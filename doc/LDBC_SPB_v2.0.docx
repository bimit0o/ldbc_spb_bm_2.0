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D709ABE" w14:textId="77777777" w:rsidR="00071B35" w:rsidRDefault="005F4327">
      <w:pPr>
        <w:pStyle w:val="EUNormal"/>
        <w:jc w:val="center"/>
        <w:rPr>
          <w:b/>
          <w:sz w:val="36"/>
        </w:rPr>
      </w:pPr>
      <w:r>
        <w:rPr>
          <w:b/>
          <w:sz w:val="36"/>
        </w:rPr>
        <w:t xml:space="preserve">   </w:t>
      </w:r>
      <w:r w:rsidR="00071B35">
        <w:rPr>
          <w:b/>
          <w:sz w:val="36"/>
        </w:rPr>
        <w:tab/>
      </w:r>
    </w:p>
    <w:p w14:paraId="73ED3CB1" w14:textId="77777777" w:rsidR="00071B35" w:rsidRDefault="00071B35">
      <w:pPr>
        <w:pStyle w:val="EUNormal"/>
        <w:jc w:val="center"/>
        <w:rPr>
          <w:b/>
          <w:sz w:val="36"/>
        </w:rPr>
      </w:pPr>
    </w:p>
    <w:p w14:paraId="6F3E520D" w14:textId="77777777" w:rsidR="00BA5B37" w:rsidRDefault="00BA5B37">
      <w:pPr>
        <w:pStyle w:val="EUNormal"/>
        <w:jc w:val="center"/>
        <w:rPr>
          <w:b/>
          <w:sz w:val="36"/>
        </w:rPr>
      </w:pPr>
    </w:p>
    <w:p w14:paraId="44DEB163" w14:textId="77777777" w:rsidR="00D62C25" w:rsidRDefault="00D62C25">
      <w:pPr>
        <w:pStyle w:val="EUNormal"/>
        <w:jc w:val="center"/>
        <w:rPr>
          <w:b/>
          <w:sz w:val="36"/>
        </w:rPr>
      </w:pPr>
    </w:p>
    <w:p w14:paraId="2E47F5C3" w14:textId="4268151D" w:rsidR="00071B35" w:rsidRDefault="00A72404">
      <w:pPr>
        <w:pStyle w:val="EUNormal"/>
        <w:pBdr>
          <w:top w:val="single" w:sz="4" w:space="1" w:color="000000"/>
          <w:bottom w:val="single" w:sz="4" w:space="1" w:color="000000"/>
        </w:pBdr>
        <w:jc w:val="center"/>
        <w:rPr>
          <w:b/>
          <w:sz w:val="36"/>
          <w:szCs w:val="36"/>
        </w:rPr>
      </w:pPr>
      <w:r>
        <w:rPr>
          <w:b/>
          <w:sz w:val="56"/>
          <w:szCs w:val="56"/>
        </w:rPr>
        <w:t xml:space="preserve">LDBC </w:t>
      </w:r>
      <w:r w:rsidR="00071B35">
        <w:rPr>
          <w:b/>
          <w:sz w:val="56"/>
          <w:szCs w:val="56"/>
        </w:rPr>
        <w:t xml:space="preserve">Semantic Publishing Benchmark </w:t>
      </w:r>
      <w:r w:rsidR="0092526C">
        <w:rPr>
          <w:b/>
          <w:sz w:val="56"/>
          <w:szCs w:val="56"/>
        </w:rPr>
        <w:t>(SPB) - v2.0</w:t>
      </w:r>
      <w:r w:rsidR="00883940">
        <w:rPr>
          <w:b/>
          <w:sz w:val="56"/>
          <w:szCs w:val="56"/>
        </w:rPr>
        <w:t>.2</w:t>
      </w:r>
    </w:p>
    <w:p w14:paraId="19AC08AB" w14:textId="77777777" w:rsidR="000844DF" w:rsidRDefault="000844DF">
      <w:pPr>
        <w:jc w:val="center"/>
        <w:rPr>
          <w:b/>
          <w:sz w:val="28"/>
          <w:szCs w:val="36"/>
        </w:rPr>
      </w:pPr>
    </w:p>
    <w:p w14:paraId="77D53EE4" w14:textId="77777777" w:rsidR="00A76861" w:rsidRDefault="00A76861">
      <w:pPr>
        <w:jc w:val="center"/>
        <w:rPr>
          <w:b/>
          <w:sz w:val="28"/>
          <w:szCs w:val="36"/>
        </w:rPr>
      </w:pPr>
    </w:p>
    <w:p w14:paraId="4ADAA890" w14:textId="77777777" w:rsidR="00F97410" w:rsidRDefault="00F97410" w:rsidP="00F97410">
      <w:pPr>
        <w:jc w:val="center"/>
        <w:rPr>
          <w:b/>
          <w:sz w:val="28"/>
          <w:szCs w:val="36"/>
        </w:rPr>
      </w:pPr>
    </w:p>
    <w:p w14:paraId="41818058" w14:textId="77777777" w:rsidR="00F97410" w:rsidRDefault="00F97410" w:rsidP="00F97410">
      <w:pPr>
        <w:jc w:val="center"/>
        <w:rPr>
          <w:b/>
          <w:sz w:val="28"/>
          <w:szCs w:val="36"/>
        </w:rPr>
      </w:pPr>
      <w:r>
        <w:rPr>
          <w:b/>
          <w:sz w:val="28"/>
          <w:szCs w:val="36"/>
        </w:rPr>
        <w:t>Coordinator : Venelin Kotsev (Ontotext)</w:t>
      </w:r>
    </w:p>
    <w:p w14:paraId="20257641" w14:textId="77777777" w:rsidR="00F97410" w:rsidRDefault="00F97410" w:rsidP="00F97410">
      <w:pPr>
        <w:jc w:val="center"/>
        <w:rPr>
          <w:sz w:val="18"/>
        </w:rPr>
      </w:pPr>
      <w:r>
        <w:rPr>
          <w:b/>
          <w:sz w:val="28"/>
          <w:szCs w:val="36"/>
        </w:rPr>
        <w:t>With contributions from:</w:t>
      </w:r>
      <w:r w:rsidR="0092526C">
        <w:rPr>
          <w:b/>
          <w:sz w:val="28"/>
          <w:szCs w:val="36"/>
        </w:rPr>
        <w:t xml:space="preserve"> Atanas Kiryakov (Ontotext),</w:t>
      </w:r>
      <w:r>
        <w:rPr>
          <w:b/>
          <w:sz w:val="28"/>
          <w:szCs w:val="36"/>
        </w:rPr>
        <w:t xml:space="preserve"> </w:t>
      </w:r>
      <w:r w:rsidR="00A7154D">
        <w:rPr>
          <w:b/>
          <w:sz w:val="28"/>
          <w:szCs w:val="36"/>
        </w:rPr>
        <w:t xml:space="preserve">Irini Fundulaki (FORTH), </w:t>
      </w:r>
      <w:r>
        <w:rPr>
          <w:b/>
          <w:sz w:val="28"/>
          <w:szCs w:val="36"/>
        </w:rPr>
        <w:t>Vladimir Alexiev (Ontotext)</w:t>
      </w:r>
    </w:p>
    <w:p w14:paraId="58365DA0" w14:textId="77777777" w:rsidR="00071B35" w:rsidRDefault="00071B35">
      <w:pPr>
        <w:jc w:val="center"/>
      </w:pPr>
    </w:p>
    <w:p w14:paraId="38B29DF0" w14:textId="77777777" w:rsidR="00A76861" w:rsidRDefault="00A76861">
      <w:pPr>
        <w:jc w:val="center"/>
      </w:pPr>
    </w:p>
    <w:p w14:paraId="3761DFB9" w14:textId="77777777" w:rsidR="00BA5B37" w:rsidRDefault="00BA5B37">
      <w:pPr>
        <w:jc w:val="center"/>
      </w:pPr>
    </w:p>
    <w:p w14:paraId="40D08663" w14:textId="77777777" w:rsidR="00071B35" w:rsidRDefault="00071B35">
      <w:pPr>
        <w:pStyle w:val="EUNormal"/>
      </w:pPr>
    </w:p>
    <w:p w14:paraId="1AC05710" w14:textId="77777777" w:rsidR="0091707C" w:rsidRDefault="0091707C">
      <w:pPr>
        <w:pStyle w:val="EUNormal"/>
      </w:pPr>
    </w:p>
    <w:p w14:paraId="5FD8C525" w14:textId="77777777" w:rsidR="0091707C" w:rsidRDefault="0091707C">
      <w:pPr>
        <w:pStyle w:val="EUNormal"/>
      </w:pPr>
    </w:p>
    <w:p w14:paraId="1A100F75" w14:textId="77777777" w:rsidR="0091707C" w:rsidRDefault="0091707C">
      <w:pPr>
        <w:pStyle w:val="EUNormal"/>
      </w:pPr>
    </w:p>
    <w:p w14:paraId="752DCE5F" w14:textId="77777777" w:rsidR="0091707C" w:rsidRDefault="0091707C">
      <w:pPr>
        <w:pStyle w:val="EUNormal"/>
      </w:pPr>
    </w:p>
    <w:p w14:paraId="79530EAA" w14:textId="77777777" w:rsidR="0091707C" w:rsidRDefault="0091707C">
      <w:pPr>
        <w:pStyle w:val="EUNormal"/>
      </w:pPr>
    </w:p>
    <w:p w14:paraId="02668F37" w14:textId="77777777" w:rsidR="0091707C" w:rsidRDefault="0091707C">
      <w:pPr>
        <w:pStyle w:val="EUNormal"/>
      </w:pPr>
    </w:p>
    <w:p w14:paraId="3390E369" w14:textId="77777777" w:rsidR="0091707C" w:rsidRDefault="0091707C">
      <w:pPr>
        <w:pStyle w:val="EUNormal"/>
      </w:pPr>
    </w:p>
    <w:p w14:paraId="5870EFFD" w14:textId="77777777" w:rsidR="0091707C" w:rsidRDefault="0091707C">
      <w:pPr>
        <w:pStyle w:val="EUNormal"/>
      </w:pPr>
    </w:p>
    <w:p w14:paraId="7FB39A44" w14:textId="77777777" w:rsidR="0091707C" w:rsidRDefault="0091707C">
      <w:pPr>
        <w:pStyle w:val="EUNormal"/>
      </w:pPr>
    </w:p>
    <w:p w14:paraId="28322F58" w14:textId="77777777" w:rsidR="0091707C" w:rsidRDefault="0091707C">
      <w:pPr>
        <w:pStyle w:val="EUNormal"/>
      </w:pPr>
    </w:p>
    <w:p w14:paraId="284F1A90" w14:textId="77777777" w:rsidR="0091707C" w:rsidRDefault="0091707C">
      <w:pPr>
        <w:pStyle w:val="EUNormal"/>
      </w:pPr>
    </w:p>
    <w:p w14:paraId="7DBAC6BF" w14:textId="77777777" w:rsidR="004262A2" w:rsidRDefault="004262A2">
      <w:pPr>
        <w:pStyle w:val="EUHeading"/>
      </w:pPr>
      <w:bookmarkStart w:id="0" w:name="__RefHeading___Toc366167772"/>
    </w:p>
    <w:p w14:paraId="016795AF" w14:textId="77777777" w:rsidR="00CA3D59" w:rsidRDefault="00CA3D59" w:rsidP="00CA3D59">
      <w:pPr>
        <w:pStyle w:val="EUNormal"/>
      </w:pPr>
    </w:p>
    <w:p w14:paraId="7DE61DA2" w14:textId="77777777" w:rsidR="00CA3D59" w:rsidRDefault="00CA3D59" w:rsidP="00CA3D59">
      <w:pPr>
        <w:pStyle w:val="EUNormal"/>
      </w:pPr>
    </w:p>
    <w:p w14:paraId="000BBF80" w14:textId="77777777" w:rsidR="00CA3D59" w:rsidRDefault="00CA3D59" w:rsidP="00CA3D59">
      <w:pPr>
        <w:pStyle w:val="EUNormal"/>
      </w:pPr>
    </w:p>
    <w:p w14:paraId="5DBE42E0" w14:textId="77777777" w:rsidR="00CA3D59" w:rsidRDefault="00CA3D59" w:rsidP="00CA3D59">
      <w:pPr>
        <w:pStyle w:val="EUNormal"/>
      </w:pPr>
    </w:p>
    <w:p w14:paraId="6718801D" w14:textId="77777777" w:rsidR="00CA3D59" w:rsidRDefault="00CA3D59" w:rsidP="00CA3D59">
      <w:pPr>
        <w:pStyle w:val="EUNormal"/>
      </w:pPr>
    </w:p>
    <w:p w14:paraId="31F7BFDD" w14:textId="77777777" w:rsidR="00CA3D59" w:rsidRPr="00CA3D59" w:rsidRDefault="00CA3D59" w:rsidP="00CA3D59">
      <w:pPr>
        <w:pStyle w:val="EUNormal"/>
      </w:pPr>
    </w:p>
    <w:p w14:paraId="08884746" w14:textId="77777777" w:rsidR="0019566B" w:rsidRDefault="0019566B" w:rsidP="0019566B">
      <w:pPr>
        <w:pStyle w:val="EUNormal"/>
        <w:pBdr>
          <w:top w:val="single" w:sz="4" w:space="1" w:color="000000"/>
        </w:pBdr>
        <w:jc w:val="center"/>
      </w:pPr>
      <w:r>
        <w:rPr>
          <w:b/>
          <w:i/>
          <w:iCs/>
        </w:rPr>
        <w:t>Abstract</w:t>
      </w:r>
    </w:p>
    <w:p w14:paraId="6F22EE91" w14:textId="77777777" w:rsidR="0019566B" w:rsidRDefault="0019566B" w:rsidP="0019566B">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t>June 2014</w:t>
      </w:r>
      <w:r w:rsidRPr="00E82956">
        <w:t xml:space="preserve"> the benchmark has reached the state of draft publication. </w:t>
      </w:r>
      <w:r>
        <w:t xml:space="preserve">This document  describes the current state of the </w:t>
      </w:r>
      <w:r w:rsidRPr="00E82956">
        <w:t>Semantic Publishing</w:t>
      </w:r>
      <w:r>
        <w:t xml:space="preserve"> Benchmark software. </w:t>
      </w:r>
    </w:p>
    <w:p w14:paraId="2A271BFA" w14:textId="77777777" w:rsidR="0019566B" w:rsidRDefault="0019566B" w:rsidP="0019566B">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14:paraId="3968FD7E" w14:textId="77777777" w:rsidR="0019566B" w:rsidRDefault="0019566B" w:rsidP="0019566B">
      <w:pPr>
        <w:pStyle w:val="EUListBullet"/>
        <w:numPr>
          <w:ilvl w:val="0"/>
          <w:numId w:val="0"/>
        </w:numPr>
        <w:rPr>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14:paraId="0BD1A30B" w14:textId="77777777" w:rsidR="00FF3210" w:rsidRDefault="00FF3210" w:rsidP="0019566B">
      <w:pPr>
        <w:pStyle w:val="EUListBullet"/>
        <w:numPr>
          <w:ilvl w:val="0"/>
          <w:numId w:val="0"/>
        </w:numPr>
        <w:rPr>
          <w:szCs w:val="22"/>
        </w:rPr>
      </w:pPr>
      <w:r>
        <w:rPr>
          <w:szCs w:val="22"/>
        </w:rPr>
        <w:t xml:space="preserve">This </w:t>
      </w:r>
      <w:r w:rsidR="006A51E5">
        <w:rPr>
          <w:szCs w:val="22"/>
        </w:rPr>
        <w:t>document describes all features of</w:t>
      </w:r>
      <w:r w:rsidR="00E21D8A">
        <w:rPr>
          <w:szCs w:val="22"/>
        </w:rPr>
        <w:t xml:space="preserve"> the SPB : data (reference data-sets, ontologies, data generation), query workloads (</w:t>
      </w:r>
      <w:r w:rsidR="00915659">
        <w:rPr>
          <w:szCs w:val="22"/>
        </w:rPr>
        <w:t xml:space="preserve">descriptions of </w:t>
      </w:r>
      <w:r w:rsidR="00E21D8A">
        <w:rPr>
          <w:szCs w:val="22"/>
        </w:rPr>
        <w:t>queries used, choke point descriptions)</w:t>
      </w:r>
      <w:r w:rsidR="00915659">
        <w:rPr>
          <w:szCs w:val="22"/>
        </w:rPr>
        <w:t>, validation of query results</w:t>
      </w:r>
      <w:r w:rsidR="00E21D8A">
        <w:rPr>
          <w:szCs w:val="22"/>
        </w:rPr>
        <w:t xml:space="preserve"> and </w:t>
      </w:r>
      <w:r w:rsidR="00915659">
        <w:rPr>
          <w:szCs w:val="22"/>
        </w:rPr>
        <w:t>instructions</w:t>
      </w:r>
      <w:r w:rsidR="00E21D8A">
        <w:rPr>
          <w:szCs w:val="22"/>
        </w:rPr>
        <w:t xml:space="preserve"> (how to configure and use the benchmark driver</w:t>
      </w:r>
      <w:r w:rsidR="00F2126F">
        <w:rPr>
          <w:szCs w:val="22"/>
        </w:rPr>
        <w:t>,</w:t>
      </w:r>
      <w:r w:rsidR="00E21D8A">
        <w:rPr>
          <w:szCs w:val="22"/>
        </w:rPr>
        <w:t xml:space="preserve"> execution, auditing and disclosure rules)</w:t>
      </w:r>
    </w:p>
    <w:p w14:paraId="04688F6D" w14:textId="77777777" w:rsidR="0019566B" w:rsidRDefault="0019566B" w:rsidP="0019566B">
      <w:pPr>
        <w:pStyle w:val="EUNormal"/>
        <w:pBdr>
          <w:bottom w:val="single" w:sz="4" w:space="1" w:color="000000"/>
        </w:pBdr>
      </w:pPr>
    </w:p>
    <w:p w14:paraId="3A530571" w14:textId="77777777" w:rsidR="0019566B" w:rsidRDefault="0019566B" w:rsidP="0019566B">
      <w:pPr>
        <w:pStyle w:val="EUNormal"/>
      </w:pPr>
    </w:p>
    <w:p w14:paraId="1E048669" w14:textId="77777777" w:rsidR="004262A2" w:rsidRPr="0019566B" w:rsidRDefault="004262A2" w:rsidP="004262A2">
      <w:pPr>
        <w:pStyle w:val="EUNormal"/>
      </w:pPr>
      <w:r>
        <w:br w:type="page"/>
      </w:r>
    </w:p>
    <w:p w14:paraId="2EA53320" w14:textId="77777777" w:rsidR="00071B35" w:rsidRDefault="00071B35">
      <w:pPr>
        <w:pStyle w:val="EUHeading"/>
      </w:pPr>
      <w:r>
        <w:lastRenderedPageBreak/>
        <w:t>Executive summary</w:t>
      </w:r>
      <w:bookmarkEnd w:id="0"/>
    </w:p>
    <w:p w14:paraId="12A72952" w14:textId="77777777"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14:paraId="31E8E856" w14:textId="77777777"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14:paraId="4F25F1E6" w14:textId="77777777"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14:paraId="7DBDE968" w14:textId="77777777"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14:paraId="79B02759" w14:textId="77777777"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14:paraId="75E2892D" w14:textId="77777777"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14:paraId="0EB56954" w14:textId="77777777" w:rsidR="00071B35" w:rsidRPr="00ED553D" w:rsidRDefault="008B524C">
      <w:pPr>
        <w:pStyle w:val="EUNormal"/>
        <w:rPr>
          <w:szCs w:val="22"/>
        </w:rPr>
      </w:pPr>
      <w:r w:rsidRPr="00ED553D">
        <w:rPr>
          <w:szCs w:val="22"/>
        </w:rPr>
        <w:t xml:space="preserve">The SPB benchmark includes: ontologies, fixed data-sets, </w:t>
      </w:r>
      <w:r w:rsidR="00AA643F">
        <w:rPr>
          <w:szCs w:val="22"/>
        </w:rPr>
        <w:t>the benchmark driver</w:t>
      </w:r>
      <w:r w:rsidR="00CA0DF2">
        <w:rPr>
          <w:szCs w:val="22"/>
        </w:rPr>
        <w:t xml:space="preserve">, data </w:t>
      </w:r>
      <w:r w:rsidR="00AA643F">
        <w:rPr>
          <w:szCs w:val="22"/>
        </w:rPr>
        <w:t xml:space="preserve"> generator, query workloads</w:t>
      </w:r>
      <w:r w:rsidRPr="00ED553D">
        <w:rPr>
          <w:szCs w:val="22"/>
        </w:rPr>
        <w:t xml:space="preserve">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14:paraId="6096773B" w14:textId="77777777"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14:paraId="076909B9" w14:textId="77777777" w:rsidR="00071B35" w:rsidRPr="00ED553D" w:rsidRDefault="00071B35">
      <w:pPr>
        <w:pStyle w:val="EUListBullet2"/>
        <w:rPr>
          <w:szCs w:val="22"/>
        </w:rPr>
      </w:pPr>
      <w:r w:rsidRPr="00ED553D">
        <w:rPr>
          <w:szCs w:val="22"/>
        </w:rPr>
        <w:t>Motivation: describes BBC's Dynamic Semantic Publishing platform that spurred industrial interest in semantic</w:t>
      </w:r>
    </w:p>
    <w:p w14:paraId="63A6B846" w14:textId="77777777"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14:paraId="0DF84CDE" w14:textId="77777777"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14:paraId="09A9A8A8" w14:textId="77777777"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14:paraId="4CB7FDDC" w14:textId="77777777"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14:paraId="4992D00A" w14:textId="77777777"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14:paraId="2043F7C9" w14:textId="77777777"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w:t>
      </w:r>
      <w:r w:rsidR="00F73F1B">
        <w:rPr>
          <w:szCs w:val="22"/>
        </w:rPr>
        <w:t>asets included in the benchmark as well as data generation process</w:t>
      </w:r>
    </w:p>
    <w:p w14:paraId="6A859FED" w14:textId="77777777"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w:t>
      </w:r>
      <w:r w:rsidR="00F73F1B">
        <w:rPr>
          <w:szCs w:val="22"/>
        </w:rPr>
        <w:t>l and aggregation query streams, choke points that workloads have and query definitions</w:t>
      </w:r>
    </w:p>
    <w:p w14:paraId="235532FF" w14:textId="77777777" w:rsidR="007B46B2" w:rsidRDefault="007B46B2" w:rsidP="007B46B2">
      <w:pPr>
        <w:pStyle w:val="EUListBullet2"/>
        <w:rPr>
          <w:szCs w:val="22"/>
        </w:rPr>
      </w:pPr>
      <w:r>
        <w:rPr>
          <w:i/>
          <w:szCs w:val="22"/>
        </w:rPr>
        <w:lastRenderedPageBreak/>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14:paraId="169229B2" w14:textId="77777777"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14:paraId="005648F7" w14:textId="77777777"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14:paraId="0939E128" w14:textId="77777777"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14:paraId="0C7F8291" w14:textId="77777777"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14:paraId="12C0BE06" w14:textId="77777777" w:rsidR="00D66B86" w:rsidRDefault="00D66B86" w:rsidP="00D66B86">
      <w:pPr>
        <w:pStyle w:val="EUListBullet2"/>
        <w:numPr>
          <w:ilvl w:val="0"/>
          <w:numId w:val="0"/>
        </w:numPr>
        <w:ind w:left="851"/>
        <w:rPr>
          <w:szCs w:val="22"/>
        </w:rPr>
      </w:pPr>
    </w:p>
    <w:p w14:paraId="0746B019" w14:textId="77777777"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14:paraId="3DDE5958" w14:textId="77777777"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14:paraId="16164988" w14:textId="77777777"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14:paraId="700FA199" w14:textId="77777777"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r w:rsidR="00F73F1B">
        <w:rPr>
          <w:szCs w:val="22"/>
        </w:rPr>
        <w:t xml:space="preserve"> : operational phases, configuration and definition properties</w:t>
      </w:r>
    </w:p>
    <w:p w14:paraId="22B75774" w14:textId="77777777"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w:t>
      </w:r>
      <w:r w:rsidR="00120493">
        <w:rPr>
          <w:szCs w:val="22"/>
        </w:rPr>
        <w:t xml:space="preserve">start the actions that </w:t>
      </w:r>
      <w:r>
        <w:rPr>
          <w:szCs w:val="22"/>
        </w:rPr>
        <w:t xml:space="preserve"> benchmark</w:t>
      </w:r>
      <w:r w:rsidR="00120493">
        <w:rPr>
          <w:szCs w:val="22"/>
        </w:rPr>
        <w:t xml:space="preserve"> </w:t>
      </w:r>
      <w:r w:rsidR="00B27B26">
        <w:rPr>
          <w:szCs w:val="22"/>
        </w:rPr>
        <w:t>software can perform e.g</w:t>
      </w:r>
      <w:r>
        <w:rPr>
          <w:szCs w:val="22"/>
        </w:rPr>
        <w:t>. : Prepare RDF Database, Starting the Benchmark Driver, Generating data, Loading data</w:t>
      </w:r>
      <w:r w:rsidR="00B27B26">
        <w:rPr>
          <w:szCs w:val="22"/>
        </w:rPr>
        <w:t>, Warming-up the database</w:t>
      </w:r>
      <w:r>
        <w:rPr>
          <w:szCs w:val="22"/>
        </w:rPr>
        <w:t>, Running the benchmark, Validation of query results, Running conformance to OWL2-RL test etc.</w:t>
      </w:r>
    </w:p>
    <w:p w14:paraId="6EA2D421" w14:textId="77777777"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14:paraId="77B0F1C4" w14:textId="77777777" w:rsidR="00071B35" w:rsidRDefault="00071B35">
      <w:pPr>
        <w:pStyle w:val="EUNormal"/>
        <w:rPr>
          <w:iCs/>
          <w:szCs w:val="22"/>
        </w:rPr>
      </w:pPr>
    </w:p>
    <w:p w14:paraId="5A37EF1A" w14:textId="77777777" w:rsidR="00DD011F" w:rsidRDefault="00DD011F">
      <w:pPr>
        <w:pStyle w:val="EUNormal"/>
        <w:rPr>
          <w:iCs/>
          <w:szCs w:val="22"/>
        </w:rPr>
      </w:pPr>
    </w:p>
    <w:p w14:paraId="2EDC9EE0" w14:textId="77777777" w:rsidR="00DD011F" w:rsidRDefault="00DD011F">
      <w:pPr>
        <w:pStyle w:val="EUNormal"/>
        <w:rPr>
          <w:iCs/>
          <w:szCs w:val="22"/>
        </w:rPr>
      </w:pPr>
    </w:p>
    <w:p w14:paraId="60C7B677" w14:textId="77777777" w:rsidR="00071B35" w:rsidRDefault="00071B35">
      <w:pPr>
        <w:pStyle w:val="EUHeading"/>
      </w:pPr>
      <w:r>
        <w:lastRenderedPageBreak/>
        <w:t>Table of Contents</w:t>
      </w:r>
    </w:p>
    <w:p w14:paraId="68AFCAD2" w14:textId="77777777" w:rsidR="00FB7888" w:rsidRDefault="00780B70">
      <w:pPr>
        <w:pStyle w:val="TOC1"/>
        <w:tabs>
          <w:tab w:val="left" w:pos="400"/>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403119768" w:history="1">
        <w:r w:rsidR="00FB7888" w:rsidRPr="00153BAB">
          <w:rPr>
            <w:rStyle w:val="Hyperlink"/>
            <w:rFonts w:ascii="Symbol" w:hAnsi="Symbol" w:cs="Symbol"/>
            <w:noProof/>
          </w:rPr>
          <w:t>1</w:t>
        </w:r>
        <w:r w:rsidR="00FB7888">
          <w:rPr>
            <w:rFonts w:asciiTheme="minorHAnsi" w:eastAsiaTheme="minorEastAsia" w:hAnsiTheme="minorHAnsi" w:cstheme="minorBidi"/>
            <w:noProof/>
            <w:szCs w:val="22"/>
            <w:lang w:val="en-US" w:eastAsia="en-US"/>
          </w:rPr>
          <w:tab/>
        </w:r>
        <w:r w:rsidR="00FB7888" w:rsidRPr="00153BAB">
          <w:rPr>
            <w:rStyle w:val="Hyperlink"/>
            <w:noProof/>
          </w:rPr>
          <w:t>Introduction</w:t>
        </w:r>
        <w:r w:rsidR="00FB7888">
          <w:rPr>
            <w:noProof/>
            <w:webHidden/>
          </w:rPr>
          <w:tab/>
        </w:r>
        <w:r>
          <w:rPr>
            <w:noProof/>
            <w:webHidden/>
          </w:rPr>
          <w:fldChar w:fldCharType="begin"/>
        </w:r>
        <w:r w:rsidR="00FB7888">
          <w:rPr>
            <w:noProof/>
            <w:webHidden/>
          </w:rPr>
          <w:instrText xml:space="preserve"> PAGEREF _Toc403119768 \h </w:instrText>
        </w:r>
        <w:r>
          <w:rPr>
            <w:noProof/>
            <w:webHidden/>
          </w:rPr>
        </w:r>
        <w:r>
          <w:rPr>
            <w:noProof/>
            <w:webHidden/>
          </w:rPr>
          <w:fldChar w:fldCharType="separate"/>
        </w:r>
        <w:r w:rsidR="00BA6586">
          <w:rPr>
            <w:noProof/>
            <w:webHidden/>
          </w:rPr>
          <w:t>9</w:t>
        </w:r>
        <w:r>
          <w:rPr>
            <w:noProof/>
            <w:webHidden/>
          </w:rPr>
          <w:fldChar w:fldCharType="end"/>
        </w:r>
      </w:hyperlink>
    </w:p>
    <w:p w14:paraId="3B04C117"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69" w:history="1">
        <w:r w:rsidR="00FB7888" w:rsidRPr="00153BAB">
          <w:rPr>
            <w:rStyle w:val="Hyperlink"/>
            <w:rFonts w:ascii="Symbol" w:hAnsi="Symbol" w:cs="Symbol"/>
            <w:noProof/>
          </w:rPr>
          <w:t>1.1</w:t>
        </w:r>
        <w:r w:rsidR="00FB7888">
          <w:rPr>
            <w:rFonts w:asciiTheme="minorHAnsi" w:eastAsiaTheme="minorEastAsia" w:hAnsiTheme="minorHAnsi" w:cstheme="minorBidi"/>
            <w:noProof/>
            <w:szCs w:val="22"/>
            <w:lang w:val="en-US" w:eastAsia="en-US"/>
          </w:rPr>
          <w:tab/>
        </w:r>
        <w:r w:rsidR="00FB7888" w:rsidRPr="00153BAB">
          <w:rPr>
            <w:rStyle w:val="Hyperlink"/>
            <w:noProof/>
          </w:rPr>
          <w:t>Motivation for the benchmark</w:t>
        </w:r>
        <w:r w:rsidR="00FB7888">
          <w:rPr>
            <w:noProof/>
            <w:webHidden/>
          </w:rPr>
          <w:tab/>
        </w:r>
        <w:r w:rsidR="00780B70">
          <w:rPr>
            <w:noProof/>
            <w:webHidden/>
          </w:rPr>
          <w:fldChar w:fldCharType="begin"/>
        </w:r>
        <w:r w:rsidR="00FB7888">
          <w:rPr>
            <w:noProof/>
            <w:webHidden/>
          </w:rPr>
          <w:instrText xml:space="preserve"> PAGEREF _Toc403119769 \h </w:instrText>
        </w:r>
        <w:r w:rsidR="00780B70">
          <w:rPr>
            <w:noProof/>
            <w:webHidden/>
          </w:rPr>
        </w:r>
        <w:r w:rsidR="00780B70">
          <w:rPr>
            <w:noProof/>
            <w:webHidden/>
          </w:rPr>
          <w:fldChar w:fldCharType="separate"/>
        </w:r>
        <w:r w:rsidR="00BA6586">
          <w:rPr>
            <w:noProof/>
            <w:webHidden/>
          </w:rPr>
          <w:t>9</w:t>
        </w:r>
        <w:r w:rsidR="00780B70">
          <w:rPr>
            <w:noProof/>
            <w:webHidden/>
          </w:rPr>
          <w:fldChar w:fldCharType="end"/>
        </w:r>
      </w:hyperlink>
    </w:p>
    <w:p w14:paraId="40707149"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0" w:history="1">
        <w:r w:rsidR="00FB7888" w:rsidRPr="00153BAB">
          <w:rPr>
            <w:rStyle w:val="Hyperlink"/>
            <w:rFonts w:ascii="Symbol" w:hAnsi="Symbol" w:cs="Symbol"/>
            <w:noProof/>
          </w:rPr>
          <w:t>1.2</w:t>
        </w:r>
        <w:r w:rsidR="00FB7888">
          <w:rPr>
            <w:rFonts w:asciiTheme="minorHAnsi" w:eastAsiaTheme="minorEastAsia" w:hAnsiTheme="minorHAnsi" w:cstheme="minorBidi"/>
            <w:noProof/>
            <w:szCs w:val="22"/>
            <w:lang w:val="en-US" w:eastAsia="en-US"/>
          </w:rPr>
          <w:tab/>
        </w:r>
        <w:r w:rsidR="00FB7888" w:rsidRPr="00153BAB">
          <w:rPr>
            <w:rStyle w:val="Hyperlink"/>
            <w:noProof/>
          </w:rPr>
          <w:t>Relevance to industry</w:t>
        </w:r>
        <w:r w:rsidR="00FB7888">
          <w:rPr>
            <w:noProof/>
            <w:webHidden/>
          </w:rPr>
          <w:tab/>
        </w:r>
        <w:r w:rsidR="00780B70">
          <w:rPr>
            <w:noProof/>
            <w:webHidden/>
          </w:rPr>
          <w:fldChar w:fldCharType="begin"/>
        </w:r>
        <w:r w:rsidR="00FB7888">
          <w:rPr>
            <w:noProof/>
            <w:webHidden/>
          </w:rPr>
          <w:instrText xml:space="preserve"> PAGEREF _Toc403119770 \h </w:instrText>
        </w:r>
        <w:r w:rsidR="00780B70">
          <w:rPr>
            <w:noProof/>
            <w:webHidden/>
          </w:rPr>
        </w:r>
        <w:r w:rsidR="00780B70">
          <w:rPr>
            <w:noProof/>
            <w:webHidden/>
          </w:rPr>
          <w:fldChar w:fldCharType="separate"/>
        </w:r>
        <w:r w:rsidR="00BA6586">
          <w:rPr>
            <w:noProof/>
            <w:webHidden/>
          </w:rPr>
          <w:t>11</w:t>
        </w:r>
        <w:r w:rsidR="00780B70">
          <w:rPr>
            <w:noProof/>
            <w:webHidden/>
          </w:rPr>
          <w:fldChar w:fldCharType="end"/>
        </w:r>
      </w:hyperlink>
    </w:p>
    <w:p w14:paraId="34B6E6DF"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1" w:history="1">
        <w:r w:rsidR="00FB7888" w:rsidRPr="00153BAB">
          <w:rPr>
            <w:rStyle w:val="Hyperlink"/>
            <w:rFonts w:ascii="Symbol" w:hAnsi="Symbol" w:cs="Symbol"/>
            <w:noProof/>
          </w:rPr>
          <w:t>1.3</w:t>
        </w:r>
        <w:r w:rsidR="00FB7888">
          <w:rPr>
            <w:rFonts w:asciiTheme="minorHAnsi" w:eastAsiaTheme="minorEastAsia" w:hAnsiTheme="minorHAnsi" w:cstheme="minorBidi"/>
            <w:noProof/>
            <w:szCs w:val="22"/>
            <w:lang w:val="en-US" w:eastAsia="en-US"/>
          </w:rPr>
          <w:tab/>
        </w:r>
        <w:r w:rsidR="00FB7888" w:rsidRPr="00153BAB">
          <w:rPr>
            <w:rStyle w:val="Hyperlink"/>
            <w:noProof/>
          </w:rPr>
          <w:t>General Benchmark Overview</w:t>
        </w:r>
        <w:r w:rsidR="00FB7888">
          <w:rPr>
            <w:noProof/>
            <w:webHidden/>
          </w:rPr>
          <w:tab/>
        </w:r>
        <w:r w:rsidR="00780B70">
          <w:rPr>
            <w:noProof/>
            <w:webHidden/>
          </w:rPr>
          <w:fldChar w:fldCharType="begin"/>
        </w:r>
        <w:r w:rsidR="00FB7888">
          <w:rPr>
            <w:noProof/>
            <w:webHidden/>
          </w:rPr>
          <w:instrText xml:space="preserve"> PAGEREF _Toc403119771 \h </w:instrText>
        </w:r>
        <w:r w:rsidR="00780B70">
          <w:rPr>
            <w:noProof/>
            <w:webHidden/>
          </w:rPr>
        </w:r>
        <w:r w:rsidR="00780B70">
          <w:rPr>
            <w:noProof/>
            <w:webHidden/>
          </w:rPr>
          <w:fldChar w:fldCharType="separate"/>
        </w:r>
        <w:r w:rsidR="00BA6586">
          <w:rPr>
            <w:noProof/>
            <w:webHidden/>
          </w:rPr>
          <w:t>12</w:t>
        </w:r>
        <w:r w:rsidR="00780B70">
          <w:rPr>
            <w:noProof/>
            <w:webHidden/>
          </w:rPr>
          <w:fldChar w:fldCharType="end"/>
        </w:r>
      </w:hyperlink>
    </w:p>
    <w:p w14:paraId="67C3BB52"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2" w:history="1">
        <w:r w:rsidR="00FB7888" w:rsidRPr="00153BAB">
          <w:rPr>
            <w:rStyle w:val="Hyperlink"/>
            <w:rFonts w:ascii="Symbol" w:hAnsi="Symbol" w:cs="Symbol"/>
            <w:noProof/>
          </w:rPr>
          <w:t>1.4</w:t>
        </w:r>
        <w:r w:rsidR="00FB7888">
          <w:rPr>
            <w:rFonts w:asciiTheme="minorHAnsi" w:eastAsiaTheme="minorEastAsia" w:hAnsiTheme="minorHAnsi" w:cstheme="minorBidi"/>
            <w:noProof/>
            <w:szCs w:val="22"/>
            <w:lang w:val="en-US" w:eastAsia="en-US"/>
          </w:rPr>
          <w:tab/>
        </w:r>
        <w:r w:rsidR="00FB7888" w:rsidRPr="00153BAB">
          <w:rPr>
            <w:rStyle w:val="Hyperlink"/>
            <w:noProof/>
          </w:rPr>
          <w:t>Participation of industry and academia</w:t>
        </w:r>
        <w:r w:rsidR="00FB7888">
          <w:rPr>
            <w:noProof/>
            <w:webHidden/>
          </w:rPr>
          <w:tab/>
        </w:r>
        <w:r w:rsidR="00780B70">
          <w:rPr>
            <w:noProof/>
            <w:webHidden/>
          </w:rPr>
          <w:fldChar w:fldCharType="begin"/>
        </w:r>
        <w:r w:rsidR="00FB7888">
          <w:rPr>
            <w:noProof/>
            <w:webHidden/>
          </w:rPr>
          <w:instrText xml:space="preserve"> PAGEREF _Toc403119772 \h </w:instrText>
        </w:r>
        <w:r w:rsidR="00780B70">
          <w:rPr>
            <w:noProof/>
            <w:webHidden/>
          </w:rPr>
        </w:r>
        <w:r w:rsidR="00780B70">
          <w:rPr>
            <w:noProof/>
            <w:webHidden/>
          </w:rPr>
          <w:fldChar w:fldCharType="separate"/>
        </w:r>
        <w:r w:rsidR="00BA6586">
          <w:rPr>
            <w:noProof/>
            <w:webHidden/>
          </w:rPr>
          <w:t>13</w:t>
        </w:r>
        <w:r w:rsidR="00780B70">
          <w:rPr>
            <w:noProof/>
            <w:webHidden/>
          </w:rPr>
          <w:fldChar w:fldCharType="end"/>
        </w:r>
      </w:hyperlink>
    </w:p>
    <w:p w14:paraId="5AF62F79" w14:textId="77777777" w:rsidR="00FB7888" w:rsidRDefault="00A7185F">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773" w:history="1">
        <w:r w:rsidR="00FB7888" w:rsidRPr="00153BAB">
          <w:rPr>
            <w:rStyle w:val="Hyperlink"/>
            <w:rFonts w:ascii="Symbol" w:hAnsi="Symbol" w:cs="Symbol"/>
            <w:noProof/>
          </w:rPr>
          <w:t>2</w:t>
        </w:r>
        <w:r w:rsidR="00FB7888">
          <w:rPr>
            <w:rFonts w:asciiTheme="minorHAnsi" w:eastAsiaTheme="minorEastAsia" w:hAnsiTheme="minorHAnsi" w:cstheme="minorBidi"/>
            <w:noProof/>
            <w:szCs w:val="22"/>
            <w:lang w:val="en-US" w:eastAsia="en-US"/>
          </w:rPr>
          <w:tab/>
        </w:r>
        <w:r w:rsidR="00FB7888" w:rsidRPr="00153BAB">
          <w:rPr>
            <w:rStyle w:val="Hyperlink"/>
            <w:noProof/>
          </w:rPr>
          <w:t>Formal definition</w:t>
        </w:r>
        <w:r w:rsidR="00FB7888">
          <w:rPr>
            <w:noProof/>
            <w:webHidden/>
          </w:rPr>
          <w:tab/>
        </w:r>
        <w:r w:rsidR="00780B70">
          <w:rPr>
            <w:noProof/>
            <w:webHidden/>
          </w:rPr>
          <w:fldChar w:fldCharType="begin"/>
        </w:r>
        <w:r w:rsidR="00FB7888">
          <w:rPr>
            <w:noProof/>
            <w:webHidden/>
          </w:rPr>
          <w:instrText xml:space="preserve"> PAGEREF _Toc403119773 \h </w:instrText>
        </w:r>
        <w:r w:rsidR="00780B70">
          <w:rPr>
            <w:noProof/>
            <w:webHidden/>
          </w:rPr>
        </w:r>
        <w:r w:rsidR="00780B70">
          <w:rPr>
            <w:noProof/>
            <w:webHidden/>
          </w:rPr>
          <w:fldChar w:fldCharType="separate"/>
        </w:r>
        <w:r w:rsidR="00BA6586">
          <w:rPr>
            <w:noProof/>
            <w:webHidden/>
          </w:rPr>
          <w:t>15</w:t>
        </w:r>
        <w:r w:rsidR="00780B70">
          <w:rPr>
            <w:noProof/>
            <w:webHidden/>
          </w:rPr>
          <w:fldChar w:fldCharType="end"/>
        </w:r>
      </w:hyperlink>
    </w:p>
    <w:p w14:paraId="31882A5F"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4" w:history="1">
        <w:r w:rsidR="00FB7888" w:rsidRPr="00153BAB">
          <w:rPr>
            <w:rStyle w:val="Hyperlink"/>
            <w:rFonts w:ascii="Symbol" w:hAnsi="Symbol" w:cs="Symbol"/>
            <w:noProof/>
          </w:rPr>
          <w:t>2.1</w:t>
        </w:r>
        <w:r w:rsidR="00FB7888">
          <w:rPr>
            <w:rFonts w:asciiTheme="minorHAnsi" w:eastAsiaTheme="minorEastAsia" w:hAnsiTheme="minorHAnsi" w:cstheme="minorBidi"/>
            <w:noProof/>
            <w:szCs w:val="22"/>
            <w:lang w:val="en-US" w:eastAsia="en-US"/>
          </w:rPr>
          <w:tab/>
        </w:r>
        <w:r w:rsidR="00FB7888" w:rsidRPr="00153BAB">
          <w:rPr>
            <w:rStyle w:val="Hyperlink"/>
            <w:noProof/>
          </w:rPr>
          <w:t>Requirements</w:t>
        </w:r>
        <w:r w:rsidR="00FB7888">
          <w:rPr>
            <w:noProof/>
            <w:webHidden/>
          </w:rPr>
          <w:tab/>
        </w:r>
        <w:r w:rsidR="00780B70">
          <w:rPr>
            <w:noProof/>
            <w:webHidden/>
          </w:rPr>
          <w:fldChar w:fldCharType="begin"/>
        </w:r>
        <w:r w:rsidR="00FB7888">
          <w:rPr>
            <w:noProof/>
            <w:webHidden/>
          </w:rPr>
          <w:instrText xml:space="preserve"> PAGEREF _Toc403119774 \h </w:instrText>
        </w:r>
        <w:r w:rsidR="00780B70">
          <w:rPr>
            <w:noProof/>
            <w:webHidden/>
          </w:rPr>
        </w:r>
        <w:r w:rsidR="00780B70">
          <w:rPr>
            <w:noProof/>
            <w:webHidden/>
          </w:rPr>
          <w:fldChar w:fldCharType="separate"/>
        </w:r>
        <w:r w:rsidR="00BA6586">
          <w:rPr>
            <w:noProof/>
            <w:webHidden/>
          </w:rPr>
          <w:t>15</w:t>
        </w:r>
        <w:r w:rsidR="00780B70">
          <w:rPr>
            <w:noProof/>
            <w:webHidden/>
          </w:rPr>
          <w:fldChar w:fldCharType="end"/>
        </w:r>
      </w:hyperlink>
    </w:p>
    <w:p w14:paraId="4FCE4A30"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5" w:history="1">
        <w:r w:rsidR="00FB7888" w:rsidRPr="00153BAB">
          <w:rPr>
            <w:rStyle w:val="Hyperlink"/>
            <w:rFonts w:ascii="Symbol" w:hAnsi="Symbol" w:cs="Symbol"/>
            <w:noProof/>
          </w:rPr>
          <w:t>2.2</w:t>
        </w:r>
        <w:r w:rsidR="00FB7888">
          <w:rPr>
            <w:rFonts w:asciiTheme="minorHAnsi" w:eastAsiaTheme="minorEastAsia" w:hAnsiTheme="minorHAnsi" w:cstheme="minorBidi"/>
            <w:noProof/>
            <w:szCs w:val="22"/>
            <w:lang w:val="en-US" w:eastAsia="en-US"/>
          </w:rPr>
          <w:tab/>
        </w:r>
        <w:r w:rsidR="00FB7888" w:rsidRPr="00153BAB">
          <w:rPr>
            <w:rStyle w:val="Hyperlink"/>
            <w:noProof/>
          </w:rPr>
          <w:t>Data</w:t>
        </w:r>
        <w:r w:rsidR="00FB7888">
          <w:rPr>
            <w:noProof/>
            <w:webHidden/>
          </w:rPr>
          <w:tab/>
        </w:r>
        <w:r w:rsidR="00780B70">
          <w:rPr>
            <w:noProof/>
            <w:webHidden/>
          </w:rPr>
          <w:fldChar w:fldCharType="begin"/>
        </w:r>
        <w:r w:rsidR="00FB7888">
          <w:rPr>
            <w:noProof/>
            <w:webHidden/>
          </w:rPr>
          <w:instrText xml:space="preserve"> PAGEREF _Toc403119775 \h </w:instrText>
        </w:r>
        <w:r w:rsidR="00780B70">
          <w:rPr>
            <w:noProof/>
            <w:webHidden/>
          </w:rPr>
        </w:r>
        <w:r w:rsidR="00780B70">
          <w:rPr>
            <w:noProof/>
            <w:webHidden/>
          </w:rPr>
          <w:fldChar w:fldCharType="separate"/>
        </w:r>
        <w:r w:rsidR="00BA6586">
          <w:rPr>
            <w:noProof/>
            <w:webHidden/>
          </w:rPr>
          <w:t>15</w:t>
        </w:r>
        <w:r w:rsidR="00780B70">
          <w:rPr>
            <w:noProof/>
            <w:webHidden/>
          </w:rPr>
          <w:fldChar w:fldCharType="end"/>
        </w:r>
      </w:hyperlink>
    </w:p>
    <w:p w14:paraId="3800FED0" w14:textId="77777777" w:rsidR="00FB7888" w:rsidRDefault="00A7185F">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6" w:history="1">
        <w:r w:rsidR="00FB7888" w:rsidRPr="00153BAB">
          <w:rPr>
            <w:rStyle w:val="Hyperlink"/>
            <w:noProof/>
          </w:rPr>
          <w:t>2.2.1</w:t>
        </w:r>
        <w:r w:rsidR="00FB7888">
          <w:rPr>
            <w:rFonts w:asciiTheme="minorHAnsi" w:eastAsiaTheme="minorEastAsia" w:hAnsiTheme="minorHAnsi" w:cstheme="minorBidi"/>
            <w:noProof/>
            <w:szCs w:val="22"/>
            <w:lang w:val="en-US" w:eastAsia="en-US"/>
          </w:rPr>
          <w:tab/>
        </w:r>
        <w:r w:rsidR="00FB7888" w:rsidRPr="00153BAB">
          <w:rPr>
            <w:rStyle w:val="Hyperlink"/>
            <w:noProof/>
          </w:rPr>
          <w:t>Data Generation</w:t>
        </w:r>
        <w:r w:rsidR="00FB7888">
          <w:rPr>
            <w:noProof/>
            <w:webHidden/>
          </w:rPr>
          <w:tab/>
        </w:r>
        <w:r w:rsidR="00780B70">
          <w:rPr>
            <w:noProof/>
            <w:webHidden/>
          </w:rPr>
          <w:fldChar w:fldCharType="begin"/>
        </w:r>
        <w:r w:rsidR="00FB7888">
          <w:rPr>
            <w:noProof/>
            <w:webHidden/>
          </w:rPr>
          <w:instrText xml:space="preserve"> PAGEREF _Toc403119776 \h </w:instrText>
        </w:r>
        <w:r w:rsidR="00780B70">
          <w:rPr>
            <w:noProof/>
            <w:webHidden/>
          </w:rPr>
        </w:r>
        <w:r w:rsidR="00780B70">
          <w:rPr>
            <w:noProof/>
            <w:webHidden/>
          </w:rPr>
          <w:fldChar w:fldCharType="separate"/>
        </w:r>
        <w:r w:rsidR="00BA6586">
          <w:rPr>
            <w:noProof/>
            <w:webHidden/>
          </w:rPr>
          <w:t>17</w:t>
        </w:r>
        <w:r w:rsidR="00780B70">
          <w:rPr>
            <w:noProof/>
            <w:webHidden/>
          </w:rPr>
          <w:fldChar w:fldCharType="end"/>
        </w:r>
      </w:hyperlink>
    </w:p>
    <w:p w14:paraId="193C3035"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7" w:history="1">
        <w:r w:rsidR="00FB7888" w:rsidRPr="00153BAB">
          <w:rPr>
            <w:rStyle w:val="Hyperlink"/>
            <w:rFonts w:ascii="Symbol" w:hAnsi="Symbol" w:cs="Symbol"/>
            <w:noProof/>
          </w:rPr>
          <w:t>2.3</w:t>
        </w:r>
        <w:r w:rsidR="00FB7888">
          <w:rPr>
            <w:rFonts w:asciiTheme="minorHAnsi" w:eastAsiaTheme="minorEastAsia" w:hAnsiTheme="minorHAnsi" w:cstheme="minorBidi"/>
            <w:noProof/>
            <w:szCs w:val="22"/>
            <w:lang w:val="en-US" w:eastAsia="en-US"/>
          </w:rPr>
          <w:tab/>
        </w:r>
        <w:r w:rsidR="00FB7888" w:rsidRPr="00153BAB">
          <w:rPr>
            <w:rStyle w:val="Hyperlink"/>
            <w:noProof/>
          </w:rPr>
          <w:t>Workloads</w:t>
        </w:r>
        <w:r w:rsidR="00FB7888">
          <w:rPr>
            <w:noProof/>
            <w:webHidden/>
          </w:rPr>
          <w:tab/>
        </w:r>
        <w:r w:rsidR="00780B70">
          <w:rPr>
            <w:noProof/>
            <w:webHidden/>
          </w:rPr>
          <w:fldChar w:fldCharType="begin"/>
        </w:r>
        <w:r w:rsidR="00FB7888">
          <w:rPr>
            <w:noProof/>
            <w:webHidden/>
          </w:rPr>
          <w:instrText xml:space="preserve"> PAGEREF _Toc403119777 \h </w:instrText>
        </w:r>
        <w:r w:rsidR="00780B70">
          <w:rPr>
            <w:noProof/>
            <w:webHidden/>
          </w:rPr>
        </w:r>
        <w:r w:rsidR="00780B70">
          <w:rPr>
            <w:noProof/>
            <w:webHidden/>
          </w:rPr>
          <w:fldChar w:fldCharType="separate"/>
        </w:r>
        <w:r w:rsidR="00BA6586">
          <w:rPr>
            <w:noProof/>
            <w:webHidden/>
          </w:rPr>
          <w:t>21</w:t>
        </w:r>
        <w:r w:rsidR="00780B70">
          <w:rPr>
            <w:noProof/>
            <w:webHidden/>
          </w:rPr>
          <w:fldChar w:fldCharType="end"/>
        </w:r>
      </w:hyperlink>
    </w:p>
    <w:p w14:paraId="35120F09" w14:textId="77777777" w:rsidR="00FB7888" w:rsidRDefault="00A7185F">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8" w:history="1">
        <w:r w:rsidR="00FB7888" w:rsidRPr="00153BAB">
          <w:rPr>
            <w:rStyle w:val="Hyperlink"/>
            <w:noProof/>
          </w:rPr>
          <w:t>2.3.1</w:t>
        </w:r>
        <w:r w:rsidR="00FB7888">
          <w:rPr>
            <w:rFonts w:asciiTheme="minorHAnsi" w:eastAsiaTheme="minorEastAsia" w:hAnsiTheme="minorHAnsi" w:cstheme="minorBidi"/>
            <w:noProof/>
            <w:szCs w:val="22"/>
            <w:lang w:val="en-US" w:eastAsia="en-US"/>
          </w:rPr>
          <w:tab/>
        </w:r>
        <w:r w:rsidR="00FB7888" w:rsidRPr="00153BAB">
          <w:rPr>
            <w:rStyle w:val="Hyperlink"/>
            <w:noProof/>
          </w:rPr>
          <w:t>Choke Points</w:t>
        </w:r>
        <w:r w:rsidR="00FB7888">
          <w:rPr>
            <w:noProof/>
            <w:webHidden/>
          </w:rPr>
          <w:tab/>
        </w:r>
        <w:r w:rsidR="00780B70">
          <w:rPr>
            <w:noProof/>
            <w:webHidden/>
          </w:rPr>
          <w:fldChar w:fldCharType="begin"/>
        </w:r>
        <w:r w:rsidR="00FB7888">
          <w:rPr>
            <w:noProof/>
            <w:webHidden/>
          </w:rPr>
          <w:instrText xml:space="preserve"> PAGEREF _Toc403119778 \h </w:instrText>
        </w:r>
        <w:r w:rsidR="00780B70">
          <w:rPr>
            <w:noProof/>
            <w:webHidden/>
          </w:rPr>
        </w:r>
        <w:r w:rsidR="00780B70">
          <w:rPr>
            <w:noProof/>
            <w:webHidden/>
          </w:rPr>
          <w:fldChar w:fldCharType="separate"/>
        </w:r>
        <w:r w:rsidR="00BA6586">
          <w:rPr>
            <w:noProof/>
            <w:webHidden/>
          </w:rPr>
          <w:t>23</w:t>
        </w:r>
        <w:r w:rsidR="00780B70">
          <w:rPr>
            <w:noProof/>
            <w:webHidden/>
          </w:rPr>
          <w:fldChar w:fldCharType="end"/>
        </w:r>
      </w:hyperlink>
    </w:p>
    <w:p w14:paraId="10D7A570" w14:textId="77777777" w:rsidR="00FB7888" w:rsidRDefault="00A7185F">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9" w:history="1">
        <w:r w:rsidR="00FB7888" w:rsidRPr="00153BAB">
          <w:rPr>
            <w:rStyle w:val="Hyperlink"/>
            <w:noProof/>
          </w:rPr>
          <w:t>2.3.2</w:t>
        </w:r>
        <w:r w:rsidR="00FB7888">
          <w:rPr>
            <w:rFonts w:asciiTheme="minorHAnsi" w:eastAsiaTheme="minorEastAsia" w:hAnsiTheme="minorHAnsi" w:cstheme="minorBidi"/>
            <w:noProof/>
            <w:szCs w:val="22"/>
            <w:lang w:val="en-US" w:eastAsia="en-US"/>
          </w:rPr>
          <w:tab/>
        </w:r>
        <w:r w:rsidR="00FB7888" w:rsidRPr="00153BAB">
          <w:rPr>
            <w:rStyle w:val="Hyperlink"/>
            <w:noProof/>
          </w:rPr>
          <w:t>Basic Workload - Query Definitions</w:t>
        </w:r>
        <w:r w:rsidR="00FB7888">
          <w:rPr>
            <w:noProof/>
            <w:webHidden/>
          </w:rPr>
          <w:tab/>
        </w:r>
        <w:r w:rsidR="00780B70">
          <w:rPr>
            <w:noProof/>
            <w:webHidden/>
          </w:rPr>
          <w:fldChar w:fldCharType="begin"/>
        </w:r>
        <w:r w:rsidR="00FB7888">
          <w:rPr>
            <w:noProof/>
            <w:webHidden/>
          </w:rPr>
          <w:instrText xml:space="preserve"> PAGEREF _Toc403119779 \h </w:instrText>
        </w:r>
        <w:r w:rsidR="00780B70">
          <w:rPr>
            <w:noProof/>
            <w:webHidden/>
          </w:rPr>
        </w:r>
        <w:r w:rsidR="00780B70">
          <w:rPr>
            <w:noProof/>
            <w:webHidden/>
          </w:rPr>
          <w:fldChar w:fldCharType="separate"/>
        </w:r>
        <w:r w:rsidR="00BA6586">
          <w:rPr>
            <w:noProof/>
            <w:webHidden/>
          </w:rPr>
          <w:t>23</w:t>
        </w:r>
        <w:r w:rsidR="00780B70">
          <w:rPr>
            <w:noProof/>
            <w:webHidden/>
          </w:rPr>
          <w:fldChar w:fldCharType="end"/>
        </w:r>
      </w:hyperlink>
    </w:p>
    <w:p w14:paraId="3BF27302" w14:textId="77777777" w:rsidR="00FB7888" w:rsidRDefault="00A7185F">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80" w:history="1">
        <w:r w:rsidR="00FB7888" w:rsidRPr="00153BAB">
          <w:rPr>
            <w:rStyle w:val="Hyperlink"/>
            <w:noProof/>
          </w:rPr>
          <w:t>2.3.3</w:t>
        </w:r>
        <w:r w:rsidR="00FB7888">
          <w:rPr>
            <w:rFonts w:asciiTheme="minorHAnsi" w:eastAsiaTheme="minorEastAsia" w:hAnsiTheme="minorHAnsi" w:cstheme="minorBidi"/>
            <w:noProof/>
            <w:szCs w:val="22"/>
            <w:lang w:val="en-US" w:eastAsia="en-US"/>
          </w:rPr>
          <w:tab/>
        </w:r>
        <w:r w:rsidR="00FB7888" w:rsidRPr="00153BAB">
          <w:rPr>
            <w:rStyle w:val="Hyperlink"/>
            <w:noProof/>
          </w:rPr>
          <w:t>Advanced Workload - Query Definitions</w:t>
        </w:r>
        <w:r w:rsidR="00FB7888">
          <w:rPr>
            <w:noProof/>
            <w:webHidden/>
          </w:rPr>
          <w:tab/>
        </w:r>
        <w:r w:rsidR="00780B70">
          <w:rPr>
            <w:noProof/>
            <w:webHidden/>
          </w:rPr>
          <w:fldChar w:fldCharType="begin"/>
        </w:r>
        <w:r w:rsidR="00FB7888">
          <w:rPr>
            <w:noProof/>
            <w:webHidden/>
          </w:rPr>
          <w:instrText xml:space="preserve"> PAGEREF _Toc403119780 \h </w:instrText>
        </w:r>
        <w:r w:rsidR="00780B70">
          <w:rPr>
            <w:noProof/>
            <w:webHidden/>
          </w:rPr>
        </w:r>
        <w:r w:rsidR="00780B70">
          <w:rPr>
            <w:noProof/>
            <w:webHidden/>
          </w:rPr>
          <w:fldChar w:fldCharType="separate"/>
        </w:r>
        <w:r w:rsidR="00BA6586">
          <w:rPr>
            <w:noProof/>
            <w:webHidden/>
          </w:rPr>
          <w:t>26</w:t>
        </w:r>
        <w:r w:rsidR="00780B70">
          <w:rPr>
            <w:noProof/>
            <w:webHidden/>
          </w:rPr>
          <w:fldChar w:fldCharType="end"/>
        </w:r>
      </w:hyperlink>
    </w:p>
    <w:p w14:paraId="5F32EBD7" w14:textId="77777777" w:rsidR="00FB7888" w:rsidRDefault="00A7185F">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81" w:history="1">
        <w:r w:rsidR="00FB7888" w:rsidRPr="00153BAB">
          <w:rPr>
            <w:rStyle w:val="Hyperlink"/>
            <w:noProof/>
          </w:rPr>
          <w:t>2.3.4</w:t>
        </w:r>
        <w:r w:rsidR="00FB7888">
          <w:rPr>
            <w:rFonts w:asciiTheme="minorHAnsi" w:eastAsiaTheme="minorEastAsia" w:hAnsiTheme="minorHAnsi" w:cstheme="minorBidi"/>
            <w:noProof/>
            <w:szCs w:val="22"/>
            <w:lang w:val="en-US" w:eastAsia="en-US"/>
          </w:rPr>
          <w:tab/>
        </w:r>
        <w:r w:rsidR="00FB7888" w:rsidRPr="00153BAB">
          <w:rPr>
            <w:rStyle w:val="Hyperlink"/>
            <w:noProof/>
          </w:rPr>
          <w:t>Query Templates and Substitution Parameters</w:t>
        </w:r>
        <w:r w:rsidR="00FB7888">
          <w:rPr>
            <w:noProof/>
            <w:webHidden/>
          </w:rPr>
          <w:tab/>
        </w:r>
        <w:r w:rsidR="00780B70">
          <w:rPr>
            <w:noProof/>
            <w:webHidden/>
          </w:rPr>
          <w:fldChar w:fldCharType="begin"/>
        </w:r>
        <w:r w:rsidR="00FB7888">
          <w:rPr>
            <w:noProof/>
            <w:webHidden/>
          </w:rPr>
          <w:instrText xml:space="preserve"> PAGEREF _Toc403119781 \h </w:instrText>
        </w:r>
        <w:r w:rsidR="00780B70">
          <w:rPr>
            <w:noProof/>
            <w:webHidden/>
          </w:rPr>
        </w:r>
        <w:r w:rsidR="00780B70">
          <w:rPr>
            <w:noProof/>
            <w:webHidden/>
          </w:rPr>
          <w:fldChar w:fldCharType="separate"/>
        </w:r>
        <w:r w:rsidR="00BA6586">
          <w:rPr>
            <w:noProof/>
            <w:webHidden/>
          </w:rPr>
          <w:t>31</w:t>
        </w:r>
        <w:r w:rsidR="00780B70">
          <w:rPr>
            <w:noProof/>
            <w:webHidden/>
          </w:rPr>
          <w:fldChar w:fldCharType="end"/>
        </w:r>
      </w:hyperlink>
    </w:p>
    <w:p w14:paraId="3F8E8853"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2" w:history="1">
        <w:r w:rsidR="00FB7888" w:rsidRPr="00153BAB">
          <w:rPr>
            <w:rStyle w:val="Hyperlink"/>
            <w:rFonts w:ascii="Symbol" w:hAnsi="Symbol" w:cs="Symbol"/>
            <w:noProof/>
          </w:rPr>
          <w:t>2.4</w:t>
        </w:r>
        <w:r w:rsidR="00FB7888">
          <w:rPr>
            <w:rFonts w:asciiTheme="minorHAnsi" w:eastAsiaTheme="minorEastAsia" w:hAnsiTheme="minorHAnsi" w:cstheme="minorBidi"/>
            <w:noProof/>
            <w:szCs w:val="22"/>
            <w:lang w:val="en-US" w:eastAsia="en-US"/>
          </w:rPr>
          <w:tab/>
        </w:r>
        <w:r w:rsidR="00FB7888" w:rsidRPr="00153BAB">
          <w:rPr>
            <w:rStyle w:val="Hyperlink"/>
            <w:noProof/>
          </w:rPr>
          <w:t>Validation</w:t>
        </w:r>
        <w:r w:rsidR="00FB7888">
          <w:rPr>
            <w:noProof/>
            <w:webHidden/>
          </w:rPr>
          <w:tab/>
        </w:r>
        <w:r w:rsidR="00780B70">
          <w:rPr>
            <w:noProof/>
            <w:webHidden/>
          </w:rPr>
          <w:fldChar w:fldCharType="begin"/>
        </w:r>
        <w:r w:rsidR="00FB7888">
          <w:rPr>
            <w:noProof/>
            <w:webHidden/>
          </w:rPr>
          <w:instrText xml:space="preserve"> PAGEREF _Toc403119782 \h </w:instrText>
        </w:r>
        <w:r w:rsidR="00780B70">
          <w:rPr>
            <w:noProof/>
            <w:webHidden/>
          </w:rPr>
        </w:r>
        <w:r w:rsidR="00780B70">
          <w:rPr>
            <w:noProof/>
            <w:webHidden/>
          </w:rPr>
          <w:fldChar w:fldCharType="separate"/>
        </w:r>
        <w:r w:rsidR="00BA6586">
          <w:rPr>
            <w:noProof/>
            <w:webHidden/>
          </w:rPr>
          <w:t>32</w:t>
        </w:r>
        <w:r w:rsidR="00780B70">
          <w:rPr>
            <w:noProof/>
            <w:webHidden/>
          </w:rPr>
          <w:fldChar w:fldCharType="end"/>
        </w:r>
      </w:hyperlink>
    </w:p>
    <w:p w14:paraId="5A109D3C"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3" w:history="1">
        <w:r w:rsidR="00FB7888" w:rsidRPr="00153BAB">
          <w:rPr>
            <w:rStyle w:val="Hyperlink"/>
            <w:rFonts w:ascii="Symbol" w:hAnsi="Symbol" w:cs="Symbol"/>
            <w:noProof/>
          </w:rPr>
          <w:t>2.5</w:t>
        </w:r>
        <w:r w:rsidR="00FB7888">
          <w:rPr>
            <w:rFonts w:asciiTheme="minorHAnsi" w:eastAsiaTheme="minorEastAsia" w:hAnsiTheme="minorHAnsi" w:cstheme="minorBidi"/>
            <w:noProof/>
            <w:szCs w:val="22"/>
            <w:lang w:val="en-US" w:eastAsia="en-US"/>
          </w:rPr>
          <w:tab/>
        </w:r>
        <w:r w:rsidR="00FB7888" w:rsidRPr="00153BAB">
          <w:rPr>
            <w:rStyle w:val="Hyperlink"/>
            <w:noProof/>
          </w:rPr>
          <w:t>Performance Metrics</w:t>
        </w:r>
        <w:r w:rsidR="00FB7888">
          <w:rPr>
            <w:noProof/>
            <w:webHidden/>
          </w:rPr>
          <w:tab/>
        </w:r>
        <w:r w:rsidR="00780B70">
          <w:rPr>
            <w:noProof/>
            <w:webHidden/>
          </w:rPr>
          <w:fldChar w:fldCharType="begin"/>
        </w:r>
        <w:r w:rsidR="00FB7888">
          <w:rPr>
            <w:noProof/>
            <w:webHidden/>
          </w:rPr>
          <w:instrText xml:space="preserve"> PAGEREF _Toc403119783 \h </w:instrText>
        </w:r>
        <w:r w:rsidR="00780B70">
          <w:rPr>
            <w:noProof/>
            <w:webHidden/>
          </w:rPr>
        </w:r>
        <w:r w:rsidR="00780B70">
          <w:rPr>
            <w:noProof/>
            <w:webHidden/>
          </w:rPr>
          <w:fldChar w:fldCharType="separate"/>
        </w:r>
        <w:r w:rsidR="00BA6586">
          <w:rPr>
            <w:noProof/>
            <w:webHidden/>
          </w:rPr>
          <w:t>32</w:t>
        </w:r>
        <w:r w:rsidR="00780B70">
          <w:rPr>
            <w:noProof/>
            <w:webHidden/>
          </w:rPr>
          <w:fldChar w:fldCharType="end"/>
        </w:r>
      </w:hyperlink>
    </w:p>
    <w:p w14:paraId="4A6CF2C5"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4" w:history="1">
        <w:r w:rsidR="00FB7888" w:rsidRPr="00153BAB">
          <w:rPr>
            <w:rStyle w:val="Hyperlink"/>
            <w:rFonts w:ascii="Symbol" w:hAnsi="Symbol" w:cs="Symbol"/>
            <w:noProof/>
          </w:rPr>
          <w:t>2.6</w:t>
        </w:r>
        <w:r w:rsidR="00FB7888">
          <w:rPr>
            <w:rFonts w:asciiTheme="minorHAnsi" w:eastAsiaTheme="minorEastAsia" w:hAnsiTheme="minorHAnsi" w:cstheme="minorBidi"/>
            <w:noProof/>
            <w:szCs w:val="22"/>
            <w:lang w:val="en-US" w:eastAsia="en-US"/>
          </w:rPr>
          <w:tab/>
        </w:r>
        <w:r w:rsidR="00FB7888" w:rsidRPr="00153BAB">
          <w:rPr>
            <w:rStyle w:val="Hyperlink"/>
            <w:noProof/>
          </w:rPr>
          <w:t>Execution Rules</w:t>
        </w:r>
        <w:r w:rsidR="00FB7888">
          <w:rPr>
            <w:noProof/>
            <w:webHidden/>
          </w:rPr>
          <w:tab/>
        </w:r>
        <w:r w:rsidR="00780B70">
          <w:rPr>
            <w:noProof/>
            <w:webHidden/>
          </w:rPr>
          <w:fldChar w:fldCharType="begin"/>
        </w:r>
        <w:r w:rsidR="00FB7888">
          <w:rPr>
            <w:noProof/>
            <w:webHidden/>
          </w:rPr>
          <w:instrText xml:space="preserve"> PAGEREF _Toc403119784 \h </w:instrText>
        </w:r>
        <w:r w:rsidR="00780B70">
          <w:rPr>
            <w:noProof/>
            <w:webHidden/>
          </w:rPr>
        </w:r>
        <w:r w:rsidR="00780B70">
          <w:rPr>
            <w:noProof/>
            <w:webHidden/>
          </w:rPr>
          <w:fldChar w:fldCharType="separate"/>
        </w:r>
        <w:r w:rsidR="00BA6586">
          <w:rPr>
            <w:noProof/>
            <w:webHidden/>
          </w:rPr>
          <w:t>33</w:t>
        </w:r>
        <w:r w:rsidR="00780B70">
          <w:rPr>
            <w:noProof/>
            <w:webHidden/>
          </w:rPr>
          <w:fldChar w:fldCharType="end"/>
        </w:r>
      </w:hyperlink>
    </w:p>
    <w:p w14:paraId="50AA3F97"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5" w:history="1">
        <w:r w:rsidR="00FB7888" w:rsidRPr="00153BAB">
          <w:rPr>
            <w:rStyle w:val="Hyperlink"/>
            <w:rFonts w:ascii="Symbol" w:hAnsi="Symbol" w:cs="Symbol"/>
            <w:noProof/>
          </w:rPr>
          <w:t>2.7</w:t>
        </w:r>
        <w:r w:rsidR="00FB7888">
          <w:rPr>
            <w:rFonts w:asciiTheme="minorHAnsi" w:eastAsiaTheme="minorEastAsia" w:hAnsiTheme="minorHAnsi" w:cstheme="minorBidi"/>
            <w:noProof/>
            <w:szCs w:val="22"/>
            <w:lang w:val="en-US" w:eastAsia="en-US"/>
          </w:rPr>
          <w:tab/>
        </w:r>
        <w:r w:rsidR="00FB7888" w:rsidRPr="00153BAB">
          <w:rPr>
            <w:rStyle w:val="Hyperlink"/>
            <w:noProof/>
          </w:rPr>
          <w:t>Full Disclosure</w:t>
        </w:r>
        <w:r w:rsidR="00FB7888">
          <w:rPr>
            <w:noProof/>
            <w:webHidden/>
          </w:rPr>
          <w:tab/>
        </w:r>
        <w:r w:rsidR="00780B70">
          <w:rPr>
            <w:noProof/>
            <w:webHidden/>
          </w:rPr>
          <w:fldChar w:fldCharType="begin"/>
        </w:r>
        <w:r w:rsidR="00FB7888">
          <w:rPr>
            <w:noProof/>
            <w:webHidden/>
          </w:rPr>
          <w:instrText xml:space="preserve"> PAGEREF _Toc403119785 \h </w:instrText>
        </w:r>
        <w:r w:rsidR="00780B70">
          <w:rPr>
            <w:noProof/>
            <w:webHidden/>
          </w:rPr>
        </w:r>
        <w:r w:rsidR="00780B70">
          <w:rPr>
            <w:noProof/>
            <w:webHidden/>
          </w:rPr>
          <w:fldChar w:fldCharType="separate"/>
        </w:r>
        <w:r w:rsidR="00BA6586">
          <w:rPr>
            <w:noProof/>
            <w:webHidden/>
          </w:rPr>
          <w:t>33</w:t>
        </w:r>
        <w:r w:rsidR="00780B70">
          <w:rPr>
            <w:noProof/>
            <w:webHidden/>
          </w:rPr>
          <w:fldChar w:fldCharType="end"/>
        </w:r>
      </w:hyperlink>
    </w:p>
    <w:p w14:paraId="2E565D65"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6" w:history="1">
        <w:r w:rsidR="00FB7888" w:rsidRPr="00153BAB">
          <w:rPr>
            <w:rStyle w:val="Hyperlink"/>
            <w:rFonts w:ascii="Symbol" w:hAnsi="Symbol" w:cs="Symbol"/>
            <w:noProof/>
          </w:rPr>
          <w:t>2.8</w:t>
        </w:r>
        <w:r w:rsidR="00FB7888">
          <w:rPr>
            <w:rFonts w:asciiTheme="minorHAnsi" w:eastAsiaTheme="minorEastAsia" w:hAnsiTheme="minorHAnsi" w:cstheme="minorBidi"/>
            <w:noProof/>
            <w:szCs w:val="22"/>
            <w:lang w:val="en-US" w:eastAsia="en-US"/>
          </w:rPr>
          <w:tab/>
        </w:r>
        <w:r w:rsidR="00FB7888" w:rsidRPr="00153BAB">
          <w:rPr>
            <w:rStyle w:val="Hyperlink"/>
            <w:noProof/>
          </w:rPr>
          <w:t>Auditing</w:t>
        </w:r>
        <w:r w:rsidR="00FB7888">
          <w:rPr>
            <w:noProof/>
            <w:webHidden/>
          </w:rPr>
          <w:tab/>
        </w:r>
        <w:r w:rsidR="00780B70">
          <w:rPr>
            <w:noProof/>
            <w:webHidden/>
          </w:rPr>
          <w:fldChar w:fldCharType="begin"/>
        </w:r>
        <w:r w:rsidR="00FB7888">
          <w:rPr>
            <w:noProof/>
            <w:webHidden/>
          </w:rPr>
          <w:instrText xml:space="preserve"> PAGEREF _Toc403119786 \h </w:instrText>
        </w:r>
        <w:r w:rsidR="00780B70">
          <w:rPr>
            <w:noProof/>
            <w:webHidden/>
          </w:rPr>
        </w:r>
        <w:r w:rsidR="00780B70">
          <w:rPr>
            <w:noProof/>
            <w:webHidden/>
          </w:rPr>
          <w:fldChar w:fldCharType="separate"/>
        </w:r>
        <w:r w:rsidR="00BA6586">
          <w:rPr>
            <w:noProof/>
            <w:webHidden/>
          </w:rPr>
          <w:t>34</w:t>
        </w:r>
        <w:r w:rsidR="00780B70">
          <w:rPr>
            <w:noProof/>
            <w:webHidden/>
          </w:rPr>
          <w:fldChar w:fldCharType="end"/>
        </w:r>
      </w:hyperlink>
    </w:p>
    <w:p w14:paraId="4249C7DA" w14:textId="77777777" w:rsidR="00FB7888" w:rsidRDefault="00A7185F">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787" w:history="1">
        <w:r w:rsidR="00FB7888" w:rsidRPr="00153BAB">
          <w:rPr>
            <w:rStyle w:val="Hyperlink"/>
            <w:rFonts w:ascii="Symbol" w:hAnsi="Symbol" w:cs="Symbol"/>
            <w:noProof/>
          </w:rPr>
          <w:t>3</w:t>
        </w:r>
        <w:r w:rsidR="00FB7888">
          <w:rPr>
            <w:rFonts w:asciiTheme="minorHAnsi" w:eastAsiaTheme="minorEastAsia" w:hAnsiTheme="minorHAnsi" w:cstheme="minorBidi"/>
            <w:noProof/>
            <w:szCs w:val="22"/>
            <w:lang w:val="en-US" w:eastAsia="en-US"/>
          </w:rPr>
          <w:tab/>
        </w:r>
        <w:r w:rsidR="00FB7888" w:rsidRPr="00153BAB">
          <w:rPr>
            <w:rStyle w:val="Hyperlink"/>
            <w:noProof/>
          </w:rPr>
          <w:t>Instructions</w:t>
        </w:r>
        <w:r w:rsidR="00FB7888">
          <w:rPr>
            <w:noProof/>
            <w:webHidden/>
          </w:rPr>
          <w:tab/>
        </w:r>
        <w:r w:rsidR="00780B70">
          <w:rPr>
            <w:noProof/>
            <w:webHidden/>
          </w:rPr>
          <w:fldChar w:fldCharType="begin"/>
        </w:r>
        <w:r w:rsidR="00FB7888">
          <w:rPr>
            <w:noProof/>
            <w:webHidden/>
          </w:rPr>
          <w:instrText xml:space="preserve"> PAGEREF _Toc403119787 \h </w:instrText>
        </w:r>
        <w:r w:rsidR="00780B70">
          <w:rPr>
            <w:noProof/>
            <w:webHidden/>
          </w:rPr>
        </w:r>
        <w:r w:rsidR="00780B70">
          <w:rPr>
            <w:noProof/>
            <w:webHidden/>
          </w:rPr>
          <w:fldChar w:fldCharType="separate"/>
        </w:r>
        <w:r w:rsidR="00BA6586">
          <w:rPr>
            <w:noProof/>
            <w:webHidden/>
          </w:rPr>
          <w:t>35</w:t>
        </w:r>
        <w:r w:rsidR="00780B70">
          <w:rPr>
            <w:noProof/>
            <w:webHidden/>
          </w:rPr>
          <w:fldChar w:fldCharType="end"/>
        </w:r>
      </w:hyperlink>
    </w:p>
    <w:p w14:paraId="2384E012"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8" w:history="1">
        <w:r w:rsidR="00FB7888" w:rsidRPr="00153BAB">
          <w:rPr>
            <w:rStyle w:val="Hyperlink"/>
            <w:rFonts w:ascii="Symbol" w:hAnsi="Symbol" w:cs="Symbol"/>
            <w:noProof/>
          </w:rPr>
          <w:t>3.1</w:t>
        </w:r>
        <w:r w:rsidR="00FB7888">
          <w:rPr>
            <w:rFonts w:asciiTheme="minorHAnsi" w:eastAsiaTheme="minorEastAsia" w:hAnsiTheme="minorHAnsi" w:cstheme="minorBidi"/>
            <w:noProof/>
            <w:szCs w:val="22"/>
            <w:lang w:val="en-US" w:eastAsia="en-US"/>
          </w:rPr>
          <w:tab/>
        </w:r>
        <w:r w:rsidR="00FB7888" w:rsidRPr="00153BAB">
          <w:rPr>
            <w:rStyle w:val="Hyperlink"/>
            <w:noProof/>
          </w:rPr>
          <w:t>Software Installation</w:t>
        </w:r>
        <w:r w:rsidR="00FB7888">
          <w:rPr>
            <w:noProof/>
            <w:webHidden/>
          </w:rPr>
          <w:tab/>
        </w:r>
        <w:r w:rsidR="00780B70">
          <w:rPr>
            <w:noProof/>
            <w:webHidden/>
          </w:rPr>
          <w:fldChar w:fldCharType="begin"/>
        </w:r>
        <w:r w:rsidR="00FB7888">
          <w:rPr>
            <w:noProof/>
            <w:webHidden/>
          </w:rPr>
          <w:instrText xml:space="preserve"> PAGEREF _Toc403119788 \h </w:instrText>
        </w:r>
        <w:r w:rsidR="00780B70">
          <w:rPr>
            <w:noProof/>
            <w:webHidden/>
          </w:rPr>
        </w:r>
        <w:r w:rsidR="00780B70">
          <w:rPr>
            <w:noProof/>
            <w:webHidden/>
          </w:rPr>
          <w:fldChar w:fldCharType="separate"/>
        </w:r>
        <w:r w:rsidR="00BA6586">
          <w:rPr>
            <w:noProof/>
            <w:webHidden/>
          </w:rPr>
          <w:t>35</w:t>
        </w:r>
        <w:r w:rsidR="00780B70">
          <w:rPr>
            <w:noProof/>
            <w:webHidden/>
          </w:rPr>
          <w:fldChar w:fldCharType="end"/>
        </w:r>
      </w:hyperlink>
    </w:p>
    <w:p w14:paraId="3B94DF44"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9" w:history="1">
        <w:r w:rsidR="00FB7888" w:rsidRPr="00153BAB">
          <w:rPr>
            <w:rStyle w:val="Hyperlink"/>
            <w:rFonts w:ascii="Symbol" w:hAnsi="Symbol" w:cs="Symbol"/>
            <w:noProof/>
          </w:rPr>
          <w:t>3.2</w:t>
        </w:r>
        <w:r w:rsidR="00FB7888">
          <w:rPr>
            <w:rFonts w:asciiTheme="minorHAnsi" w:eastAsiaTheme="minorEastAsia" w:hAnsiTheme="minorHAnsi" w:cstheme="minorBidi"/>
            <w:noProof/>
            <w:szCs w:val="22"/>
            <w:lang w:val="en-US" w:eastAsia="en-US"/>
          </w:rPr>
          <w:tab/>
        </w:r>
        <w:r w:rsidR="00FB7888" w:rsidRPr="00153BAB">
          <w:rPr>
            <w:rStyle w:val="Hyperlink"/>
            <w:noProof/>
          </w:rPr>
          <w:t>Benchmark Configuration</w:t>
        </w:r>
        <w:r w:rsidR="00FB7888">
          <w:rPr>
            <w:noProof/>
            <w:webHidden/>
          </w:rPr>
          <w:tab/>
        </w:r>
        <w:r w:rsidR="00780B70">
          <w:rPr>
            <w:noProof/>
            <w:webHidden/>
          </w:rPr>
          <w:fldChar w:fldCharType="begin"/>
        </w:r>
        <w:r w:rsidR="00FB7888">
          <w:rPr>
            <w:noProof/>
            <w:webHidden/>
          </w:rPr>
          <w:instrText xml:space="preserve"> PAGEREF _Toc403119789 \h </w:instrText>
        </w:r>
        <w:r w:rsidR="00780B70">
          <w:rPr>
            <w:noProof/>
            <w:webHidden/>
          </w:rPr>
        </w:r>
        <w:r w:rsidR="00780B70">
          <w:rPr>
            <w:noProof/>
            <w:webHidden/>
          </w:rPr>
          <w:fldChar w:fldCharType="separate"/>
        </w:r>
        <w:r w:rsidR="00BA6586">
          <w:rPr>
            <w:noProof/>
            <w:webHidden/>
          </w:rPr>
          <w:t>35</w:t>
        </w:r>
        <w:r w:rsidR="00780B70">
          <w:rPr>
            <w:noProof/>
            <w:webHidden/>
          </w:rPr>
          <w:fldChar w:fldCharType="end"/>
        </w:r>
      </w:hyperlink>
    </w:p>
    <w:p w14:paraId="59460D8A"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0" w:history="1">
        <w:r w:rsidR="00FB7888" w:rsidRPr="00153BAB">
          <w:rPr>
            <w:rStyle w:val="Hyperlink"/>
            <w:rFonts w:ascii="Symbol" w:hAnsi="Symbol" w:cs="Symbol"/>
            <w:noProof/>
          </w:rPr>
          <w:t>3.2.1</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Operational Phases</w:t>
        </w:r>
        <w:r w:rsidR="00FB7888">
          <w:rPr>
            <w:noProof/>
            <w:webHidden/>
          </w:rPr>
          <w:tab/>
        </w:r>
        <w:r w:rsidR="00780B70">
          <w:rPr>
            <w:noProof/>
            <w:webHidden/>
          </w:rPr>
          <w:fldChar w:fldCharType="begin"/>
        </w:r>
        <w:r w:rsidR="00FB7888">
          <w:rPr>
            <w:noProof/>
            <w:webHidden/>
          </w:rPr>
          <w:instrText xml:space="preserve"> PAGEREF _Toc403119790 \h </w:instrText>
        </w:r>
        <w:r w:rsidR="00780B70">
          <w:rPr>
            <w:noProof/>
            <w:webHidden/>
          </w:rPr>
        </w:r>
        <w:r w:rsidR="00780B70">
          <w:rPr>
            <w:noProof/>
            <w:webHidden/>
          </w:rPr>
          <w:fldChar w:fldCharType="separate"/>
        </w:r>
        <w:r w:rsidR="00BA6586">
          <w:rPr>
            <w:noProof/>
            <w:webHidden/>
          </w:rPr>
          <w:t>35</w:t>
        </w:r>
        <w:r w:rsidR="00780B70">
          <w:rPr>
            <w:noProof/>
            <w:webHidden/>
          </w:rPr>
          <w:fldChar w:fldCharType="end"/>
        </w:r>
      </w:hyperlink>
    </w:p>
    <w:p w14:paraId="6F825F2A"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1" w:history="1">
        <w:r w:rsidR="00FB7888" w:rsidRPr="00153BAB">
          <w:rPr>
            <w:rStyle w:val="Hyperlink"/>
            <w:rFonts w:ascii="Symbol" w:hAnsi="Symbol" w:cs="Symbol"/>
            <w:noProof/>
          </w:rPr>
          <w:t>3.2.2</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Benchmark Configuration Properties</w:t>
        </w:r>
        <w:r w:rsidR="00FB7888">
          <w:rPr>
            <w:noProof/>
            <w:webHidden/>
          </w:rPr>
          <w:tab/>
        </w:r>
        <w:r w:rsidR="00780B70">
          <w:rPr>
            <w:noProof/>
            <w:webHidden/>
          </w:rPr>
          <w:fldChar w:fldCharType="begin"/>
        </w:r>
        <w:r w:rsidR="00FB7888">
          <w:rPr>
            <w:noProof/>
            <w:webHidden/>
          </w:rPr>
          <w:instrText xml:space="preserve"> PAGEREF _Toc403119791 \h </w:instrText>
        </w:r>
        <w:r w:rsidR="00780B70">
          <w:rPr>
            <w:noProof/>
            <w:webHidden/>
          </w:rPr>
        </w:r>
        <w:r w:rsidR="00780B70">
          <w:rPr>
            <w:noProof/>
            <w:webHidden/>
          </w:rPr>
          <w:fldChar w:fldCharType="separate"/>
        </w:r>
        <w:r w:rsidR="00BA6586">
          <w:rPr>
            <w:noProof/>
            <w:webHidden/>
          </w:rPr>
          <w:t>36</w:t>
        </w:r>
        <w:r w:rsidR="00780B70">
          <w:rPr>
            <w:noProof/>
            <w:webHidden/>
          </w:rPr>
          <w:fldChar w:fldCharType="end"/>
        </w:r>
      </w:hyperlink>
    </w:p>
    <w:p w14:paraId="7789CE02"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2" w:history="1">
        <w:r w:rsidR="00FB7888" w:rsidRPr="00153BAB">
          <w:rPr>
            <w:rStyle w:val="Hyperlink"/>
            <w:rFonts w:ascii="Symbol" w:hAnsi="Symbol" w:cs="Symbol"/>
            <w:noProof/>
          </w:rPr>
          <w:t>3.2.3</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Benchmark Definitions Properties</w:t>
        </w:r>
        <w:r w:rsidR="00FB7888">
          <w:rPr>
            <w:noProof/>
            <w:webHidden/>
          </w:rPr>
          <w:tab/>
        </w:r>
        <w:r w:rsidR="00780B70">
          <w:rPr>
            <w:noProof/>
            <w:webHidden/>
          </w:rPr>
          <w:fldChar w:fldCharType="begin"/>
        </w:r>
        <w:r w:rsidR="00FB7888">
          <w:rPr>
            <w:noProof/>
            <w:webHidden/>
          </w:rPr>
          <w:instrText xml:space="preserve"> PAGEREF _Toc403119792 \h </w:instrText>
        </w:r>
        <w:r w:rsidR="00780B70">
          <w:rPr>
            <w:noProof/>
            <w:webHidden/>
          </w:rPr>
        </w:r>
        <w:r w:rsidR="00780B70">
          <w:rPr>
            <w:noProof/>
            <w:webHidden/>
          </w:rPr>
          <w:fldChar w:fldCharType="separate"/>
        </w:r>
        <w:r w:rsidR="00BA6586">
          <w:rPr>
            <w:noProof/>
            <w:webHidden/>
          </w:rPr>
          <w:t>39</w:t>
        </w:r>
        <w:r w:rsidR="00780B70">
          <w:rPr>
            <w:noProof/>
            <w:webHidden/>
          </w:rPr>
          <w:fldChar w:fldCharType="end"/>
        </w:r>
      </w:hyperlink>
    </w:p>
    <w:p w14:paraId="7CB11763"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93" w:history="1">
        <w:r w:rsidR="00FB7888" w:rsidRPr="00153BAB">
          <w:rPr>
            <w:rStyle w:val="Hyperlink"/>
            <w:rFonts w:ascii="Symbol" w:hAnsi="Symbol" w:cs="Symbol"/>
            <w:noProof/>
          </w:rPr>
          <w:t>3.3</w:t>
        </w:r>
        <w:r w:rsidR="00FB7888">
          <w:rPr>
            <w:rFonts w:asciiTheme="minorHAnsi" w:eastAsiaTheme="minorEastAsia" w:hAnsiTheme="minorHAnsi" w:cstheme="minorBidi"/>
            <w:noProof/>
            <w:szCs w:val="22"/>
            <w:lang w:val="en-US" w:eastAsia="en-US"/>
          </w:rPr>
          <w:tab/>
        </w:r>
        <w:r w:rsidR="00FB7888" w:rsidRPr="00153BAB">
          <w:rPr>
            <w:rStyle w:val="Hyperlink"/>
            <w:noProof/>
          </w:rPr>
          <w:t>Benchmark Operation</w:t>
        </w:r>
        <w:r w:rsidR="00FB7888">
          <w:rPr>
            <w:noProof/>
            <w:webHidden/>
          </w:rPr>
          <w:tab/>
        </w:r>
        <w:r w:rsidR="00780B70">
          <w:rPr>
            <w:noProof/>
            <w:webHidden/>
          </w:rPr>
          <w:fldChar w:fldCharType="begin"/>
        </w:r>
        <w:r w:rsidR="00FB7888">
          <w:rPr>
            <w:noProof/>
            <w:webHidden/>
          </w:rPr>
          <w:instrText xml:space="preserve"> PAGEREF _Toc403119793 \h </w:instrText>
        </w:r>
        <w:r w:rsidR="00780B70">
          <w:rPr>
            <w:noProof/>
            <w:webHidden/>
          </w:rPr>
        </w:r>
        <w:r w:rsidR="00780B70">
          <w:rPr>
            <w:noProof/>
            <w:webHidden/>
          </w:rPr>
          <w:fldChar w:fldCharType="separate"/>
        </w:r>
        <w:r w:rsidR="00BA6586">
          <w:rPr>
            <w:noProof/>
            <w:webHidden/>
          </w:rPr>
          <w:t>40</w:t>
        </w:r>
        <w:r w:rsidR="00780B70">
          <w:rPr>
            <w:noProof/>
            <w:webHidden/>
          </w:rPr>
          <w:fldChar w:fldCharType="end"/>
        </w:r>
      </w:hyperlink>
    </w:p>
    <w:p w14:paraId="30DB2A20"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4" w:history="1">
        <w:r w:rsidR="00FB7888" w:rsidRPr="00153BAB">
          <w:rPr>
            <w:rStyle w:val="Hyperlink"/>
            <w:rFonts w:ascii="Symbol" w:hAnsi="Symbol" w:cs="Symbol"/>
            <w:noProof/>
          </w:rPr>
          <w:t>3.3.1</w:t>
        </w:r>
        <w:r w:rsidR="00FB7888">
          <w:rPr>
            <w:rFonts w:asciiTheme="minorHAnsi" w:eastAsiaTheme="minorEastAsia" w:hAnsiTheme="minorHAnsi" w:cstheme="minorBidi"/>
            <w:noProof/>
            <w:szCs w:val="22"/>
            <w:lang w:val="en-US" w:eastAsia="en-US"/>
          </w:rPr>
          <w:tab/>
        </w:r>
        <w:r w:rsidR="00FB7888" w:rsidRPr="00153BAB">
          <w:rPr>
            <w:rStyle w:val="Hyperlink"/>
            <w:noProof/>
          </w:rPr>
          <w:t>Prepare RDF Database for tests with SPB</w:t>
        </w:r>
        <w:r w:rsidR="00FB7888">
          <w:rPr>
            <w:noProof/>
            <w:webHidden/>
          </w:rPr>
          <w:tab/>
        </w:r>
        <w:r w:rsidR="00780B70">
          <w:rPr>
            <w:noProof/>
            <w:webHidden/>
          </w:rPr>
          <w:fldChar w:fldCharType="begin"/>
        </w:r>
        <w:r w:rsidR="00FB7888">
          <w:rPr>
            <w:noProof/>
            <w:webHidden/>
          </w:rPr>
          <w:instrText xml:space="preserve"> PAGEREF _Toc403119794 \h </w:instrText>
        </w:r>
        <w:r w:rsidR="00780B70">
          <w:rPr>
            <w:noProof/>
            <w:webHidden/>
          </w:rPr>
        </w:r>
        <w:r w:rsidR="00780B70">
          <w:rPr>
            <w:noProof/>
            <w:webHidden/>
          </w:rPr>
          <w:fldChar w:fldCharType="separate"/>
        </w:r>
        <w:r w:rsidR="00BA6586">
          <w:rPr>
            <w:noProof/>
            <w:webHidden/>
          </w:rPr>
          <w:t>40</w:t>
        </w:r>
        <w:r w:rsidR="00780B70">
          <w:rPr>
            <w:noProof/>
            <w:webHidden/>
          </w:rPr>
          <w:fldChar w:fldCharType="end"/>
        </w:r>
      </w:hyperlink>
    </w:p>
    <w:p w14:paraId="62EBDC86"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5" w:history="1">
        <w:r w:rsidR="00FB7888" w:rsidRPr="00153BAB">
          <w:rPr>
            <w:rStyle w:val="Hyperlink"/>
            <w:rFonts w:ascii="Symbol" w:hAnsi="Symbol" w:cs="Symbol"/>
            <w:noProof/>
          </w:rPr>
          <w:t>3.3.2</w:t>
        </w:r>
        <w:r w:rsidR="00FB7888">
          <w:rPr>
            <w:rFonts w:asciiTheme="minorHAnsi" w:eastAsiaTheme="minorEastAsia" w:hAnsiTheme="minorHAnsi" w:cstheme="minorBidi"/>
            <w:noProof/>
            <w:szCs w:val="22"/>
            <w:lang w:val="en-US" w:eastAsia="en-US"/>
          </w:rPr>
          <w:tab/>
        </w:r>
        <w:r w:rsidR="00FB7888" w:rsidRPr="00153BAB">
          <w:rPr>
            <w:rStyle w:val="Hyperlink"/>
            <w:noProof/>
          </w:rPr>
          <w:t>Starting the Benchmark Driver</w:t>
        </w:r>
        <w:r w:rsidR="00FB7888">
          <w:rPr>
            <w:noProof/>
            <w:webHidden/>
          </w:rPr>
          <w:tab/>
        </w:r>
        <w:r w:rsidR="00780B70">
          <w:rPr>
            <w:noProof/>
            <w:webHidden/>
          </w:rPr>
          <w:fldChar w:fldCharType="begin"/>
        </w:r>
        <w:r w:rsidR="00FB7888">
          <w:rPr>
            <w:noProof/>
            <w:webHidden/>
          </w:rPr>
          <w:instrText xml:space="preserve"> PAGEREF _Toc403119795 \h </w:instrText>
        </w:r>
        <w:r w:rsidR="00780B70">
          <w:rPr>
            <w:noProof/>
            <w:webHidden/>
          </w:rPr>
        </w:r>
        <w:r w:rsidR="00780B70">
          <w:rPr>
            <w:noProof/>
            <w:webHidden/>
          </w:rPr>
          <w:fldChar w:fldCharType="separate"/>
        </w:r>
        <w:r w:rsidR="00BA6586">
          <w:rPr>
            <w:noProof/>
            <w:webHidden/>
          </w:rPr>
          <w:t>40</w:t>
        </w:r>
        <w:r w:rsidR="00780B70">
          <w:rPr>
            <w:noProof/>
            <w:webHidden/>
          </w:rPr>
          <w:fldChar w:fldCharType="end"/>
        </w:r>
      </w:hyperlink>
    </w:p>
    <w:p w14:paraId="0D77E4CA"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6" w:history="1">
        <w:r w:rsidR="00FB7888" w:rsidRPr="00153BAB">
          <w:rPr>
            <w:rStyle w:val="Hyperlink"/>
            <w:rFonts w:ascii="Symbol" w:hAnsi="Symbol" w:cs="Symbol"/>
            <w:noProof/>
          </w:rPr>
          <w:t>3.3.3</w:t>
        </w:r>
        <w:r w:rsidR="00FB7888">
          <w:rPr>
            <w:rFonts w:asciiTheme="minorHAnsi" w:eastAsiaTheme="minorEastAsia" w:hAnsiTheme="minorHAnsi" w:cstheme="minorBidi"/>
            <w:noProof/>
            <w:szCs w:val="22"/>
            <w:lang w:val="en-US" w:eastAsia="en-US"/>
          </w:rPr>
          <w:tab/>
        </w:r>
        <w:r w:rsidR="00FB7888" w:rsidRPr="00153BAB">
          <w:rPr>
            <w:rStyle w:val="Hyperlink"/>
            <w:noProof/>
          </w:rPr>
          <w:t>Configure SPARQL Endpoint</w:t>
        </w:r>
        <w:r w:rsidR="00FB7888">
          <w:rPr>
            <w:noProof/>
            <w:webHidden/>
          </w:rPr>
          <w:tab/>
        </w:r>
        <w:r w:rsidR="00780B70">
          <w:rPr>
            <w:noProof/>
            <w:webHidden/>
          </w:rPr>
          <w:fldChar w:fldCharType="begin"/>
        </w:r>
        <w:r w:rsidR="00FB7888">
          <w:rPr>
            <w:noProof/>
            <w:webHidden/>
          </w:rPr>
          <w:instrText xml:space="preserve"> PAGEREF _Toc403119796 \h </w:instrText>
        </w:r>
        <w:r w:rsidR="00780B70">
          <w:rPr>
            <w:noProof/>
            <w:webHidden/>
          </w:rPr>
        </w:r>
        <w:r w:rsidR="00780B70">
          <w:rPr>
            <w:noProof/>
            <w:webHidden/>
          </w:rPr>
          <w:fldChar w:fldCharType="separate"/>
        </w:r>
        <w:r w:rsidR="00BA6586">
          <w:rPr>
            <w:noProof/>
            <w:webHidden/>
          </w:rPr>
          <w:t>41</w:t>
        </w:r>
        <w:r w:rsidR="00780B70">
          <w:rPr>
            <w:noProof/>
            <w:webHidden/>
          </w:rPr>
          <w:fldChar w:fldCharType="end"/>
        </w:r>
      </w:hyperlink>
    </w:p>
    <w:p w14:paraId="4B90C045"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7" w:history="1">
        <w:r w:rsidR="00FB7888" w:rsidRPr="00153BAB">
          <w:rPr>
            <w:rStyle w:val="Hyperlink"/>
            <w:rFonts w:ascii="Symbol" w:hAnsi="Symbol" w:cs="Symbol"/>
            <w:noProof/>
          </w:rPr>
          <w:t>3.3.4</w:t>
        </w:r>
        <w:r w:rsidR="00FB7888">
          <w:rPr>
            <w:rFonts w:asciiTheme="minorHAnsi" w:eastAsiaTheme="minorEastAsia" w:hAnsiTheme="minorHAnsi" w:cstheme="minorBidi"/>
            <w:noProof/>
            <w:szCs w:val="22"/>
            <w:lang w:val="en-US" w:eastAsia="en-US"/>
          </w:rPr>
          <w:tab/>
        </w:r>
        <w:r w:rsidR="00FB7888" w:rsidRPr="00153BAB">
          <w:rPr>
            <w:rStyle w:val="Hyperlink"/>
            <w:noProof/>
          </w:rPr>
          <w:t>Generate Data</w:t>
        </w:r>
        <w:r w:rsidR="00FB7888">
          <w:rPr>
            <w:noProof/>
            <w:webHidden/>
          </w:rPr>
          <w:tab/>
        </w:r>
        <w:r w:rsidR="00780B70">
          <w:rPr>
            <w:noProof/>
            <w:webHidden/>
          </w:rPr>
          <w:fldChar w:fldCharType="begin"/>
        </w:r>
        <w:r w:rsidR="00FB7888">
          <w:rPr>
            <w:noProof/>
            <w:webHidden/>
          </w:rPr>
          <w:instrText xml:space="preserve"> PAGEREF _Toc403119797 \h </w:instrText>
        </w:r>
        <w:r w:rsidR="00780B70">
          <w:rPr>
            <w:noProof/>
            <w:webHidden/>
          </w:rPr>
        </w:r>
        <w:r w:rsidR="00780B70">
          <w:rPr>
            <w:noProof/>
            <w:webHidden/>
          </w:rPr>
          <w:fldChar w:fldCharType="separate"/>
        </w:r>
        <w:r w:rsidR="00BA6586">
          <w:rPr>
            <w:noProof/>
            <w:webHidden/>
          </w:rPr>
          <w:t>41</w:t>
        </w:r>
        <w:r w:rsidR="00780B70">
          <w:rPr>
            <w:noProof/>
            <w:webHidden/>
          </w:rPr>
          <w:fldChar w:fldCharType="end"/>
        </w:r>
      </w:hyperlink>
    </w:p>
    <w:p w14:paraId="0B2CFB53"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8" w:history="1">
        <w:r w:rsidR="00FB7888" w:rsidRPr="00153BAB">
          <w:rPr>
            <w:rStyle w:val="Hyperlink"/>
            <w:rFonts w:ascii="Symbol" w:hAnsi="Symbol" w:cs="Symbol"/>
            <w:noProof/>
          </w:rPr>
          <w:t>3.3.5</w:t>
        </w:r>
        <w:r w:rsidR="00FB7888">
          <w:rPr>
            <w:rFonts w:asciiTheme="minorHAnsi" w:eastAsiaTheme="minorEastAsia" w:hAnsiTheme="minorHAnsi" w:cstheme="minorBidi"/>
            <w:noProof/>
            <w:szCs w:val="22"/>
            <w:lang w:val="en-US" w:eastAsia="en-US"/>
          </w:rPr>
          <w:tab/>
        </w:r>
        <w:r w:rsidR="00FB7888" w:rsidRPr="00153BAB">
          <w:rPr>
            <w:rStyle w:val="Hyperlink"/>
            <w:noProof/>
          </w:rPr>
          <w:t>Load Data</w:t>
        </w:r>
        <w:r w:rsidR="00FB7888">
          <w:rPr>
            <w:noProof/>
            <w:webHidden/>
          </w:rPr>
          <w:tab/>
        </w:r>
        <w:r w:rsidR="00780B70">
          <w:rPr>
            <w:noProof/>
            <w:webHidden/>
          </w:rPr>
          <w:fldChar w:fldCharType="begin"/>
        </w:r>
        <w:r w:rsidR="00FB7888">
          <w:rPr>
            <w:noProof/>
            <w:webHidden/>
          </w:rPr>
          <w:instrText xml:space="preserve"> PAGEREF _Toc403119798 \h </w:instrText>
        </w:r>
        <w:r w:rsidR="00780B70">
          <w:rPr>
            <w:noProof/>
            <w:webHidden/>
          </w:rPr>
        </w:r>
        <w:r w:rsidR="00780B70">
          <w:rPr>
            <w:noProof/>
            <w:webHidden/>
          </w:rPr>
          <w:fldChar w:fldCharType="separate"/>
        </w:r>
        <w:r w:rsidR="00BA6586">
          <w:rPr>
            <w:noProof/>
            <w:webHidden/>
          </w:rPr>
          <w:t>42</w:t>
        </w:r>
        <w:r w:rsidR="00780B70">
          <w:rPr>
            <w:noProof/>
            <w:webHidden/>
          </w:rPr>
          <w:fldChar w:fldCharType="end"/>
        </w:r>
      </w:hyperlink>
    </w:p>
    <w:p w14:paraId="57B253FA"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9" w:history="1">
        <w:r w:rsidR="00FB7888" w:rsidRPr="00153BAB">
          <w:rPr>
            <w:rStyle w:val="Hyperlink"/>
            <w:rFonts w:ascii="Symbol" w:hAnsi="Symbol" w:cs="Symbol"/>
            <w:noProof/>
          </w:rPr>
          <w:t>3.3.6</w:t>
        </w:r>
        <w:r w:rsidR="00FB7888">
          <w:rPr>
            <w:rFonts w:asciiTheme="minorHAnsi" w:eastAsiaTheme="minorEastAsia" w:hAnsiTheme="minorHAnsi" w:cstheme="minorBidi"/>
            <w:noProof/>
            <w:szCs w:val="22"/>
            <w:lang w:val="en-US" w:eastAsia="en-US"/>
          </w:rPr>
          <w:tab/>
        </w:r>
        <w:r w:rsidR="00FB7888" w:rsidRPr="00153BAB">
          <w:rPr>
            <w:rStyle w:val="Hyperlink"/>
            <w:noProof/>
          </w:rPr>
          <w:t>Generate Query Substitution Parameters</w:t>
        </w:r>
        <w:r w:rsidR="00FB7888">
          <w:rPr>
            <w:noProof/>
            <w:webHidden/>
          </w:rPr>
          <w:tab/>
        </w:r>
        <w:r w:rsidR="00780B70">
          <w:rPr>
            <w:noProof/>
            <w:webHidden/>
          </w:rPr>
          <w:fldChar w:fldCharType="begin"/>
        </w:r>
        <w:r w:rsidR="00FB7888">
          <w:rPr>
            <w:noProof/>
            <w:webHidden/>
          </w:rPr>
          <w:instrText xml:space="preserve"> PAGEREF _Toc403119799 \h </w:instrText>
        </w:r>
        <w:r w:rsidR="00780B70">
          <w:rPr>
            <w:noProof/>
            <w:webHidden/>
          </w:rPr>
        </w:r>
        <w:r w:rsidR="00780B70">
          <w:rPr>
            <w:noProof/>
            <w:webHidden/>
          </w:rPr>
          <w:fldChar w:fldCharType="separate"/>
        </w:r>
        <w:r w:rsidR="00BA6586">
          <w:rPr>
            <w:noProof/>
            <w:webHidden/>
          </w:rPr>
          <w:t>42</w:t>
        </w:r>
        <w:r w:rsidR="00780B70">
          <w:rPr>
            <w:noProof/>
            <w:webHidden/>
          </w:rPr>
          <w:fldChar w:fldCharType="end"/>
        </w:r>
      </w:hyperlink>
    </w:p>
    <w:p w14:paraId="6F4C79D4"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0" w:history="1">
        <w:r w:rsidR="00FB7888" w:rsidRPr="00153BAB">
          <w:rPr>
            <w:rStyle w:val="Hyperlink"/>
            <w:rFonts w:ascii="Symbol" w:hAnsi="Symbol" w:cs="Symbol"/>
            <w:noProof/>
          </w:rPr>
          <w:t>3.3.7</w:t>
        </w:r>
        <w:r w:rsidR="00FB7888">
          <w:rPr>
            <w:rFonts w:asciiTheme="minorHAnsi" w:eastAsiaTheme="minorEastAsia" w:hAnsiTheme="minorHAnsi" w:cstheme="minorBidi"/>
            <w:noProof/>
            <w:szCs w:val="22"/>
            <w:lang w:val="en-US" w:eastAsia="en-US"/>
          </w:rPr>
          <w:tab/>
        </w:r>
        <w:r w:rsidR="00FB7888" w:rsidRPr="00153BAB">
          <w:rPr>
            <w:rStyle w:val="Hyperlink"/>
            <w:noProof/>
          </w:rPr>
          <w:t>Start the Warm-up</w:t>
        </w:r>
        <w:r w:rsidR="00FB7888">
          <w:rPr>
            <w:noProof/>
            <w:webHidden/>
          </w:rPr>
          <w:tab/>
        </w:r>
        <w:r w:rsidR="00780B70">
          <w:rPr>
            <w:noProof/>
            <w:webHidden/>
          </w:rPr>
          <w:fldChar w:fldCharType="begin"/>
        </w:r>
        <w:r w:rsidR="00FB7888">
          <w:rPr>
            <w:noProof/>
            <w:webHidden/>
          </w:rPr>
          <w:instrText xml:space="preserve"> PAGEREF _Toc403119800 \h </w:instrText>
        </w:r>
        <w:r w:rsidR="00780B70">
          <w:rPr>
            <w:noProof/>
            <w:webHidden/>
          </w:rPr>
        </w:r>
        <w:r w:rsidR="00780B70">
          <w:rPr>
            <w:noProof/>
            <w:webHidden/>
          </w:rPr>
          <w:fldChar w:fldCharType="separate"/>
        </w:r>
        <w:r w:rsidR="00BA6586">
          <w:rPr>
            <w:noProof/>
            <w:webHidden/>
          </w:rPr>
          <w:t>43</w:t>
        </w:r>
        <w:r w:rsidR="00780B70">
          <w:rPr>
            <w:noProof/>
            <w:webHidden/>
          </w:rPr>
          <w:fldChar w:fldCharType="end"/>
        </w:r>
      </w:hyperlink>
    </w:p>
    <w:p w14:paraId="63EABC50"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1" w:history="1">
        <w:r w:rsidR="00FB7888" w:rsidRPr="00153BAB">
          <w:rPr>
            <w:rStyle w:val="Hyperlink"/>
            <w:rFonts w:ascii="Symbol" w:hAnsi="Symbol" w:cs="Symbol"/>
            <w:noProof/>
          </w:rPr>
          <w:t>3.3.8</w:t>
        </w:r>
        <w:r w:rsidR="00FB7888">
          <w:rPr>
            <w:rFonts w:asciiTheme="minorHAnsi" w:eastAsiaTheme="minorEastAsia" w:hAnsiTheme="minorHAnsi" w:cstheme="minorBidi"/>
            <w:noProof/>
            <w:szCs w:val="22"/>
            <w:lang w:val="en-US" w:eastAsia="en-US"/>
          </w:rPr>
          <w:tab/>
        </w:r>
        <w:r w:rsidR="00FB7888" w:rsidRPr="00153BAB">
          <w:rPr>
            <w:rStyle w:val="Hyperlink"/>
            <w:noProof/>
          </w:rPr>
          <w:t>Start the Benchmark Run</w:t>
        </w:r>
        <w:r w:rsidR="00FB7888">
          <w:rPr>
            <w:noProof/>
            <w:webHidden/>
          </w:rPr>
          <w:tab/>
        </w:r>
        <w:r w:rsidR="00780B70">
          <w:rPr>
            <w:noProof/>
            <w:webHidden/>
          </w:rPr>
          <w:fldChar w:fldCharType="begin"/>
        </w:r>
        <w:r w:rsidR="00FB7888">
          <w:rPr>
            <w:noProof/>
            <w:webHidden/>
          </w:rPr>
          <w:instrText xml:space="preserve"> PAGEREF _Toc403119801 \h </w:instrText>
        </w:r>
        <w:r w:rsidR="00780B70">
          <w:rPr>
            <w:noProof/>
            <w:webHidden/>
          </w:rPr>
        </w:r>
        <w:r w:rsidR="00780B70">
          <w:rPr>
            <w:noProof/>
            <w:webHidden/>
          </w:rPr>
          <w:fldChar w:fldCharType="separate"/>
        </w:r>
        <w:r w:rsidR="00BA6586">
          <w:rPr>
            <w:noProof/>
            <w:webHidden/>
          </w:rPr>
          <w:t>43</w:t>
        </w:r>
        <w:r w:rsidR="00780B70">
          <w:rPr>
            <w:noProof/>
            <w:webHidden/>
          </w:rPr>
          <w:fldChar w:fldCharType="end"/>
        </w:r>
      </w:hyperlink>
    </w:p>
    <w:p w14:paraId="3F474478"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2" w:history="1">
        <w:r w:rsidR="00FB7888" w:rsidRPr="00153BAB">
          <w:rPr>
            <w:rStyle w:val="Hyperlink"/>
            <w:rFonts w:ascii="Symbol" w:hAnsi="Symbol" w:cs="Symbol"/>
            <w:noProof/>
          </w:rPr>
          <w:t>3.3.9</w:t>
        </w:r>
        <w:r w:rsidR="00FB7888">
          <w:rPr>
            <w:rFonts w:asciiTheme="minorHAnsi" w:eastAsiaTheme="minorEastAsia" w:hAnsiTheme="minorHAnsi" w:cstheme="minorBidi"/>
            <w:noProof/>
            <w:szCs w:val="22"/>
            <w:lang w:val="en-US" w:eastAsia="en-US"/>
          </w:rPr>
          <w:tab/>
        </w:r>
        <w:r w:rsidR="00FB7888" w:rsidRPr="00153BAB">
          <w:rPr>
            <w:rStyle w:val="Hyperlink"/>
            <w:noProof/>
          </w:rPr>
          <w:t>Start Online Replication and Backup Benchmark</w:t>
        </w:r>
        <w:r w:rsidR="00FB7888">
          <w:rPr>
            <w:noProof/>
            <w:webHidden/>
          </w:rPr>
          <w:tab/>
        </w:r>
        <w:r w:rsidR="00780B70">
          <w:rPr>
            <w:noProof/>
            <w:webHidden/>
          </w:rPr>
          <w:fldChar w:fldCharType="begin"/>
        </w:r>
        <w:r w:rsidR="00FB7888">
          <w:rPr>
            <w:noProof/>
            <w:webHidden/>
          </w:rPr>
          <w:instrText xml:space="preserve"> PAGEREF _Toc403119802 \h </w:instrText>
        </w:r>
        <w:r w:rsidR="00780B70">
          <w:rPr>
            <w:noProof/>
            <w:webHidden/>
          </w:rPr>
        </w:r>
        <w:r w:rsidR="00780B70">
          <w:rPr>
            <w:noProof/>
            <w:webHidden/>
          </w:rPr>
          <w:fldChar w:fldCharType="separate"/>
        </w:r>
        <w:r w:rsidR="00BA6586">
          <w:rPr>
            <w:noProof/>
            <w:webHidden/>
          </w:rPr>
          <w:t>44</w:t>
        </w:r>
        <w:r w:rsidR="00780B70">
          <w:rPr>
            <w:noProof/>
            <w:webHidden/>
          </w:rPr>
          <w:fldChar w:fldCharType="end"/>
        </w:r>
      </w:hyperlink>
    </w:p>
    <w:p w14:paraId="2C1A8FA7"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3" w:history="1">
        <w:r w:rsidR="00FB7888" w:rsidRPr="00153BAB">
          <w:rPr>
            <w:rStyle w:val="Hyperlink"/>
            <w:rFonts w:ascii="Symbol" w:hAnsi="Symbol" w:cs="Symbol"/>
            <w:noProof/>
          </w:rPr>
          <w:t>3.3.10</w:t>
        </w:r>
        <w:r w:rsidR="00FB7888">
          <w:rPr>
            <w:rFonts w:asciiTheme="minorHAnsi" w:eastAsiaTheme="minorEastAsia" w:hAnsiTheme="minorHAnsi" w:cstheme="minorBidi"/>
            <w:noProof/>
            <w:szCs w:val="22"/>
            <w:lang w:val="en-US" w:eastAsia="en-US"/>
          </w:rPr>
          <w:tab/>
        </w:r>
        <w:r w:rsidR="00FB7888" w:rsidRPr="00153BAB">
          <w:rPr>
            <w:rStyle w:val="Hyperlink"/>
            <w:noProof/>
          </w:rPr>
          <w:t>Run Validation of Query Results</w:t>
        </w:r>
        <w:r w:rsidR="00FB7888">
          <w:rPr>
            <w:noProof/>
            <w:webHidden/>
          </w:rPr>
          <w:tab/>
        </w:r>
        <w:r w:rsidR="00780B70">
          <w:rPr>
            <w:noProof/>
            <w:webHidden/>
          </w:rPr>
          <w:fldChar w:fldCharType="begin"/>
        </w:r>
        <w:r w:rsidR="00FB7888">
          <w:rPr>
            <w:noProof/>
            <w:webHidden/>
          </w:rPr>
          <w:instrText xml:space="preserve"> PAGEREF _Toc403119803 \h </w:instrText>
        </w:r>
        <w:r w:rsidR="00780B70">
          <w:rPr>
            <w:noProof/>
            <w:webHidden/>
          </w:rPr>
        </w:r>
        <w:r w:rsidR="00780B70">
          <w:rPr>
            <w:noProof/>
            <w:webHidden/>
          </w:rPr>
          <w:fldChar w:fldCharType="separate"/>
        </w:r>
        <w:r w:rsidR="00BA6586">
          <w:rPr>
            <w:noProof/>
            <w:webHidden/>
          </w:rPr>
          <w:t>45</w:t>
        </w:r>
        <w:r w:rsidR="00780B70">
          <w:rPr>
            <w:noProof/>
            <w:webHidden/>
          </w:rPr>
          <w:fldChar w:fldCharType="end"/>
        </w:r>
      </w:hyperlink>
    </w:p>
    <w:p w14:paraId="1205CE44" w14:textId="77777777" w:rsidR="00FB7888" w:rsidRDefault="00A7185F">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4" w:history="1">
        <w:r w:rsidR="00FB7888" w:rsidRPr="00153BAB">
          <w:rPr>
            <w:rStyle w:val="Hyperlink"/>
            <w:rFonts w:ascii="Symbol" w:hAnsi="Symbol" w:cs="Symbol"/>
            <w:noProof/>
          </w:rPr>
          <w:t>3.3.11</w:t>
        </w:r>
        <w:r w:rsidR="00FB7888">
          <w:rPr>
            <w:rFonts w:asciiTheme="minorHAnsi" w:eastAsiaTheme="minorEastAsia" w:hAnsiTheme="minorHAnsi" w:cstheme="minorBidi"/>
            <w:noProof/>
            <w:szCs w:val="22"/>
            <w:lang w:val="en-US" w:eastAsia="en-US"/>
          </w:rPr>
          <w:tab/>
        </w:r>
        <w:r w:rsidR="00FB7888" w:rsidRPr="00153BAB">
          <w:rPr>
            <w:rStyle w:val="Hyperlink"/>
            <w:noProof/>
          </w:rPr>
          <w:t>Run OWL2-RL Conformance Test</w:t>
        </w:r>
        <w:r w:rsidR="00FB7888">
          <w:rPr>
            <w:noProof/>
            <w:webHidden/>
          </w:rPr>
          <w:tab/>
        </w:r>
        <w:r w:rsidR="00780B70">
          <w:rPr>
            <w:noProof/>
            <w:webHidden/>
          </w:rPr>
          <w:fldChar w:fldCharType="begin"/>
        </w:r>
        <w:r w:rsidR="00FB7888">
          <w:rPr>
            <w:noProof/>
            <w:webHidden/>
          </w:rPr>
          <w:instrText xml:space="preserve"> PAGEREF _Toc403119804 \h </w:instrText>
        </w:r>
        <w:r w:rsidR="00780B70">
          <w:rPr>
            <w:noProof/>
            <w:webHidden/>
          </w:rPr>
        </w:r>
        <w:r w:rsidR="00780B70">
          <w:rPr>
            <w:noProof/>
            <w:webHidden/>
          </w:rPr>
          <w:fldChar w:fldCharType="separate"/>
        </w:r>
        <w:r w:rsidR="00BA6586">
          <w:rPr>
            <w:noProof/>
            <w:webHidden/>
          </w:rPr>
          <w:t>45</w:t>
        </w:r>
        <w:r w:rsidR="00780B70">
          <w:rPr>
            <w:noProof/>
            <w:webHidden/>
          </w:rPr>
          <w:fldChar w:fldCharType="end"/>
        </w:r>
      </w:hyperlink>
    </w:p>
    <w:p w14:paraId="03C6BCF5"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5" w:history="1">
        <w:r w:rsidR="00FB7888" w:rsidRPr="00153BAB">
          <w:rPr>
            <w:rStyle w:val="Hyperlink"/>
            <w:rFonts w:ascii="Symbol" w:hAnsi="Symbol" w:cs="Symbol"/>
            <w:noProof/>
          </w:rPr>
          <w:t>3.4</w:t>
        </w:r>
        <w:r w:rsidR="00FB7888">
          <w:rPr>
            <w:rFonts w:asciiTheme="minorHAnsi" w:eastAsiaTheme="minorEastAsia" w:hAnsiTheme="minorHAnsi" w:cstheme="minorBidi"/>
            <w:noProof/>
            <w:szCs w:val="22"/>
            <w:lang w:val="en-US" w:eastAsia="en-US"/>
          </w:rPr>
          <w:tab/>
        </w:r>
        <w:r w:rsidR="00FB7888" w:rsidRPr="00153BAB">
          <w:rPr>
            <w:rStyle w:val="Hyperlink"/>
            <w:noProof/>
          </w:rPr>
          <w:t>Results Gathering</w:t>
        </w:r>
        <w:r w:rsidR="00FB7888">
          <w:rPr>
            <w:noProof/>
            <w:webHidden/>
          </w:rPr>
          <w:tab/>
        </w:r>
        <w:r w:rsidR="00780B70">
          <w:rPr>
            <w:noProof/>
            <w:webHidden/>
          </w:rPr>
          <w:fldChar w:fldCharType="begin"/>
        </w:r>
        <w:r w:rsidR="00FB7888">
          <w:rPr>
            <w:noProof/>
            <w:webHidden/>
          </w:rPr>
          <w:instrText xml:space="preserve"> PAGEREF _Toc403119805 \h </w:instrText>
        </w:r>
        <w:r w:rsidR="00780B70">
          <w:rPr>
            <w:noProof/>
            <w:webHidden/>
          </w:rPr>
        </w:r>
        <w:r w:rsidR="00780B70">
          <w:rPr>
            <w:noProof/>
            <w:webHidden/>
          </w:rPr>
          <w:fldChar w:fldCharType="separate"/>
        </w:r>
        <w:r w:rsidR="00BA6586">
          <w:rPr>
            <w:noProof/>
            <w:webHidden/>
          </w:rPr>
          <w:t>46</w:t>
        </w:r>
        <w:r w:rsidR="00780B70">
          <w:rPr>
            <w:noProof/>
            <w:webHidden/>
          </w:rPr>
          <w:fldChar w:fldCharType="end"/>
        </w:r>
      </w:hyperlink>
    </w:p>
    <w:p w14:paraId="7A4BA398" w14:textId="77777777" w:rsidR="00FB7888" w:rsidRDefault="00A7185F">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806" w:history="1">
        <w:r w:rsidR="00FB7888" w:rsidRPr="00153BAB">
          <w:rPr>
            <w:rStyle w:val="Hyperlink"/>
            <w:rFonts w:ascii="Symbol" w:hAnsi="Symbol" w:cs="Symbol"/>
            <w:noProof/>
          </w:rPr>
          <w:t>4</w:t>
        </w:r>
        <w:r w:rsidR="00FB7888">
          <w:rPr>
            <w:rFonts w:asciiTheme="minorHAnsi" w:eastAsiaTheme="minorEastAsia" w:hAnsiTheme="minorHAnsi" w:cstheme="minorBidi"/>
            <w:noProof/>
            <w:szCs w:val="22"/>
            <w:lang w:val="en-US" w:eastAsia="en-US"/>
          </w:rPr>
          <w:tab/>
        </w:r>
        <w:r w:rsidR="00FB7888" w:rsidRPr="00153BAB">
          <w:rPr>
            <w:rStyle w:val="Hyperlink"/>
            <w:noProof/>
          </w:rPr>
          <w:t>References</w:t>
        </w:r>
        <w:r w:rsidR="00FB7888">
          <w:rPr>
            <w:noProof/>
            <w:webHidden/>
          </w:rPr>
          <w:tab/>
        </w:r>
        <w:r w:rsidR="00780B70">
          <w:rPr>
            <w:noProof/>
            <w:webHidden/>
          </w:rPr>
          <w:fldChar w:fldCharType="begin"/>
        </w:r>
        <w:r w:rsidR="00FB7888">
          <w:rPr>
            <w:noProof/>
            <w:webHidden/>
          </w:rPr>
          <w:instrText xml:space="preserve"> PAGEREF _Toc403119806 \h </w:instrText>
        </w:r>
        <w:r w:rsidR="00780B70">
          <w:rPr>
            <w:noProof/>
            <w:webHidden/>
          </w:rPr>
        </w:r>
        <w:r w:rsidR="00780B70">
          <w:rPr>
            <w:noProof/>
            <w:webHidden/>
          </w:rPr>
          <w:fldChar w:fldCharType="separate"/>
        </w:r>
        <w:r w:rsidR="00BA6586">
          <w:rPr>
            <w:noProof/>
            <w:webHidden/>
          </w:rPr>
          <w:t>47</w:t>
        </w:r>
        <w:r w:rsidR="00780B70">
          <w:rPr>
            <w:noProof/>
            <w:webHidden/>
          </w:rPr>
          <w:fldChar w:fldCharType="end"/>
        </w:r>
      </w:hyperlink>
    </w:p>
    <w:p w14:paraId="42CFFEF2" w14:textId="77777777" w:rsidR="00FB7888" w:rsidRDefault="00A7185F">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807" w:history="1">
        <w:r w:rsidR="00FB7888" w:rsidRPr="00153BAB">
          <w:rPr>
            <w:rStyle w:val="Hyperlink"/>
            <w:rFonts w:ascii="Symbol" w:hAnsi="Symbol" w:cs="Symbol"/>
            <w:noProof/>
          </w:rPr>
          <w:t>5</w:t>
        </w:r>
        <w:r w:rsidR="00FB7888">
          <w:rPr>
            <w:rFonts w:asciiTheme="minorHAnsi" w:eastAsiaTheme="minorEastAsia" w:hAnsiTheme="minorHAnsi" w:cstheme="minorBidi"/>
            <w:noProof/>
            <w:szCs w:val="22"/>
            <w:lang w:val="en-US" w:eastAsia="en-US"/>
          </w:rPr>
          <w:tab/>
        </w:r>
        <w:r w:rsidR="00FB7888" w:rsidRPr="00153BAB">
          <w:rPr>
            <w:rStyle w:val="Hyperlink"/>
            <w:noProof/>
          </w:rPr>
          <w:t>Appendices</w:t>
        </w:r>
        <w:r w:rsidR="00FB7888">
          <w:rPr>
            <w:noProof/>
            <w:webHidden/>
          </w:rPr>
          <w:tab/>
        </w:r>
        <w:r w:rsidR="00780B70">
          <w:rPr>
            <w:noProof/>
            <w:webHidden/>
          </w:rPr>
          <w:fldChar w:fldCharType="begin"/>
        </w:r>
        <w:r w:rsidR="00FB7888">
          <w:rPr>
            <w:noProof/>
            <w:webHidden/>
          </w:rPr>
          <w:instrText xml:space="preserve"> PAGEREF _Toc403119807 \h </w:instrText>
        </w:r>
        <w:r w:rsidR="00780B70">
          <w:rPr>
            <w:noProof/>
            <w:webHidden/>
          </w:rPr>
        </w:r>
        <w:r w:rsidR="00780B70">
          <w:rPr>
            <w:noProof/>
            <w:webHidden/>
          </w:rPr>
          <w:fldChar w:fldCharType="separate"/>
        </w:r>
        <w:r w:rsidR="00BA6586">
          <w:rPr>
            <w:noProof/>
            <w:webHidden/>
          </w:rPr>
          <w:t>48</w:t>
        </w:r>
        <w:r w:rsidR="00780B70">
          <w:rPr>
            <w:noProof/>
            <w:webHidden/>
          </w:rPr>
          <w:fldChar w:fldCharType="end"/>
        </w:r>
      </w:hyperlink>
    </w:p>
    <w:p w14:paraId="40746627"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8" w:history="1">
        <w:r w:rsidR="00FB7888" w:rsidRPr="00153BAB">
          <w:rPr>
            <w:rStyle w:val="Hyperlink"/>
            <w:rFonts w:ascii="Symbol" w:hAnsi="Symbol" w:cs="Symbol"/>
            <w:noProof/>
          </w:rPr>
          <w:t>5.1</w:t>
        </w:r>
        <w:r w:rsidR="00FB7888">
          <w:rPr>
            <w:rFonts w:asciiTheme="minorHAnsi" w:eastAsiaTheme="minorEastAsia" w:hAnsiTheme="minorHAnsi" w:cstheme="minorBidi"/>
            <w:noProof/>
            <w:szCs w:val="22"/>
            <w:lang w:val="en-US" w:eastAsia="en-US"/>
          </w:rPr>
          <w:tab/>
        </w:r>
        <w:r w:rsidR="00FB7888" w:rsidRPr="00153BAB">
          <w:rPr>
            <w:rStyle w:val="Hyperlink"/>
            <w:noProof/>
          </w:rPr>
          <w:t>Appendix. A - Ontologies</w:t>
        </w:r>
        <w:r w:rsidR="00FB7888">
          <w:rPr>
            <w:noProof/>
            <w:webHidden/>
          </w:rPr>
          <w:tab/>
        </w:r>
        <w:r w:rsidR="00780B70">
          <w:rPr>
            <w:noProof/>
            <w:webHidden/>
          </w:rPr>
          <w:fldChar w:fldCharType="begin"/>
        </w:r>
        <w:r w:rsidR="00FB7888">
          <w:rPr>
            <w:noProof/>
            <w:webHidden/>
          </w:rPr>
          <w:instrText xml:space="preserve"> PAGEREF _Toc403119808 \h </w:instrText>
        </w:r>
        <w:r w:rsidR="00780B70">
          <w:rPr>
            <w:noProof/>
            <w:webHidden/>
          </w:rPr>
        </w:r>
        <w:r w:rsidR="00780B70">
          <w:rPr>
            <w:noProof/>
            <w:webHidden/>
          </w:rPr>
          <w:fldChar w:fldCharType="separate"/>
        </w:r>
        <w:r w:rsidR="00BA6586">
          <w:rPr>
            <w:noProof/>
            <w:webHidden/>
          </w:rPr>
          <w:t>48</w:t>
        </w:r>
        <w:r w:rsidR="00780B70">
          <w:rPr>
            <w:noProof/>
            <w:webHidden/>
          </w:rPr>
          <w:fldChar w:fldCharType="end"/>
        </w:r>
      </w:hyperlink>
    </w:p>
    <w:p w14:paraId="4C7FB0A5"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9" w:history="1">
        <w:r w:rsidR="00FB7888" w:rsidRPr="00153BAB">
          <w:rPr>
            <w:rStyle w:val="Hyperlink"/>
            <w:rFonts w:ascii="Symbol" w:hAnsi="Symbol" w:cs="Symbol"/>
            <w:noProof/>
          </w:rPr>
          <w:t>5.2</w:t>
        </w:r>
        <w:r w:rsidR="00FB7888">
          <w:rPr>
            <w:rFonts w:asciiTheme="minorHAnsi" w:eastAsiaTheme="minorEastAsia" w:hAnsiTheme="minorHAnsi" w:cstheme="minorBidi"/>
            <w:noProof/>
            <w:szCs w:val="22"/>
            <w:lang w:val="en-US" w:eastAsia="en-US"/>
          </w:rPr>
          <w:tab/>
        </w:r>
        <w:r w:rsidR="00FB7888" w:rsidRPr="00153BAB">
          <w:rPr>
            <w:rStyle w:val="Hyperlink"/>
            <w:noProof/>
          </w:rPr>
          <w:t>Appendix. B - Queries Listings</w:t>
        </w:r>
        <w:r w:rsidR="00FB7888">
          <w:rPr>
            <w:noProof/>
            <w:webHidden/>
          </w:rPr>
          <w:tab/>
        </w:r>
        <w:r w:rsidR="00780B70">
          <w:rPr>
            <w:noProof/>
            <w:webHidden/>
          </w:rPr>
          <w:fldChar w:fldCharType="begin"/>
        </w:r>
        <w:r w:rsidR="00FB7888">
          <w:rPr>
            <w:noProof/>
            <w:webHidden/>
          </w:rPr>
          <w:instrText xml:space="preserve"> PAGEREF _Toc403119809 \h </w:instrText>
        </w:r>
        <w:r w:rsidR="00780B70">
          <w:rPr>
            <w:noProof/>
            <w:webHidden/>
          </w:rPr>
        </w:r>
        <w:r w:rsidR="00780B70">
          <w:rPr>
            <w:noProof/>
            <w:webHidden/>
          </w:rPr>
          <w:fldChar w:fldCharType="separate"/>
        </w:r>
        <w:r w:rsidR="00BA6586">
          <w:rPr>
            <w:noProof/>
            <w:webHidden/>
          </w:rPr>
          <w:t>53</w:t>
        </w:r>
        <w:r w:rsidR="00780B70">
          <w:rPr>
            <w:noProof/>
            <w:webHidden/>
          </w:rPr>
          <w:fldChar w:fldCharType="end"/>
        </w:r>
      </w:hyperlink>
    </w:p>
    <w:p w14:paraId="59A898E9"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10" w:history="1">
        <w:r w:rsidR="00FB7888" w:rsidRPr="00153BAB">
          <w:rPr>
            <w:rStyle w:val="Hyperlink"/>
            <w:rFonts w:ascii="Symbol" w:hAnsi="Symbol" w:cs="Symbol"/>
            <w:noProof/>
          </w:rPr>
          <w:t>5.3</w:t>
        </w:r>
        <w:r w:rsidR="00FB7888">
          <w:rPr>
            <w:rFonts w:asciiTheme="minorHAnsi" w:eastAsiaTheme="minorEastAsia" w:hAnsiTheme="minorHAnsi" w:cstheme="minorBidi"/>
            <w:noProof/>
            <w:szCs w:val="22"/>
            <w:lang w:val="en-US" w:eastAsia="en-US"/>
          </w:rPr>
          <w:tab/>
        </w:r>
        <w:r w:rsidR="00FB7888" w:rsidRPr="00153BAB">
          <w:rPr>
            <w:rStyle w:val="Hyperlink"/>
            <w:noProof/>
          </w:rPr>
          <w:t>Appendix. C - Description of Operational Phase : Online Replication And Backup</w:t>
        </w:r>
        <w:r w:rsidR="00FB7888">
          <w:rPr>
            <w:noProof/>
            <w:webHidden/>
          </w:rPr>
          <w:tab/>
        </w:r>
        <w:r w:rsidR="00780B70">
          <w:rPr>
            <w:noProof/>
            <w:webHidden/>
          </w:rPr>
          <w:fldChar w:fldCharType="begin"/>
        </w:r>
        <w:r w:rsidR="00FB7888">
          <w:rPr>
            <w:noProof/>
            <w:webHidden/>
          </w:rPr>
          <w:instrText xml:space="preserve"> PAGEREF _Toc403119810 \h </w:instrText>
        </w:r>
        <w:r w:rsidR="00780B70">
          <w:rPr>
            <w:noProof/>
            <w:webHidden/>
          </w:rPr>
        </w:r>
        <w:r w:rsidR="00780B70">
          <w:rPr>
            <w:noProof/>
            <w:webHidden/>
          </w:rPr>
          <w:fldChar w:fldCharType="separate"/>
        </w:r>
        <w:r w:rsidR="00BA6586">
          <w:rPr>
            <w:noProof/>
            <w:webHidden/>
          </w:rPr>
          <w:t>74</w:t>
        </w:r>
        <w:r w:rsidR="00780B70">
          <w:rPr>
            <w:noProof/>
            <w:webHidden/>
          </w:rPr>
          <w:fldChar w:fldCharType="end"/>
        </w:r>
      </w:hyperlink>
    </w:p>
    <w:p w14:paraId="33FEFCDC" w14:textId="77777777" w:rsidR="00FB7888" w:rsidRDefault="00A7185F">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11" w:history="1">
        <w:r w:rsidR="00FB7888" w:rsidRPr="00153BAB">
          <w:rPr>
            <w:rStyle w:val="Hyperlink"/>
            <w:rFonts w:ascii="Symbol" w:hAnsi="Symbol" w:cs="Symbol"/>
            <w:noProof/>
          </w:rPr>
          <w:t>5.4</w:t>
        </w:r>
        <w:r w:rsidR="00FB7888">
          <w:rPr>
            <w:rFonts w:asciiTheme="minorHAnsi" w:eastAsiaTheme="minorEastAsia" w:hAnsiTheme="minorHAnsi" w:cstheme="minorBidi"/>
            <w:noProof/>
            <w:szCs w:val="22"/>
            <w:lang w:val="en-US" w:eastAsia="en-US"/>
          </w:rPr>
          <w:tab/>
        </w:r>
        <w:r w:rsidR="00FB7888" w:rsidRPr="00153BAB">
          <w:rPr>
            <w:rStyle w:val="Hyperlink"/>
            <w:noProof/>
          </w:rPr>
          <w:t>Appendix. D - Sample of Benchmark Results</w:t>
        </w:r>
        <w:r w:rsidR="00FB7888">
          <w:rPr>
            <w:noProof/>
            <w:webHidden/>
          </w:rPr>
          <w:tab/>
        </w:r>
        <w:r w:rsidR="00780B70">
          <w:rPr>
            <w:noProof/>
            <w:webHidden/>
          </w:rPr>
          <w:fldChar w:fldCharType="begin"/>
        </w:r>
        <w:r w:rsidR="00FB7888">
          <w:rPr>
            <w:noProof/>
            <w:webHidden/>
          </w:rPr>
          <w:instrText xml:space="preserve"> PAGEREF _Toc403119811 \h </w:instrText>
        </w:r>
        <w:r w:rsidR="00780B70">
          <w:rPr>
            <w:noProof/>
            <w:webHidden/>
          </w:rPr>
        </w:r>
        <w:r w:rsidR="00780B70">
          <w:rPr>
            <w:noProof/>
            <w:webHidden/>
          </w:rPr>
          <w:fldChar w:fldCharType="separate"/>
        </w:r>
        <w:r w:rsidR="00BA6586">
          <w:rPr>
            <w:noProof/>
            <w:webHidden/>
          </w:rPr>
          <w:t>74</w:t>
        </w:r>
        <w:r w:rsidR="00780B70">
          <w:rPr>
            <w:noProof/>
            <w:webHidden/>
          </w:rPr>
          <w:fldChar w:fldCharType="end"/>
        </w:r>
      </w:hyperlink>
    </w:p>
    <w:p w14:paraId="58375212" w14:textId="77777777" w:rsidR="00071B35" w:rsidRDefault="00780B70">
      <w:pPr>
        <w:pStyle w:val="EUNormal"/>
      </w:pPr>
      <w:r>
        <w:fldChar w:fldCharType="end"/>
      </w:r>
    </w:p>
    <w:p w14:paraId="5D5467AF" w14:textId="77777777" w:rsidR="00071B35" w:rsidRDefault="00071B35">
      <w:pPr>
        <w:pStyle w:val="EUNormal"/>
      </w:pPr>
    </w:p>
    <w:p w14:paraId="0A1A9B0A" w14:textId="77777777" w:rsidR="00071B35" w:rsidRDefault="00071B35">
      <w:pPr>
        <w:pStyle w:val="EUNormal"/>
      </w:pPr>
    </w:p>
    <w:p w14:paraId="39BA88C7" w14:textId="77777777" w:rsidR="00071B35" w:rsidRDefault="00AE77F4">
      <w:pPr>
        <w:pStyle w:val="EUHeading"/>
      </w:pPr>
      <w:bookmarkStart w:id="1" w:name="__RefHeading___Toc366167775"/>
      <w:r>
        <w:lastRenderedPageBreak/>
        <w:t>List of F</w:t>
      </w:r>
      <w:r w:rsidR="00071B35">
        <w:t>igures</w:t>
      </w:r>
      <w:bookmarkEnd w:id="1"/>
    </w:p>
    <w:p w14:paraId="441E1255" w14:textId="77777777"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403118842" w:history="1">
        <w:r w:rsidR="00120493" w:rsidRPr="001018BE">
          <w:rPr>
            <w:rStyle w:val="Hyperlink"/>
            <w:noProof/>
          </w:rPr>
          <w:t>Figure 1: BBC Olympics 2012 Aggregation Page about Bulgaria</w:t>
        </w:r>
        <w:r w:rsidR="00120493">
          <w:rPr>
            <w:noProof/>
            <w:webHidden/>
          </w:rPr>
          <w:tab/>
        </w:r>
        <w:r>
          <w:rPr>
            <w:noProof/>
            <w:webHidden/>
          </w:rPr>
          <w:fldChar w:fldCharType="begin"/>
        </w:r>
        <w:r w:rsidR="00120493">
          <w:rPr>
            <w:noProof/>
            <w:webHidden/>
          </w:rPr>
          <w:instrText xml:space="preserve"> PAGEREF _Toc403118842 \h </w:instrText>
        </w:r>
        <w:r>
          <w:rPr>
            <w:noProof/>
            <w:webHidden/>
          </w:rPr>
        </w:r>
        <w:r>
          <w:rPr>
            <w:noProof/>
            <w:webHidden/>
          </w:rPr>
          <w:fldChar w:fldCharType="separate"/>
        </w:r>
        <w:r w:rsidR="00BA6586">
          <w:rPr>
            <w:noProof/>
            <w:webHidden/>
          </w:rPr>
          <w:t>9</w:t>
        </w:r>
        <w:r>
          <w:rPr>
            <w:noProof/>
            <w:webHidden/>
          </w:rPr>
          <w:fldChar w:fldCharType="end"/>
        </w:r>
      </w:hyperlink>
    </w:p>
    <w:p w14:paraId="50B23120"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43" w:history="1">
        <w:r w:rsidR="00120493" w:rsidRPr="001018BE">
          <w:rPr>
            <w:rStyle w:val="Hyperlink"/>
            <w:noProof/>
          </w:rPr>
          <w:t>Figure 2: BBC Ontology-aware Text Analytics</w:t>
        </w:r>
        <w:r w:rsidR="00120493">
          <w:rPr>
            <w:noProof/>
            <w:webHidden/>
          </w:rPr>
          <w:tab/>
        </w:r>
        <w:r w:rsidR="00780B70">
          <w:rPr>
            <w:noProof/>
            <w:webHidden/>
          </w:rPr>
          <w:fldChar w:fldCharType="begin"/>
        </w:r>
        <w:r w:rsidR="00120493">
          <w:rPr>
            <w:noProof/>
            <w:webHidden/>
          </w:rPr>
          <w:instrText xml:space="preserve"> PAGEREF _Toc403118843 \h </w:instrText>
        </w:r>
        <w:r w:rsidR="00780B70">
          <w:rPr>
            <w:noProof/>
            <w:webHidden/>
          </w:rPr>
        </w:r>
        <w:r w:rsidR="00780B70">
          <w:rPr>
            <w:noProof/>
            <w:webHidden/>
          </w:rPr>
          <w:fldChar w:fldCharType="separate"/>
        </w:r>
        <w:r w:rsidR="00BA6586">
          <w:rPr>
            <w:noProof/>
            <w:webHidden/>
          </w:rPr>
          <w:t>10</w:t>
        </w:r>
        <w:r w:rsidR="00780B70">
          <w:rPr>
            <w:noProof/>
            <w:webHidden/>
          </w:rPr>
          <w:fldChar w:fldCharType="end"/>
        </w:r>
      </w:hyperlink>
    </w:p>
    <w:p w14:paraId="5F138831"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44" w:history="1">
        <w:r w:rsidR="00120493" w:rsidRPr="001018BE">
          <w:rPr>
            <w:rStyle w:val="Hyperlink"/>
            <w:noProof/>
          </w:rPr>
          <w:t>Figure 3: BBC Graffitti: Manual Curation of Semantic Annotation</w:t>
        </w:r>
        <w:r w:rsidR="00120493">
          <w:rPr>
            <w:noProof/>
            <w:webHidden/>
          </w:rPr>
          <w:tab/>
        </w:r>
        <w:r w:rsidR="00780B70">
          <w:rPr>
            <w:noProof/>
            <w:webHidden/>
          </w:rPr>
          <w:fldChar w:fldCharType="begin"/>
        </w:r>
        <w:r w:rsidR="00120493">
          <w:rPr>
            <w:noProof/>
            <w:webHidden/>
          </w:rPr>
          <w:instrText xml:space="preserve"> PAGEREF _Toc403118844 \h </w:instrText>
        </w:r>
        <w:r w:rsidR="00780B70">
          <w:rPr>
            <w:noProof/>
            <w:webHidden/>
          </w:rPr>
        </w:r>
        <w:r w:rsidR="00780B70">
          <w:rPr>
            <w:noProof/>
            <w:webHidden/>
          </w:rPr>
          <w:fldChar w:fldCharType="separate"/>
        </w:r>
        <w:r w:rsidR="00BA6586">
          <w:rPr>
            <w:noProof/>
            <w:webHidden/>
          </w:rPr>
          <w:t>10</w:t>
        </w:r>
        <w:r w:rsidR="00780B70">
          <w:rPr>
            <w:noProof/>
            <w:webHidden/>
          </w:rPr>
          <w:fldChar w:fldCharType="end"/>
        </w:r>
      </w:hyperlink>
    </w:p>
    <w:p w14:paraId="0B5CAB67"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45" w:history="1">
        <w:r w:rsidR="00120493" w:rsidRPr="001018BE">
          <w:rPr>
            <w:rStyle w:val="Hyperlink"/>
            <w:noProof/>
          </w:rPr>
          <w:t>Figure 4: Data generator, types of produced models in generated data</w:t>
        </w:r>
        <w:r w:rsidR="00120493">
          <w:rPr>
            <w:noProof/>
            <w:webHidden/>
          </w:rPr>
          <w:tab/>
        </w:r>
        <w:r w:rsidR="00780B70">
          <w:rPr>
            <w:noProof/>
            <w:webHidden/>
          </w:rPr>
          <w:fldChar w:fldCharType="begin"/>
        </w:r>
        <w:r w:rsidR="00120493">
          <w:rPr>
            <w:noProof/>
            <w:webHidden/>
          </w:rPr>
          <w:instrText xml:space="preserve"> PAGEREF _Toc403118845 \h </w:instrText>
        </w:r>
        <w:r w:rsidR="00780B70">
          <w:rPr>
            <w:noProof/>
            <w:webHidden/>
          </w:rPr>
        </w:r>
        <w:r w:rsidR="00780B70">
          <w:rPr>
            <w:noProof/>
            <w:webHidden/>
          </w:rPr>
          <w:fldChar w:fldCharType="separate"/>
        </w:r>
        <w:r w:rsidR="00BA6586">
          <w:rPr>
            <w:noProof/>
            <w:webHidden/>
          </w:rPr>
          <w:t>18</w:t>
        </w:r>
        <w:r w:rsidR="00780B70">
          <w:rPr>
            <w:noProof/>
            <w:webHidden/>
          </w:rPr>
          <w:fldChar w:fldCharType="end"/>
        </w:r>
      </w:hyperlink>
    </w:p>
    <w:p w14:paraId="7D283B99"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46" w:history="1">
        <w:r w:rsidR="00120493" w:rsidRPr="001018BE">
          <w:rPr>
            <w:rStyle w:val="Hyperlink"/>
            <w:noProof/>
          </w:rPr>
          <w:t>Figure 5. Generate Data</w:t>
        </w:r>
        <w:r w:rsidR="00120493">
          <w:rPr>
            <w:noProof/>
            <w:webHidden/>
          </w:rPr>
          <w:tab/>
        </w:r>
        <w:r w:rsidR="00780B70">
          <w:rPr>
            <w:noProof/>
            <w:webHidden/>
          </w:rPr>
          <w:fldChar w:fldCharType="begin"/>
        </w:r>
        <w:r w:rsidR="00120493">
          <w:rPr>
            <w:noProof/>
            <w:webHidden/>
          </w:rPr>
          <w:instrText xml:space="preserve"> PAGEREF _Toc403118846 \h </w:instrText>
        </w:r>
        <w:r w:rsidR="00780B70">
          <w:rPr>
            <w:noProof/>
            <w:webHidden/>
          </w:rPr>
        </w:r>
        <w:r w:rsidR="00780B70">
          <w:rPr>
            <w:noProof/>
            <w:webHidden/>
          </w:rPr>
          <w:fldChar w:fldCharType="separate"/>
        </w:r>
        <w:r w:rsidR="00BA6586">
          <w:rPr>
            <w:noProof/>
            <w:webHidden/>
          </w:rPr>
          <w:t>41</w:t>
        </w:r>
        <w:r w:rsidR="00780B70">
          <w:rPr>
            <w:noProof/>
            <w:webHidden/>
          </w:rPr>
          <w:fldChar w:fldCharType="end"/>
        </w:r>
      </w:hyperlink>
    </w:p>
    <w:p w14:paraId="0B834ABB"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47" w:history="1">
        <w:r w:rsidR="00120493" w:rsidRPr="001018BE">
          <w:rPr>
            <w:rStyle w:val="Hyperlink"/>
            <w:noProof/>
          </w:rPr>
          <w:t>Figure 6. Load Data</w:t>
        </w:r>
        <w:r w:rsidR="00120493">
          <w:rPr>
            <w:noProof/>
            <w:webHidden/>
          </w:rPr>
          <w:tab/>
        </w:r>
        <w:r w:rsidR="00780B70">
          <w:rPr>
            <w:noProof/>
            <w:webHidden/>
          </w:rPr>
          <w:fldChar w:fldCharType="begin"/>
        </w:r>
        <w:r w:rsidR="00120493">
          <w:rPr>
            <w:noProof/>
            <w:webHidden/>
          </w:rPr>
          <w:instrText xml:space="preserve"> PAGEREF _Toc403118847 \h </w:instrText>
        </w:r>
        <w:r w:rsidR="00780B70">
          <w:rPr>
            <w:noProof/>
            <w:webHidden/>
          </w:rPr>
        </w:r>
        <w:r w:rsidR="00780B70">
          <w:rPr>
            <w:noProof/>
            <w:webHidden/>
          </w:rPr>
          <w:fldChar w:fldCharType="separate"/>
        </w:r>
        <w:r w:rsidR="00BA6586">
          <w:rPr>
            <w:noProof/>
            <w:webHidden/>
          </w:rPr>
          <w:t>42</w:t>
        </w:r>
        <w:r w:rsidR="00780B70">
          <w:rPr>
            <w:noProof/>
            <w:webHidden/>
          </w:rPr>
          <w:fldChar w:fldCharType="end"/>
        </w:r>
      </w:hyperlink>
    </w:p>
    <w:p w14:paraId="46D69C02"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48" w:history="1">
        <w:r w:rsidR="00120493" w:rsidRPr="001018BE">
          <w:rPr>
            <w:rStyle w:val="Hyperlink"/>
            <w:noProof/>
          </w:rPr>
          <w:t>Figure 7. Generate Query Substitution Parameters</w:t>
        </w:r>
        <w:r w:rsidR="00120493">
          <w:rPr>
            <w:noProof/>
            <w:webHidden/>
          </w:rPr>
          <w:tab/>
        </w:r>
        <w:r w:rsidR="00780B70">
          <w:rPr>
            <w:noProof/>
            <w:webHidden/>
          </w:rPr>
          <w:fldChar w:fldCharType="begin"/>
        </w:r>
        <w:r w:rsidR="00120493">
          <w:rPr>
            <w:noProof/>
            <w:webHidden/>
          </w:rPr>
          <w:instrText xml:space="preserve"> PAGEREF _Toc403118848 \h </w:instrText>
        </w:r>
        <w:r w:rsidR="00780B70">
          <w:rPr>
            <w:noProof/>
            <w:webHidden/>
          </w:rPr>
        </w:r>
        <w:r w:rsidR="00780B70">
          <w:rPr>
            <w:noProof/>
            <w:webHidden/>
          </w:rPr>
          <w:fldChar w:fldCharType="separate"/>
        </w:r>
        <w:r w:rsidR="00BA6586">
          <w:rPr>
            <w:noProof/>
            <w:webHidden/>
          </w:rPr>
          <w:t>42</w:t>
        </w:r>
        <w:r w:rsidR="00780B70">
          <w:rPr>
            <w:noProof/>
            <w:webHidden/>
          </w:rPr>
          <w:fldChar w:fldCharType="end"/>
        </w:r>
      </w:hyperlink>
    </w:p>
    <w:p w14:paraId="322BDBC8"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49" w:history="1">
        <w:r w:rsidR="00120493" w:rsidRPr="001018BE">
          <w:rPr>
            <w:rStyle w:val="Hyperlink"/>
            <w:noProof/>
          </w:rPr>
          <w:t>Figure 8. Start The Warm-up</w:t>
        </w:r>
        <w:r w:rsidR="00120493">
          <w:rPr>
            <w:noProof/>
            <w:webHidden/>
          </w:rPr>
          <w:tab/>
        </w:r>
        <w:r w:rsidR="00780B70">
          <w:rPr>
            <w:noProof/>
            <w:webHidden/>
          </w:rPr>
          <w:fldChar w:fldCharType="begin"/>
        </w:r>
        <w:r w:rsidR="00120493">
          <w:rPr>
            <w:noProof/>
            <w:webHidden/>
          </w:rPr>
          <w:instrText xml:space="preserve"> PAGEREF _Toc403118849 \h </w:instrText>
        </w:r>
        <w:r w:rsidR="00780B70">
          <w:rPr>
            <w:noProof/>
            <w:webHidden/>
          </w:rPr>
        </w:r>
        <w:r w:rsidR="00780B70">
          <w:rPr>
            <w:noProof/>
            <w:webHidden/>
          </w:rPr>
          <w:fldChar w:fldCharType="separate"/>
        </w:r>
        <w:r w:rsidR="00BA6586">
          <w:rPr>
            <w:noProof/>
            <w:webHidden/>
          </w:rPr>
          <w:t>43</w:t>
        </w:r>
        <w:r w:rsidR="00780B70">
          <w:rPr>
            <w:noProof/>
            <w:webHidden/>
          </w:rPr>
          <w:fldChar w:fldCharType="end"/>
        </w:r>
      </w:hyperlink>
    </w:p>
    <w:p w14:paraId="579B6670"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50" w:history="1">
        <w:r w:rsidR="00120493" w:rsidRPr="001018BE">
          <w:rPr>
            <w:rStyle w:val="Hyperlink"/>
            <w:noProof/>
          </w:rPr>
          <w:t>Figure 9. Start The Benchmark Run</w:t>
        </w:r>
        <w:r w:rsidR="00120493">
          <w:rPr>
            <w:noProof/>
            <w:webHidden/>
          </w:rPr>
          <w:tab/>
        </w:r>
        <w:r w:rsidR="00780B70">
          <w:rPr>
            <w:noProof/>
            <w:webHidden/>
          </w:rPr>
          <w:fldChar w:fldCharType="begin"/>
        </w:r>
        <w:r w:rsidR="00120493">
          <w:rPr>
            <w:noProof/>
            <w:webHidden/>
          </w:rPr>
          <w:instrText xml:space="preserve"> PAGEREF _Toc403118850 \h </w:instrText>
        </w:r>
        <w:r w:rsidR="00780B70">
          <w:rPr>
            <w:noProof/>
            <w:webHidden/>
          </w:rPr>
        </w:r>
        <w:r w:rsidR="00780B70">
          <w:rPr>
            <w:noProof/>
            <w:webHidden/>
          </w:rPr>
          <w:fldChar w:fldCharType="separate"/>
        </w:r>
        <w:r w:rsidR="00BA6586">
          <w:rPr>
            <w:noProof/>
            <w:webHidden/>
          </w:rPr>
          <w:t>44</w:t>
        </w:r>
        <w:r w:rsidR="00780B70">
          <w:rPr>
            <w:noProof/>
            <w:webHidden/>
          </w:rPr>
          <w:fldChar w:fldCharType="end"/>
        </w:r>
      </w:hyperlink>
    </w:p>
    <w:p w14:paraId="7FB5CE45"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51" w:history="1">
        <w:r w:rsidR="00120493" w:rsidRPr="001018BE">
          <w:rPr>
            <w:rStyle w:val="Hyperlink"/>
            <w:noProof/>
          </w:rPr>
          <w:t>Figure 10. Start Online Replication And Backup</w:t>
        </w:r>
        <w:r w:rsidR="00120493">
          <w:rPr>
            <w:noProof/>
            <w:webHidden/>
          </w:rPr>
          <w:tab/>
        </w:r>
        <w:r w:rsidR="00780B70">
          <w:rPr>
            <w:noProof/>
            <w:webHidden/>
          </w:rPr>
          <w:fldChar w:fldCharType="begin"/>
        </w:r>
        <w:r w:rsidR="00120493">
          <w:rPr>
            <w:noProof/>
            <w:webHidden/>
          </w:rPr>
          <w:instrText xml:space="preserve"> PAGEREF _Toc403118851 \h </w:instrText>
        </w:r>
        <w:r w:rsidR="00780B70">
          <w:rPr>
            <w:noProof/>
            <w:webHidden/>
          </w:rPr>
        </w:r>
        <w:r w:rsidR="00780B70">
          <w:rPr>
            <w:noProof/>
            <w:webHidden/>
          </w:rPr>
          <w:fldChar w:fldCharType="separate"/>
        </w:r>
        <w:r w:rsidR="00BA6586">
          <w:rPr>
            <w:noProof/>
            <w:webHidden/>
          </w:rPr>
          <w:t>45</w:t>
        </w:r>
        <w:r w:rsidR="00780B70">
          <w:rPr>
            <w:noProof/>
            <w:webHidden/>
          </w:rPr>
          <w:fldChar w:fldCharType="end"/>
        </w:r>
      </w:hyperlink>
    </w:p>
    <w:p w14:paraId="7CB7295E"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52" w:history="1">
        <w:r w:rsidR="00120493" w:rsidRPr="001018BE">
          <w:rPr>
            <w:rStyle w:val="Hyperlink"/>
            <w:noProof/>
          </w:rPr>
          <w:t>Figure 11. Run Query Results Validation</w:t>
        </w:r>
        <w:r w:rsidR="00120493">
          <w:rPr>
            <w:noProof/>
            <w:webHidden/>
          </w:rPr>
          <w:tab/>
        </w:r>
        <w:r w:rsidR="00780B70">
          <w:rPr>
            <w:noProof/>
            <w:webHidden/>
          </w:rPr>
          <w:fldChar w:fldCharType="begin"/>
        </w:r>
        <w:r w:rsidR="00120493">
          <w:rPr>
            <w:noProof/>
            <w:webHidden/>
          </w:rPr>
          <w:instrText xml:space="preserve"> PAGEREF _Toc403118852 \h </w:instrText>
        </w:r>
        <w:r w:rsidR="00780B70">
          <w:rPr>
            <w:noProof/>
            <w:webHidden/>
          </w:rPr>
        </w:r>
        <w:r w:rsidR="00780B70">
          <w:rPr>
            <w:noProof/>
            <w:webHidden/>
          </w:rPr>
          <w:fldChar w:fldCharType="separate"/>
        </w:r>
        <w:r w:rsidR="00BA6586">
          <w:rPr>
            <w:noProof/>
            <w:webHidden/>
          </w:rPr>
          <w:t>45</w:t>
        </w:r>
        <w:r w:rsidR="00780B70">
          <w:rPr>
            <w:noProof/>
            <w:webHidden/>
          </w:rPr>
          <w:fldChar w:fldCharType="end"/>
        </w:r>
      </w:hyperlink>
    </w:p>
    <w:p w14:paraId="19BB088A"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53" w:history="1">
        <w:r w:rsidR="00120493" w:rsidRPr="001018BE">
          <w:rPr>
            <w:rStyle w:val="Hyperlink"/>
            <w:noProof/>
          </w:rPr>
          <w:t>Figure 12. Run OWL2-RL Conformance Test</w:t>
        </w:r>
        <w:r w:rsidR="00120493">
          <w:rPr>
            <w:noProof/>
            <w:webHidden/>
          </w:rPr>
          <w:tab/>
        </w:r>
        <w:r w:rsidR="00780B70">
          <w:rPr>
            <w:noProof/>
            <w:webHidden/>
          </w:rPr>
          <w:fldChar w:fldCharType="begin"/>
        </w:r>
        <w:r w:rsidR="00120493">
          <w:rPr>
            <w:noProof/>
            <w:webHidden/>
          </w:rPr>
          <w:instrText xml:space="preserve"> PAGEREF _Toc403118853 \h </w:instrText>
        </w:r>
        <w:r w:rsidR="00780B70">
          <w:rPr>
            <w:noProof/>
            <w:webHidden/>
          </w:rPr>
        </w:r>
        <w:r w:rsidR="00780B70">
          <w:rPr>
            <w:noProof/>
            <w:webHidden/>
          </w:rPr>
          <w:fldChar w:fldCharType="separate"/>
        </w:r>
        <w:r w:rsidR="00BA6586">
          <w:rPr>
            <w:noProof/>
            <w:webHidden/>
          </w:rPr>
          <w:t>45</w:t>
        </w:r>
        <w:r w:rsidR="00780B70">
          <w:rPr>
            <w:noProof/>
            <w:webHidden/>
          </w:rPr>
          <w:fldChar w:fldCharType="end"/>
        </w:r>
      </w:hyperlink>
    </w:p>
    <w:p w14:paraId="374366AE"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54" w:history="1">
        <w:r w:rsidR="00120493" w:rsidRPr="001018BE">
          <w:rPr>
            <w:rStyle w:val="Hyperlink"/>
            <w:noProof/>
          </w:rPr>
          <w:t>Figure 13. Creative Work Ontology 0.9</w:t>
        </w:r>
        <w:r w:rsidR="00120493">
          <w:rPr>
            <w:noProof/>
            <w:webHidden/>
          </w:rPr>
          <w:tab/>
        </w:r>
        <w:r w:rsidR="00780B70">
          <w:rPr>
            <w:noProof/>
            <w:webHidden/>
          </w:rPr>
          <w:fldChar w:fldCharType="begin"/>
        </w:r>
        <w:r w:rsidR="00120493">
          <w:rPr>
            <w:noProof/>
            <w:webHidden/>
          </w:rPr>
          <w:instrText xml:space="preserve"> PAGEREF _Toc403118854 \h </w:instrText>
        </w:r>
        <w:r w:rsidR="00780B70">
          <w:rPr>
            <w:noProof/>
            <w:webHidden/>
          </w:rPr>
        </w:r>
        <w:r w:rsidR="00780B70">
          <w:rPr>
            <w:noProof/>
            <w:webHidden/>
          </w:rPr>
          <w:fldChar w:fldCharType="separate"/>
        </w:r>
        <w:r w:rsidR="00BA6586">
          <w:rPr>
            <w:noProof/>
            <w:webHidden/>
          </w:rPr>
          <w:t>49</w:t>
        </w:r>
        <w:r w:rsidR="00780B70">
          <w:rPr>
            <w:noProof/>
            <w:webHidden/>
          </w:rPr>
          <w:fldChar w:fldCharType="end"/>
        </w:r>
      </w:hyperlink>
    </w:p>
    <w:p w14:paraId="2FC7052B"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55" w:history="1">
        <w:r w:rsidR="00120493" w:rsidRPr="001018BE">
          <w:rPr>
            <w:rStyle w:val="Hyperlink"/>
            <w:noProof/>
          </w:rPr>
          <w:t>Figure 14. Company Ontology 1.4</w:t>
        </w:r>
        <w:r w:rsidR="00120493">
          <w:rPr>
            <w:noProof/>
            <w:webHidden/>
          </w:rPr>
          <w:tab/>
        </w:r>
        <w:r w:rsidR="00780B70">
          <w:rPr>
            <w:noProof/>
            <w:webHidden/>
          </w:rPr>
          <w:fldChar w:fldCharType="begin"/>
        </w:r>
        <w:r w:rsidR="00120493">
          <w:rPr>
            <w:noProof/>
            <w:webHidden/>
          </w:rPr>
          <w:instrText xml:space="preserve"> PAGEREF _Toc403118855 \h </w:instrText>
        </w:r>
        <w:r w:rsidR="00780B70">
          <w:rPr>
            <w:noProof/>
            <w:webHidden/>
          </w:rPr>
        </w:r>
        <w:r w:rsidR="00780B70">
          <w:rPr>
            <w:noProof/>
            <w:webHidden/>
          </w:rPr>
          <w:fldChar w:fldCharType="separate"/>
        </w:r>
        <w:r w:rsidR="00BA6586">
          <w:rPr>
            <w:noProof/>
            <w:webHidden/>
          </w:rPr>
          <w:t>49</w:t>
        </w:r>
        <w:r w:rsidR="00780B70">
          <w:rPr>
            <w:noProof/>
            <w:webHidden/>
          </w:rPr>
          <w:fldChar w:fldCharType="end"/>
        </w:r>
      </w:hyperlink>
    </w:p>
    <w:p w14:paraId="011E01F1"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56" w:history="1">
        <w:r w:rsidR="00120493" w:rsidRPr="001018BE">
          <w:rPr>
            <w:rStyle w:val="Hyperlink"/>
            <w:noProof/>
          </w:rPr>
          <w:t>Figure 15. Core Concepts Ontology 0.6</w:t>
        </w:r>
        <w:r w:rsidR="00120493">
          <w:rPr>
            <w:noProof/>
            <w:webHidden/>
          </w:rPr>
          <w:tab/>
        </w:r>
        <w:r w:rsidR="00780B70">
          <w:rPr>
            <w:noProof/>
            <w:webHidden/>
          </w:rPr>
          <w:fldChar w:fldCharType="begin"/>
        </w:r>
        <w:r w:rsidR="00120493">
          <w:rPr>
            <w:noProof/>
            <w:webHidden/>
          </w:rPr>
          <w:instrText xml:space="preserve"> PAGEREF _Toc403118856 \h </w:instrText>
        </w:r>
        <w:r w:rsidR="00780B70">
          <w:rPr>
            <w:noProof/>
            <w:webHidden/>
          </w:rPr>
        </w:r>
        <w:r w:rsidR="00780B70">
          <w:rPr>
            <w:noProof/>
            <w:webHidden/>
          </w:rPr>
          <w:fldChar w:fldCharType="separate"/>
        </w:r>
        <w:r w:rsidR="00BA6586">
          <w:rPr>
            <w:noProof/>
            <w:webHidden/>
          </w:rPr>
          <w:t>50</w:t>
        </w:r>
        <w:r w:rsidR="00780B70">
          <w:rPr>
            <w:noProof/>
            <w:webHidden/>
          </w:rPr>
          <w:fldChar w:fldCharType="end"/>
        </w:r>
      </w:hyperlink>
    </w:p>
    <w:p w14:paraId="773D1A51"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57" w:history="1">
        <w:r w:rsidR="00120493" w:rsidRPr="001018BE">
          <w:rPr>
            <w:rStyle w:val="Hyperlink"/>
            <w:noProof/>
          </w:rPr>
          <w:t>Figure 16. CMS Ontology 1.2</w:t>
        </w:r>
        <w:r w:rsidR="00120493">
          <w:rPr>
            <w:noProof/>
            <w:webHidden/>
          </w:rPr>
          <w:tab/>
        </w:r>
        <w:r w:rsidR="00780B70">
          <w:rPr>
            <w:noProof/>
            <w:webHidden/>
          </w:rPr>
          <w:fldChar w:fldCharType="begin"/>
        </w:r>
        <w:r w:rsidR="00120493">
          <w:rPr>
            <w:noProof/>
            <w:webHidden/>
          </w:rPr>
          <w:instrText xml:space="preserve"> PAGEREF _Toc403118857 \h </w:instrText>
        </w:r>
        <w:r w:rsidR="00780B70">
          <w:rPr>
            <w:noProof/>
            <w:webHidden/>
          </w:rPr>
        </w:r>
        <w:r w:rsidR="00780B70">
          <w:rPr>
            <w:noProof/>
            <w:webHidden/>
          </w:rPr>
          <w:fldChar w:fldCharType="separate"/>
        </w:r>
        <w:r w:rsidR="00BA6586">
          <w:rPr>
            <w:noProof/>
            <w:webHidden/>
          </w:rPr>
          <w:t>51</w:t>
        </w:r>
        <w:r w:rsidR="00780B70">
          <w:rPr>
            <w:noProof/>
            <w:webHidden/>
          </w:rPr>
          <w:fldChar w:fldCharType="end"/>
        </w:r>
      </w:hyperlink>
    </w:p>
    <w:p w14:paraId="7E27963A"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58" w:history="1">
        <w:r w:rsidR="00120493" w:rsidRPr="001018BE">
          <w:rPr>
            <w:rStyle w:val="Hyperlink"/>
            <w:noProof/>
          </w:rPr>
          <w:t>Figure 17. Person Ontology 0.2</w:t>
        </w:r>
        <w:r w:rsidR="00120493">
          <w:rPr>
            <w:noProof/>
            <w:webHidden/>
          </w:rPr>
          <w:tab/>
        </w:r>
        <w:r w:rsidR="00780B70">
          <w:rPr>
            <w:noProof/>
            <w:webHidden/>
          </w:rPr>
          <w:fldChar w:fldCharType="begin"/>
        </w:r>
        <w:r w:rsidR="00120493">
          <w:rPr>
            <w:noProof/>
            <w:webHidden/>
          </w:rPr>
          <w:instrText xml:space="preserve"> PAGEREF _Toc403118858 \h </w:instrText>
        </w:r>
        <w:r w:rsidR="00780B70">
          <w:rPr>
            <w:noProof/>
            <w:webHidden/>
          </w:rPr>
        </w:r>
        <w:r w:rsidR="00780B70">
          <w:rPr>
            <w:noProof/>
            <w:webHidden/>
          </w:rPr>
          <w:fldChar w:fldCharType="separate"/>
        </w:r>
        <w:r w:rsidR="00BA6586">
          <w:rPr>
            <w:noProof/>
            <w:webHidden/>
          </w:rPr>
          <w:t>51</w:t>
        </w:r>
        <w:r w:rsidR="00780B70">
          <w:rPr>
            <w:noProof/>
            <w:webHidden/>
          </w:rPr>
          <w:fldChar w:fldCharType="end"/>
        </w:r>
      </w:hyperlink>
    </w:p>
    <w:p w14:paraId="4FBB1DBD"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59" w:history="1">
        <w:r w:rsidR="00120493" w:rsidRPr="001018BE">
          <w:rPr>
            <w:rStyle w:val="Hyperlink"/>
            <w:noProof/>
          </w:rPr>
          <w:t>Figure 18. Provenance Ontology 1.1</w:t>
        </w:r>
        <w:r w:rsidR="00120493">
          <w:rPr>
            <w:noProof/>
            <w:webHidden/>
          </w:rPr>
          <w:tab/>
        </w:r>
        <w:r w:rsidR="00780B70">
          <w:rPr>
            <w:noProof/>
            <w:webHidden/>
          </w:rPr>
          <w:fldChar w:fldCharType="begin"/>
        </w:r>
        <w:r w:rsidR="00120493">
          <w:rPr>
            <w:noProof/>
            <w:webHidden/>
          </w:rPr>
          <w:instrText xml:space="preserve"> PAGEREF _Toc403118859 \h </w:instrText>
        </w:r>
        <w:r w:rsidR="00780B70">
          <w:rPr>
            <w:noProof/>
            <w:webHidden/>
          </w:rPr>
        </w:r>
        <w:r w:rsidR="00780B70">
          <w:rPr>
            <w:noProof/>
            <w:webHidden/>
          </w:rPr>
          <w:fldChar w:fldCharType="separate"/>
        </w:r>
        <w:r w:rsidR="00BA6586">
          <w:rPr>
            <w:noProof/>
            <w:webHidden/>
          </w:rPr>
          <w:t>52</w:t>
        </w:r>
        <w:r w:rsidR="00780B70">
          <w:rPr>
            <w:noProof/>
            <w:webHidden/>
          </w:rPr>
          <w:fldChar w:fldCharType="end"/>
        </w:r>
      </w:hyperlink>
    </w:p>
    <w:p w14:paraId="5870C070"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60" w:history="1">
        <w:r w:rsidR="00120493" w:rsidRPr="001018BE">
          <w:rPr>
            <w:rStyle w:val="Hyperlink"/>
            <w:noProof/>
          </w:rPr>
          <w:t>Figure 19. Tagging Ontology 1.0</w:t>
        </w:r>
        <w:r w:rsidR="00120493">
          <w:rPr>
            <w:noProof/>
            <w:webHidden/>
          </w:rPr>
          <w:tab/>
        </w:r>
        <w:r w:rsidR="00780B70">
          <w:rPr>
            <w:noProof/>
            <w:webHidden/>
          </w:rPr>
          <w:fldChar w:fldCharType="begin"/>
        </w:r>
        <w:r w:rsidR="00120493">
          <w:rPr>
            <w:noProof/>
            <w:webHidden/>
          </w:rPr>
          <w:instrText xml:space="preserve"> PAGEREF _Toc403118860 \h </w:instrText>
        </w:r>
        <w:r w:rsidR="00780B70">
          <w:rPr>
            <w:noProof/>
            <w:webHidden/>
          </w:rPr>
        </w:r>
        <w:r w:rsidR="00780B70">
          <w:rPr>
            <w:noProof/>
            <w:webHidden/>
          </w:rPr>
          <w:fldChar w:fldCharType="separate"/>
        </w:r>
        <w:r w:rsidR="00BA6586">
          <w:rPr>
            <w:noProof/>
            <w:webHidden/>
          </w:rPr>
          <w:t>52</w:t>
        </w:r>
        <w:r w:rsidR="00780B70">
          <w:rPr>
            <w:noProof/>
            <w:webHidden/>
          </w:rPr>
          <w:fldChar w:fldCharType="end"/>
        </w:r>
      </w:hyperlink>
    </w:p>
    <w:p w14:paraId="78936E4A" w14:textId="77777777" w:rsidR="00120493"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403118861" w:history="1">
        <w:r w:rsidR="00120493" w:rsidRPr="001018BE">
          <w:rPr>
            <w:rStyle w:val="Hyperlink"/>
            <w:noProof/>
          </w:rPr>
          <w:t>Figure 20. Overview of Ontologies 0.2</w:t>
        </w:r>
        <w:r w:rsidR="00120493">
          <w:rPr>
            <w:noProof/>
            <w:webHidden/>
          </w:rPr>
          <w:tab/>
        </w:r>
        <w:r w:rsidR="00780B70">
          <w:rPr>
            <w:noProof/>
            <w:webHidden/>
          </w:rPr>
          <w:fldChar w:fldCharType="begin"/>
        </w:r>
        <w:r w:rsidR="00120493">
          <w:rPr>
            <w:noProof/>
            <w:webHidden/>
          </w:rPr>
          <w:instrText xml:space="preserve"> PAGEREF _Toc403118861 \h </w:instrText>
        </w:r>
        <w:r w:rsidR="00780B70">
          <w:rPr>
            <w:noProof/>
            <w:webHidden/>
          </w:rPr>
        </w:r>
        <w:r w:rsidR="00780B70">
          <w:rPr>
            <w:noProof/>
            <w:webHidden/>
          </w:rPr>
          <w:fldChar w:fldCharType="separate"/>
        </w:r>
        <w:r w:rsidR="00BA6586">
          <w:rPr>
            <w:noProof/>
            <w:webHidden/>
          </w:rPr>
          <w:t>53</w:t>
        </w:r>
        <w:r w:rsidR="00780B70">
          <w:rPr>
            <w:noProof/>
            <w:webHidden/>
          </w:rPr>
          <w:fldChar w:fldCharType="end"/>
        </w:r>
      </w:hyperlink>
    </w:p>
    <w:p w14:paraId="4AFAF269" w14:textId="77777777" w:rsidR="00071B35" w:rsidRDefault="00780B70">
      <w:pPr>
        <w:pStyle w:val="TOC1"/>
        <w:tabs>
          <w:tab w:val="right" w:leader="dot" w:pos="9638"/>
        </w:tabs>
      </w:pPr>
      <w:r>
        <w:fldChar w:fldCharType="end"/>
      </w:r>
    </w:p>
    <w:p w14:paraId="183284C8" w14:textId="77777777" w:rsidR="00071B35" w:rsidRDefault="00071B35">
      <w:pPr>
        <w:pStyle w:val="EUNormal"/>
        <w:tabs>
          <w:tab w:val="right" w:leader="dot" w:pos="9638"/>
        </w:tabs>
      </w:pPr>
    </w:p>
    <w:p w14:paraId="651CAFF1" w14:textId="77777777" w:rsidR="00071B35" w:rsidRDefault="00071B35">
      <w:pPr>
        <w:pStyle w:val="EUHeading"/>
      </w:pPr>
      <w:bookmarkStart w:id="2" w:name="__RefHeading___Toc3661677751"/>
      <w:r>
        <w:lastRenderedPageBreak/>
        <w:t xml:space="preserve">List of </w:t>
      </w:r>
      <w:bookmarkEnd w:id="2"/>
      <w:r w:rsidR="00AE77F4">
        <w:t>T</w:t>
      </w:r>
      <w:r>
        <w:t>ables</w:t>
      </w:r>
    </w:p>
    <w:p w14:paraId="18968EBD" w14:textId="77777777" w:rsidR="00817AA5" w:rsidRDefault="00780B70">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92067095" w:history="1">
        <w:r w:rsidR="00817AA5" w:rsidRPr="00714635">
          <w:rPr>
            <w:rStyle w:val="Hyperlink"/>
            <w:noProof/>
          </w:rPr>
          <w:t>Table 1: Abbreviations used in this document</w:t>
        </w:r>
        <w:r w:rsidR="00817AA5">
          <w:rPr>
            <w:noProof/>
            <w:webHidden/>
          </w:rPr>
          <w:tab/>
        </w:r>
        <w:r>
          <w:rPr>
            <w:noProof/>
            <w:webHidden/>
          </w:rPr>
          <w:fldChar w:fldCharType="begin"/>
        </w:r>
        <w:r w:rsidR="00817AA5">
          <w:rPr>
            <w:noProof/>
            <w:webHidden/>
          </w:rPr>
          <w:instrText xml:space="preserve"> PAGEREF _Toc392067095 \h </w:instrText>
        </w:r>
        <w:r>
          <w:rPr>
            <w:noProof/>
            <w:webHidden/>
          </w:rPr>
        </w:r>
        <w:r>
          <w:rPr>
            <w:noProof/>
            <w:webHidden/>
          </w:rPr>
          <w:fldChar w:fldCharType="separate"/>
        </w:r>
        <w:r w:rsidR="00BA6586">
          <w:rPr>
            <w:noProof/>
            <w:webHidden/>
          </w:rPr>
          <w:t>8</w:t>
        </w:r>
        <w:r>
          <w:rPr>
            <w:noProof/>
            <w:webHidden/>
          </w:rPr>
          <w:fldChar w:fldCharType="end"/>
        </w:r>
      </w:hyperlink>
    </w:p>
    <w:p w14:paraId="62EEA87F" w14:textId="77777777" w:rsidR="00817AA5"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392067096" w:history="1">
        <w:r w:rsidR="00817AA5" w:rsidRPr="00714635">
          <w:rPr>
            <w:rStyle w:val="Hyperlink"/>
            <w:noProof/>
          </w:rPr>
          <w:t>Table 2: Required behaviours/functionalities required from a RDF database</w:t>
        </w:r>
        <w:r w:rsidR="00817AA5">
          <w:rPr>
            <w:noProof/>
            <w:webHidden/>
          </w:rPr>
          <w:tab/>
        </w:r>
        <w:r w:rsidR="00780B70">
          <w:rPr>
            <w:noProof/>
            <w:webHidden/>
          </w:rPr>
          <w:fldChar w:fldCharType="begin"/>
        </w:r>
        <w:r w:rsidR="00817AA5">
          <w:rPr>
            <w:noProof/>
            <w:webHidden/>
          </w:rPr>
          <w:instrText xml:space="preserve"> PAGEREF _Toc392067096 \h </w:instrText>
        </w:r>
        <w:r w:rsidR="00780B70">
          <w:rPr>
            <w:noProof/>
            <w:webHidden/>
          </w:rPr>
        </w:r>
        <w:r w:rsidR="00780B70">
          <w:rPr>
            <w:noProof/>
            <w:webHidden/>
          </w:rPr>
          <w:fldChar w:fldCharType="separate"/>
        </w:r>
        <w:r w:rsidR="00BA6586">
          <w:rPr>
            <w:noProof/>
            <w:webHidden/>
          </w:rPr>
          <w:t>15</w:t>
        </w:r>
        <w:r w:rsidR="00780B70">
          <w:rPr>
            <w:noProof/>
            <w:webHidden/>
          </w:rPr>
          <w:fldChar w:fldCharType="end"/>
        </w:r>
      </w:hyperlink>
    </w:p>
    <w:p w14:paraId="78C3070B" w14:textId="77777777" w:rsidR="00817AA5"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392067097" w:history="1">
        <w:r w:rsidR="00817AA5" w:rsidRPr="00714635">
          <w:rPr>
            <w:rStyle w:val="Hyperlink"/>
            <w:noProof/>
          </w:rPr>
          <w:t>Table 3. Reference Datasets</w:t>
        </w:r>
        <w:r w:rsidR="00817AA5">
          <w:rPr>
            <w:noProof/>
            <w:webHidden/>
          </w:rPr>
          <w:tab/>
        </w:r>
        <w:r w:rsidR="00780B70">
          <w:rPr>
            <w:noProof/>
            <w:webHidden/>
          </w:rPr>
          <w:fldChar w:fldCharType="begin"/>
        </w:r>
        <w:r w:rsidR="00817AA5">
          <w:rPr>
            <w:noProof/>
            <w:webHidden/>
          </w:rPr>
          <w:instrText xml:space="preserve"> PAGEREF _Toc392067097 \h </w:instrText>
        </w:r>
        <w:r w:rsidR="00780B70">
          <w:rPr>
            <w:noProof/>
            <w:webHidden/>
          </w:rPr>
        </w:r>
        <w:r w:rsidR="00780B70">
          <w:rPr>
            <w:noProof/>
            <w:webHidden/>
          </w:rPr>
          <w:fldChar w:fldCharType="separate"/>
        </w:r>
        <w:r w:rsidR="00BA6586">
          <w:rPr>
            <w:noProof/>
            <w:webHidden/>
          </w:rPr>
          <w:t>16</w:t>
        </w:r>
        <w:r w:rsidR="00780B70">
          <w:rPr>
            <w:noProof/>
            <w:webHidden/>
          </w:rPr>
          <w:fldChar w:fldCharType="end"/>
        </w:r>
      </w:hyperlink>
    </w:p>
    <w:p w14:paraId="6CF23B50" w14:textId="77777777" w:rsidR="00817AA5"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392067098" w:history="1">
        <w:r w:rsidR="00817AA5" w:rsidRPr="00714635">
          <w:rPr>
            <w:rStyle w:val="Hyperlink"/>
            <w:noProof/>
          </w:rPr>
          <w:t>Table 4: Distribution of ‘about’ and ‘mentions’ tags in creative works, analysed in ‘live’ data provided by the BBC</w:t>
        </w:r>
        <w:r w:rsidR="00817AA5">
          <w:rPr>
            <w:noProof/>
            <w:webHidden/>
          </w:rPr>
          <w:tab/>
        </w:r>
        <w:r w:rsidR="00780B70">
          <w:rPr>
            <w:noProof/>
            <w:webHidden/>
          </w:rPr>
          <w:fldChar w:fldCharType="begin"/>
        </w:r>
        <w:r w:rsidR="00817AA5">
          <w:rPr>
            <w:noProof/>
            <w:webHidden/>
          </w:rPr>
          <w:instrText xml:space="preserve"> PAGEREF _Toc392067098 \h </w:instrText>
        </w:r>
        <w:r w:rsidR="00780B70">
          <w:rPr>
            <w:noProof/>
            <w:webHidden/>
          </w:rPr>
        </w:r>
        <w:r w:rsidR="00780B70">
          <w:rPr>
            <w:noProof/>
            <w:webHidden/>
          </w:rPr>
          <w:fldChar w:fldCharType="separate"/>
        </w:r>
        <w:r w:rsidR="00BA6586">
          <w:rPr>
            <w:noProof/>
            <w:webHidden/>
          </w:rPr>
          <w:t>18</w:t>
        </w:r>
        <w:r w:rsidR="00780B70">
          <w:rPr>
            <w:noProof/>
            <w:webHidden/>
          </w:rPr>
          <w:fldChar w:fldCharType="end"/>
        </w:r>
      </w:hyperlink>
    </w:p>
    <w:p w14:paraId="23DA51E4" w14:textId="77777777" w:rsidR="00817AA5"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392067099" w:history="1">
        <w:r w:rsidR="00817AA5" w:rsidRPr="00714635">
          <w:rPr>
            <w:rStyle w:val="Hyperlink"/>
            <w:noProof/>
          </w:rPr>
          <w:t>Table 5. Creative Work Properties</w:t>
        </w:r>
        <w:r w:rsidR="00817AA5">
          <w:rPr>
            <w:noProof/>
            <w:webHidden/>
          </w:rPr>
          <w:tab/>
        </w:r>
        <w:r w:rsidR="00780B70">
          <w:rPr>
            <w:noProof/>
            <w:webHidden/>
          </w:rPr>
          <w:fldChar w:fldCharType="begin"/>
        </w:r>
        <w:r w:rsidR="00817AA5">
          <w:rPr>
            <w:noProof/>
            <w:webHidden/>
          </w:rPr>
          <w:instrText xml:space="preserve"> PAGEREF _Toc392067099 \h </w:instrText>
        </w:r>
        <w:r w:rsidR="00780B70">
          <w:rPr>
            <w:noProof/>
            <w:webHidden/>
          </w:rPr>
        </w:r>
        <w:r w:rsidR="00780B70">
          <w:rPr>
            <w:noProof/>
            <w:webHidden/>
          </w:rPr>
          <w:fldChar w:fldCharType="separate"/>
        </w:r>
        <w:r w:rsidR="00BA6586">
          <w:rPr>
            <w:noProof/>
            <w:webHidden/>
          </w:rPr>
          <w:t>19</w:t>
        </w:r>
        <w:r w:rsidR="00780B70">
          <w:rPr>
            <w:noProof/>
            <w:webHidden/>
          </w:rPr>
          <w:fldChar w:fldCharType="end"/>
        </w:r>
      </w:hyperlink>
    </w:p>
    <w:p w14:paraId="09846BFA" w14:textId="77777777" w:rsidR="00817AA5"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392067100" w:history="1">
        <w:r w:rsidR="00817AA5" w:rsidRPr="00714635">
          <w:rPr>
            <w:rStyle w:val="Hyperlink"/>
            <w:noProof/>
          </w:rPr>
          <w:t>Table 6. Creative Work types and specific properties</w:t>
        </w:r>
        <w:r w:rsidR="00817AA5">
          <w:rPr>
            <w:noProof/>
            <w:webHidden/>
          </w:rPr>
          <w:tab/>
        </w:r>
        <w:r w:rsidR="00780B70">
          <w:rPr>
            <w:noProof/>
            <w:webHidden/>
          </w:rPr>
          <w:fldChar w:fldCharType="begin"/>
        </w:r>
        <w:r w:rsidR="00817AA5">
          <w:rPr>
            <w:noProof/>
            <w:webHidden/>
          </w:rPr>
          <w:instrText xml:space="preserve"> PAGEREF _Toc392067100 \h </w:instrText>
        </w:r>
        <w:r w:rsidR="00780B70">
          <w:rPr>
            <w:noProof/>
            <w:webHidden/>
          </w:rPr>
        </w:r>
        <w:r w:rsidR="00780B70">
          <w:rPr>
            <w:noProof/>
            <w:webHidden/>
          </w:rPr>
          <w:fldChar w:fldCharType="separate"/>
        </w:r>
        <w:r w:rsidR="00BA6586">
          <w:rPr>
            <w:noProof/>
            <w:webHidden/>
          </w:rPr>
          <w:t>20</w:t>
        </w:r>
        <w:r w:rsidR="00780B70">
          <w:rPr>
            <w:noProof/>
            <w:webHidden/>
          </w:rPr>
          <w:fldChar w:fldCharType="end"/>
        </w:r>
      </w:hyperlink>
    </w:p>
    <w:p w14:paraId="382F089F" w14:textId="77777777" w:rsidR="00817AA5"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392067101" w:history="1">
        <w:r w:rsidR="00817AA5" w:rsidRPr="00714635">
          <w:rPr>
            <w:rStyle w:val="Hyperlink"/>
            <w:noProof/>
          </w:rPr>
          <w:t>Table 7. Characteristics of generated data at different scales</w:t>
        </w:r>
        <w:r w:rsidR="00817AA5">
          <w:rPr>
            <w:noProof/>
            <w:webHidden/>
          </w:rPr>
          <w:tab/>
        </w:r>
        <w:r w:rsidR="00780B70">
          <w:rPr>
            <w:noProof/>
            <w:webHidden/>
          </w:rPr>
          <w:fldChar w:fldCharType="begin"/>
        </w:r>
        <w:r w:rsidR="00817AA5">
          <w:rPr>
            <w:noProof/>
            <w:webHidden/>
          </w:rPr>
          <w:instrText xml:space="preserve"> PAGEREF _Toc392067101 \h </w:instrText>
        </w:r>
        <w:r w:rsidR="00780B70">
          <w:rPr>
            <w:noProof/>
            <w:webHidden/>
          </w:rPr>
        </w:r>
        <w:r w:rsidR="00780B70">
          <w:rPr>
            <w:noProof/>
            <w:webHidden/>
          </w:rPr>
          <w:fldChar w:fldCharType="separate"/>
        </w:r>
        <w:r w:rsidR="00BA6586">
          <w:rPr>
            <w:noProof/>
            <w:webHidden/>
          </w:rPr>
          <w:t>21</w:t>
        </w:r>
        <w:r w:rsidR="00780B70">
          <w:rPr>
            <w:noProof/>
            <w:webHidden/>
          </w:rPr>
          <w:fldChar w:fldCharType="end"/>
        </w:r>
      </w:hyperlink>
    </w:p>
    <w:p w14:paraId="7F6A9B71" w14:textId="77777777" w:rsidR="00817AA5"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392067102" w:history="1">
        <w:r w:rsidR="00817AA5" w:rsidRPr="00714635">
          <w:rPr>
            <w:rStyle w:val="Hyperlink"/>
            <w:noProof/>
          </w:rPr>
          <w:t>Table 8. Aggregation query types</w:t>
        </w:r>
        <w:r w:rsidR="00817AA5">
          <w:rPr>
            <w:noProof/>
            <w:webHidden/>
          </w:rPr>
          <w:tab/>
        </w:r>
        <w:r w:rsidR="00780B70">
          <w:rPr>
            <w:noProof/>
            <w:webHidden/>
          </w:rPr>
          <w:fldChar w:fldCharType="begin"/>
        </w:r>
        <w:r w:rsidR="00817AA5">
          <w:rPr>
            <w:noProof/>
            <w:webHidden/>
          </w:rPr>
          <w:instrText xml:space="preserve"> PAGEREF _Toc392067102 \h </w:instrText>
        </w:r>
        <w:r w:rsidR="00780B70">
          <w:rPr>
            <w:noProof/>
            <w:webHidden/>
          </w:rPr>
        </w:r>
        <w:r w:rsidR="00780B70">
          <w:rPr>
            <w:noProof/>
            <w:webHidden/>
          </w:rPr>
          <w:fldChar w:fldCharType="separate"/>
        </w:r>
        <w:r w:rsidR="00BA6586">
          <w:rPr>
            <w:noProof/>
            <w:webHidden/>
          </w:rPr>
          <w:t>22</w:t>
        </w:r>
        <w:r w:rsidR="00780B70">
          <w:rPr>
            <w:noProof/>
            <w:webHidden/>
          </w:rPr>
          <w:fldChar w:fldCharType="end"/>
        </w:r>
      </w:hyperlink>
    </w:p>
    <w:p w14:paraId="37DA3C88" w14:textId="77777777" w:rsidR="00817AA5"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392067103" w:history="1">
        <w:r w:rsidR="00817AA5" w:rsidRPr="00714635">
          <w:rPr>
            <w:rStyle w:val="Hyperlink"/>
            <w:noProof/>
          </w:rPr>
          <w:t>Table 9. Benchmark Configuration Properties</w:t>
        </w:r>
        <w:r w:rsidR="00817AA5">
          <w:rPr>
            <w:noProof/>
            <w:webHidden/>
          </w:rPr>
          <w:tab/>
        </w:r>
        <w:r w:rsidR="00780B70">
          <w:rPr>
            <w:noProof/>
            <w:webHidden/>
          </w:rPr>
          <w:fldChar w:fldCharType="begin"/>
        </w:r>
        <w:r w:rsidR="00817AA5">
          <w:rPr>
            <w:noProof/>
            <w:webHidden/>
          </w:rPr>
          <w:instrText xml:space="preserve"> PAGEREF _Toc392067103 \h </w:instrText>
        </w:r>
        <w:r w:rsidR="00780B70">
          <w:rPr>
            <w:noProof/>
            <w:webHidden/>
          </w:rPr>
        </w:r>
        <w:r w:rsidR="00780B70">
          <w:rPr>
            <w:noProof/>
            <w:webHidden/>
          </w:rPr>
          <w:fldChar w:fldCharType="separate"/>
        </w:r>
        <w:r w:rsidR="00BA6586">
          <w:rPr>
            <w:noProof/>
            <w:webHidden/>
          </w:rPr>
          <w:t>36</w:t>
        </w:r>
        <w:r w:rsidR="00780B70">
          <w:rPr>
            <w:noProof/>
            <w:webHidden/>
          </w:rPr>
          <w:fldChar w:fldCharType="end"/>
        </w:r>
      </w:hyperlink>
    </w:p>
    <w:p w14:paraId="4A50F842" w14:textId="77777777" w:rsidR="00817AA5" w:rsidRDefault="00A7185F">
      <w:pPr>
        <w:pStyle w:val="TableofFigures"/>
        <w:tabs>
          <w:tab w:val="right" w:leader="dot" w:pos="9620"/>
        </w:tabs>
        <w:rPr>
          <w:rFonts w:asciiTheme="minorHAnsi" w:eastAsiaTheme="minorEastAsia" w:hAnsiTheme="minorHAnsi" w:cstheme="minorBidi"/>
          <w:noProof/>
          <w:szCs w:val="22"/>
          <w:lang w:val="en-US" w:eastAsia="en-US"/>
        </w:rPr>
      </w:pPr>
      <w:hyperlink w:anchor="_Toc392067104" w:history="1">
        <w:r w:rsidR="00817AA5" w:rsidRPr="00714635">
          <w:rPr>
            <w:rStyle w:val="Hyperlink"/>
            <w:noProof/>
          </w:rPr>
          <w:t>Table 10. Benchmark Definitions Properties</w:t>
        </w:r>
        <w:r w:rsidR="00817AA5">
          <w:rPr>
            <w:noProof/>
            <w:webHidden/>
          </w:rPr>
          <w:tab/>
        </w:r>
        <w:r w:rsidR="00780B70">
          <w:rPr>
            <w:noProof/>
            <w:webHidden/>
          </w:rPr>
          <w:fldChar w:fldCharType="begin"/>
        </w:r>
        <w:r w:rsidR="00817AA5">
          <w:rPr>
            <w:noProof/>
            <w:webHidden/>
          </w:rPr>
          <w:instrText xml:space="preserve"> PAGEREF _Toc392067104 \h </w:instrText>
        </w:r>
        <w:r w:rsidR="00780B70">
          <w:rPr>
            <w:noProof/>
            <w:webHidden/>
          </w:rPr>
        </w:r>
        <w:r w:rsidR="00780B70">
          <w:rPr>
            <w:noProof/>
            <w:webHidden/>
          </w:rPr>
          <w:fldChar w:fldCharType="separate"/>
        </w:r>
        <w:r w:rsidR="00BA6586">
          <w:rPr>
            <w:noProof/>
            <w:webHidden/>
          </w:rPr>
          <w:t>39</w:t>
        </w:r>
        <w:r w:rsidR="00780B70">
          <w:rPr>
            <w:noProof/>
            <w:webHidden/>
          </w:rPr>
          <w:fldChar w:fldCharType="end"/>
        </w:r>
      </w:hyperlink>
    </w:p>
    <w:p w14:paraId="1F50E76D" w14:textId="77777777" w:rsidR="00071B35" w:rsidRDefault="00780B70">
      <w:pPr>
        <w:pStyle w:val="EUNormal"/>
      </w:pPr>
      <w:r>
        <w:fldChar w:fldCharType="end"/>
      </w:r>
    </w:p>
    <w:p w14:paraId="7DCB0634" w14:textId="77777777" w:rsidR="000F3898" w:rsidRDefault="000F3898">
      <w:pPr>
        <w:pStyle w:val="EUNormal"/>
      </w:pPr>
    </w:p>
    <w:p w14:paraId="70B9EF46" w14:textId="77777777" w:rsidR="000F3898" w:rsidRDefault="003232E0" w:rsidP="000F3898">
      <w:pPr>
        <w:pStyle w:val="EUHeading"/>
      </w:pPr>
      <w:r>
        <w:lastRenderedPageBreak/>
        <w:t>Ab</w:t>
      </w:r>
      <w:r w:rsidR="000F3898">
        <w:t>breviations</w:t>
      </w:r>
    </w:p>
    <w:p w14:paraId="281D5056" w14:textId="77777777" w:rsidR="00931092" w:rsidRDefault="00931092" w:rsidP="00F7217F">
      <w:pPr>
        <w:pStyle w:val="EUNormal"/>
        <w:rPr>
          <w:b/>
        </w:rPr>
      </w:pPr>
    </w:p>
    <w:p w14:paraId="079FA91F" w14:textId="77777777" w:rsidR="00931092" w:rsidRDefault="00931092" w:rsidP="00931092">
      <w:pPr>
        <w:pStyle w:val="Caption"/>
        <w:jc w:val="center"/>
      </w:pPr>
      <w:bookmarkStart w:id="3" w:name="_Toc392067095"/>
      <w:r>
        <w:t xml:space="preserve">Table </w:t>
      </w:r>
      <w:r w:rsidR="000D39EF">
        <w:fldChar w:fldCharType="begin"/>
      </w:r>
      <w:r w:rsidR="000D39EF">
        <w:instrText xml:space="preserve"> SEQ Table \* ARABIC </w:instrText>
      </w:r>
      <w:r w:rsidR="000D39EF">
        <w:fldChar w:fldCharType="separate"/>
      </w:r>
      <w:r w:rsidR="00BA6586">
        <w:rPr>
          <w:noProof/>
        </w:rPr>
        <w:t>1</w:t>
      </w:r>
      <w:r w:rsidR="000D39EF">
        <w:rPr>
          <w:noProof/>
        </w:rPr>
        <w:fldChar w:fldCharType="end"/>
      </w:r>
      <w:r>
        <w:t xml:space="preserve">: </w:t>
      </w:r>
      <w:r w:rsidRPr="001F6294">
        <w:t>Abbreviations used in this document</w:t>
      </w:r>
      <w:bookmarkEnd w:id="3"/>
    </w:p>
    <w:p w14:paraId="1327AE61" w14:textId="77777777"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firstRow="0" w:lastRow="0" w:firstColumn="0" w:lastColumn="0" w:noHBand="0" w:noVBand="0"/>
      </w:tblPr>
      <w:tblGrid>
        <w:gridCol w:w="1620"/>
        <w:gridCol w:w="8112"/>
      </w:tblGrid>
      <w:tr w:rsidR="00F7217F" w14:paraId="5CDA5EB9" w14:textId="77777777" w:rsidTr="00F7217F">
        <w:tc>
          <w:tcPr>
            <w:tcW w:w="1620" w:type="dxa"/>
            <w:tcBorders>
              <w:top w:val="single" w:sz="1" w:space="0" w:color="000000"/>
              <w:left w:val="single" w:sz="1" w:space="0" w:color="000000"/>
              <w:bottom w:val="single" w:sz="1" w:space="0" w:color="000000"/>
            </w:tcBorders>
            <w:shd w:val="clear" w:color="auto" w:fill="auto"/>
          </w:tcPr>
          <w:p w14:paraId="745987D7" w14:textId="77777777"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29BD43AF" w14:textId="77777777" w:rsidR="00F7217F" w:rsidRDefault="00F7217F" w:rsidP="00E6113E">
            <w:pPr>
              <w:jc w:val="both"/>
            </w:pPr>
            <w:r>
              <w:rPr>
                <w:b/>
                <w:color w:val="000000"/>
                <w:sz w:val="23"/>
              </w:rPr>
              <w:t>Meaning</w:t>
            </w:r>
          </w:p>
        </w:tc>
      </w:tr>
      <w:tr w:rsidR="00A576F2" w14:paraId="74714009" w14:textId="77777777" w:rsidTr="00F7217F">
        <w:tc>
          <w:tcPr>
            <w:tcW w:w="1620" w:type="dxa"/>
            <w:tcBorders>
              <w:top w:val="single" w:sz="1" w:space="0" w:color="000000"/>
              <w:left w:val="single" w:sz="1" w:space="0" w:color="000000"/>
              <w:bottom w:val="single" w:sz="1" w:space="0" w:color="000000"/>
            </w:tcBorders>
            <w:shd w:val="clear" w:color="auto" w:fill="auto"/>
          </w:tcPr>
          <w:p w14:paraId="4070CA5B" w14:textId="77777777" w:rsidR="00A576F2" w:rsidRPr="0026035F" w:rsidRDefault="00A576F2"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420FD528" w14:textId="77777777" w:rsidR="00A576F2" w:rsidRPr="0026035F" w:rsidRDefault="00A576F2" w:rsidP="00D16201">
            <w:pPr>
              <w:rPr>
                <w:b/>
                <w:color w:val="000000"/>
                <w:szCs w:val="22"/>
              </w:rPr>
            </w:pPr>
            <w:r w:rsidRPr="0026035F">
              <w:rPr>
                <w:szCs w:val="22"/>
              </w:rPr>
              <w:t>Dynamic Semantic Publishing</w:t>
            </w:r>
          </w:p>
        </w:tc>
      </w:tr>
      <w:tr w:rsidR="00A576F2" w14:paraId="740D545F" w14:textId="77777777" w:rsidTr="00F7217F">
        <w:tc>
          <w:tcPr>
            <w:tcW w:w="1620" w:type="dxa"/>
            <w:tcBorders>
              <w:top w:val="single" w:sz="1" w:space="0" w:color="000000"/>
              <w:left w:val="single" w:sz="1" w:space="0" w:color="000000"/>
              <w:bottom w:val="single" w:sz="1" w:space="0" w:color="000000"/>
            </w:tcBorders>
            <w:shd w:val="clear" w:color="auto" w:fill="auto"/>
          </w:tcPr>
          <w:p w14:paraId="37B297AD" w14:textId="77777777" w:rsidR="00A576F2" w:rsidRPr="0026035F" w:rsidRDefault="00A576F2"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59718BCE" w14:textId="77777777" w:rsidR="00A576F2" w:rsidRPr="0026035F" w:rsidRDefault="00A576F2" w:rsidP="00D16201">
            <w:pPr>
              <w:rPr>
                <w:color w:val="000000"/>
                <w:szCs w:val="22"/>
              </w:rPr>
            </w:pPr>
            <w:r w:rsidRPr="0026035F">
              <w:rPr>
                <w:color w:val="000000"/>
                <w:szCs w:val="22"/>
              </w:rPr>
              <w:t>Globally Unique Identifier</w:t>
            </w:r>
          </w:p>
        </w:tc>
      </w:tr>
      <w:tr w:rsidR="00A576F2" w14:paraId="5CB45782" w14:textId="77777777" w:rsidTr="00F7217F">
        <w:tc>
          <w:tcPr>
            <w:tcW w:w="1620" w:type="dxa"/>
            <w:tcBorders>
              <w:top w:val="single" w:sz="1" w:space="0" w:color="000000"/>
              <w:left w:val="single" w:sz="1" w:space="0" w:color="000000"/>
              <w:bottom w:val="single" w:sz="1" w:space="0" w:color="000000"/>
            </w:tcBorders>
            <w:shd w:val="clear" w:color="auto" w:fill="auto"/>
          </w:tcPr>
          <w:p w14:paraId="3E6AA7FD" w14:textId="77777777" w:rsidR="00A576F2" w:rsidRPr="0026035F" w:rsidRDefault="00A576F2"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1CBB68E8" w14:textId="77777777" w:rsidR="00A576F2" w:rsidRPr="0026035F" w:rsidRDefault="00A576F2" w:rsidP="00900E2F">
            <w:pPr>
              <w:rPr>
                <w:color w:val="000000"/>
                <w:szCs w:val="22"/>
              </w:rPr>
            </w:pPr>
            <w:r>
              <w:rPr>
                <w:color w:val="000000"/>
                <w:szCs w:val="22"/>
              </w:rPr>
              <w:t>A superset of RDF, provides textual syntax alternative to RDF/XML (N3) W3C (28 March 2011)</w:t>
            </w:r>
          </w:p>
        </w:tc>
      </w:tr>
      <w:tr w:rsidR="00A576F2" w14:paraId="138E1A0E" w14:textId="77777777" w:rsidTr="00F7217F">
        <w:tc>
          <w:tcPr>
            <w:tcW w:w="1620" w:type="dxa"/>
            <w:tcBorders>
              <w:top w:val="single" w:sz="1" w:space="0" w:color="000000"/>
              <w:left w:val="single" w:sz="1" w:space="0" w:color="000000"/>
              <w:bottom w:val="single" w:sz="1" w:space="0" w:color="000000"/>
            </w:tcBorders>
            <w:shd w:val="clear" w:color="auto" w:fill="auto"/>
          </w:tcPr>
          <w:p w14:paraId="0D8DFE28" w14:textId="77777777" w:rsidR="00A576F2" w:rsidRPr="0026035F" w:rsidRDefault="00A576F2"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1B5BF589" w14:textId="77777777" w:rsidR="00A576F2" w:rsidRDefault="00A576F2" w:rsidP="00900E2F">
            <w:pPr>
              <w:rPr>
                <w:color w:val="000000"/>
                <w:szCs w:val="22"/>
              </w:rPr>
            </w:pPr>
            <w:r>
              <w:rPr>
                <w:color w:val="000000"/>
                <w:szCs w:val="22"/>
              </w:rPr>
              <w:t xml:space="preserve">Line-based, plain text format for encoding RDF dataset (N-QUADS) W3C </w:t>
            </w:r>
          </w:p>
          <w:p w14:paraId="31E75AAB" w14:textId="77777777" w:rsidR="00A576F2" w:rsidRPr="0026035F" w:rsidRDefault="00A576F2" w:rsidP="00900E2F">
            <w:pPr>
              <w:rPr>
                <w:color w:val="000000"/>
                <w:szCs w:val="22"/>
              </w:rPr>
            </w:pPr>
            <w:r>
              <w:rPr>
                <w:color w:val="000000"/>
                <w:szCs w:val="22"/>
              </w:rPr>
              <w:t>(25 February 2014)</w:t>
            </w:r>
          </w:p>
        </w:tc>
      </w:tr>
      <w:tr w:rsidR="00A576F2" w14:paraId="79CF66F1" w14:textId="77777777" w:rsidTr="00F7217F">
        <w:tc>
          <w:tcPr>
            <w:tcW w:w="1620" w:type="dxa"/>
            <w:tcBorders>
              <w:top w:val="single" w:sz="1" w:space="0" w:color="000000"/>
              <w:left w:val="single" w:sz="1" w:space="0" w:color="000000"/>
              <w:bottom w:val="single" w:sz="1" w:space="0" w:color="000000"/>
            </w:tcBorders>
            <w:shd w:val="clear" w:color="auto" w:fill="auto"/>
          </w:tcPr>
          <w:p w14:paraId="4D8A4CF3" w14:textId="77777777" w:rsidR="00A576F2" w:rsidRPr="0026035F" w:rsidRDefault="00A576F2"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4DB6D327" w14:textId="77777777" w:rsidR="00A576F2" w:rsidRPr="0026035F" w:rsidRDefault="00A576F2" w:rsidP="00900E2F">
            <w:pPr>
              <w:rPr>
                <w:color w:val="000000"/>
                <w:szCs w:val="22"/>
              </w:rPr>
            </w:pPr>
            <w:r>
              <w:rPr>
                <w:color w:val="000000"/>
                <w:szCs w:val="22"/>
              </w:rPr>
              <w:t>Line-based, plain text format for encoding RDF dataset</w:t>
            </w:r>
          </w:p>
        </w:tc>
      </w:tr>
      <w:tr w:rsidR="00A576F2" w14:paraId="0EDBCE5B" w14:textId="77777777" w:rsidTr="00F7217F">
        <w:tc>
          <w:tcPr>
            <w:tcW w:w="1620" w:type="dxa"/>
            <w:tcBorders>
              <w:top w:val="single" w:sz="1" w:space="0" w:color="000000"/>
              <w:left w:val="single" w:sz="1" w:space="0" w:color="000000"/>
              <w:bottom w:val="single" w:sz="1" w:space="0" w:color="000000"/>
            </w:tcBorders>
            <w:shd w:val="clear" w:color="auto" w:fill="auto"/>
          </w:tcPr>
          <w:p w14:paraId="24AD1B59" w14:textId="77777777" w:rsidR="00A576F2" w:rsidRPr="0026035F" w:rsidRDefault="00A576F2"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1FFED91C" w14:textId="77777777" w:rsidR="00A576F2" w:rsidRPr="0026035F" w:rsidRDefault="00A576F2" w:rsidP="00D16201">
            <w:pPr>
              <w:rPr>
                <w:szCs w:val="22"/>
              </w:rPr>
            </w:pPr>
            <w:r w:rsidRPr="0026035F">
              <w:rPr>
                <w:color w:val="000000"/>
                <w:szCs w:val="22"/>
              </w:rPr>
              <w:t>Resource Description Format (RDF) W3C (10 February 2004)</w:t>
            </w:r>
          </w:p>
        </w:tc>
      </w:tr>
      <w:tr w:rsidR="00A576F2" w14:paraId="4C81F62B" w14:textId="77777777" w:rsidTr="00F7217F">
        <w:tc>
          <w:tcPr>
            <w:tcW w:w="1620" w:type="dxa"/>
            <w:tcBorders>
              <w:top w:val="single" w:sz="1" w:space="0" w:color="000000"/>
              <w:left w:val="single" w:sz="1" w:space="0" w:color="000000"/>
              <w:bottom w:val="single" w:sz="1" w:space="0" w:color="000000"/>
            </w:tcBorders>
            <w:shd w:val="clear" w:color="auto" w:fill="auto"/>
          </w:tcPr>
          <w:p w14:paraId="218841F7" w14:textId="77777777" w:rsidR="00A576F2" w:rsidRPr="0026035F" w:rsidRDefault="00A576F2"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03577075" w14:textId="77777777" w:rsidR="00A576F2" w:rsidRPr="0026035F" w:rsidRDefault="00A576F2" w:rsidP="00900E2F">
            <w:pPr>
              <w:rPr>
                <w:color w:val="000000"/>
                <w:szCs w:val="22"/>
              </w:rPr>
            </w:pPr>
            <w:r w:rsidRPr="0026035F">
              <w:rPr>
                <w:color w:val="000000"/>
                <w:szCs w:val="22"/>
              </w:rPr>
              <w:t>Textual syntax for RDF (RDF/JSON) W3C (7 November 2013)</w:t>
            </w:r>
          </w:p>
        </w:tc>
      </w:tr>
      <w:tr w:rsidR="00A576F2" w14:paraId="597E8B14" w14:textId="77777777" w:rsidTr="00F7217F">
        <w:tc>
          <w:tcPr>
            <w:tcW w:w="1620" w:type="dxa"/>
            <w:tcBorders>
              <w:top w:val="single" w:sz="1" w:space="0" w:color="000000"/>
              <w:left w:val="single" w:sz="1" w:space="0" w:color="000000"/>
              <w:bottom w:val="single" w:sz="1" w:space="0" w:color="000000"/>
            </w:tcBorders>
            <w:shd w:val="clear" w:color="auto" w:fill="auto"/>
          </w:tcPr>
          <w:p w14:paraId="30CDBC45" w14:textId="77777777" w:rsidR="00A576F2" w:rsidRPr="0026035F" w:rsidRDefault="00A576F2"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5FBC6514" w14:textId="77777777" w:rsidR="00A576F2" w:rsidRPr="0026035F" w:rsidRDefault="00A576F2" w:rsidP="00900E2F">
            <w:pPr>
              <w:rPr>
                <w:color w:val="000000"/>
                <w:szCs w:val="22"/>
              </w:rPr>
            </w:pPr>
            <w:r w:rsidRPr="0026035F">
              <w:rPr>
                <w:color w:val="000000"/>
                <w:szCs w:val="22"/>
              </w:rPr>
              <w:t>XML Syntax for the RDF (RDF/XML) W3C (10 February 2004)</w:t>
            </w:r>
          </w:p>
        </w:tc>
      </w:tr>
      <w:tr w:rsidR="00A576F2" w14:paraId="34AC18C4" w14:textId="77777777" w:rsidTr="00F7217F">
        <w:tc>
          <w:tcPr>
            <w:tcW w:w="1620" w:type="dxa"/>
            <w:tcBorders>
              <w:top w:val="single" w:sz="1" w:space="0" w:color="000000"/>
              <w:left w:val="single" w:sz="1" w:space="0" w:color="000000"/>
              <w:bottom w:val="single" w:sz="1" w:space="0" w:color="000000"/>
            </w:tcBorders>
            <w:shd w:val="clear" w:color="auto" w:fill="auto"/>
          </w:tcPr>
          <w:p w14:paraId="66AA5DCC" w14:textId="77777777" w:rsidR="00A576F2" w:rsidRPr="0026035F" w:rsidRDefault="00A576F2"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30DD4BA7" w14:textId="77777777" w:rsidR="00A576F2" w:rsidRPr="0026035F" w:rsidRDefault="00A576F2" w:rsidP="00D16201">
            <w:pPr>
              <w:rPr>
                <w:b/>
                <w:color w:val="000000"/>
                <w:szCs w:val="22"/>
              </w:rPr>
            </w:pPr>
            <w:r w:rsidRPr="0026035F">
              <w:rPr>
                <w:szCs w:val="22"/>
              </w:rPr>
              <w:t>Semantic Publishing Benchmark</w:t>
            </w:r>
          </w:p>
        </w:tc>
      </w:tr>
      <w:tr w:rsidR="00A576F2" w14:paraId="3D7936E4" w14:textId="77777777" w:rsidTr="00F7217F">
        <w:tc>
          <w:tcPr>
            <w:tcW w:w="1620" w:type="dxa"/>
            <w:tcBorders>
              <w:top w:val="single" w:sz="1" w:space="0" w:color="000000"/>
              <w:left w:val="single" w:sz="1" w:space="0" w:color="000000"/>
              <w:bottom w:val="single" w:sz="1" w:space="0" w:color="000000"/>
            </w:tcBorders>
            <w:shd w:val="clear" w:color="auto" w:fill="auto"/>
          </w:tcPr>
          <w:p w14:paraId="493EDB8A" w14:textId="77777777" w:rsidR="00A576F2" w:rsidRPr="0026035F" w:rsidRDefault="00A576F2"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0B7909CA" w14:textId="77777777" w:rsidR="00A576F2" w:rsidRPr="0026035F" w:rsidRDefault="00A576F2" w:rsidP="0089451D">
            <w:pPr>
              <w:rPr>
                <w:b/>
                <w:color w:val="000000"/>
                <w:szCs w:val="22"/>
              </w:rPr>
            </w:pPr>
            <w:r w:rsidRPr="0026035F">
              <w:rPr>
                <w:color w:val="000000"/>
                <w:szCs w:val="22"/>
              </w:rPr>
              <w:t xml:space="preserve">Resource Description Format Dataset Language </w:t>
            </w:r>
            <w:r>
              <w:rPr>
                <w:color w:val="000000"/>
                <w:szCs w:val="22"/>
              </w:rPr>
              <w:t xml:space="preserve">(TRIG) </w:t>
            </w:r>
            <w:r w:rsidRPr="0026035F">
              <w:rPr>
                <w:color w:val="000000"/>
                <w:szCs w:val="22"/>
              </w:rPr>
              <w:t xml:space="preserve">W3C (RDF 1.1 TriG) </w:t>
            </w:r>
          </w:p>
        </w:tc>
      </w:tr>
      <w:tr w:rsidR="00A576F2" w14:paraId="5B7A2E0A" w14:textId="77777777" w:rsidTr="00F7217F">
        <w:tc>
          <w:tcPr>
            <w:tcW w:w="1620" w:type="dxa"/>
            <w:tcBorders>
              <w:top w:val="single" w:sz="1" w:space="0" w:color="000000"/>
              <w:left w:val="single" w:sz="1" w:space="0" w:color="000000"/>
              <w:bottom w:val="single" w:sz="1" w:space="0" w:color="000000"/>
            </w:tcBorders>
            <w:shd w:val="clear" w:color="auto" w:fill="auto"/>
          </w:tcPr>
          <w:p w14:paraId="6E3B9E9E" w14:textId="77777777" w:rsidR="00A576F2" w:rsidRPr="0026035F" w:rsidRDefault="00A576F2"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004112C8" w14:textId="77777777" w:rsidR="00A576F2" w:rsidRPr="0026035F" w:rsidRDefault="00A576F2" w:rsidP="00900E2F">
            <w:pPr>
              <w:rPr>
                <w:color w:val="000000"/>
                <w:szCs w:val="22"/>
              </w:rPr>
            </w:pPr>
            <w:r>
              <w:rPr>
                <w:color w:val="000000"/>
                <w:szCs w:val="22"/>
              </w:rPr>
              <w:t>RDF Triples in XML HPL-2004-56</w:t>
            </w:r>
          </w:p>
        </w:tc>
      </w:tr>
      <w:tr w:rsidR="00A576F2" w14:paraId="6DD6EB9B" w14:textId="77777777" w:rsidTr="00F7217F">
        <w:tc>
          <w:tcPr>
            <w:tcW w:w="1620" w:type="dxa"/>
            <w:tcBorders>
              <w:top w:val="single" w:sz="1" w:space="0" w:color="000000"/>
              <w:left w:val="single" w:sz="1" w:space="0" w:color="000000"/>
              <w:bottom w:val="single" w:sz="1" w:space="0" w:color="000000"/>
            </w:tcBorders>
            <w:shd w:val="clear" w:color="auto" w:fill="auto"/>
          </w:tcPr>
          <w:p w14:paraId="794515FD" w14:textId="77777777" w:rsidR="00A576F2" w:rsidRPr="0026035F" w:rsidRDefault="00A576F2"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6A6989C3" w14:textId="77777777" w:rsidR="00A576F2" w:rsidRPr="0026035F" w:rsidRDefault="00A576F2" w:rsidP="00900E2F">
            <w:pPr>
              <w:rPr>
                <w:color w:val="000000"/>
                <w:szCs w:val="22"/>
              </w:rPr>
            </w:pPr>
            <w:r>
              <w:rPr>
                <w:color w:val="000000"/>
                <w:szCs w:val="22"/>
              </w:rPr>
              <w:t>Terse RDF Triple Language (TURTLE) W3C (25 February 2014)</w:t>
            </w:r>
          </w:p>
        </w:tc>
      </w:tr>
      <w:tr w:rsidR="00A576F2" w14:paraId="2D94B7F0" w14:textId="77777777" w:rsidTr="00F7217F">
        <w:tc>
          <w:tcPr>
            <w:tcW w:w="1620" w:type="dxa"/>
            <w:tcBorders>
              <w:top w:val="single" w:sz="1" w:space="0" w:color="000000"/>
              <w:left w:val="single" w:sz="1" w:space="0" w:color="000000"/>
              <w:bottom w:val="single" w:sz="1" w:space="0" w:color="000000"/>
            </w:tcBorders>
            <w:shd w:val="clear" w:color="auto" w:fill="auto"/>
          </w:tcPr>
          <w:p w14:paraId="69199D7B" w14:textId="77777777" w:rsidR="00A576F2" w:rsidRPr="0026035F" w:rsidRDefault="00A576F2" w:rsidP="00900E2F">
            <w:pPr>
              <w:jc w:val="center"/>
              <w:rPr>
                <w:color w:val="000000"/>
                <w:szCs w:val="22"/>
              </w:rPr>
            </w:pPr>
            <w:bookmarkStart w:id="4" w:name="__RefHeading__104_986907325"/>
            <w:bookmarkStart w:id="5" w:name="__RefHeading__185_278171736"/>
            <w:bookmarkEnd w:id="4"/>
            <w:bookmarkEnd w:id="5"/>
            <w:r>
              <w:rPr>
                <w:color w:val="000000"/>
                <w:szCs w:val="22"/>
              </w:rPr>
              <w:t>URI</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14:paraId="16BB6169" w14:textId="77777777" w:rsidR="00A576F2" w:rsidRDefault="00A576F2" w:rsidP="00900E2F">
            <w:pPr>
              <w:rPr>
                <w:color w:val="000000"/>
                <w:szCs w:val="22"/>
              </w:rPr>
            </w:pPr>
            <w:r>
              <w:rPr>
                <w:color w:val="000000"/>
                <w:szCs w:val="22"/>
              </w:rPr>
              <w:t>Uniform Resource Identifier</w:t>
            </w:r>
          </w:p>
        </w:tc>
      </w:tr>
    </w:tbl>
    <w:p w14:paraId="3D612DE8" w14:textId="77777777" w:rsidR="00071B35" w:rsidRDefault="00071B35">
      <w:pPr>
        <w:pStyle w:val="EUHeading1"/>
      </w:pPr>
      <w:bookmarkStart w:id="6" w:name="_Toc403119768"/>
      <w:r>
        <w:lastRenderedPageBreak/>
        <w:t>I</w:t>
      </w:r>
      <w:bookmarkStart w:id="7" w:name="__RefHeading___Toc366167819"/>
      <w:r>
        <w:t>ntroduction</w:t>
      </w:r>
      <w:bookmarkEnd w:id="6"/>
    </w:p>
    <w:p w14:paraId="542AEE34" w14:textId="77777777" w:rsidR="00071B35" w:rsidRDefault="00071B35">
      <w:pPr>
        <w:pStyle w:val="EUHeading2"/>
      </w:pPr>
      <w:bookmarkStart w:id="8" w:name="__RefHeading__106_986907325"/>
      <w:bookmarkStart w:id="9" w:name="__RefHeading__187_278171736"/>
      <w:bookmarkStart w:id="10" w:name="__RefHeading___Toc366167785"/>
      <w:bookmarkStart w:id="11" w:name="_Toc403119769"/>
      <w:bookmarkEnd w:id="8"/>
      <w:bookmarkEnd w:id="9"/>
      <w:bookmarkEnd w:id="10"/>
      <w:r>
        <w:t>Motivation for the benchmark</w:t>
      </w:r>
      <w:bookmarkEnd w:id="11"/>
    </w:p>
    <w:p w14:paraId="0E012154" w14:textId="77777777"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14:paraId="5C683E39" w14:textId="77777777"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14:paraId="2627FF14" w14:textId="77777777"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780B70">
        <w:fldChar w:fldCharType="begin"/>
      </w:r>
      <w:r>
        <w:instrText xml:space="preserve"> REF _Ref366162961 \h </w:instrText>
      </w:r>
      <w:r w:rsidR="00780B70">
        <w:fldChar w:fldCharType="separate"/>
      </w:r>
      <w:r w:rsidR="00BA6586">
        <w:t xml:space="preserve">Figure </w:t>
      </w:r>
      <w:r w:rsidR="00BA6586">
        <w:rPr>
          <w:noProof/>
        </w:rPr>
        <w:t>1</w:t>
      </w:r>
      <w:r w:rsidR="00780B70">
        <w:fldChar w:fldCharType="end"/>
      </w:r>
      <w:r>
        <w:t>.</w:t>
      </w:r>
    </w:p>
    <w:p w14:paraId="67716B18" w14:textId="77777777" w:rsidR="00071B35" w:rsidRDefault="00ED7317">
      <w:pPr>
        <w:pStyle w:val="EUNormal"/>
      </w:pPr>
      <w:r>
        <w:rPr>
          <w:noProof/>
          <w:lang w:val="en-US" w:eastAsia="en-US"/>
        </w:rPr>
        <w:drawing>
          <wp:inline distT="0" distB="0" distL="0" distR="0" wp14:anchorId="7E6E4333" wp14:editId="6714EA1F">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14:paraId="052666D7" w14:textId="77777777" w:rsidR="00071B35" w:rsidRDefault="00071B35">
      <w:pPr>
        <w:pStyle w:val="EUCaption"/>
      </w:pPr>
      <w:bookmarkStart w:id="12" w:name="_Ref366162961"/>
      <w:bookmarkStart w:id="13" w:name="_Ref366162958"/>
      <w:bookmarkStart w:id="14" w:name="_Toc403118842"/>
      <w:bookmarkStart w:id="15" w:name="__RefHeading___Toc366167820"/>
      <w:r>
        <w:t xml:space="preserve">Figure </w:t>
      </w:r>
      <w:r w:rsidR="000D39EF">
        <w:fldChar w:fldCharType="begin"/>
      </w:r>
      <w:r w:rsidR="000D39EF">
        <w:instrText xml:space="preserve"> SEQ "Figure" \*Arabic </w:instrText>
      </w:r>
      <w:r w:rsidR="000D39EF">
        <w:fldChar w:fldCharType="separate"/>
      </w:r>
      <w:r w:rsidR="00BA6586">
        <w:rPr>
          <w:noProof/>
        </w:rPr>
        <w:t>1</w:t>
      </w:r>
      <w:r w:rsidR="000D39EF">
        <w:rPr>
          <w:noProof/>
        </w:rPr>
        <w:fldChar w:fldCharType="end"/>
      </w:r>
      <w:bookmarkEnd w:id="12"/>
      <w:r>
        <w:t>: BBC Olympics 2012 Aggregation Page about Bulgaria</w:t>
      </w:r>
      <w:bookmarkEnd w:id="13"/>
      <w:bookmarkEnd w:id="14"/>
    </w:p>
    <w:p w14:paraId="2D4407E5" w14:textId="77777777" w:rsidR="00071B35" w:rsidRDefault="00071B35">
      <w:pPr>
        <w:pageBreakBefore/>
      </w:pPr>
      <w:r>
        <w:lastRenderedPageBreak/>
        <w:t>The semantic tagging of journalistic assets is an effort-intensive process. BBC used a semantic annotation pipeline that involves both:</w:t>
      </w:r>
    </w:p>
    <w:p w14:paraId="25EFA21A" w14:textId="77777777"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780B70">
        <w:fldChar w:fldCharType="begin"/>
      </w:r>
      <w:r>
        <w:instrText xml:space="preserve"> REF _Ref366163506 \h </w:instrText>
      </w:r>
      <w:r w:rsidR="00780B70">
        <w:fldChar w:fldCharType="separate"/>
      </w:r>
      <w:r w:rsidR="00BA6586">
        <w:t xml:space="preserve">Figure </w:t>
      </w:r>
      <w:r w:rsidR="00BA6586">
        <w:rPr>
          <w:noProof/>
        </w:rPr>
        <w:t>2</w:t>
      </w:r>
      <w:r w:rsidR="00780B70">
        <w:fldChar w:fldCharType="end"/>
      </w:r>
    </w:p>
    <w:p w14:paraId="752A84FA" w14:textId="77777777" w:rsidR="00071B35" w:rsidRDefault="00ED7317">
      <w:pPr>
        <w:pStyle w:val="EUNormal"/>
      </w:pPr>
      <w:r>
        <w:rPr>
          <w:noProof/>
          <w:lang w:val="en-US" w:eastAsia="en-US"/>
        </w:rPr>
        <w:drawing>
          <wp:inline distT="0" distB="0" distL="0" distR="0" wp14:anchorId="28668500" wp14:editId="00090D65">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14:paraId="7B3C5A3C" w14:textId="77777777" w:rsidR="00071B35" w:rsidRDefault="00071B35">
      <w:pPr>
        <w:pStyle w:val="EUCaption"/>
      </w:pPr>
      <w:bookmarkStart w:id="16" w:name="__RefHeading___Toc366167821"/>
      <w:bookmarkStart w:id="17" w:name="_Ref366163506"/>
      <w:bookmarkStart w:id="18" w:name="_Toc403118843"/>
      <w:bookmarkEnd w:id="16"/>
      <w:r>
        <w:t xml:space="preserve">Figure </w:t>
      </w:r>
      <w:r w:rsidR="000D39EF">
        <w:fldChar w:fldCharType="begin"/>
      </w:r>
      <w:r w:rsidR="000D39EF">
        <w:instrText xml:space="preserve"> SEQ "Figure" \*Arabic </w:instrText>
      </w:r>
      <w:r w:rsidR="000D39EF">
        <w:fldChar w:fldCharType="separate"/>
      </w:r>
      <w:r w:rsidR="00BA6586">
        <w:rPr>
          <w:noProof/>
        </w:rPr>
        <w:t>2</w:t>
      </w:r>
      <w:r w:rsidR="000D39EF">
        <w:rPr>
          <w:noProof/>
        </w:rPr>
        <w:fldChar w:fldCharType="end"/>
      </w:r>
      <w:bookmarkEnd w:id="17"/>
      <w:r>
        <w:t>: BBC Ontology-aware Text Analytics</w:t>
      </w:r>
      <w:bookmarkEnd w:id="18"/>
    </w:p>
    <w:p w14:paraId="555EB3E5" w14:textId="77777777" w:rsidR="00071B35" w:rsidRDefault="00071B35"/>
    <w:p w14:paraId="2D283B06" w14:textId="77777777" w:rsidR="00071B35" w:rsidRDefault="00071B35">
      <w:pPr>
        <w:pStyle w:val="EUListBullet"/>
      </w:pPr>
      <w:r>
        <w:t xml:space="preserve">Manual editorial processes (Graffiti) that allow a journalist or editor to adjust semantic tags, as shown on </w:t>
      </w:r>
      <w:r w:rsidR="00780B70">
        <w:fldChar w:fldCharType="begin"/>
      </w:r>
      <w:r>
        <w:instrText xml:space="preserve"> REF _Ref366163457 \h </w:instrText>
      </w:r>
      <w:r w:rsidR="00780B70">
        <w:fldChar w:fldCharType="separate"/>
      </w:r>
      <w:r w:rsidR="00BA6586">
        <w:t xml:space="preserve">Figure </w:t>
      </w:r>
      <w:r w:rsidR="00BA6586">
        <w:rPr>
          <w:noProof/>
        </w:rPr>
        <w:t>3</w:t>
      </w:r>
      <w:r w:rsidR="00780B70">
        <w:fldChar w:fldCharType="end"/>
      </w:r>
      <w:r>
        <w:t>.</w:t>
      </w:r>
    </w:p>
    <w:p w14:paraId="7B6D1F0E" w14:textId="77777777" w:rsidR="00071B35" w:rsidRDefault="00ED7317">
      <w:r>
        <w:rPr>
          <w:noProof/>
          <w:lang w:val="en-US" w:eastAsia="en-US"/>
        </w:rPr>
        <w:drawing>
          <wp:inline distT="0" distB="0" distL="0" distR="0" wp14:anchorId="76539E99" wp14:editId="00F85BA8">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14:paraId="244D6009" w14:textId="77777777" w:rsidR="00071B35" w:rsidRDefault="00071B35">
      <w:pPr>
        <w:pStyle w:val="EUCaption"/>
      </w:pPr>
      <w:bookmarkStart w:id="19" w:name="__RefHeading___Toc366167822"/>
      <w:bookmarkStart w:id="20" w:name="_Ref366163457"/>
      <w:bookmarkStart w:id="21" w:name="_Toc403118844"/>
      <w:bookmarkEnd w:id="19"/>
      <w:r>
        <w:t xml:space="preserve">Figure </w:t>
      </w:r>
      <w:r w:rsidR="000D39EF">
        <w:fldChar w:fldCharType="begin"/>
      </w:r>
      <w:r w:rsidR="000D39EF">
        <w:instrText xml:space="preserve"> SEQ "Figure" \*Arabic </w:instrText>
      </w:r>
      <w:r w:rsidR="000D39EF">
        <w:fldChar w:fldCharType="separate"/>
      </w:r>
      <w:r w:rsidR="00BA6586">
        <w:rPr>
          <w:noProof/>
        </w:rPr>
        <w:t>3</w:t>
      </w:r>
      <w:r w:rsidR="000D39EF">
        <w:rPr>
          <w:noProof/>
        </w:rPr>
        <w:fldChar w:fldCharType="end"/>
      </w:r>
      <w:bookmarkEnd w:id="20"/>
      <w:r>
        <w:t>: BBC Graffitti: Manual Curation of Semantic Annotation</w:t>
      </w:r>
      <w:bookmarkEnd w:id="21"/>
    </w:p>
    <w:p w14:paraId="476A0E2A" w14:textId="77777777" w:rsidR="00071B35" w:rsidRDefault="00071B35"/>
    <w:p w14:paraId="4AAE3361" w14:textId="77777777" w:rsidR="00071B35" w:rsidRDefault="00071B35">
      <w:pPr>
        <w:pStyle w:val="EUListBullet"/>
      </w:pPr>
      <w:r>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14:paraId="17F5ED14" w14:textId="77777777" w:rsidR="00071B35" w:rsidRDefault="00071B35">
      <w:r>
        <w:t>A lot more technical details about BBC's architecture can be found in [4].</w:t>
      </w:r>
    </w:p>
    <w:p w14:paraId="5094CDC4" w14:textId="77777777" w:rsidR="00071B35" w:rsidRDefault="00071B35">
      <w:pPr>
        <w:pStyle w:val="EUNormal"/>
      </w:pPr>
    </w:p>
    <w:p w14:paraId="77A6A633" w14:textId="77777777" w:rsidR="00071B35" w:rsidRDefault="00071B35">
      <w:pPr>
        <w:pStyle w:val="EUHeading2"/>
      </w:pPr>
      <w:bookmarkStart w:id="22" w:name="__RefHeading__108_986907325"/>
      <w:bookmarkStart w:id="23" w:name="__RefHeading__189_278171736"/>
      <w:bookmarkStart w:id="24" w:name="__RefHeading___Toc366167786"/>
      <w:bookmarkStart w:id="25" w:name="_Toc403119770"/>
      <w:bookmarkEnd w:id="22"/>
      <w:bookmarkEnd w:id="23"/>
      <w:bookmarkEnd w:id="24"/>
      <w:r>
        <w:t>Relevance to industry</w:t>
      </w:r>
      <w:bookmarkEnd w:id="25"/>
    </w:p>
    <w:p w14:paraId="4F42F61A" w14:textId="77777777"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14:paraId="56E81BC9" w14:textId="77777777" w:rsidR="00071B35" w:rsidRDefault="00071B35">
      <w:pPr>
        <w:pStyle w:val="EUNormal"/>
      </w:pPr>
      <w:r>
        <w:t>For other media organisations, the application of semantic technology provides several opportunities.</w:t>
      </w:r>
    </w:p>
    <w:p w14:paraId="217ECDC8" w14:textId="77777777"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14:paraId="18A92A61" w14:textId="77777777"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14:paraId="2CCB91F9" w14:textId="77777777"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14:paraId="18ABC2EB" w14:textId="77777777" w:rsidR="00071B35" w:rsidRDefault="00071B35">
      <w:pPr>
        <w:pStyle w:val="EUNormal"/>
      </w:pPr>
      <w:r>
        <w:t>Here follow a few examples of large/international media organisations that are known to be exploring semantic publishing:</w:t>
      </w:r>
    </w:p>
    <w:p w14:paraId="10617376" w14:textId="77777777" w:rsidR="00071B35" w:rsidRDefault="00071B35">
      <w:pPr>
        <w:pStyle w:val="EUNormal"/>
        <w:numPr>
          <w:ilvl w:val="0"/>
          <w:numId w:val="3"/>
        </w:numPr>
      </w:pPr>
      <w:r>
        <w:t xml:space="preserve">The British Broadcasting Corporation (BBC) </w:t>
      </w:r>
      <w:r w:rsidR="00B520A2">
        <w:t>is</w:t>
      </w:r>
      <w:r>
        <w:t xml:space="preserv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14:paraId="0597314A" w14:textId="77777777"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w:t>
      </w:r>
      <w:r>
        <w:lastRenderedPageBreak/>
        <w:t>focused on the delivery of complete products for both digital and print clients. PA have developed a 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14:paraId="144A98EF" w14:textId="77777777"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14:paraId="0CD9D362" w14:textId="77777777"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14:paraId="1B8EFFD1" w14:textId="77777777" w:rsidR="00071B35" w:rsidRDefault="00071B35">
      <w:pPr>
        <w:pStyle w:val="EUNormal"/>
        <w:numPr>
          <w:ilvl w:val="0"/>
          <w:numId w:val="3"/>
        </w:numPr>
      </w:pPr>
      <w:r>
        <w:t xml:space="preserve">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w:t>
      </w:r>
      <w:r w:rsidR="00873E15">
        <w:t>encyclopaedias</w:t>
      </w:r>
      <w:r>
        <w:t>,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14:paraId="57F8A4A7" w14:textId="77777777"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14:paraId="78D18F8E" w14:textId="77777777"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14:paraId="1A7D2237" w14:textId="77777777"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14:paraId="4D96538C" w14:textId="77777777" w:rsidR="00071B35" w:rsidRDefault="00071B35">
      <w:pPr>
        <w:pStyle w:val="EUNormal"/>
      </w:pPr>
    </w:p>
    <w:p w14:paraId="1B100B36" w14:textId="77777777" w:rsidR="00071B35" w:rsidRDefault="009855A6">
      <w:pPr>
        <w:pStyle w:val="EUHeading2"/>
      </w:pPr>
      <w:bookmarkStart w:id="29" w:name="__RefHeading__110_986907325"/>
      <w:bookmarkStart w:id="30" w:name="__RefHeading__191_278171736"/>
      <w:bookmarkStart w:id="31" w:name="__RefHeading___Toc366167787"/>
      <w:bookmarkStart w:id="32" w:name="_Toc403119771"/>
      <w:bookmarkEnd w:id="29"/>
      <w:bookmarkEnd w:id="30"/>
      <w:bookmarkEnd w:id="31"/>
      <w:r>
        <w:t>General Benchmark Overview</w:t>
      </w:r>
      <w:bookmarkEnd w:id="32"/>
    </w:p>
    <w:p w14:paraId="518AD8EE" w14:textId="77777777"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14:paraId="56B0F2C8" w14:textId="77777777"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w:t>
      </w:r>
      <w:r>
        <w:lastRenderedPageBreak/>
        <w:t>provide information and knowledge about various domains, e.g. politics, sports,</w:t>
      </w:r>
      <w:r w:rsidR="008470A5">
        <w:t xml:space="preserve"> persons</w:t>
      </w:r>
      <w:r>
        <w:t xml:space="preserve"> etc. Entities are additionally being annotated, which adds another layer of relation between them, or just an additional information about them. Annotations can be a simple tag about an entity or a definition of relation between one or group of entities. </w:t>
      </w:r>
    </w:p>
    <w:p w14:paraId="5D5ED811" w14:textId="77777777"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14:paraId="1A93F638" w14:textId="77777777" w:rsidR="00071B35" w:rsidRDefault="00071B35">
      <w:pPr>
        <w:pStyle w:val="EUNormal"/>
        <w:numPr>
          <w:ilvl w:val="0"/>
          <w:numId w:val="4"/>
        </w:numPr>
      </w:pPr>
      <w:r>
        <w:t>Aggregation agents - ask queries about some topic or related topics, process result or refine the search based on returned result.</w:t>
      </w:r>
    </w:p>
    <w:p w14:paraId="3959875A" w14:textId="77777777" w:rsidR="00071B35" w:rsidRDefault="00071B35">
      <w:pPr>
        <w:pStyle w:val="EUNormal"/>
        <w:numPr>
          <w:ilvl w:val="0"/>
          <w:numId w:val="4"/>
        </w:numPr>
      </w:pPr>
      <w:r>
        <w:t>Editorial agents - generate new annotations about existing entities, update or delete existing ones.</w:t>
      </w:r>
    </w:p>
    <w:p w14:paraId="3AAA6CB3" w14:textId="77777777" w:rsidR="00071B35" w:rsidRDefault="00071B35">
      <w:pPr>
        <w:pStyle w:val="EUNormal"/>
      </w:pPr>
      <w:r>
        <w:t>Aggregation and Editorial agents are modelling the interactions that all fore-mentioned actors are having with the publishing system.</w:t>
      </w:r>
    </w:p>
    <w:p w14:paraId="3718E32C" w14:textId="77777777"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14:paraId="50CFE826" w14:textId="77777777"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14:paraId="5309D97D" w14:textId="77777777" w:rsidR="007D7F12"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14:paraId="3BE96887" w14:textId="77777777" w:rsidR="008F559F" w:rsidRDefault="008F559F">
      <w:pPr>
        <w:pStyle w:val="EUNormal"/>
      </w:pPr>
      <w:r>
        <w:t xml:space="preserve">LDBC-SPB provides a test driver which is responsible for </w:t>
      </w:r>
      <w:r w:rsidR="009D03BD">
        <w:t xml:space="preserve">executing </w:t>
      </w:r>
      <w:r>
        <w:t xml:space="preserve">all </w:t>
      </w:r>
      <w:r w:rsidR="009D03BD">
        <w:t>phases of the ben</w:t>
      </w:r>
      <w:r>
        <w:t>c</w:t>
      </w:r>
      <w:r w:rsidR="009D03BD">
        <w:t>h</w:t>
      </w:r>
      <w:r>
        <w:t>mark</w:t>
      </w:r>
      <w:r w:rsidR="009D03BD">
        <w:t xml:space="preserve"> described in this document</w:t>
      </w:r>
      <w:r>
        <w:t>.</w:t>
      </w:r>
      <w:r w:rsidR="009D03BD">
        <w:t xml:space="preserve"> </w:t>
      </w:r>
      <w:r w:rsidR="003327AF">
        <w:t>Being</w:t>
      </w:r>
      <w:r w:rsidR="007D7F12">
        <w:t xml:space="preserve"> </w:t>
      </w:r>
      <w:r w:rsidR="003327AF">
        <w:t>hig</w:t>
      </w:r>
      <w:r w:rsidR="00DA7F6F">
        <w:t xml:space="preserve">hly configurable, the </w:t>
      </w:r>
      <w:r w:rsidR="003327AF">
        <w:t xml:space="preserve">test driver is capable of measuring performance </w:t>
      </w:r>
      <w:r w:rsidR="00306121">
        <w:t>on</w:t>
      </w:r>
      <w:r w:rsidR="003327AF">
        <w:t xml:space="preserve"> </w:t>
      </w:r>
      <w:r w:rsidR="00DA7F6F">
        <w:t xml:space="preserve">different scales </w:t>
      </w:r>
      <w:r w:rsidR="00306121">
        <w:t xml:space="preserve">of </w:t>
      </w:r>
      <w:r w:rsidR="003327AF">
        <w:t xml:space="preserve">RDF </w:t>
      </w:r>
      <w:r w:rsidR="00DA7F6F">
        <w:t>stores</w:t>
      </w:r>
      <w:r w:rsidR="007D7F12">
        <w:t xml:space="preserve"> as well as </w:t>
      </w:r>
      <w:r w:rsidR="00680557">
        <w:t>capable of customizing</w:t>
      </w:r>
      <w:r w:rsidR="007D7F12">
        <w:t xml:space="preserve"> to</w:t>
      </w:r>
      <w:r w:rsidR="002F5A27">
        <w:t xml:space="preserve"> the</w:t>
      </w:r>
      <w:r w:rsidR="007D7F12">
        <w:t xml:space="preserve"> limitations that</w:t>
      </w:r>
      <w:r w:rsidR="00153CF2">
        <w:t xml:space="preserve"> some</w:t>
      </w:r>
      <w:r w:rsidR="007D7F12">
        <w:t xml:space="preserve"> RDF stores might have.</w:t>
      </w:r>
    </w:p>
    <w:p w14:paraId="045BCDE6" w14:textId="77777777" w:rsidR="009B56F5" w:rsidRDefault="009B56F5">
      <w:pPr>
        <w:pStyle w:val="EUNormal"/>
      </w:pPr>
    </w:p>
    <w:p w14:paraId="50F6B5A3" w14:textId="77777777" w:rsidR="009B56F5" w:rsidRDefault="009B56F5" w:rsidP="009B56F5">
      <w:pPr>
        <w:pStyle w:val="EUHeading2"/>
      </w:pPr>
      <w:bookmarkStart w:id="33" w:name="_Toc403119772"/>
      <w:r>
        <w:t>Participation of industry and academia</w:t>
      </w:r>
      <w:bookmarkEnd w:id="33"/>
    </w:p>
    <w:p w14:paraId="23A31A30" w14:textId="77777777"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14:paraId="43307376" w14:textId="77777777" w:rsidR="009B56F5" w:rsidRDefault="009B56F5" w:rsidP="009B56F5">
      <w:pPr>
        <w:pStyle w:val="EUNormal"/>
      </w:pPr>
      <w:r>
        <w:t>The Press Association have also been active, having attended the first TUC meeting and commenting on various aspects of the benchmark as it has evolved.</w:t>
      </w:r>
    </w:p>
    <w:p w14:paraId="34CA4F68" w14:textId="77777777"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14:paraId="505524F1" w14:textId="77777777" w:rsidR="009B56F5" w:rsidRDefault="009B56F5" w:rsidP="009B56F5">
      <w:pPr>
        <w:pStyle w:val="EUNormal"/>
      </w:pPr>
      <w:r>
        <w:t>Nevertheless, the benchmark is very much based upon the BBC use-case, where the BBC have provided:</w:t>
      </w:r>
    </w:p>
    <w:p w14:paraId="6D771B6C" w14:textId="77777777" w:rsidR="009B56F5" w:rsidRDefault="00A24FDE" w:rsidP="009B56F5">
      <w:pPr>
        <w:pStyle w:val="EUNormal"/>
        <w:numPr>
          <w:ilvl w:val="0"/>
          <w:numId w:val="6"/>
        </w:numPr>
        <w:tabs>
          <w:tab w:val="left" w:pos="0"/>
        </w:tabs>
      </w:pPr>
      <w:r>
        <w:t>C</w:t>
      </w:r>
      <w:r w:rsidR="009B56F5">
        <w:t>ore application ontologies that describe their internal data model, content location, tagging mechanisms, departments and themes</w:t>
      </w:r>
    </w:p>
    <w:p w14:paraId="0D63F154" w14:textId="77777777" w:rsidR="009B56F5" w:rsidRDefault="00A24FDE" w:rsidP="009B56F5">
      <w:pPr>
        <w:pStyle w:val="EUNormal"/>
        <w:numPr>
          <w:ilvl w:val="0"/>
          <w:numId w:val="6"/>
        </w:numPr>
        <w:tabs>
          <w:tab w:val="left" w:pos="0"/>
        </w:tabs>
      </w:pPr>
      <w:r>
        <w:t>D</w:t>
      </w:r>
      <w:r w:rsidR="009B56F5">
        <w:t>omain ontologies for sport, government, people, events</w:t>
      </w:r>
    </w:p>
    <w:p w14:paraId="4E2DD6FE" w14:textId="77777777" w:rsidR="009B56F5" w:rsidRDefault="00A24FDE" w:rsidP="009B56F5">
      <w:pPr>
        <w:pStyle w:val="EUNormal"/>
        <w:numPr>
          <w:ilvl w:val="0"/>
          <w:numId w:val="6"/>
        </w:numPr>
        <w:tabs>
          <w:tab w:val="left" w:pos="0"/>
        </w:tabs>
      </w:pPr>
      <w:r>
        <w:t>D</w:t>
      </w:r>
      <w:r w:rsidR="009B56F5">
        <w:t>atasets for UK football competitions, formula 1 racing and UK government officials</w:t>
      </w:r>
    </w:p>
    <w:p w14:paraId="4F9D9FF2" w14:textId="77777777" w:rsidR="009B56F5" w:rsidRDefault="009B56F5" w:rsidP="009B56F5">
      <w:pPr>
        <w:pStyle w:val="EUNormal"/>
      </w:pPr>
      <w:r>
        <w:lastRenderedPageBreak/>
        <w:t>The LDBC conformance ontology supplements the BBC ontologies with more complex reasoning constructs for the dual purpose of:</w:t>
      </w:r>
    </w:p>
    <w:p w14:paraId="6D0DE04D" w14:textId="77777777" w:rsidR="009B56F5" w:rsidRDefault="00A24FDE" w:rsidP="009B56F5">
      <w:pPr>
        <w:pStyle w:val="EUNormal"/>
        <w:numPr>
          <w:ilvl w:val="0"/>
          <w:numId w:val="7"/>
        </w:numPr>
        <w:tabs>
          <w:tab w:val="left" w:pos="0"/>
        </w:tabs>
      </w:pPr>
      <w:r>
        <w:t>T</w:t>
      </w:r>
      <w:r w:rsidR="009B56F5">
        <w:t>esting for consistency according to OWL2-RL rule-based (RDF-based) semantics</w:t>
      </w:r>
    </w:p>
    <w:p w14:paraId="4862DE90" w14:textId="77777777" w:rsidR="009B56F5" w:rsidRDefault="00A24FDE" w:rsidP="009B56F5">
      <w:pPr>
        <w:pStyle w:val="EUNormal"/>
        <w:numPr>
          <w:ilvl w:val="0"/>
          <w:numId w:val="7"/>
        </w:numPr>
        <w:tabs>
          <w:tab w:val="left" w:pos="0"/>
        </w:tabs>
      </w:pPr>
      <w:r>
        <w:t>T</w:t>
      </w:r>
      <w:r w:rsidR="009B56F5">
        <w:t>esting for correct OWL2-RL inference</w:t>
      </w:r>
    </w:p>
    <w:p w14:paraId="14010611" w14:textId="77777777" w:rsidR="009B56F5" w:rsidRDefault="009B56F5" w:rsidP="009B56F5">
      <w:pPr>
        <w:pStyle w:val="EUNormal"/>
      </w:pPr>
      <w:r>
        <w:t>This conformance ontology and subsequent data snippets and SPARQL operations were developed between Ontotext, FORTH and the BBC.</w:t>
      </w:r>
    </w:p>
    <w:p w14:paraId="06528628" w14:textId="77777777" w:rsidR="00071B35" w:rsidRDefault="00071B35">
      <w:pPr>
        <w:pStyle w:val="EUNormal"/>
      </w:pPr>
      <w:bookmarkStart w:id="34" w:name="__RefHeading__112_986907325"/>
      <w:bookmarkStart w:id="35" w:name="__RefHeading__193_278171736"/>
      <w:bookmarkEnd w:id="34"/>
      <w:bookmarkEnd w:id="35"/>
    </w:p>
    <w:p w14:paraId="26F1670D" w14:textId="77777777" w:rsidR="00071B35" w:rsidRDefault="00071B35">
      <w:pPr>
        <w:pStyle w:val="EUNormal"/>
      </w:pPr>
    </w:p>
    <w:p w14:paraId="160B323F" w14:textId="77777777" w:rsidR="00071B35" w:rsidRDefault="00071B35"/>
    <w:p w14:paraId="46934A2B" w14:textId="77777777"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403119773"/>
      <w:bookmarkEnd w:id="36"/>
      <w:bookmarkEnd w:id="37"/>
      <w:bookmarkEnd w:id="38"/>
      <w:bookmarkEnd w:id="39"/>
      <w:bookmarkEnd w:id="40"/>
      <w:bookmarkEnd w:id="41"/>
      <w:r>
        <w:lastRenderedPageBreak/>
        <w:t>Formal definition</w:t>
      </w:r>
      <w:bookmarkEnd w:id="42"/>
    </w:p>
    <w:p w14:paraId="1B911EB4" w14:textId="77777777"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403119774"/>
      <w:bookmarkEnd w:id="43"/>
      <w:bookmarkEnd w:id="44"/>
      <w:bookmarkEnd w:id="45"/>
      <w:r>
        <w:t>Requirements</w:t>
      </w:r>
      <w:bookmarkStart w:id="47" w:name="__RefHeading__124_986907325"/>
      <w:bookmarkStart w:id="48" w:name="__RefHeading__205_278171736"/>
      <w:bookmarkEnd w:id="46"/>
      <w:bookmarkEnd w:id="47"/>
      <w:bookmarkEnd w:id="48"/>
    </w:p>
    <w:p w14:paraId="29539305" w14:textId="77777777"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14:paraId="063BE011" w14:textId="77777777" w:rsidR="00931092" w:rsidRPr="009D7170" w:rsidRDefault="00931092" w:rsidP="00931092">
      <w:pPr>
        <w:pStyle w:val="Caption"/>
        <w:rPr>
          <w:i w:val="0"/>
        </w:rPr>
      </w:pPr>
    </w:p>
    <w:p w14:paraId="420F96F6" w14:textId="77777777" w:rsidR="00931092" w:rsidRDefault="00931092" w:rsidP="00931092">
      <w:pPr>
        <w:pStyle w:val="Caption"/>
        <w:jc w:val="center"/>
      </w:pPr>
      <w:bookmarkStart w:id="50" w:name="_Toc392067096"/>
      <w:r>
        <w:t xml:space="preserve">Table </w:t>
      </w:r>
      <w:r w:rsidR="000D39EF">
        <w:fldChar w:fldCharType="begin"/>
      </w:r>
      <w:r w:rsidR="000D39EF">
        <w:instrText xml:space="preserve"> SEQ Table \* ARABIC </w:instrText>
      </w:r>
      <w:r w:rsidR="000D39EF">
        <w:fldChar w:fldCharType="separate"/>
      </w:r>
      <w:r w:rsidR="00BA6586">
        <w:rPr>
          <w:noProof/>
        </w:rPr>
        <w:t>2</w:t>
      </w:r>
      <w:r w:rsidR="000D39EF">
        <w:rPr>
          <w:noProof/>
        </w:rPr>
        <w:fldChar w:fldCharType="end"/>
      </w:r>
      <w:r>
        <w:t xml:space="preserve">: </w:t>
      </w:r>
      <w:r w:rsidRPr="00E964A1">
        <w:t>Required behaviours/functionalities required from a RDF database</w:t>
      </w:r>
      <w:bookmarkEnd w:id="50"/>
    </w:p>
    <w:p w14:paraId="6B1F2A57" w14:textId="77777777"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400"/>
        <w:gridCol w:w="8332"/>
      </w:tblGrid>
      <w:tr w:rsidR="00071B35" w14:paraId="47D3201B" w14:textId="77777777">
        <w:tc>
          <w:tcPr>
            <w:tcW w:w="1400" w:type="dxa"/>
            <w:tcBorders>
              <w:top w:val="single" w:sz="1" w:space="0" w:color="000000"/>
              <w:left w:val="single" w:sz="1" w:space="0" w:color="000000"/>
              <w:bottom w:val="single" w:sz="1" w:space="0" w:color="000000"/>
            </w:tcBorders>
            <w:shd w:val="clear" w:color="auto" w:fill="auto"/>
          </w:tcPr>
          <w:p w14:paraId="25A836AE" w14:textId="77777777"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14:paraId="41467A6B" w14:textId="77777777" w:rsidR="00071B35" w:rsidRDefault="00071B35">
            <w:pPr>
              <w:jc w:val="both"/>
            </w:pPr>
            <w:bookmarkStart w:id="52" w:name="docs-internal-guid-7485078b-cf9b-e438-95"/>
            <w:bookmarkEnd w:id="52"/>
            <w:r>
              <w:rPr>
                <w:b/>
                <w:color w:val="000000"/>
                <w:sz w:val="23"/>
              </w:rPr>
              <w:t>Explanation</w:t>
            </w:r>
            <w:r>
              <w:t xml:space="preserve"> </w:t>
            </w:r>
          </w:p>
        </w:tc>
      </w:tr>
      <w:tr w:rsidR="00071B35" w14:paraId="2D834B65" w14:textId="77777777">
        <w:tc>
          <w:tcPr>
            <w:tcW w:w="1400" w:type="dxa"/>
            <w:tcBorders>
              <w:left w:val="single" w:sz="1" w:space="0" w:color="000000"/>
              <w:bottom w:val="single" w:sz="1" w:space="0" w:color="000000"/>
            </w:tcBorders>
            <w:shd w:val="clear" w:color="auto" w:fill="auto"/>
          </w:tcPr>
          <w:p w14:paraId="09837F5B" w14:textId="77777777"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14:paraId="14B98DD8" w14:textId="77777777"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14:paraId="4AB0E87B" w14:textId="77777777">
        <w:tc>
          <w:tcPr>
            <w:tcW w:w="1400" w:type="dxa"/>
            <w:tcBorders>
              <w:left w:val="single" w:sz="1" w:space="0" w:color="000000"/>
              <w:bottom w:val="single" w:sz="1" w:space="0" w:color="000000"/>
            </w:tcBorders>
            <w:shd w:val="clear" w:color="auto" w:fill="auto"/>
          </w:tcPr>
          <w:p w14:paraId="20F036D0" w14:textId="77777777"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14:paraId="3A738A3A" w14:textId="77777777"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14:paraId="7D8AA38A" w14:textId="77777777"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14:paraId="057A78B1" w14:textId="77777777">
        <w:tc>
          <w:tcPr>
            <w:tcW w:w="1400" w:type="dxa"/>
            <w:tcBorders>
              <w:left w:val="single" w:sz="1" w:space="0" w:color="000000"/>
              <w:bottom w:val="single" w:sz="1" w:space="0" w:color="000000"/>
            </w:tcBorders>
            <w:shd w:val="clear" w:color="auto" w:fill="auto"/>
          </w:tcPr>
          <w:p w14:paraId="7FD3A08E" w14:textId="77777777"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14:paraId="74C35AAC" w14:textId="77777777"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14:paraId="72AE1456" w14:textId="77777777">
        <w:tc>
          <w:tcPr>
            <w:tcW w:w="1400" w:type="dxa"/>
            <w:tcBorders>
              <w:left w:val="single" w:sz="1" w:space="0" w:color="000000"/>
              <w:bottom w:val="single" w:sz="1" w:space="0" w:color="000000"/>
            </w:tcBorders>
            <w:shd w:val="clear" w:color="auto" w:fill="auto"/>
          </w:tcPr>
          <w:p w14:paraId="4674C9AF" w14:textId="77777777"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14:paraId="096A1EF0" w14:textId="77777777"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14:paraId="473180EE" w14:textId="77777777" w:rsidR="00071B35" w:rsidRDefault="00071B35">
            <w:pPr>
              <w:pStyle w:val="BodyText"/>
              <w:spacing w:after="0" w:line="100" w:lineRule="atLeast"/>
              <w:rPr>
                <w:color w:val="000000"/>
                <w:sz w:val="23"/>
              </w:rPr>
            </w:pPr>
            <w:r>
              <w:rPr>
                <w:color w:val="000000"/>
                <w:sz w:val="23"/>
              </w:rPr>
              <w:t>SPARQL 1.1 Query (21 March 2013)</w:t>
            </w:r>
          </w:p>
          <w:p w14:paraId="512BF696" w14:textId="77777777" w:rsidR="00071B35" w:rsidRDefault="00071B35">
            <w:pPr>
              <w:pStyle w:val="BodyText"/>
              <w:spacing w:after="0" w:line="100" w:lineRule="atLeast"/>
              <w:rPr>
                <w:color w:val="000000"/>
                <w:sz w:val="23"/>
              </w:rPr>
            </w:pPr>
            <w:r>
              <w:rPr>
                <w:color w:val="000000"/>
                <w:sz w:val="23"/>
              </w:rPr>
              <w:t>SPARQL 1.1 Update (21 March 2013)</w:t>
            </w:r>
          </w:p>
          <w:p w14:paraId="1E9FC750" w14:textId="77777777" w:rsidR="00071B35" w:rsidRDefault="00071B35">
            <w:pPr>
              <w:pStyle w:val="BodyText"/>
            </w:pPr>
            <w:r>
              <w:rPr>
                <w:color w:val="000000"/>
                <w:sz w:val="23"/>
              </w:rPr>
              <w:t>SPARQL 1.1 Protocol (21 March 2013)</w:t>
            </w:r>
            <w:r>
              <w:t xml:space="preserve"> </w:t>
            </w:r>
          </w:p>
        </w:tc>
      </w:tr>
      <w:tr w:rsidR="00071B35" w14:paraId="0E838849" w14:textId="77777777">
        <w:tc>
          <w:tcPr>
            <w:tcW w:w="1400" w:type="dxa"/>
            <w:tcBorders>
              <w:left w:val="single" w:sz="1" w:space="0" w:color="000000"/>
              <w:bottom w:val="single" w:sz="1" w:space="0" w:color="000000"/>
            </w:tcBorders>
            <w:shd w:val="clear" w:color="auto" w:fill="auto"/>
          </w:tcPr>
          <w:p w14:paraId="1B4F2400" w14:textId="77777777"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14:paraId="4624D81C" w14:textId="77777777"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14:paraId="0C580338" w14:textId="77777777">
        <w:tc>
          <w:tcPr>
            <w:tcW w:w="1400" w:type="dxa"/>
            <w:tcBorders>
              <w:left w:val="single" w:sz="1" w:space="0" w:color="000000"/>
              <w:bottom w:val="single" w:sz="1" w:space="0" w:color="000000"/>
            </w:tcBorders>
            <w:shd w:val="clear" w:color="auto" w:fill="auto"/>
          </w:tcPr>
          <w:p w14:paraId="67101163" w14:textId="77777777"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14:paraId="6E77FDFF" w14:textId="77777777"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14:paraId="27803E42" w14:textId="77777777" w:rsidR="00071B35" w:rsidRDefault="00071B35">
      <w:pPr>
        <w:pStyle w:val="EUNormal"/>
      </w:pPr>
    </w:p>
    <w:p w14:paraId="7DE12551" w14:textId="77777777"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14:paraId="41618F3C" w14:textId="77777777" w:rsidR="00071B35" w:rsidRDefault="00071B35">
      <w:pPr>
        <w:pStyle w:val="EUNormal"/>
      </w:pPr>
    </w:p>
    <w:p w14:paraId="56C0BF8C" w14:textId="77777777" w:rsidR="00071B35" w:rsidRDefault="00D155BD">
      <w:pPr>
        <w:pStyle w:val="EUHeading2"/>
      </w:pPr>
      <w:bookmarkStart w:id="66" w:name="__RefHeading__126_986907325"/>
      <w:bookmarkStart w:id="67" w:name="__RefHeading__207_278171736"/>
      <w:bookmarkStart w:id="68" w:name="__RefHeading___Toc366167795"/>
      <w:bookmarkStart w:id="69" w:name="_Toc403119775"/>
      <w:bookmarkEnd w:id="66"/>
      <w:bookmarkEnd w:id="67"/>
      <w:bookmarkEnd w:id="68"/>
      <w:r>
        <w:t>D</w:t>
      </w:r>
      <w:r w:rsidR="00071B35">
        <w:t>ata</w:t>
      </w:r>
      <w:bookmarkEnd w:id="69"/>
    </w:p>
    <w:p w14:paraId="3B813407" w14:textId="77777777"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14:paraId="66B5C609" w14:textId="77777777" w:rsidR="00071B35" w:rsidRDefault="00071B35">
      <w:pPr>
        <w:pStyle w:val="EUNormal"/>
      </w:pPr>
      <w:r w:rsidRPr="00722B7D">
        <w:rPr>
          <w:b/>
        </w:rPr>
        <w:t>Ontologies</w:t>
      </w:r>
      <w:r w:rsidR="008C571E">
        <w:t xml:space="preserve"> define the relations between entities in reference data. They</w:t>
      </w:r>
      <w:r>
        <w:t xml:space="preserve"> can be further divided into</w:t>
      </w:r>
      <w:r w:rsidR="008C571E">
        <w:t xml:space="preserve"> three</w:t>
      </w:r>
      <w:r>
        <w:t xml:space="preserve"> sub-categories: </w:t>
      </w:r>
    </w:p>
    <w:p w14:paraId="667B2AC6" w14:textId="77777777" w:rsidR="00071B35" w:rsidRDefault="0016575A" w:rsidP="0075118B">
      <w:pPr>
        <w:pStyle w:val="EUNormal"/>
        <w:numPr>
          <w:ilvl w:val="0"/>
          <w:numId w:val="22"/>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14:paraId="1E24D02A" w14:textId="77777777"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14:paraId="055293C2" w14:textId="77777777" w:rsidR="00071B35" w:rsidRDefault="00071B35">
      <w:pPr>
        <w:pStyle w:val="EUNormal"/>
        <w:numPr>
          <w:ilvl w:val="1"/>
          <w:numId w:val="8"/>
        </w:numPr>
      </w:pPr>
      <w:r>
        <w:t xml:space="preserve">cnews-1.2 - describes the basic concepts that journalists can tag annotations with. </w:t>
      </w:r>
    </w:p>
    <w:p w14:paraId="4BFB2B4E" w14:textId="77777777" w:rsidR="00071B35" w:rsidRDefault="00071B35">
      <w:pPr>
        <w:pStyle w:val="EUNormal"/>
        <w:numPr>
          <w:ilvl w:val="1"/>
          <w:numId w:val="8"/>
        </w:numPr>
      </w:pPr>
      <w:r>
        <w:t xml:space="preserve">sport 2.3 - describes sports, competitions, events. </w:t>
      </w:r>
    </w:p>
    <w:p w14:paraId="7DB92127" w14:textId="77777777" w:rsidR="00071B35" w:rsidRDefault="00071B35" w:rsidP="0010203A">
      <w:pPr>
        <w:pStyle w:val="EUNormal"/>
        <w:numPr>
          <w:ilvl w:val="1"/>
          <w:numId w:val="8"/>
        </w:numPr>
      </w:pPr>
      <w:r>
        <w:t>curriculum 4.0 - describes academic entities.</w:t>
      </w:r>
    </w:p>
    <w:p w14:paraId="4239E2DC" w14:textId="77777777"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14:paraId="41C0D7FB" w14:textId="77777777" w:rsidR="00A816AE" w:rsidRDefault="00A816AE" w:rsidP="00A816AE">
      <w:pPr>
        <w:pStyle w:val="EUNormal"/>
        <w:ind w:left="707"/>
      </w:pPr>
    </w:p>
    <w:p w14:paraId="1E2A8BA8" w14:textId="77777777" w:rsidR="0093292A" w:rsidRPr="00A816AE" w:rsidRDefault="003B1B10" w:rsidP="0093292A">
      <w:pPr>
        <w:pStyle w:val="EUNormal"/>
        <w:rPr>
          <w:i/>
        </w:rPr>
      </w:pPr>
      <w:r>
        <w:rPr>
          <w:i/>
        </w:rPr>
        <w:tab/>
      </w:r>
      <w:r w:rsidR="00A816AE">
        <w:rPr>
          <w:i/>
        </w:rPr>
        <w:t>More</w:t>
      </w:r>
      <w:r w:rsidR="0093292A" w:rsidRPr="00A816AE">
        <w:rPr>
          <w:i/>
        </w:rPr>
        <w:t xml:space="preserve"> information </w:t>
      </w:r>
      <w:r w:rsidR="00373B43" w:rsidRPr="00A816AE">
        <w:rPr>
          <w:i/>
        </w:rPr>
        <w:t>about</w:t>
      </w:r>
      <w:r w:rsidR="0093292A" w:rsidRPr="00A816AE">
        <w:rPr>
          <w:i/>
        </w:rPr>
        <w:t xml:space="preserve"> ontologies can be found in Appendix</w:t>
      </w:r>
      <w:r w:rsidR="00FC4393" w:rsidRPr="00A816AE">
        <w:rPr>
          <w:i/>
        </w:rPr>
        <w:t>.</w:t>
      </w:r>
      <w:r w:rsidR="0093292A" w:rsidRPr="00A816AE">
        <w:rPr>
          <w:i/>
        </w:rPr>
        <w:t xml:space="preserve"> A</w:t>
      </w:r>
      <w:r w:rsidR="00AC5CEF" w:rsidRPr="00A816AE">
        <w:rPr>
          <w:i/>
        </w:rPr>
        <w:t xml:space="preserve"> - Ontologies</w:t>
      </w:r>
    </w:p>
    <w:p w14:paraId="613C6CD8" w14:textId="77777777" w:rsidR="001003B0" w:rsidRDefault="001003B0">
      <w:pPr>
        <w:pStyle w:val="EUNormal"/>
      </w:pPr>
    </w:p>
    <w:p w14:paraId="662878E0" w14:textId="77777777" w:rsidR="00071B35" w:rsidRDefault="00071B35">
      <w:pPr>
        <w:pStyle w:val="EUNormal"/>
      </w:pPr>
      <w:r w:rsidRPr="00722B7D">
        <w:rPr>
          <w:b/>
        </w:rPr>
        <w:t>Reference Datasets</w:t>
      </w:r>
      <w:r>
        <w:t xml:space="preserve">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w:t>
      </w:r>
      <w:r w:rsidR="005E1787">
        <w:t xml:space="preserve">Table 3 contains descriptions of </w:t>
      </w:r>
      <w:r w:rsidR="0071374A">
        <w:t xml:space="preserve">used </w:t>
      </w:r>
      <w:r w:rsidR="005E1787">
        <w:t>reference datasets</w:t>
      </w:r>
      <w:r w:rsidR="0071374A">
        <w:t xml:space="preserve"> sorted alphabetically</w:t>
      </w:r>
      <w:r w:rsidR="005E1787">
        <w:t>.</w:t>
      </w:r>
      <w:r>
        <w:t xml:space="preserve"> </w:t>
      </w:r>
    </w:p>
    <w:p w14:paraId="39B2247C" w14:textId="77777777" w:rsidR="00D6793C" w:rsidRDefault="00D6793C" w:rsidP="00C64D88">
      <w:pPr>
        <w:pStyle w:val="EUNormal"/>
        <w:ind w:left="707"/>
      </w:pPr>
    </w:p>
    <w:p w14:paraId="022E6D3C" w14:textId="77777777" w:rsidR="005E1787" w:rsidRDefault="005E1787" w:rsidP="0071374A">
      <w:pPr>
        <w:pStyle w:val="Caption"/>
        <w:keepNext/>
        <w:jc w:val="center"/>
      </w:pPr>
      <w:bookmarkStart w:id="70" w:name="_Toc392067097"/>
      <w:r>
        <w:t xml:space="preserve">Table </w:t>
      </w:r>
      <w:r w:rsidR="000D39EF">
        <w:fldChar w:fldCharType="begin"/>
      </w:r>
      <w:r w:rsidR="000D39EF">
        <w:instrText xml:space="preserve"> SEQ Table \* ARABIC </w:instrText>
      </w:r>
      <w:r w:rsidR="000D39EF">
        <w:fldChar w:fldCharType="separate"/>
      </w:r>
      <w:r w:rsidR="00BA6586">
        <w:rPr>
          <w:noProof/>
        </w:rPr>
        <w:t>3</w:t>
      </w:r>
      <w:r w:rsidR="000D39EF">
        <w:rPr>
          <w:noProof/>
        </w:rPr>
        <w:fldChar w:fldCharType="end"/>
      </w:r>
      <w:r>
        <w:t>. Reference Datasets</w:t>
      </w:r>
      <w:bookmarkEnd w:id="70"/>
    </w:p>
    <w:p w14:paraId="4A215583" w14:textId="77777777" w:rsidR="0071374A" w:rsidRDefault="0071374A" w:rsidP="0071374A">
      <w:pPr>
        <w:pStyle w:val="Caption"/>
        <w:keepNext/>
        <w:jc w:val="center"/>
      </w:pPr>
    </w:p>
    <w:tbl>
      <w:tblPr>
        <w:tblStyle w:val="TableGrid"/>
        <w:tblW w:w="0" w:type="auto"/>
        <w:tblInd w:w="707" w:type="dxa"/>
        <w:tblLook w:val="04A0" w:firstRow="1" w:lastRow="0" w:firstColumn="1" w:lastColumn="0" w:noHBand="0" w:noVBand="1"/>
      </w:tblPr>
      <w:tblGrid>
        <w:gridCol w:w="3091"/>
        <w:gridCol w:w="6048"/>
      </w:tblGrid>
      <w:tr w:rsidR="005E1787" w14:paraId="3CB5D5D4" w14:textId="77777777" w:rsidTr="0071374A">
        <w:tc>
          <w:tcPr>
            <w:tcW w:w="3091" w:type="dxa"/>
            <w:vAlign w:val="center"/>
          </w:tcPr>
          <w:p w14:paraId="7BDA5DB4" w14:textId="77777777" w:rsidR="005E1787" w:rsidRPr="005E1787" w:rsidRDefault="005E1787" w:rsidP="005E1787">
            <w:pPr>
              <w:pStyle w:val="EUNormal"/>
              <w:jc w:val="left"/>
              <w:rPr>
                <w:b/>
              </w:rPr>
            </w:pPr>
            <w:r w:rsidRPr="005E1787">
              <w:rPr>
                <w:b/>
              </w:rPr>
              <w:t>Dataset</w:t>
            </w:r>
          </w:p>
        </w:tc>
        <w:tc>
          <w:tcPr>
            <w:tcW w:w="6048" w:type="dxa"/>
            <w:vAlign w:val="center"/>
          </w:tcPr>
          <w:p w14:paraId="0349AE71" w14:textId="77777777" w:rsidR="005E1787" w:rsidRPr="005E1787" w:rsidRDefault="005E1787" w:rsidP="005E1787">
            <w:pPr>
              <w:pStyle w:val="EUNormal"/>
              <w:jc w:val="left"/>
              <w:rPr>
                <w:b/>
              </w:rPr>
            </w:pPr>
            <w:r w:rsidRPr="005E1787">
              <w:rPr>
                <w:b/>
              </w:rPr>
              <w:t>Description</w:t>
            </w:r>
          </w:p>
        </w:tc>
      </w:tr>
      <w:tr w:rsidR="005E1787" w14:paraId="6EE01F3B" w14:textId="77777777" w:rsidTr="0071374A">
        <w:tc>
          <w:tcPr>
            <w:tcW w:w="3091" w:type="dxa"/>
            <w:vAlign w:val="center"/>
          </w:tcPr>
          <w:p w14:paraId="26D90960" w14:textId="77777777" w:rsidR="005E1787" w:rsidRDefault="005E1787" w:rsidP="0071374A">
            <w:pPr>
              <w:pStyle w:val="EUNormal"/>
              <w:jc w:val="left"/>
            </w:pPr>
            <w:r>
              <w:t>dbpedia_persondata_en</w:t>
            </w:r>
          </w:p>
        </w:tc>
        <w:tc>
          <w:tcPr>
            <w:tcW w:w="6048" w:type="dxa"/>
            <w:vAlign w:val="center"/>
          </w:tcPr>
          <w:p w14:paraId="6F496CCE" w14:textId="77777777" w:rsidR="005E1787" w:rsidRDefault="008A354D" w:rsidP="0071374A">
            <w:pPr>
              <w:pStyle w:val="EUNormal"/>
              <w:jc w:val="left"/>
            </w:pPr>
            <w:r>
              <w:t>contains entities describing popular persons world-wide, their names, birth dates and descriptions. Version of the dataset: 3.9, ttl format.</w:t>
            </w:r>
          </w:p>
        </w:tc>
      </w:tr>
      <w:tr w:rsidR="00A40D82" w14:paraId="7DE667E9" w14:textId="77777777" w:rsidTr="0071374A">
        <w:tc>
          <w:tcPr>
            <w:tcW w:w="3091" w:type="dxa"/>
            <w:vAlign w:val="center"/>
          </w:tcPr>
          <w:p w14:paraId="271B1924" w14:textId="77777777" w:rsidR="00A40D82" w:rsidRDefault="00A40D82" w:rsidP="0071374A">
            <w:pPr>
              <w:pStyle w:val="EUNormal"/>
              <w:jc w:val="left"/>
            </w:pPr>
            <w:r>
              <w:t>dbpedia_companies</w:t>
            </w:r>
          </w:p>
        </w:tc>
        <w:tc>
          <w:tcPr>
            <w:tcW w:w="6048" w:type="dxa"/>
            <w:vAlign w:val="center"/>
          </w:tcPr>
          <w:p w14:paraId="55A0338C" w14:textId="77777777" w:rsidR="00A40D82" w:rsidRDefault="00A40D82" w:rsidP="0071374A">
            <w:pPr>
              <w:pStyle w:val="EUNormal"/>
              <w:jc w:val="left"/>
            </w:pPr>
            <w:r>
              <w:t>contains entities d</w:t>
            </w:r>
            <w:r w:rsidR="0024059E">
              <w:t>escribing various organizations with</w:t>
            </w:r>
            <w:r>
              <w:t xml:space="preserve"> various properties e.g. names, descriptions, founded by, parent organizations etc.</w:t>
            </w:r>
          </w:p>
        </w:tc>
      </w:tr>
      <w:tr w:rsidR="00A40D82" w14:paraId="5573CF04" w14:textId="77777777" w:rsidTr="0071374A">
        <w:tc>
          <w:tcPr>
            <w:tcW w:w="3091" w:type="dxa"/>
            <w:vAlign w:val="center"/>
          </w:tcPr>
          <w:p w14:paraId="0B2D3E9F" w14:textId="77777777" w:rsidR="00A40D82" w:rsidRDefault="00A40D82" w:rsidP="0071374A">
            <w:pPr>
              <w:pStyle w:val="EUNormal"/>
              <w:jc w:val="left"/>
            </w:pPr>
            <w:r>
              <w:t>dbpedia_events</w:t>
            </w:r>
          </w:p>
        </w:tc>
        <w:tc>
          <w:tcPr>
            <w:tcW w:w="6048" w:type="dxa"/>
            <w:vAlign w:val="center"/>
          </w:tcPr>
          <w:p w14:paraId="61C81FAB" w14:textId="77777777" w:rsidR="00A40D82" w:rsidRDefault="00A40D82" w:rsidP="0071374A">
            <w:pPr>
              <w:pStyle w:val="EUNormal"/>
              <w:jc w:val="left"/>
            </w:pPr>
            <w:r>
              <w:t>contains entities describing various events from the recent past, e.g. presidential elections or sports events thus creating links between persons and organisations</w:t>
            </w:r>
          </w:p>
        </w:tc>
      </w:tr>
      <w:tr w:rsidR="00A40D82" w14:paraId="4EA99D45" w14:textId="77777777" w:rsidTr="0071374A">
        <w:tc>
          <w:tcPr>
            <w:tcW w:w="3091" w:type="dxa"/>
            <w:vAlign w:val="center"/>
          </w:tcPr>
          <w:p w14:paraId="56D9BBDF" w14:textId="77777777" w:rsidR="00A40D82" w:rsidRDefault="00A40D82" w:rsidP="0071374A">
            <w:pPr>
              <w:pStyle w:val="EUNormal"/>
              <w:jc w:val="left"/>
            </w:pPr>
            <w:r>
              <w:t>entities_ranks</w:t>
            </w:r>
          </w:p>
        </w:tc>
        <w:tc>
          <w:tcPr>
            <w:tcW w:w="6048" w:type="dxa"/>
            <w:vAlign w:val="center"/>
          </w:tcPr>
          <w:p w14:paraId="7A0937AB" w14:textId="77777777" w:rsidR="00A40D82" w:rsidRDefault="00A40D82" w:rsidP="0071374A">
            <w:pPr>
              <w:pStyle w:val="EUNormal"/>
              <w:jc w:val="left"/>
            </w:pPr>
            <w:r>
              <w:t>a set of calculated ranks for all entities used during generation of synthetic data and query substitution parameters</w:t>
            </w:r>
          </w:p>
        </w:tc>
      </w:tr>
      <w:tr w:rsidR="005E1787" w14:paraId="0E45AB63" w14:textId="77777777" w:rsidTr="0071374A">
        <w:tc>
          <w:tcPr>
            <w:tcW w:w="3091" w:type="dxa"/>
            <w:vAlign w:val="center"/>
          </w:tcPr>
          <w:p w14:paraId="5C034D89" w14:textId="77777777" w:rsidR="005E1787" w:rsidRDefault="0071374A" w:rsidP="0071374A">
            <w:pPr>
              <w:pStyle w:val="EUNormal"/>
              <w:jc w:val="left"/>
            </w:pPr>
            <w:r>
              <w:t>english-football-competitions-1</w:t>
            </w:r>
          </w:p>
        </w:tc>
        <w:tc>
          <w:tcPr>
            <w:tcW w:w="6048" w:type="dxa"/>
            <w:vAlign w:val="center"/>
          </w:tcPr>
          <w:p w14:paraId="05C26913" w14:textId="77777777" w:rsidR="005E1787" w:rsidRDefault="0071374A" w:rsidP="0071374A">
            <w:pPr>
              <w:pStyle w:val="EUNormal"/>
              <w:jc w:val="left"/>
            </w:pPr>
            <w:r>
              <w:t>contains entities describing the English football competitions, e.g. “Premier League”, “League One” etc.</w:t>
            </w:r>
          </w:p>
        </w:tc>
      </w:tr>
      <w:tr w:rsidR="005E1787" w14:paraId="47376A46" w14:textId="77777777" w:rsidTr="0071374A">
        <w:tc>
          <w:tcPr>
            <w:tcW w:w="3091" w:type="dxa"/>
            <w:vAlign w:val="center"/>
          </w:tcPr>
          <w:p w14:paraId="21CCB242" w14:textId="77777777" w:rsidR="005E1787" w:rsidRDefault="0071374A" w:rsidP="0071374A">
            <w:pPr>
              <w:pStyle w:val="EUNormal"/>
              <w:jc w:val="left"/>
            </w:pPr>
            <w:r>
              <w:t>english-football-teams-2</w:t>
            </w:r>
          </w:p>
        </w:tc>
        <w:tc>
          <w:tcPr>
            <w:tcW w:w="6048" w:type="dxa"/>
            <w:vAlign w:val="center"/>
          </w:tcPr>
          <w:p w14:paraId="44DF57C8" w14:textId="77777777" w:rsidR="005E1787" w:rsidRDefault="0071374A" w:rsidP="0071374A">
            <w:pPr>
              <w:pStyle w:val="EUNormal"/>
              <w:jc w:val="left"/>
            </w:pPr>
            <w:r>
              <w:t>contains entities describing the English football teams, e.g. “Leicester City”, “Macclesfield Town”</w:t>
            </w:r>
          </w:p>
        </w:tc>
      </w:tr>
      <w:tr w:rsidR="0071374A" w14:paraId="2DA91E5D" w14:textId="77777777" w:rsidTr="0071374A">
        <w:tc>
          <w:tcPr>
            <w:tcW w:w="3091" w:type="dxa"/>
            <w:vAlign w:val="center"/>
          </w:tcPr>
          <w:p w14:paraId="33F4D85F" w14:textId="77777777" w:rsidR="0071374A" w:rsidRDefault="0071374A" w:rsidP="0071374A">
            <w:pPr>
              <w:pStyle w:val="EUNormal"/>
              <w:jc w:val="left"/>
            </w:pPr>
            <w:r>
              <w:t>formula1-competitions-8</w:t>
            </w:r>
          </w:p>
        </w:tc>
        <w:tc>
          <w:tcPr>
            <w:tcW w:w="6048" w:type="dxa"/>
            <w:vAlign w:val="center"/>
          </w:tcPr>
          <w:p w14:paraId="531D7F4A" w14:textId="77777777" w:rsidR="0071374A" w:rsidRDefault="0071374A" w:rsidP="0071374A">
            <w:pPr>
              <w:pStyle w:val="EUNormal"/>
              <w:jc w:val="left"/>
            </w:pPr>
            <w:r>
              <w:t>contains entities describing the Formula 1 competitions, e.g. “British Grand Prix”, “German Grand Prix”</w:t>
            </w:r>
          </w:p>
        </w:tc>
      </w:tr>
      <w:tr w:rsidR="0071374A" w14:paraId="13B2A302" w14:textId="77777777" w:rsidTr="0071374A">
        <w:tc>
          <w:tcPr>
            <w:tcW w:w="3091" w:type="dxa"/>
            <w:vAlign w:val="center"/>
          </w:tcPr>
          <w:p w14:paraId="4BFE9F84" w14:textId="77777777" w:rsidR="0071374A" w:rsidRDefault="0071374A" w:rsidP="0071374A">
            <w:pPr>
              <w:pStyle w:val="EUNormal"/>
              <w:jc w:val="left"/>
            </w:pPr>
            <w:r>
              <w:t>formula1-teams-3</w:t>
            </w:r>
          </w:p>
        </w:tc>
        <w:tc>
          <w:tcPr>
            <w:tcW w:w="6048" w:type="dxa"/>
            <w:vAlign w:val="center"/>
          </w:tcPr>
          <w:p w14:paraId="023A5A9B" w14:textId="77777777" w:rsidR="0071374A" w:rsidRDefault="0071374A" w:rsidP="0071374A">
            <w:pPr>
              <w:pStyle w:val="EUNormal"/>
              <w:jc w:val="left"/>
            </w:pPr>
            <w:r>
              <w:t>contains entities describing the Formula 1 teams, e.g. “Ross County”, “Hamilton”</w:t>
            </w:r>
          </w:p>
        </w:tc>
      </w:tr>
      <w:tr w:rsidR="0071374A" w14:paraId="756E538A" w14:textId="77777777" w:rsidTr="0071374A">
        <w:tc>
          <w:tcPr>
            <w:tcW w:w="3091" w:type="dxa"/>
            <w:vAlign w:val="center"/>
          </w:tcPr>
          <w:p w14:paraId="47244E22" w14:textId="77777777" w:rsidR="0071374A" w:rsidRDefault="0071374A" w:rsidP="0071374A">
            <w:pPr>
              <w:pStyle w:val="EUNormal"/>
              <w:jc w:val="left"/>
            </w:pPr>
            <w:r>
              <w:t>geonames-</w:t>
            </w:r>
            <w:r w:rsidR="00A40D82">
              <w:t>europe</w:t>
            </w:r>
          </w:p>
        </w:tc>
        <w:tc>
          <w:tcPr>
            <w:tcW w:w="6048" w:type="dxa"/>
            <w:vAlign w:val="center"/>
          </w:tcPr>
          <w:p w14:paraId="56D646FE" w14:textId="77777777" w:rsidR="0071374A" w:rsidRDefault="0071374A" w:rsidP="0033323E">
            <w:pPr>
              <w:pStyle w:val="EUNormal"/>
              <w:jc w:val="left"/>
            </w:pPr>
            <w:r>
              <w:t>contains entities describing places, names and their coordinates (lat, long) for all countries in Europe</w:t>
            </w:r>
            <w:r w:rsidR="00A40D82">
              <w:t xml:space="preserve"> except Russia</w:t>
            </w:r>
            <w:r w:rsidR="0033323E">
              <w:t xml:space="preserve">, Ukraine and  </w:t>
            </w:r>
            <w:r w:rsidR="00A40D82">
              <w:lastRenderedPageBreak/>
              <w:t>Belarus</w:t>
            </w:r>
            <w:r>
              <w:t xml:space="preserve">. </w:t>
            </w:r>
          </w:p>
        </w:tc>
      </w:tr>
      <w:tr w:rsidR="005E1787" w14:paraId="08E65FAC" w14:textId="77777777" w:rsidTr="0071374A">
        <w:tc>
          <w:tcPr>
            <w:tcW w:w="3091" w:type="dxa"/>
            <w:vAlign w:val="center"/>
          </w:tcPr>
          <w:p w14:paraId="2487CA19" w14:textId="77777777" w:rsidR="005E1787" w:rsidRDefault="00A40D82" w:rsidP="0071374A">
            <w:pPr>
              <w:pStyle w:val="EUNormal"/>
              <w:jc w:val="left"/>
            </w:pPr>
            <w:r w:rsidRPr="00A40D82">
              <w:lastRenderedPageBreak/>
              <w:t>geonames_sameAs_links</w:t>
            </w:r>
          </w:p>
        </w:tc>
        <w:tc>
          <w:tcPr>
            <w:tcW w:w="6048" w:type="dxa"/>
            <w:vAlign w:val="center"/>
          </w:tcPr>
          <w:p w14:paraId="0860E964" w14:textId="77777777" w:rsidR="005E1787" w:rsidRDefault="00A40D82" w:rsidP="00A40D82">
            <w:pPr>
              <w:pStyle w:val="EUNormal"/>
              <w:jc w:val="left"/>
            </w:pPr>
            <w:r>
              <w:t>defines the SameAs equivalence between Geonames Fetures and DBpedia locations</w:t>
            </w:r>
          </w:p>
        </w:tc>
      </w:tr>
      <w:tr w:rsidR="005E1787" w14:paraId="60F14106" w14:textId="77777777" w:rsidTr="0071374A">
        <w:tc>
          <w:tcPr>
            <w:tcW w:w="3091" w:type="dxa"/>
            <w:vAlign w:val="center"/>
          </w:tcPr>
          <w:p w14:paraId="08F101C2" w14:textId="77777777" w:rsidR="005E1787" w:rsidRDefault="00B20D62" w:rsidP="0071374A">
            <w:pPr>
              <w:pStyle w:val="EUNormal"/>
              <w:jc w:val="left"/>
            </w:pPr>
            <w:r>
              <w:t>international-football-competitions-3</w:t>
            </w:r>
          </w:p>
        </w:tc>
        <w:tc>
          <w:tcPr>
            <w:tcW w:w="6048" w:type="dxa"/>
            <w:vAlign w:val="center"/>
          </w:tcPr>
          <w:p w14:paraId="20DD32C4" w14:textId="77777777" w:rsidR="005E1787" w:rsidRDefault="00B20D62" w:rsidP="0071374A">
            <w:pPr>
              <w:pStyle w:val="EUNormal"/>
              <w:jc w:val="left"/>
            </w:pPr>
            <w:r>
              <w:t>contains entities describing the International football competitions</w:t>
            </w:r>
          </w:p>
        </w:tc>
      </w:tr>
      <w:tr w:rsidR="00B20D62" w14:paraId="1CFF86C3" w14:textId="77777777" w:rsidTr="0071374A">
        <w:tc>
          <w:tcPr>
            <w:tcW w:w="3091" w:type="dxa"/>
            <w:vAlign w:val="center"/>
          </w:tcPr>
          <w:p w14:paraId="22586962" w14:textId="77777777" w:rsidR="00B20D62" w:rsidRDefault="00B20D62" w:rsidP="0071374A">
            <w:pPr>
              <w:pStyle w:val="EUNormal"/>
              <w:jc w:val="left"/>
            </w:pPr>
            <w:r>
              <w:t>international-football-teams-2</w:t>
            </w:r>
          </w:p>
        </w:tc>
        <w:tc>
          <w:tcPr>
            <w:tcW w:w="6048" w:type="dxa"/>
            <w:vAlign w:val="center"/>
          </w:tcPr>
          <w:p w14:paraId="34CFA527" w14:textId="77777777" w:rsidR="00B20D62" w:rsidRDefault="00B20D62" w:rsidP="0071374A">
            <w:pPr>
              <w:pStyle w:val="EUNormal"/>
              <w:jc w:val="left"/>
            </w:pPr>
            <w:r>
              <w:t>contains entities describing the International football teams</w:t>
            </w:r>
          </w:p>
        </w:tc>
      </w:tr>
      <w:tr w:rsidR="00B20D62" w14:paraId="35C8DE32" w14:textId="77777777" w:rsidTr="0071374A">
        <w:tc>
          <w:tcPr>
            <w:tcW w:w="3091" w:type="dxa"/>
            <w:vAlign w:val="center"/>
          </w:tcPr>
          <w:p w14:paraId="11E1A628" w14:textId="77777777" w:rsidR="00B20D62" w:rsidRDefault="00B20D62" w:rsidP="0071374A">
            <w:pPr>
              <w:pStyle w:val="EUNormal"/>
              <w:jc w:val="left"/>
            </w:pPr>
            <w:r>
              <w:t>scottish-football-competitions-1</w:t>
            </w:r>
          </w:p>
        </w:tc>
        <w:tc>
          <w:tcPr>
            <w:tcW w:w="6048" w:type="dxa"/>
            <w:vAlign w:val="center"/>
          </w:tcPr>
          <w:p w14:paraId="18B012AB" w14:textId="77777777" w:rsidR="00B20D62" w:rsidRDefault="00B20D62" w:rsidP="0071374A">
            <w:pPr>
              <w:pStyle w:val="EUNormal"/>
              <w:jc w:val="left"/>
            </w:pPr>
            <w:r>
              <w:t>contains entities describing the Scottish football competitions</w:t>
            </w:r>
          </w:p>
        </w:tc>
      </w:tr>
      <w:tr w:rsidR="00B20D62" w14:paraId="3BB69949" w14:textId="77777777" w:rsidTr="0071374A">
        <w:tc>
          <w:tcPr>
            <w:tcW w:w="3091" w:type="dxa"/>
            <w:vAlign w:val="center"/>
          </w:tcPr>
          <w:p w14:paraId="76010737" w14:textId="77777777" w:rsidR="00B20D62" w:rsidRDefault="00B20D62" w:rsidP="0071374A">
            <w:pPr>
              <w:pStyle w:val="EUNormal"/>
              <w:jc w:val="left"/>
            </w:pPr>
            <w:r>
              <w:t>scottish-football-teams-2</w:t>
            </w:r>
          </w:p>
        </w:tc>
        <w:tc>
          <w:tcPr>
            <w:tcW w:w="6048" w:type="dxa"/>
            <w:vAlign w:val="center"/>
          </w:tcPr>
          <w:p w14:paraId="207ECE21" w14:textId="77777777" w:rsidR="00B20D62" w:rsidRDefault="00B20D62" w:rsidP="0071374A">
            <w:pPr>
              <w:pStyle w:val="EUNormal"/>
              <w:jc w:val="left"/>
            </w:pPr>
            <w:r>
              <w:t>contains entities describing the Scottish football teams</w:t>
            </w:r>
          </w:p>
        </w:tc>
      </w:tr>
      <w:tr w:rsidR="005E1787" w14:paraId="08EC4DA1" w14:textId="77777777" w:rsidTr="0071374A">
        <w:tc>
          <w:tcPr>
            <w:tcW w:w="3091" w:type="dxa"/>
            <w:vAlign w:val="center"/>
          </w:tcPr>
          <w:p w14:paraId="6723626E" w14:textId="77777777" w:rsidR="005E1787" w:rsidRDefault="00B20D62" w:rsidP="0071374A">
            <w:pPr>
              <w:pStyle w:val="EUNormal"/>
              <w:jc w:val="left"/>
            </w:pPr>
            <w:r>
              <w:t>UK-Parliament-Identifiers-People-7</w:t>
            </w:r>
          </w:p>
        </w:tc>
        <w:tc>
          <w:tcPr>
            <w:tcW w:w="6048" w:type="dxa"/>
            <w:vAlign w:val="center"/>
          </w:tcPr>
          <w:p w14:paraId="5383F8CA" w14:textId="77777777" w:rsidR="005E1787" w:rsidRDefault="00B20D62" w:rsidP="0071374A">
            <w:pPr>
              <w:pStyle w:val="EUNormal"/>
              <w:jc w:val="left"/>
            </w:pPr>
            <w:r>
              <w:t>contains entities describing People in the UK Parliament, e.g. their names, references to external databases like DBpedia</w:t>
            </w:r>
          </w:p>
        </w:tc>
      </w:tr>
    </w:tbl>
    <w:p w14:paraId="6C6AD0B5" w14:textId="77777777" w:rsidR="00D6793C" w:rsidRDefault="00D6793C" w:rsidP="00C64D88">
      <w:pPr>
        <w:pStyle w:val="EUNormal"/>
        <w:ind w:left="707"/>
      </w:pPr>
    </w:p>
    <w:p w14:paraId="58D5AAEF" w14:textId="77777777" w:rsidR="00D6793C" w:rsidRPr="00C64D88" w:rsidRDefault="00D6793C" w:rsidP="00C64D88">
      <w:pPr>
        <w:pStyle w:val="EUNormal"/>
        <w:ind w:left="707"/>
      </w:pPr>
    </w:p>
    <w:p w14:paraId="180B8458" w14:textId="77777777" w:rsidR="005E2D5A" w:rsidRPr="004E227E" w:rsidRDefault="005E2D5A" w:rsidP="009F0AE9">
      <w:pPr>
        <w:pStyle w:val="EUHeading2"/>
        <w:numPr>
          <w:ilvl w:val="0"/>
          <w:numId w:val="0"/>
        </w:numPr>
        <w:rPr>
          <w:b w:val="0"/>
          <w:szCs w:val="28"/>
        </w:rPr>
      </w:pPr>
      <w:r>
        <w:rPr>
          <w:b w:val="0"/>
          <w:sz w:val="22"/>
        </w:rPr>
        <w:tab/>
      </w:r>
      <w:bookmarkStart w:id="71" w:name="_Toc403119776"/>
      <w:r w:rsidR="00652F0B" w:rsidRPr="004E227E">
        <w:rPr>
          <w:b w:val="0"/>
          <w:szCs w:val="28"/>
        </w:rPr>
        <w:t>2.2.1</w:t>
      </w:r>
      <w:r w:rsidR="00652F0B" w:rsidRPr="004E227E">
        <w:rPr>
          <w:b w:val="0"/>
          <w:szCs w:val="28"/>
        </w:rPr>
        <w:tab/>
      </w:r>
      <w:r w:rsidR="00084DFE" w:rsidRPr="004E227E">
        <w:rPr>
          <w:b w:val="0"/>
          <w:szCs w:val="28"/>
        </w:rPr>
        <w:t>Data Generation</w:t>
      </w:r>
      <w:bookmarkEnd w:id="71"/>
    </w:p>
    <w:p w14:paraId="0CE0DE91" w14:textId="77777777"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14:paraId="29C715CD" w14:textId="77777777"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14:paraId="559C2AFE" w14:textId="77777777" w:rsidR="00071B35" w:rsidRDefault="00071B35">
      <w:pPr>
        <w:pStyle w:val="EUNormal"/>
      </w:pPr>
      <w:r>
        <w:t xml:space="preserve">A creative work can be </w:t>
      </w:r>
      <w:r w:rsidR="00F84392">
        <w:t>defined</w:t>
      </w:r>
      <w:r>
        <w:t xml:space="preserve">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14:paraId="632A4416" w14:textId="77777777"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14:paraId="6782FCD2" w14:textId="77777777" w:rsidR="003848C1" w:rsidRDefault="003848C1">
      <w:pPr>
        <w:pStyle w:val="EUNormal"/>
      </w:pPr>
      <w:r>
        <w:t>Data generator</w:t>
      </w:r>
      <w:r w:rsidR="002C11A4">
        <w:t xml:space="preserve"> models</w:t>
      </w:r>
      <w:r>
        <w:t xml:space="preserve"> three types of relations in data :</w:t>
      </w:r>
    </w:p>
    <w:p w14:paraId="2729F5A8" w14:textId="77777777" w:rsidR="003848C1" w:rsidRDefault="003848C1" w:rsidP="0075118B">
      <w:pPr>
        <w:pStyle w:val="EUNormal"/>
        <w:numPr>
          <w:ilvl w:val="0"/>
          <w:numId w:val="30"/>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14:paraId="0FC2010E" w14:textId="77777777" w:rsidR="006B278B" w:rsidRPr="00BC7A2C" w:rsidRDefault="006B278B" w:rsidP="0075118B">
      <w:pPr>
        <w:pStyle w:val="EUNormal"/>
        <w:numPr>
          <w:ilvl w:val="0"/>
          <w:numId w:val="30"/>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14:paraId="20AF3374" w14:textId="77777777" w:rsidR="00071B35" w:rsidRDefault="00BC7A2C" w:rsidP="0075118B">
      <w:pPr>
        <w:pStyle w:val="EUNormal"/>
        <w:numPr>
          <w:ilvl w:val="0"/>
          <w:numId w:val="30"/>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xml:space="preserve">. </w:t>
      </w:r>
      <w:r w:rsidR="003471F2" w:rsidRPr="003471F2">
        <w:lastRenderedPageBreak/>
        <w:t>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Table</w:t>
      </w:r>
      <w:r w:rsidR="005B163B">
        <w:t xml:space="preserve"> 4</w:t>
      </w:r>
      <w:r w:rsidR="00071B35">
        <w:t xml:space="preserve">  shows the distribution of total about and mentio</w:t>
      </w:r>
      <w:r w:rsidR="0049604B">
        <w:t>ns tags found in creative works and</w:t>
      </w:r>
      <w:r w:rsidR="00071B35">
        <w:t xml:space="preserve"> also shows their individual distributions. </w:t>
      </w:r>
    </w:p>
    <w:p w14:paraId="7C55B9E9" w14:textId="77777777" w:rsidR="00AF69D8" w:rsidRDefault="00AF69D8" w:rsidP="00AF69D8">
      <w:pPr>
        <w:pStyle w:val="EUNormal"/>
        <w:ind w:left="720"/>
      </w:pPr>
      <w:r>
        <w:t>Additional modification of current version has been added which triples the number of about and mentions tags used in Creative Works, thus providing a better interconnectedness of entities across whole dataset.</w:t>
      </w:r>
    </w:p>
    <w:p w14:paraId="7FCA1880" w14:textId="77777777" w:rsidR="00931092" w:rsidRDefault="00931092">
      <w:pPr>
        <w:pStyle w:val="EUNormal"/>
        <w:jc w:val="center"/>
        <w:rPr>
          <w:b/>
        </w:rPr>
      </w:pPr>
    </w:p>
    <w:p w14:paraId="071AE642" w14:textId="77777777" w:rsidR="00931092" w:rsidRDefault="00931092" w:rsidP="00931092">
      <w:pPr>
        <w:pStyle w:val="Caption"/>
        <w:jc w:val="center"/>
      </w:pPr>
      <w:bookmarkStart w:id="75" w:name="_Toc392067098"/>
      <w:r>
        <w:t xml:space="preserve">Table </w:t>
      </w:r>
      <w:r w:rsidR="000D39EF">
        <w:fldChar w:fldCharType="begin"/>
      </w:r>
      <w:r w:rsidR="000D39EF">
        <w:instrText xml:space="preserve"> SEQ Table \* ARABIC </w:instrText>
      </w:r>
      <w:r w:rsidR="000D39EF">
        <w:fldChar w:fldCharType="separate"/>
      </w:r>
      <w:r w:rsidR="00BA6586">
        <w:rPr>
          <w:noProof/>
        </w:rPr>
        <w:t>4</w:t>
      </w:r>
      <w:r w:rsidR="000D39EF">
        <w:rPr>
          <w:noProof/>
        </w:rPr>
        <w:fldChar w:fldCharType="end"/>
      </w:r>
      <w:r>
        <w:t xml:space="preserve">: </w:t>
      </w:r>
      <w:r w:rsidRPr="00DD0A25">
        <w:t>Distribution of ‘about’ and ‘mentions’ tags in creative works, analysed in ‘live’ data provided by the BBC</w:t>
      </w:r>
      <w:bookmarkEnd w:id="75"/>
    </w:p>
    <w:p w14:paraId="2E0019EA" w14:textId="77777777" w:rsidR="00931092" w:rsidRDefault="00931092" w:rsidP="00931092">
      <w:pPr>
        <w:pStyle w:val="Caption"/>
        <w:jc w:val="center"/>
        <w:rPr>
          <w:b/>
          <w:color w:val="000000"/>
          <w:sz w:val="23"/>
        </w:rPr>
      </w:pPr>
    </w:p>
    <w:tbl>
      <w:tblPr>
        <w:tblW w:w="0" w:type="auto"/>
        <w:jc w:val="center"/>
        <w:tblLayout w:type="fixed"/>
        <w:tblLook w:val="0000" w:firstRow="0" w:lastRow="0" w:firstColumn="0" w:lastColumn="0" w:noHBand="0" w:noVBand="0"/>
      </w:tblPr>
      <w:tblGrid>
        <w:gridCol w:w="1022"/>
        <w:gridCol w:w="2326"/>
        <w:gridCol w:w="1800"/>
        <w:gridCol w:w="2170"/>
      </w:tblGrid>
      <w:tr w:rsidR="00071B35" w14:paraId="6A59518B" w14:textId="77777777"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14:paraId="54EEF8BA" w14:textId="77777777"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14:paraId="6EC8E5CA" w14:textId="77777777"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14:paraId="2C2457A4" w14:textId="77777777"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42FFBB" w14:textId="77777777" w:rsidR="00071B35" w:rsidRPr="0016575A" w:rsidRDefault="00071B35" w:rsidP="00B84384">
            <w:pPr>
              <w:pStyle w:val="EUNormal"/>
              <w:spacing w:before="60" w:after="60"/>
              <w:jc w:val="center"/>
            </w:pPr>
            <w:r w:rsidRPr="0016575A">
              <w:rPr>
                <w:b/>
                <w:color w:val="000000"/>
              </w:rPr>
              <w:t>Distribution of mentions tags, %</w:t>
            </w:r>
          </w:p>
        </w:tc>
      </w:tr>
      <w:tr w:rsidR="00071B35" w14:paraId="6865B8ED" w14:textId="77777777"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14:paraId="7F9A2C91" w14:textId="77777777"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14:paraId="58ACA62B" w14:textId="77777777"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14:paraId="726FA43F" w14:textId="77777777"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FD02EB" w14:textId="77777777" w:rsidR="00071B35" w:rsidRPr="0016575A" w:rsidRDefault="00071B35" w:rsidP="00B84384">
            <w:pPr>
              <w:pStyle w:val="EUNormal"/>
              <w:spacing w:before="60" w:after="60"/>
              <w:jc w:val="center"/>
              <w:rPr>
                <w:szCs w:val="22"/>
              </w:rPr>
            </w:pPr>
            <w:r w:rsidRPr="0016575A">
              <w:rPr>
                <w:color w:val="000000"/>
                <w:szCs w:val="22"/>
              </w:rPr>
              <w:t>94.77 %</w:t>
            </w:r>
          </w:p>
        </w:tc>
      </w:tr>
      <w:tr w:rsidR="00071B35" w14:paraId="1810F8D4" w14:textId="77777777"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14:paraId="217447D9" w14:textId="77777777"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14:paraId="04F50AF4" w14:textId="77777777"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14:paraId="47B1F22E" w14:textId="77777777"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A4A9C1" w14:textId="77777777" w:rsidR="00071B35" w:rsidRPr="0016575A" w:rsidRDefault="00071B35" w:rsidP="00B84384">
            <w:pPr>
              <w:pStyle w:val="EUNormal"/>
              <w:spacing w:before="60" w:after="60"/>
              <w:jc w:val="center"/>
              <w:rPr>
                <w:szCs w:val="22"/>
              </w:rPr>
            </w:pPr>
            <w:r w:rsidRPr="0016575A">
              <w:rPr>
                <w:color w:val="000000"/>
                <w:szCs w:val="22"/>
              </w:rPr>
              <w:t>3.82 %</w:t>
            </w:r>
          </w:p>
        </w:tc>
      </w:tr>
      <w:tr w:rsidR="00071B35" w14:paraId="336710A3" w14:textId="77777777"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14:paraId="5E269AD4" w14:textId="77777777"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14:paraId="0A0EB19A" w14:textId="77777777"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14:paraId="70C01AB6" w14:textId="77777777"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CDBA0C" w14:textId="77777777" w:rsidR="00071B35" w:rsidRPr="0016575A" w:rsidRDefault="00071B35" w:rsidP="00B84384">
            <w:pPr>
              <w:pStyle w:val="EUNormal"/>
              <w:spacing w:before="60" w:after="60"/>
              <w:jc w:val="center"/>
              <w:rPr>
                <w:szCs w:val="22"/>
              </w:rPr>
            </w:pPr>
            <w:r w:rsidRPr="0016575A">
              <w:rPr>
                <w:color w:val="000000"/>
                <w:szCs w:val="22"/>
              </w:rPr>
              <w:t>0.93%</w:t>
            </w:r>
          </w:p>
        </w:tc>
      </w:tr>
      <w:tr w:rsidR="00071B35" w14:paraId="13F0719F" w14:textId="77777777"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14:paraId="13F6127C" w14:textId="77777777"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14:paraId="622FEDA5" w14:textId="77777777"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14:paraId="63BCC189" w14:textId="77777777"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598281" w14:textId="77777777" w:rsidR="00071B35" w:rsidRPr="0016575A" w:rsidRDefault="00071B35" w:rsidP="00B84384">
            <w:pPr>
              <w:pStyle w:val="EUNormal"/>
              <w:spacing w:before="60" w:after="60"/>
              <w:jc w:val="center"/>
              <w:rPr>
                <w:szCs w:val="22"/>
              </w:rPr>
            </w:pPr>
            <w:r w:rsidRPr="0016575A">
              <w:rPr>
                <w:color w:val="000000"/>
                <w:szCs w:val="22"/>
              </w:rPr>
              <w:t>0.31 %</w:t>
            </w:r>
          </w:p>
        </w:tc>
      </w:tr>
      <w:tr w:rsidR="00071B35" w14:paraId="65B22D82" w14:textId="77777777"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14:paraId="0A43A3AD" w14:textId="77777777"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14:paraId="5FEADF30" w14:textId="77777777"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14:paraId="50812F3F" w14:textId="77777777"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FE5291" w14:textId="77777777" w:rsidR="00071B35" w:rsidRPr="0016575A" w:rsidRDefault="00071B35" w:rsidP="00B84384">
            <w:pPr>
              <w:pStyle w:val="EUNormal"/>
              <w:spacing w:before="60" w:after="60"/>
              <w:jc w:val="center"/>
              <w:rPr>
                <w:szCs w:val="22"/>
              </w:rPr>
            </w:pPr>
            <w:r w:rsidRPr="0016575A">
              <w:rPr>
                <w:color w:val="000000"/>
                <w:szCs w:val="22"/>
              </w:rPr>
              <w:t>0.12 %</w:t>
            </w:r>
          </w:p>
        </w:tc>
      </w:tr>
      <w:tr w:rsidR="00071B35" w14:paraId="3BA5E249" w14:textId="77777777"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14:paraId="7F88D433" w14:textId="77777777" w:rsidR="00071B35" w:rsidRPr="0016575A" w:rsidRDefault="00071B35" w:rsidP="00B84384">
            <w:pPr>
              <w:pStyle w:val="EUNormal"/>
              <w:spacing w:before="60" w:after="60"/>
              <w:jc w:val="center"/>
              <w:rPr>
                <w:color w:val="000000"/>
                <w:szCs w:val="22"/>
              </w:rPr>
            </w:pPr>
            <w:r w:rsidRPr="0016575A">
              <w:rPr>
                <w:szCs w:val="22"/>
              </w:rPr>
              <w:t>6</w:t>
            </w:r>
          </w:p>
        </w:tc>
        <w:tc>
          <w:tcPr>
            <w:tcW w:w="2326" w:type="dxa"/>
            <w:tcBorders>
              <w:top w:val="single" w:sz="4" w:space="0" w:color="000000"/>
              <w:left w:val="single" w:sz="4" w:space="0" w:color="000000"/>
              <w:bottom w:val="single" w:sz="4" w:space="0" w:color="000000"/>
            </w:tcBorders>
            <w:shd w:val="clear" w:color="auto" w:fill="auto"/>
            <w:vAlign w:val="bottom"/>
          </w:tcPr>
          <w:p w14:paraId="3F41B205" w14:textId="77777777"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14:paraId="56574FA5" w14:textId="77777777"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974102" w14:textId="77777777" w:rsidR="00071B35" w:rsidRPr="0016575A" w:rsidRDefault="00071B35" w:rsidP="00B84384">
            <w:pPr>
              <w:pStyle w:val="EUNormal"/>
              <w:spacing w:before="60" w:after="60"/>
              <w:jc w:val="center"/>
              <w:rPr>
                <w:szCs w:val="22"/>
              </w:rPr>
            </w:pPr>
            <w:r w:rsidRPr="0016575A">
              <w:rPr>
                <w:color w:val="000000"/>
                <w:szCs w:val="22"/>
              </w:rPr>
              <w:t>0.05 %</w:t>
            </w:r>
          </w:p>
        </w:tc>
      </w:tr>
      <w:tr w:rsidR="00071B35" w14:paraId="09667D42" w14:textId="77777777"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14:paraId="65E6EE66" w14:textId="77777777"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14:paraId="67549DC3" w14:textId="77777777"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14:paraId="34353275" w14:textId="77777777"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DD8C91" w14:textId="77777777" w:rsidR="00071B35" w:rsidRPr="0016575A" w:rsidRDefault="00071B35" w:rsidP="00B84384">
            <w:pPr>
              <w:pStyle w:val="EUNormal"/>
              <w:spacing w:before="60" w:after="60"/>
              <w:jc w:val="center"/>
              <w:rPr>
                <w:szCs w:val="22"/>
              </w:rPr>
            </w:pPr>
            <w:r w:rsidRPr="0016575A">
              <w:rPr>
                <w:color w:val="000000"/>
                <w:szCs w:val="22"/>
              </w:rPr>
              <w:t>0 %</w:t>
            </w:r>
          </w:p>
        </w:tc>
      </w:tr>
      <w:tr w:rsidR="00071B35" w14:paraId="641454AB" w14:textId="77777777"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14:paraId="3BDFF3B7" w14:textId="77777777"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14:paraId="199589CD" w14:textId="77777777"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14:paraId="18D43A8B" w14:textId="77777777"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D69B66" w14:textId="77777777" w:rsidR="00071B35" w:rsidRPr="0016575A" w:rsidRDefault="00071B35" w:rsidP="00B84384">
            <w:pPr>
              <w:pStyle w:val="EUNormal"/>
              <w:spacing w:before="60" w:after="60"/>
              <w:jc w:val="center"/>
              <w:rPr>
                <w:szCs w:val="22"/>
              </w:rPr>
            </w:pPr>
            <w:r w:rsidRPr="0016575A">
              <w:rPr>
                <w:color w:val="000000"/>
                <w:szCs w:val="22"/>
              </w:rPr>
              <w:t>0 %</w:t>
            </w:r>
          </w:p>
        </w:tc>
      </w:tr>
      <w:tr w:rsidR="00071B35" w14:paraId="3912EE42" w14:textId="77777777"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14:paraId="7B01224C" w14:textId="77777777"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14:paraId="758DB950" w14:textId="77777777"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14:paraId="590B2E11" w14:textId="77777777"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F333B2" w14:textId="77777777" w:rsidR="00071B35" w:rsidRPr="0016575A" w:rsidRDefault="00071B35" w:rsidP="00B84384">
            <w:pPr>
              <w:pStyle w:val="EUNormal"/>
              <w:spacing w:before="60" w:after="60"/>
              <w:jc w:val="center"/>
              <w:rPr>
                <w:szCs w:val="22"/>
              </w:rPr>
            </w:pPr>
            <w:r w:rsidRPr="0016575A">
              <w:rPr>
                <w:color w:val="000000"/>
                <w:szCs w:val="22"/>
              </w:rPr>
              <w:t>0 %</w:t>
            </w:r>
          </w:p>
        </w:tc>
      </w:tr>
      <w:tr w:rsidR="00071B35" w14:paraId="32053572" w14:textId="77777777"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14:paraId="264B3577" w14:textId="77777777"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14:paraId="2E4EE7C1" w14:textId="77777777"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14:paraId="241DA291" w14:textId="77777777"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F26B25" w14:textId="77777777" w:rsidR="00071B35" w:rsidRPr="0016575A" w:rsidRDefault="00071B35" w:rsidP="00B84384">
            <w:pPr>
              <w:pStyle w:val="EUNormal"/>
              <w:spacing w:before="60" w:after="60"/>
              <w:jc w:val="center"/>
              <w:rPr>
                <w:szCs w:val="22"/>
              </w:rPr>
            </w:pPr>
            <w:r w:rsidRPr="0016575A">
              <w:rPr>
                <w:color w:val="000000"/>
                <w:szCs w:val="22"/>
              </w:rPr>
              <w:t>0 %</w:t>
            </w:r>
          </w:p>
        </w:tc>
      </w:tr>
    </w:tbl>
    <w:p w14:paraId="0CE02970" w14:textId="77777777" w:rsidR="00071B35" w:rsidRDefault="00071B35">
      <w:pPr>
        <w:pStyle w:val="EUNormal"/>
      </w:pPr>
    </w:p>
    <w:p w14:paraId="0EA26B0F" w14:textId="77777777"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14:paraId="07F1C8DD" w14:textId="77777777" w:rsidR="00D06719" w:rsidRDefault="00D06719">
      <w:pPr>
        <w:pStyle w:val="EUNormal"/>
      </w:pPr>
      <w:r>
        <w:t xml:space="preserve">Illustration of the three types of models that data generator can produce </w:t>
      </w:r>
      <w:r w:rsidR="00E560F5">
        <w:t>is</w:t>
      </w:r>
      <w:r>
        <w:t xml:space="preserve"> shown in Figure 4.</w:t>
      </w:r>
    </w:p>
    <w:p w14:paraId="61B3726B" w14:textId="77777777" w:rsidR="00743985" w:rsidRDefault="00743985">
      <w:pPr>
        <w:pStyle w:val="EUNormal"/>
      </w:pPr>
    </w:p>
    <w:p w14:paraId="3C394C30" w14:textId="77777777" w:rsidR="009866F1" w:rsidRDefault="00ED7317" w:rsidP="009866F1">
      <w:pPr>
        <w:pStyle w:val="EUNormal"/>
        <w:keepNext/>
      </w:pPr>
      <w:r>
        <w:rPr>
          <w:noProof/>
          <w:lang w:val="en-US" w:eastAsia="en-US"/>
        </w:rPr>
        <w:lastRenderedPageBreak/>
        <w:drawing>
          <wp:inline distT="0" distB="0" distL="0" distR="0" wp14:anchorId="52E0F7E6" wp14:editId="1B93116B">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1"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14:paraId="7D2C94B1" w14:textId="77777777" w:rsidR="00D06719" w:rsidRPr="00726070" w:rsidRDefault="009866F1" w:rsidP="00743985">
      <w:pPr>
        <w:pStyle w:val="Caption"/>
        <w:jc w:val="center"/>
        <w:rPr>
          <w:i w:val="0"/>
        </w:rPr>
      </w:pPr>
      <w:bookmarkStart w:id="79" w:name="_Toc403118845"/>
      <w:r w:rsidRPr="00726070">
        <w:rPr>
          <w:i w:val="0"/>
        </w:rPr>
        <w:t xml:space="preserve">Figure </w:t>
      </w:r>
      <w:r w:rsidR="00780B70" w:rsidRPr="00726070">
        <w:rPr>
          <w:i w:val="0"/>
        </w:rPr>
        <w:fldChar w:fldCharType="begin"/>
      </w:r>
      <w:r w:rsidRPr="00726070">
        <w:rPr>
          <w:i w:val="0"/>
        </w:rPr>
        <w:instrText xml:space="preserve"> SEQ Figure \* ARABIC </w:instrText>
      </w:r>
      <w:r w:rsidR="00780B70" w:rsidRPr="00726070">
        <w:rPr>
          <w:i w:val="0"/>
        </w:rPr>
        <w:fldChar w:fldCharType="separate"/>
      </w:r>
      <w:r w:rsidR="00BA6586">
        <w:rPr>
          <w:i w:val="0"/>
          <w:noProof/>
        </w:rPr>
        <w:t>4</w:t>
      </w:r>
      <w:r w:rsidR="00780B70" w:rsidRPr="00726070">
        <w:rPr>
          <w:i w:val="0"/>
        </w:rPr>
        <w:fldChar w:fldCharType="end"/>
      </w:r>
      <w:r w:rsidRPr="00726070">
        <w:rPr>
          <w:i w:val="0"/>
        </w:rPr>
        <w:t>: Data generator, types of produced models in generated data</w:t>
      </w:r>
      <w:bookmarkEnd w:id="79"/>
    </w:p>
    <w:p w14:paraId="3251408A" w14:textId="77777777" w:rsidR="009866F1" w:rsidRDefault="009866F1">
      <w:pPr>
        <w:pStyle w:val="EUNormal"/>
      </w:pPr>
    </w:p>
    <w:p w14:paraId="7225B9E2" w14:textId="77777777" w:rsidR="003471F2" w:rsidRDefault="003471F2">
      <w:pPr>
        <w:pStyle w:val="EUNormal"/>
      </w:pPr>
      <w:r>
        <w:t>Following is a</w:t>
      </w:r>
      <w:r w:rsidR="00EF2203">
        <w:t xml:space="preserve"> brief</w:t>
      </w:r>
      <w:r>
        <w:t xml:space="preserve"> description of the Data generation process : </w:t>
      </w:r>
    </w:p>
    <w:p w14:paraId="2C590572" w14:textId="77777777" w:rsidR="00EF2203" w:rsidRDefault="00071B35" w:rsidP="0075118B">
      <w:pPr>
        <w:pStyle w:val="EUNormal"/>
        <w:numPr>
          <w:ilvl w:val="0"/>
          <w:numId w:val="51"/>
        </w:numPr>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 xml:space="preserve">collect  </w:t>
      </w:r>
      <w:r w:rsidR="007057BF">
        <w:t xml:space="preserve">data about stored </w:t>
      </w:r>
      <w:r w:rsidR="00C01C7F">
        <w:t>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14:paraId="6E32A115" w14:textId="77777777" w:rsidR="00071B35" w:rsidRDefault="00071B35" w:rsidP="0075118B">
      <w:pPr>
        <w:pStyle w:val="EUNormal"/>
        <w:numPr>
          <w:ilvl w:val="0"/>
          <w:numId w:val="51"/>
        </w:numPr>
      </w:pPr>
      <w:r>
        <w:t xml:space="preserve">Next step is </w:t>
      </w:r>
      <w:r w:rsidR="0016575A">
        <w:t xml:space="preserve">to </w:t>
      </w:r>
      <w:r w:rsidR="00EF2203">
        <w:t>use one of the t</w:t>
      </w:r>
      <w:r w:rsidR="007057BF">
        <w:t>h</w:t>
      </w:r>
      <w:r w:rsidR="00EF2203">
        <w: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14:paraId="275A8516" w14:textId="77777777" w:rsidR="0060307D" w:rsidRDefault="0060307D" w:rsidP="0060307D">
      <w:pPr>
        <w:pStyle w:val="EUNormal"/>
      </w:pPr>
      <w:r>
        <w:t>Each creative work will have a set of properties which are described below in Table 5:</w:t>
      </w:r>
    </w:p>
    <w:p w14:paraId="56B06A8B" w14:textId="77777777" w:rsidR="0060307D" w:rsidRDefault="0060307D" w:rsidP="0060307D">
      <w:pPr>
        <w:pStyle w:val="EUNormal"/>
      </w:pPr>
    </w:p>
    <w:p w14:paraId="48F43043" w14:textId="77777777" w:rsidR="000A360D" w:rsidRDefault="000A360D" w:rsidP="000A360D">
      <w:pPr>
        <w:pStyle w:val="Caption"/>
        <w:keepNext/>
        <w:jc w:val="center"/>
      </w:pPr>
      <w:bookmarkStart w:id="80" w:name="_Toc392067099"/>
      <w:r>
        <w:t xml:space="preserve">Table </w:t>
      </w:r>
      <w:r w:rsidR="000D39EF">
        <w:fldChar w:fldCharType="begin"/>
      </w:r>
      <w:r w:rsidR="000D39EF">
        <w:instrText xml:space="preserve"> SEQ Table \* ARABIC </w:instrText>
      </w:r>
      <w:r w:rsidR="000D39EF">
        <w:fldChar w:fldCharType="separate"/>
      </w:r>
      <w:r w:rsidR="00BA6586">
        <w:rPr>
          <w:noProof/>
        </w:rPr>
        <w:t>5</w:t>
      </w:r>
      <w:r w:rsidR="000D39EF">
        <w:rPr>
          <w:noProof/>
        </w:rPr>
        <w:fldChar w:fldCharType="end"/>
      </w:r>
      <w:r>
        <w:t>. Creative Work Properties</w:t>
      </w:r>
      <w:bookmarkEnd w:id="80"/>
    </w:p>
    <w:tbl>
      <w:tblPr>
        <w:tblStyle w:val="TableGrid"/>
        <w:tblW w:w="0" w:type="auto"/>
        <w:tblLook w:val="04A0" w:firstRow="1" w:lastRow="0" w:firstColumn="1" w:lastColumn="0" w:noHBand="0" w:noVBand="1"/>
      </w:tblPr>
      <w:tblGrid>
        <w:gridCol w:w="3167"/>
        <w:gridCol w:w="1081"/>
        <w:gridCol w:w="5598"/>
      </w:tblGrid>
      <w:tr w:rsidR="0060307D" w14:paraId="2E41878B" w14:textId="77777777" w:rsidTr="00213040">
        <w:tc>
          <w:tcPr>
            <w:tcW w:w="3167" w:type="dxa"/>
            <w:vAlign w:val="center"/>
          </w:tcPr>
          <w:p w14:paraId="5AEC450B" w14:textId="77777777" w:rsidR="0060307D" w:rsidRPr="0060307D" w:rsidRDefault="0060307D" w:rsidP="0060307D">
            <w:pPr>
              <w:pStyle w:val="EUNormal"/>
              <w:jc w:val="center"/>
              <w:rPr>
                <w:b/>
              </w:rPr>
            </w:pPr>
            <w:r w:rsidRPr="0060307D">
              <w:rPr>
                <w:b/>
              </w:rPr>
              <w:t>Property</w:t>
            </w:r>
          </w:p>
        </w:tc>
        <w:tc>
          <w:tcPr>
            <w:tcW w:w="1081" w:type="dxa"/>
            <w:vAlign w:val="center"/>
          </w:tcPr>
          <w:p w14:paraId="35219482" w14:textId="77777777" w:rsidR="0060307D" w:rsidRPr="0060307D" w:rsidRDefault="0060307D" w:rsidP="0060307D">
            <w:pPr>
              <w:pStyle w:val="EUNormal"/>
              <w:jc w:val="center"/>
              <w:rPr>
                <w:b/>
              </w:rPr>
            </w:pPr>
            <w:r w:rsidRPr="0060307D">
              <w:rPr>
                <w:b/>
              </w:rPr>
              <w:t>Type</w:t>
            </w:r>
          </w:p>
        </w:tc>
        <w:tc>
          <w:tcPr>
            <w:tcW w:w="5598" w:type="dxa"/>
            <w:vAlign w:val="center"/>
          </w:tcPr>
          <w:p w14:paraId="644B0D13" w14:textId="77777777" w:rsidR="0060307D" w:rsidRPr="0060307D" w:rsidRDefault="0060307D" w:rsidP="0060307D">
            <w:pPr>
              <w:pStyle w:val="EUNormal"/>
              <w:jc w:val="center"/>
              <w:rPr>
                <w:b/>
              </w:rPr>
            </w:pPr>
            <w:r w:rsidRPr="0060307D">
              <w:rPr>
                <w:b/>
              </w:rPr>
              <w:t>Description</w:t>
            </w:r>
          </w:p>
        </w:tc>
      </w:tr>
      <w:tr w:rsidR="0028028D" w14:paraId="77EED4B6" w14:textId="77777777" w:rsidTr="00213040">
        <w:tc>
          <w:tcPr>
            <w:tcW w:w="3167" w:type="dxa"/>
            <w:vAlign w:val="center"/>
          </w:tcPr>
          <w:p w14:paraId="22F999B8" w14:textId="77777777" w:rsidR="0028028D" w:rsidRPr="000A360D" w:rsidRDefault="0028028D" w:rsidP="000A360D">
            <w:pPr>
              <w:pStyle w:val="EUNormal"/>
              <w:jc w:val="left"/>
            </w:pPr>
            <w:r w:rsidRPr="000A360D">
              <w:t>title</w:t>
            </w:r>
          </w:p>
        </w:tc>
        <w:tc>
          <w:tcPr>
            <w:tcW w:w="1081" w:type="dxa"/>
            <w:vAlign w:val="center"/>
          </w:tcPr>
          <w:p w14:paraId="5C8AE07D" w14:textId="77777777" w:rsidR="0028028D" w:rsidRDefault="0028028D" w:rsidP="00213040">
            <w:pPr>
              <w:pStyle w:val="EUNormal"/>
              <w:jc w:val="center"/>
            </w:pPr>
            <w:r>
              <w:t>String</w:t>
            </w:r>
          </w:p>
        </w:tc>
        <w:tc>
          <w:tcPr>
            <w:tcW w:w="5598" w:type="dxa"/>
            <w:vAlign w:val="center"/>
          </w:tcPr>
          <w:p w14:paraId="56D30189" w14:textId="77777777" w:rsidR="0028028D" w:rsidRDefault="0028028D" w:rsidP="00377414">
            <w:pPr>
              <w:pStyle w:val="EUNormal"/>
              <w:jc w:val="left"/>
            </w:pPr>
            <w:r>
              <w:t xml:space="preserve">Contains a </w:t>
            </w:r>
            <w:r w:rsidR="00377414">
              <w:t>sentence</w:t>
            </w:r>
            <w:r>
              <w:t xml:space="preserve"> of randomly selected words from a dictionary file. Maximum number of words is 10</w:t>
            </w:r>
            <w:r w:rsidR="0070754B">
              <w:t xml:space="preserve"> + 2</w:t>
            </w:r>
            <w:r>
              <w:t xml:space="preserve"> </w:t>
            </w:r>
            <w:r w:rsidR="00377414">
              <w:t xml:space="preserve">which  </w:t>
            </w:r>
            <w:r>
              <w:t>is</w:t>
            </w:r>
            <w:r w:rsidR="00377414">
              <w:t xml:space="preserve"> also</w:t>
            </w:r>
            <w:r>
              <w:t xml:space="preserve"> randomly selected. As a prefix of the title is used the real label of the entity extracted from reference data.</w:t>
            </w:r>
          </w:p>
        </w:tc>
      </w:tr>
      <w:tr w:rsidR="0060307D" w14:paraId="6C0D47CD" w14:textId="77777777" w:rsidTr="00213040">
        <w:tc>
          <w:tcPr>
            <w:tcW w:w="3167" w:type="dxa"/>
            <w:vAlign w:val="center"/>
          </w:tcPr>
          <w:p w14:paraId="20633232" w14:textId="77777777" w:rsidR="0060307D" w:rsidRDefault="0028028D" w:rsidP="000A360D">
            <w:pPr>
              <w:pStyle w:val="EUNormal"/>
              <w:jc w:val="left"/>
            </w:pPr>
            <w:r>
              <w:t>shortTitle</w:t>
            </w:r>
          </w:p>
        </w:tc>
        <w:tc>
          <w:tcPr>
            <w:tcW w:w="1081" w:type="dxa"/>
            <w:vAlign w:val="center"/>
          </w:tcPr>
          <w:p w14:paraId="1889672E" w14:textId="77777777" w:rsidR="0060307D" w:rsidRDefault="0028028D" w:rsidP="00213040">
            <w:pPr>
              <w:pStyle w:val="EUNormal"/>
              <w:jc w:val="center"/>
            </w:pPr>
            <w:r>
              <w:t>String</w:t>
            </w:r>
          </w:p>
        </w:tc>
        <w:tc>
          <w:tcPr>
            <w:tcW w:w="5598" w:type="dxa"/>
            <w:vAlign w:val="center"/>
          </w:tcPr>
          <w:p w14:paraId="6A482055" w14:textId="77777777" w:rsidR="0060307D" w:rsidRDefault="0028028D" w:rsidP="00377414">
            <w:pPr>
              <w:pStyle w:val="EUNormal"/>
              <w:jc w:val="left"/>
            </w:pPr>
            <w:r>
              <w:t xml:space="preserve">Contains a </w:t>
            </w:r>
            <w:r w:rsidR="00377414">
              <w:t>sentence</w:t>
            </w:r>
            <w:r>
              <w:t xml:space="preserve"> of randomly selected words from a dictionary file. Maximum number of words is 10 and is</w:t>
            </w:r>
            <w:r w:rsidR="00377414">
              <w:t xml:space="preserve"> also randomly</w:t>
            </w:r>
            <w:r>
              <w:t xml:space="preserve"> </w:t>
            </w:r>
            <w:r w:rsidR="00377414">
              <w:t>chosen</w:t>
            </w:r>
            <w:r w:rsidR="0070754B">
              <w:t>.</w:t>
            </w:r>
          </w:p>
        </w:tc>
      </w:tr>
      <w:tr w:rsidR="0060307D" w14:paraId="31799A48" w14:textId="77777777" w:rsidTr="00213040">
        <w:tc>
          <w:tcPr>
            <w:tcW w:w="3167" w:type="dxa"/>
            <w:vAlign w:val="center"/>
          </w:tcPr>
          <w:p w14:paraId="54886507" w14:textId="77777777" w:rsidR="0060307D" w:rsidRDefault="008404F5" w:rsidP="000A360D">
            <w:pPr>
              <w:pStyle w:val="EUNormal"/>
              <w:jc w:val="left"/>
            </w:pPr>
            <w:r>
              <w:t>category</w:t>
            </w:r>
          </w:p>
        </w:tc>
        <w:tc>
          <w:tcPr>
            <w:tcW w:w="1081" w:type="dxa"/>
            <w:vAlign w:val="center"/>
          </w:tcPr>
          <w:p w14:paraId="0F98AA91" w14:textId="77777777" w:rsidR="0060307D" w:rsidRDefault="008404F5" w:rsidP="00213040">
            <w:pPr>
              <w:pStyle w:val="EUNormal"/>
              <w:jc w:val="center"/>
            </w:pPr>
            <w:r>
              <w:t>URI</w:t>
            </w:r>
          </w:p>
        </w:tc>
        <w:tc>
          <w:tcPr>
            <w:tcW w:w="5598" w:type="dxa"/>
            <w:vAlign w:val="center"/>
          </w:tcPr>
          <w:p w14:paraId="6ED43B2A" w14:textId="77777777" w:rsidR="0060307D" w:rsidRDefault="009D77A5" w:rsidP="000A360D">
            <w:pPr>
              <w:pStyle w:val="EUNormal"/>
              <w:jc w:val="left"/>
            </w:pPr>
            <w:r>
              <w:t>O</w:t>
            </w:r>
            <w:r w:rsidR="00DF3B8F">
              <w:t xml:space="preserve">ne of </w:t>
            </w:r>
            <w:r w:rsidR="00873419">
              <w:t>pre-defined</w:t>
            </w:r>
            <w:r w:rsidR="00DF3B8F">
              <w:t xml:space="preserve"> category types : </w:t>
            </w:r>
          </w:p>
          <w:p w14:paraId="5EEEA6D4" w14:textId="77777777" w:rsidR="00DF3B8F" w:rsidRDefault="00DF3B8F" w:rsidP="0075118B">
            <w:pPr>
              <w:pStyle w:val="EUNormal"/>
              <w:numPr>
                <w:ilvl w:val="0"/>
                <w:numId w:val="52"/>
              </w:numPr>
              <w:jc w:val="left"/>
            </w:pPr>
            <w:r w:rsidRPr="00DF3B8F">
              <w:t>Persons</w:t>
            </w:r>
          </w:p>
          <w:p w14:paraId="0482F480" w14:textId="77777777" w:rsidR="00DF3B8F" w:rsidRDefault="00DF3B8F" w:rsidP="0075118B">
            <w:pPr>
              <w:pStyle w:val="EUNormal"/>
              <w:numPr>
                <w:ilvl w:val="0"/>
                <w:numId w:val="52"/>
              </w:numPr>
              <w:jc w:val="left"/>
            </w:pPr>
            <w:r w:rsidRPr="00DF3B8F">
              <w:t>PoliticsPersonsReference</w:t>
            </w:r>
          </w:p>
          <w:p w14:paraId="2EEA920A" w14:textId="77777777" w:rsidR="00DF3B8F" w:rsidRDefault="00DF3B8F" w:rsidP="0075118B">
            <w:pPr>
              <w:pStyle w:val="EUNormal"/>
              <w:numPr>
                <w:ilvl w:val="0"/>
                <w:numId w:val="52"/>
              </w:numPr>
              <w:jc w:val="left"/>
            </w:pPr>
            <w:r w:rsidRPr="00DF3B8F">
              <w:t>PoliticsPersonsAdditional</w:t>
            </w:r>
          </w:p>
          <w:p w14:paraId="77F164AB" w14:textId="77777777" w:rsidR="00DF3B8F" w:rsidRDefault="00DF3B8F" w:rsidP="0075118B">
            <w:pPr>
              <w:pStyle w:val="EUNormal"/>
              <w:numPr>
                <w:ilvl w:val="0"/>
                <w:numId w:val="52"/>
              </w:numPr>
              <w:jc w:val="left"/>
            </w:pPr>
            <w:r w:rsidRPr="00DF3B8F">
              <w:t>SportsTeams</w:t>
            </w:r>
          </w:p>
          <w:p w14:paraId="02AFE890" w14:textId="77777777" w:rsidR="00DF3B8F" w:rsidRDefault="00DF3B8F" w:rsidP="0075118B">
            <w:pPr>
              <w:pStyle w:val="EUNormal"/>
              <w:numPr>
                <w:ilvl w:val="0"/>
                <w:numId w:val="52"/>
              </w:numPr>
              <w:jc w:val="left"/>
            </w:pPr>
            <w:r w:rsidRPr="00DF3B8F">
              <w:t>SportsCompetitions</w:t>
            </w:r>
          </w:p>
        </w:tc>
      </w:tr>
      <w:tr w:rsidR="0060307D" w14:paraId="1A13BCC8" w14:textId="77777777" w:rsidTr="00213040">
        <w:tc>
          <w:tcPr>
            <w:tcW w:w="3167" w:type="dxa"/>
            <w:vAlign w:val="center"/>
          </w:tcPr>
          <w:p w14:paraId="212077F4" w14:textId="77777777" w:rsidR="0060307D" w:rsidRDefault="00DF3B8F" w:rsidP="000A360D">
            <w:pPr>
              <w:pStyle w:val="EUNormal"/>
              <w:jc w:val="left"/>
            </w:pPr>
            <w:r>
              <w:t>description</w:t>
            </w:r>
          </w:p>
        </w:tc>
        <w:tc>
          <w:tcPr>
            <w:tcW w:w="1081" w:type="dxa"/>
            <w:vAlign w:val="center"/>
          </w:tcPr>
          <w:p w14:paraId="75A6942B" w14:textId="77777777" w:rsidR="0060307D" w:rsidRDefault="00DF3B8F" w:rsidP="00213040">
            <w:pPr>
              <w:pStyle w:val="EUNormal"/>
              <w:jc w:val="center"/>
            </w:pPr>
            <w:r>
              <w:t>String</w:t>
            </w:r>
          </w:p>
        </w:tc>
        <w:tc>
          <w:tcPr>
            <w:tcW w:w="5598" w:type="dxa"/>
            <w:vAlign w:val="center"/>
          </w:tcPr>
          <w:p w14:paraId="128F2F3C" w14:textId="77777777" w:rsidR="0060307D" w:rsidRDefault="00DF3B8F" w:rsidP="00873419">
            <w:pPr>
              <w:pStyle w:val="EUNormal"/>
              <w:jc w:val="left"/>
            </w:pPr>
            <w:r>
              <w:t xml:space="preserve">Contains a </w:t>
            </w:r>
            <w:r w:rsidR="00873419">
              <w:t>sentence</w:t>
            </w:r>
            <w:r>
              <w:t xml:space="preserve"> of randomly selected words from a dictionary file. Minimal number of words is 8 and maximum </w:t>
            </w:r>
            <w:r>
              <w:lastRenderedPageBreak/>
              <w:t>26. A random value in that range is chosen.</w:t>
            </w:r>
          </w:p>
        </w:tc>
      </w:tr>
      <w:tr w:rsidR="0060307D" w14:paraId="035BABF4" w14:textId="77777777" w:rsidTr="00213040">
        <w:tc>
          <w:tcPr>
            <w:tcW w:w="3167" w:type="dxa"/>
            <w:vAlign w:val="center"/>
          </w:tcPr>
          <w:p w14:paraId="023E100A" w14:textId="77777777" w:rsidR="0060307D" w:rsidRDefault="00DF3B8F" w:rsidP="000A360D">
            <w:pPr>
              <w:pStyle w:val="EUNormal"/>
              <w:jc w:val="left"/>
            </w:pPr>
            <w:r>
              <w:lastRenderedPageBreak/>
              <w:t>about</w:t>
            </w:r>
          </w:p>
        </w:tc>
        <w:tc>
          <w:tcPr>
            <w:tcW w:w="1081" w:type="dxa"/>
            <w:vAlign w:val="center"/>
          </w:tcPr>
          <w:p w14:paraId="21F9F8C5" w14:textId="77777777" w:rsidR="0060307D" w:rsidRDefault="00DF3B8F" w:rsidP="00213040">
            <w:pPr>
              <w:pStyle w:val="EUNormal"/>
              <w:jc w:val="center"/>
            </w:pPr>
            <w:r>
              <w:t>URI</w:t>
            </w:r>
          </w:p>
        </w:tc>
        <w:tc>
          <w:tcPr>
            <w:tcW w:w="5598" w:type="dxa"/>
            <w:vAlign w:val="center"/>
          </w:tcPr>
          <w:p w14:paraId="0DC96CB2" w14:textId="77777777" w:rsidR="0060307D" w:rsidRDefault="00DF3B8F" w:rsidP="00007135">
            <w:pPr>
              <w:pStyle w:val="EUNormal"/>
              <w:jc w:val="left"/>
            </w:pPr>
            <w:r>
              <w:t xml:space="preserve">Contains the URI of </w:t>
            </w:r>
            <w:r w:rsidR="009D77A5">
              <w:t xml:space="preserve">an </w:t>
            </w:r>
            <w:r>
              <w:t xml:space="preserve">entity that has been tagged by that creative work. Number of </w:t>
            </w:r>
            <w:r w:rsidRPr="00007135">
              <w:rPr>
                <w:i/>
              </w:rPr>
              <w:t>about</w:t>
            </w:r>
            <w:r>
              <w:t xml:space="preserve"> properties </w:t>
            </w:r>
            <w:r w:rsidR="00007135">
              <w:t>varies</w:t>
            </w:r>
            <w:r w:rsidR="009D77A5">
              <w:t xml:space="preserve"> between 1 and 6, distribution of which is shown in Table 4</w:t>
            </w:r>
          </w:p>
        </w:tc>
      </w:tr>
      <w:tr w:rsidR="0060307D" w14:paraId="2702C6F3" w14:textId="77777777" w:rsidTr="00213040">
        <w:tc>
          <w:tcPr>
            <w:tcW w:w="3167" w:type="dxa"/>
            <w:vAlign w:val="center"/>
          </w:tcPr>
          <w:p w14:paraId="6EE06776" w14:textId="77777777" w:rsidR="0060307D" w:rsidRDefault="009D77A5" w:rsidP="000A360D">
            <w:pPr>
              <w:pStyle w:val="EUNormal"/>
              <w:jc w:val="left"/>
            </w:pPr>
            <w:r>
              <w:t>mentions</w:t>
            </w:r>
          </w:p>
        </w:tc>
        <w:tc>
          <w:tcPr>
            <w:tcW w:w="1081" w:type="dxa"/>
            <w:vAlign w:val="center"/>
          </w:tcPr>
          <w:p w14:paraId="31EE0012" w14:textId="77777777" w:rsidR="0060307D" w:rsidRDefault="009D77A5" w:rsidP="00213040">
            <w:pPr>
              <w:pStyle w:val="EUNormal"/>
              <w:jc w:val="center"/>
            </w:pPr>
            <w:r>
              <w:t>URI</w:t>
            </w:r>
          </w:p>
        </w:tc>
        <w:tc>
          <w:tcPr>
            <w:tcW w:w="5598" w:type="dxa"/>
            <w:vAlign w:val="center"/>
          </w:tcPr>
          <w:p w14:paraId="12858317" w14:textId="77777777" w:rsidR="0060307D" w:rsidRDefault="009D77A5" w:rsidP="00007135">
            <w:pPr>
              <w:pStyle w:val="EUNormal"/>
              <w:jc w:val="left"/>
            </w:pPr>
            <w:r>
              <w:t xml:space="preserve">Contains the URI of another entity or entities that current creative work also mentions. Number of </w:t>
            </w:r>
            <w:r w:rsidRPr="00007135">
              <w:rPr>
                <w:i/>
              </w:rPr>
              <w:t>mention</w:t>
            </w:r>
            <w:r>
              <w:t xml:space="preserve"> properties</w:t>
            </w:r>
            <w:r w:rsidR="00007135">
              <w:t xml:space="preserve"> </w:t>
            </w:r>
            <w:r>
              <w:t xml:space="preserve"> </w:t>
            </w:r>
            <w:r w:rsidR="00007135">
              <w:t>varies</w:t>
            </w:r>
            <w:r>
              <w:t xml:space="preserve"> between 1 and 6, distribution of which is shown in Table 4</w:t>
            </w:r>
          </w:p>
        </w:tc>
      </w:tr>
      <w:tr w:rsidR="0060307D" w14:paraId="731EDDE5" w14:textId="77777777" w:rsidTr="00213040">
        <w:tc>
          <w:tcPr>
            <w:tcW w:w="3167" w:type="dxa"/>
            <w:vAlign w:val="center"/>
          </w:tcPr>
          <w:p w14:paraId="30971798" w14:textId="77777777" w:rsidR="0060307D" w:rsidRDefault="009D77A5" w:rsidP="000A360D">
            <w:pPr>
              <w:pStyle w:val="EUNormal"/>
              <w:jc w:val="left"/>
            </w:pPr>
            <w:r>
              <w:t>audience</w:t>
            </w:r>
          </w:p>
        </w:tc>
        <w:tc>
          <w:tcPr>
            <w:tcW w:w="1081" w:type="dxa"/>
            <w:vAlign w:val="center"/>
          </w:tcPr>
          <w:p w14:paraId="2F70E85A" w14:textId="77777777" w:rsidR="0060307D" w:rsidRDefault="009D77A5" w:rsidP="00213040">
            <w:pPr>
              <w:pStyle w:val="EUNormal"/>
              <w:jc w:val="center"/>
            </w:pPr>
            <w:r>
              <w:t>URI</w:t>
            </w:r>
          </w:p>
        </w:tc>
        <w:tc>
          <w:tcPr>
            <w:tcW w:w="5598" w:type="dxa"/>
            <w:vAlign w:val="center"/>
          </w:tcPr>
          <w:p w14:paraId="198E9F23" w14:textId="77777777" w:rsidR="0060307D" w:rsidRDefault="00812022" w:rsidP="000A360D">
            <w:pPr>
              <w:pStyle w:val="EUNormal"/>
              <w:jc w:val="left"/>
            </w:pPr>
            <w:r>
              <w:t xml:space="preserve">One of the audience types defined in the creativework ontology : </w:t>
            </w:r>
          </w:p>
          <w:p w14:paraId="0F7BBE69" w14:textId="77777777" w:rsidR="00812022" w:rsidRDefault="00812022" w:rsidP="0075118B">
            <w:pPr>
              <w:pStyle w:val="EUNormal"/>
              <w:numPr>
                <w:ilvl w:val="0"/>
                <w:numId w:val="53"/>
              </w:numPr>
              <w:jc w:val="left"/>
            </w:pPr>
            <w:r w:rsidRPr="00812022">
              <w:t>InternationalAudience</w:t>
            </w:r>
          </w:p>
          <w:p w14:paraId="19447A91" w14:textId="77777777" w:rsidR="00812022" w:rsidRDefault="00812022" w:rsidP="0075118B">
            <w:pPr>
              <w:pStyle w:val="EUNormal"/>
              <w:numPr>
                <w:ilvl w:val="0"/>
                <w:numId w:val="53"/>
              </w:numPr>
              <w:jc w:val="left"/>
            </w:pPr>
            <w:r w:rsidRPr="00812022">
              <w:t>NationalAudience</w:t>
            </w:r>
          </w:p>
        </w:tc>
      </w:tr>
      <w:tr w:rsidR="009D77A5" w14:paraId="71D35DEB" w14:textId="77777777" w:rsidTr="00213040">
        <w:tc>
          <w:tcPr>
            <w:tcW w:w="3167" w:type="dxa"/>
            <w:vAlign w:val="center"/>
          </w:tcPr>
          <w:p w14:paraId="02339680" w14:textId="77777777" w:rsidR="009D77A5" w:rsidRDefault="00812022" w:rsidP="000A360D">
            <w:pPr>
              <w:pStyle w:val="EUNormal"/>
              <w:jc w:val="left"/>
            </w:pPr>
            <w:r>
              <w:t>liveCoverage</w:t>
            </w:r>
          </w:p>
        </w:tc>
        <w:tc>
          <w:tcPr>
            <w:tcW w:w="1081" w:type="dxa"/>
            <w:vAlign w:val="center"/>
          </w:tcPr>
          <w:p w14:paraId="10216D2B" w14:textId="77777777" w:rsidR="009D77A5" w:rsidRDefault="00812022" w:rsidP="00213040">
            <w:pPr>
              <w:pStyle w:val="EUNormal"/>
              <w:jc w:val="center"/>
            </w:pPr>
            <w:r>
              <w:t>Boolean</w:t>
            </w:r>
          </w:p>
        </w:tc>
        <w:tc>
          <w:tcPr>
            <w:tcW w:w="5598" w:type="dxa"/>
            <w:vAlign w:val="center"/>
          </w:tcPr>
          <w:p w14:paraId="6D65B4BB" w14:textId="77777777" w:rsidR="009D77A5" w:rsidRDefault="00812022" w:rsidP="000A360D">
            <w:pPr>
              <w:pStyle w:val="EUNormal"/>
              <w:jc w:val="left"/>
            </w:pPr>
            <w:r>
              <w:t>Defines weather creative work is tagging a live coverage event</w:t>
            </w:r>
          </w:p>
        </w:tc>
      </w:tr>
      <w:tr w:rsidR="009D77A5" w14:paraId="6A78DDEF" w14:textId="77777777" w:rsidTr="00213040">
        <w:tc>
          <w:tcPr>
            <w:tcW w:w="3167" w:type="dxa"/>
            <w:vAlign w:val="center"/>
          </w:tcPr>
          <w:p w14:paraId="54C70777" w14:textId="77777777" w:rsidR="009D77A5" w:rsidRDefault="00812022" w:rsidP="000A360D">
            <w:pPr>
              <w:pStyle w:val="EUNormal"/>
              <w:jc w:val="left"/>
            </w:pPr>
            <w:r>
              <w:t>primaryFormat</w:t>
            </w:r>
          </w:p>
        </w:tc>
        <w:tc>
          <w:tcPr>
            <w:tcW w:w="1081" w:type="dxa"/>
            <w:vAlign w:val="center"/>
          </w:tcPr>
          <w:p w14:paraId="72764D40" w14:textId="77777777" w:rsidR="009D77A5" w:rsidRDefault="00812022" w:rsidP="00213040">
            <w:pPr>
              <w:pStyle w:val="EUNormal"/>
              <w:jc w:val="center"/>
            </w:pPr>
            <w:r>
              <w:t>URI</w:t>
            </w:r>
          </w:p>
        </w:tc>
        <w:tc>
          <w:tcPr>
            <w:tcW w:w="5598" w:type="dxa"/>
            <w:vAlign w:val="center"/>
          </w:tcPr>
          <w:p w14:paraId="3F7E751B" w14:textId="77777777" w:rsidR="009D77A5" w:rsidRDefault="00812022" w:rsidP="000A360D">
            <w:pPr>
              <w:pStyle w:val="EUNormal"/>
              <w:jc w:val="left"/>
            </w:pPr>
            <w:r>
              <w:t xml:space="preserve">One of the formats defined in </w:t>
            </w:r>
            <w:r w:rsidR="00487C99">
              <w:t xml:space="preserve">the creativeworks ontology : </w:t>
            </w:r>
          </w:p>
          <w:p w14:paraId="715F532A" w14:textId="77777777" w:rsidR="00487C99" w:rsidRDefault="00487C99" w:rsidP="0075118B">
            <w:pPr>
              <w:pStyle w:val="EUNormal"/>
              <w:numPr>
                <w:ilvl w:val="0"/>
                <w:numId w:val="54"/>
              </w:numPr>
              <w:jc w:val="left"/>
            </w:pPr>
            <w:r w:rsidRPr="00487C99">
              <w:t>AudioFormat</w:t>
            </w:r>
          </w:p>
          <w:p w14:paraId="71066199" w14:textId="77777777" w:rsidR="00487C99" w:rsidRDefault="00487C99" w:rsidP="0075118B">
            <w:pPr>
              <w:pStyle w:val="EUNormal"/>
              <w:numPr>
                <w:ilvl w:val="0"/>
                <w:numId w:val="54"/>
              </w:numPr>
              <w:jc w:val="left"/>
            </w:pPr>
            <w:r>
              <w:t>VideoFormat</w:t>
            </w:r>
          </w:p>
          <w:p w14:paraId="1CDB27CA" w14:textId="77777777" w:rsidR="00487C99" w:rsidRDefault="00487C99" w:rsidP="0075118B">
            <w:pPr>
              <w:pStyle w:val="EUNormal"/>
              <w:numPr>
                <w:ilvl w:val="0"/>
                <w:numId w:val="54"/>
              </w:numPr>
              <w:jc w:val="left"/>
            </w:pPr>
            <w:r>
              <w:t>InteractiveFormat</w:t>
            </w:r>
          </w:p>
          <w:p w14:paraId="1E9237F1" w14:textId="77777777" w:rsidR="00487C99" w:rsidRDefault="00487C99" w:rsidP="0075118B">
            <w:pPr>
              <w:pStyle w:val="EUNormal"/>
              <w:numPr>
                <w:ilvl w:val="0"/>
                <w:numId w:val="54"/>
              </w:numPr>
              <w:jc w:val="left"/>
            </w:pPr>
            <w:r>
              <w:t xml:space="preserve">TextualFormat </w:t>
            </w:r>
          </w:p>
        </w:tc>
      </w:tr>
      <w:tr w:rsidR="009D77A5" w14:paraId="0392C2AE" w14:textId="77777777" w:rsidTr="00213040">
        <w:tc>
          <w:tcPr>
            <w:tcW w:w="3167" w:type="dxa"/>
            <w:vAlign w:val="center"/>
          </w:tcPr>
          <w:p w14:paraId="39E6FB4E" w14:textId="77777777" w:rsidR="009D77A5" w:rsidRDefault="00FB42A1" w:rsidP="000A360D">
            <w:pPr>
              <w:pStyle w:val="EUNormal"/>
              <w:jc w:val="left"/>
            </w:pPr>
            <w:r>
              <w:t>dateCreated</w:t>
            </w:r>
          </w:p>
        </w:tc>
        <w:tc>
          <w:tcPr>
            <w:tcW w:w="1081" w:type="dxa"/>
            <w:vAlign w:val="center"/>
          </w:tcPr>
          <w:p w14:paraId="6D43C53C" w14:textId="77777777" w:rsidR="009D77A5" w:rsidRDefault="00FB42A1" w:rsidP="00213040">
            <w:pPr>
              <w:pStyle w:val="EUNormal"/>
              <w:jc w:val="center"/>
            </w:pPr>
            <w:r>
              <w:t>Date</w:t>
            </w:r>
          </w:p>
        </w:tc>
        <w:tc>
          <w:tcPr>
            <w:tcW w:w="5598" w:type="dxa"/>
            <w:vAlign w:val="center"/>
          </w:tcPr>
          <w:p w14:paraId="5BF29032" w14:textId="77777777" w:rsidR="009D77A5" w:rsidRDefault="00213040" w:rsidP="000A360D">
            <w:pPr>
              <w:pStyle w:val="EUNormal"/>
              <w:jc w:val="left"/>
            </w:pPr>
            <w:r>
              <w:t>Date of creation, randomly selected from a seed value.</w:t>
            </w:r>
          </w:p>
        </w:tc>
      </w:tr>
      <w:tr w:rsidR="009D77A5" w14:paraId="5CF35DE0" w14:textId="77777777" w:rsidTr="00213040">
        <w:tc>
          <w:tcPr>
            <w:tcW w:w="3167" w:type="dxa"/>
            <w:vAlign w:val="center"/>
          </w:tcPr>
          <w:p w14:paraId="304351FF" w14:textId="77777777" w:rsidR="009D77A5" w:rsidRDefault="00213040" w:rsidP="000A360D">
            <w:pPr>
              <w:pStyle w:val="EUNormal"/>
              <w:jc w:val="left"/>
            </w:pPr>
            <w:r>
              <w:t>dateModified</w:t>
            </w:r>
          </w:p>
        </w:tc>
        <w:tc>
          <w:tcPr>
            <w:tcW w:w="1081" w:type="dxa"/>
            <w:vAlign w:val="center"/>
          </w:tcPr>
          <w:p w14:paraId="21AD73BD" w14:textId="77777777" w:rsidR="009D77A5" w:rsidRDefault="00213040" w:rsidP="00213040">
            <w:pPr>
              <w:pStyle w:val="EUNormal"/>
              <w:jc w:val="center"/>
            </w:pPr>
            <w:r>
              <w:t>Date</w:t>
            </w:r>
          </w:p>
        </w:tc>
        <w:tc>
          <w:tcPr>
            <w:tcW w:w="5598" w:type="dxa"/>
            <w:vAlign w:val="center"/>
          </w:tcPr>
          <w:p w14:paraId="163DD3CF" w14:textId="77777777" w:rsidR="009D77A5" w:rsidRDefault="00213040" w:rsidP="000A360D">
            <w:pPr>
              <w:pStyle w:val="EUNormal"/>
              <w:jc w:val="left"/>
            </w:pPr>
            <w:r>
              <w:t>Date of modification, randomly selected and after the moment of creation</w:t>
            </w:r>
            <w:r w:rsidR="00007135">
              <w:t>, also picked randomly within a defined time range</w:t>
            </w:r>
            <w:r>
              <w:t>.</w:t>
            </w:r>
          </w:p>
        </w:tc>
      </w:tr>
      <w:tr w:rsidR="009D77A5" w14:paraId="6275530A" w14:textId="77777777" w:rsidTr="00213040">
        <w:tc>
          <w:tcPr>
            <w:tcW w:w="3167" w:type="dxa"/>
            <w:vAlign w:val="center"/>
          </w:tcPr>
          <w:p w14:paraId="7F65449F" w14:textId="77777777" w:rsidR="009D77A5" w:rsidRDefault="00213040" w:rsidP="000A360D">
            <w:pPr>
              <w:pStyle w:val="EUNormal"/>
              <w:jc w:val="left"/>
            </w:pPr>
            <w:r>
              <w:t>thumbnail</w:t>
            </w:r>
          </w:p>
        </w:tc>
        <w:tc>
          <w:tcPr>
            <w:tcW w:w="1081" w:type="dxa"/>
            <w:vAlign w:val="center"/>
          </w:tcPr>
          <w:p w14:paraId="6B067754" w14:textId="77777777" w:rsidR="009D77A5" w:rsidRDefault="00213040" w:rsidP="00213040">
            <w:pPr>
              <w:pStyle w:val="EUNormal"/>
              <w:jc w:val="center"/>
            </w:pPr>
            <w:r>
              <w:t>URI</w:t>
            </w:r>
          </w:p>
        </w:tc>
        <w:tc>
          <w:tcPr>
            <w:tcW w:w="5598" w:type="dxa"/>
            <w:vAlign w:val="center"/>
          </w:tcPr>
          <w:p w14:paraId="721CBD2F" w14:textId="77777777" w:rsidR="009D77A5" w:rsidRDefault="00213040" w:rsidP="000A360D">
            <w:pPr>
              <w:pStyle w:val="EUNormal"/>
              <w:jc w:val="left"/>
            </w:pPr>
            <w:r>
              <w:t xml:space="preserve">Contains the URI of a thumbnail image stored in the system. </w:t>
            </w:r>
            <w:r w:rsidR="00007135">
              <w:t>Available types of thumbnail defined in the creativeworks ontology</w:t>
            </w:r>
            <w:r>
              <w:t xml:space="preserve"> : </w:t>
            </w:r>
          </w:p>
          <w:p w14:paraId="5392B506" w14:textId="77777777" w:rsidR="00213040" w:rsidRDefault="00213040" w:rsidP="0075118B">
            <w:pPr>
              <w:pStyle w:val="EUNormal"/>
              <w:numPr>
                <w:ilvl w:val="0"/>
                <w:numId w:val="55"/>
              </w:numPr>
              <w:jc w:val="left"/>
            </w:pPr>
            <w:r w:rsidRPr="00213040">
              <w:t>CloseUpThumbnail</w:t>
            </w:r>
          </w:p>
          <w:p w14:paraId="3E37983F" w14:textId="77777777" w:rsidR="00213040" w:rsidRDefault="00213040" w:rsidP="0075118B">
            <w:pPr>
              <w:pStyle w:val="EUNormal"/>
              <w:numPr>
                <w:ilvl w:val="0"/>
                <w:numId w:val="55"/>
              </w:numPr>
              <w:jc w:val="left"/>
            </w:pPr>
            <w:r w:rsidRPr="00213040">
              <w:t>FixedSize226Thumbnail</w:t>
            </w:r>
          </w:p>
          <w:p w14:paraId="75D88665" w14:textId="77777777" w:rsidR="00213040" w:rsidRDefault="00213040" w:rsidP="0075118B">
            <w:pPr>
              <w:pStyle w:val="EUNormal"/>
              <w:numPr>
                <w:ilvl w:val="0"/>
                <w:numId w:val="55"/>
              </w:numPr>
              <w:jc w:val="left"/>
            </w:pPr>
            <w:r w:rsidRPr="00213040">
              <w:t>FixedSize466Thumbnail</w:t>
            </w:r>
          </w:p>
          <w:p w14:paraId="0EA8C4E9" w14:textId="77777777" w:rsidR="00213040" w:rsidRDefault="00213040" w:rsidP="0075118B">
            <w:pPr>
              <w:pStyle w:val="EUNormal"/>
              <w:numPr>
                <w:ilvl w:val="0"/>
                <w:numId w:val="55"/>
              </w:numPr>
              <w:jc w:val="left"/>
            </w:pPr>
            <w:r w:rsidRPr="00213040">
              <w:t>FixedSize66Thumbnail</w:t>
            </w:r>
          </w:p>
          <w:p w14:paraId="7B96C7A1" w14:textId="77777777" w:rsidR="00213040" w:rsidRDefault="00213040" w:rsidP="0075118B">
            <w:pPr>
              <w:pStyle w:val="EUNormal"/>
              <w:numPr>
                <w:ilvl w:val="0"/>
                <w:numId w:val="55"/>
              </w:numPr>
              <w:jc w:val="left"/>
            </w:pPr>
            <w:r w:rsidRPr="00213040">
              <w:t>StandardThumbnail</w:t>
            </w:r>
          </w:p>
        </w:tc>
      </w:tr>
      <w:tr w:rsidR="00213040" w14:paraId="29094936" w14:textId="77777777" w:rsidTr="00213040">
        <w:tc>
          <w:tcPr>
            <w:tcW w:w="3167" w:type="dxa"/>
            <w:vAlign w:val="center"/>
          </w:tcPr>
          <w:p w14:paraId="49FF81AC" w14:textId="77777777" w:rsidR="00213040" w:rsidRDefault="00213040" w:rsidP="000A360D">
            <w:pPr>
              <w:pStyle w:val="EUNormal"/>
              <w:jc w:val="left"/>
            </w:pPr>
            <w:r>
              <w:t>primaryContentOf</w:t>
            </w:r>
          </w:p>
        </w:tc>
        <w:tc>
          <w:tcPr>
            <w:tcW w:w="1081" w:type="dxa"/>
            <w:vAlign w:val="center"/>
          </w:tcPr>
          <w:p w14:paraId="6A1E718F" w14:textId="77777777" w:rsidR="00213040" w:rsidRDefault="00213040" w:rsidP="00213040">
            <w:pPr>
              <w:pStyle w:val="EUNormal"/>
              <w:jc w:val="center"/>
            </w:pPr>
            <w:r>
              <w:t>URI</w:t>
            </w:r>
          </w:p>
        </w:tc>
        <w:tc>
          <w:tcPr>
            <w:tcW w:w="5598" w:type="dxa"/>
            <w:vAlign w:val="center"/>
          </w:tcPr>
          <w:p w14:paraId="2CF75F21" w14:textId="77777777" w:rsidR="00213040" w:rsidRDefault="00213040" w:rsidP="000A360D">
            <w:pPr>
              <w:pStyle w:val="EUNormal"/>
              <w:jc w:val="left"/>
            </w:pPr>
            <w:r>
              <w:t>Refers to a URI of a document, assuming that such a document hypothetically exists and is identified by a URI.</w:t>
            </w:r>
          </w:p>
        </w:tc>
      </w:tr>
      <w:tr w:rsidR="00213040" w14:paraId="1305DD1B" w14:textId="77777777" w:rsidTr="00213040">
        <w:tc>
          <w:tcPr>
            <w:tcW w:w="3167" w:type="dxa"/>
            <w:vAlign w:val="center"/>
          </w:tcPr>
          <w:p w14:paraId="644A5663" w14:textId="77777777" w:rsidR="00213040" w:rsidRDefault="00213040" w:rsidP="000A360D">
            <w:pPr>
              <w:pStyle w:val="EUNormal"/>
              <w:jc w:val="left"/>
            </w:pPr>
            <w:r>
              <w:t>altText</w:t>
            </w:r>
          </w:p>
        </w:tc>
        <w:tc>
          <w:tcPr>
            <w:tcW w:w="1081" w:type="dxa"/>
            <w:vAlign w:val="center"/>
          </w:tcPr>
          <w:p w14:paraId="12E0EF88" w14:textId="77777777" w:rsidR="00213040" w:rsidRDefault="00213040" w:rsidP="00213040">
            <w:pPr>
              <w:pStyle w:val="EUNormal"/>
              <w:jc w:val="center"/>
            </w:pPr>
            <w:r>
              <w:t>String</w:t>
            </w:r>
          </w:p>
        </w:tc>
        <w:tc>
          <w:tcPr>
            <w:tcW w:w="5598" w:type="dxa"/>
            <w:vAlign w:val="center"/>
          </w:tcPr>
          <w:p w14:paraId="5A51E688" w14:textId="77777777" w:rsidR="00213040" w:rsidRDefault="00213040" w:rsidP="00213040">
            <w:pPr>
              <w:pStyle w:val="EUNormal"/>
              <w:jc w:val="left"/>
            </w:pPr>
            <w:r>
              <w:t>A text string for enriching thumbnail information</w:t>
            </w:r>
          </w:p>
        </w:tc>
      </w:tr>
    </w:tbl>
    <w:p w14:paraId="63000549" w14:textId="77777777" w:rsidR="0060307D" w:rsidRDefault="0060307D" w:rsidP="0060307D">
      <w:pPr>
        <w:pStyle w:val="EUNormal"/>
      </w:pPr>
    </w:p>
    <w:p w14:paraId="12D7AF5E" w14:textId="77777777" w:rsidR="001D7422" w:rsidRDefault="0060307D" w:rsidP="00F20DB8">
      <w:pPr>
        <w:pStyle w:val="EUNormal"/>
      </w:pPr>
      <w:r>
        <w:t>Depending on the type of creative work, certain properties have their pre-defined values</w:t>
      </w:r>
      <w:r w:rsidR="001D7422">
        <w:t xml:space="preserve">. Following Table </w:t>
      </w:r>
      <w:r>
        <w:t>6</w:t>
      </w:r>
      <w:r w:rsidR="001D7422">
        <w:t xml:space="preserve"> describes what values of propertie</w:t>
      </w:r>
      <w:r w:rsidR="00F20DB8">
        <w:t xml:space="preserve">s are assigned depending on its </w:t>
      </w:r>
      <w:r w:rsidR="001D7422">
        <w:t>type.</w:t>
      </w:r>
    </w:p>
    <w:p w14:paraId="776F6790" w14:textId="77777777" w:rsidR="00836877" w:rsidRDefault="00836877" w:rsidP="00F20DB8">
      <w:pPr>
        <w:pStyle w:val="EUNormal"/>
      </w:pPr>
    </w:p>
    <w:p w14:paraId="07E4E4EB" w14:textId="77777777" w:rsidR="00302167" w:rsidRDefault="00302167" w:rsidP="00302167">
      <w:pPr>
        <w:pStyle w:val="Caption"/>
        <w:keepNext/>
        <w:jc w:val="center"/>
      </w:pPr>
      <w:bookmarkStart w:id="81" w:name="_Toc392067100"/>
      <w:r>
        <w:t xml:space="preserve">Table </w:t>
      </w:r>
      <w:r w:rsidR="000D39EF">
        <w:fldChar w:fldCharType="begin"/>
      </w:r>
      <w:r w:rsidR="000D39EF">
        <w:instrText xml:space="preserve"> SEQ Table \* ARABIC </w:instrText>
      </w:r>
      <w:r w:rsidR="000D39EF">
        <w:fldChar w:fldCharType="separate"/>
      </w:r>
      <w:r w:rsidR="00BA6586">
        <w:rPr>
          <w:noProof/>
        </w:rPr>
        <w:t>6</w:t>
      </w:r>
      <w:r w:rsidR="000D39EF">
        <w:rPr>
          <w:noProof/>
        </w:rPr>
        <w:fldChar w:fldCharType="end"/>
      </w:r>
      <w:r>
        <w:t xml:space="preserve">. Creative </w:t>
      </w:r>
      <w:r w:rsidR="001D1808">
        <w:t>W</w:t>
      </w:r>
      <w:r>
        <w:t>ork types</w:t>
      </w:r>
      <w:r w:rsidR="001D7422">
        <w:t xml:space="preserve"> and specific properties</w:t>
      </w:r>
      <w:bookmarkEnd w:id="81"/>
    </w:p>
    <w:tbl>
      <w:tblPr>
        <w:tblStyle w:val="TableGrid"/>
        <w:tblW w:w="0" w:type="auto"/>
        <w:tblLook w:val="04A0" w:firstRow="1" w:lastRow="0" w:firstColumn="1" w:lastColumn="0" w:noHBand="0" w:noVBand="1"/>
      </w:tblPr>
      <w:tblGrid>
        <w:gridCol w:w="2268"/>
        <w:gridCol w:w="3330"/>
        <w:gridCol w:w="4248"/>
      </w:tblGrid>
      <w:tr w:rsidR="00320718" w14:paraId="16921D37" w14:textId="77777777" w:rsidTr="00302167">
        <w:tc>
          <w:tcPr>
            <w:tcW w:w="2268" w:type="dxa"/>
            <w:vAlign w:val="center"/>
          </w:tcPr>
          <w:p w14:paraId="732ECA88" w14:textId="77777777" w:rsidR="00320718" w:rsidRPr="00302167" w:rsidRDefault="00320718" w:rsidP="00320718">
            <w:pPr>
              <w:pStyle w:val="EUNormal"/>
              <w:jc w:val="center"/>
              <w:rPr>
                <w:b/>
              </w:rPr>
            </w:pPr>
            <w:r w:rsidRPr="00302167">
              <w:rPr>
                <w:b/>
              </w:rPr>
              <w:t>Creative Work Type</w:t>
            </w:r>
          </w:p>
        </w:tc>
        <w:tc>
          <w:tcPr>
            <w:tcW w:w="3330" w:type="dxa"/>
            <w:vAlign w:val="center"/>
          </w:tcPr>
          <w:p w14:paraId="651CC854" w14:textId="77777777" w:rsidR="00320718" w:rsidRPr="00302167" w:rsidRDefault="00320718" w:rsidP="00320718">
            <w:pPr>
              <w:pStyle w:val="EUNormal"/>
              <w:jc w:val="center"/>
              <w:rPr>
                <w:b/>
              </w:rPr>
            </w:pPr>
            <w:r w:rsidRPr="00302167">
              <w:rPr>
                <w:b/>
              </w:rPr>
              <w:t>Description</w:t>
            </w:r>
          </w:p>
        </w:tc>
        <w:tc>
          <w:tcPr>
            <w:tcW w:w="4248" w:type="dxa"/>
            <w:vAlign w:val="center"/>
          </w:tcPr>
          <w:p w14:paraId="1C3E2159" w14:textId="77777777" w:rsidR="00320718" w:rsidRPr="00302167" w:rsidRDefault="00320718" w:rsidP="00320718">
            <w:pPr>
              <w:pStyle w:val="EUNormal"/>
              <w:jc w:val="center"/>
              <w:rPr>
                <w:b/>
              </w:rPr>
            </w:pPr>
            <w:r w:rsidRPr="00302167">
              <w:rPr>
                <w:b/>
              </w:rPr>
              <w:t>Properties</w:t>
            </w:r>
          </w:p>
        </w:tc>
      </w:tr>
      <w:tr w:rsidR="00320718" w14:paraId="446550A5" w14:textId="77777777" w:rsidTr="00302167">
        <w:tc>
          <w:tcPr>
            <w:tcW w:w="2268" w:type="dxa"/>
          </w:tcPr>
          <w:p w14:paraId="7E777E33" w14:textId="77777777" w:rsidR="00320718" w:rsidRDefault="00302167" w:rsidP="00320718">
            <w:pPr>
              <w:pStyle w:val="EUNormal"/>
            </w:pPr>
            <w:r>
              <w:t>News</w:t>
            </w:r>
            <w:r w:rsidR="00320718">
              <w:t>Item</w:t>
            </w:r>
          </w:p>
        </w:tc>
        <w:tc>
          <w:tcPr>
            <w:tcW w:w="3330" w:type="dxa"/>
          </w:tcPr>
          <w:p w14:paraId="493165B6" w14:textId="77777777" w:rsidR="00320718" w:rsidRDefault="00302167" w:rsidP="00302167">
            <w:pPr>
              <w:pStyle w:val="EUNormal"/>
            </w:pPr>
            <w:r>
              <w:t xml:space="preserve">Journalistic asset about some news </w:t>
            </w:r>
            <w:r>
              <w:lastRenderedPageBreak/>
              <w:t>item. It could be reoccurring or a every-day news event.</w:t>
            </w:r>
          </w:p>
        </w:tc>
        <w:tc>
          <w:tcPr>
            <w:tcW w:w="4248" w:type="dxa"/>
          </w:tcPr>
          <w:p w14:paraId="0717C246" w14:textId="77777777" w:rsidR="000260AB" w:rsidRDefault="000260AB" w:rsidP="0075118B">
            <w:pPr>
              <w:pStyle w:val="EUNormal"/>
              <w:numPr>
                <w:ilvl w:val="0"/>
                <w:numId w:val="48"/>
              </w:numPr>
            </w:pPr>
            <w:r>
              <w:lastRenderedPageBreak/>
              <w:t xml:space="preserve">audience : restricted to National </w:t>
            </w:r>
            <w:r>
              <w:lastRenderedPageBreak/>
              <w:t>audience</w:t>
            </w:r>
          </w:p>
          <w:p w14:paraId="3584B206" w14:textId="77777777" w:rsidR="000260AB" w:rsidRDefault="000260AB" w:rsidP="0075118B">
            <w:pPr>
              <w:pStyle w:val="EUNormal"/>
              <w:numPr>
                <w:ilvl w:val="0"/>
                <w:numId w:val="48"/>
              </w:numPr>
            </w:pPr>
            <w:r>
              <w:t>liveCoverage : set to false</w:t>
            </w:r>
          </w:p>
          <w:p w14:paraId="3EAE6BAB" w14:textId="77777777" w:rsidR="00302167" w:rsidRDefault="000260AB" w:rsidP="0075118B">
            <w:pPr>
              <w:pStyle w:val="EUNormal"/>
              <w:numPr>
                <w:ilvl w:val="0"/>
                <w:numId w:val="48"/>
              </w:numPr>
            </w:pPr>
            <w:r>
              <w:t>primaryFormat : set to TextualFormat and InteractiveFormat</w:t>
            </w:r>
          </w:p>
        </w:tc>
      </w:tr>
      <w:tr w:rsidR="00320718" w14:paraId="1A67E788" w14:textId="77777777" w:rsidTr="00302167">
        <w:tc>
          <w:tcPr>
            <w:tcW w:w="2268" w:type="dxa"/>
          </w:tcPr>
          <w:p w14:paraId="7DD39564" w14:textId="77777777" w:rsidR="00320718" w:rsidRDefault="00302167" w:rsidP="00320718">
            <w:pPr>
              <w:pStyle w:val="EUNormal"/>
            </w:pPr>
            <w:r>
              <w:lastRenderedPageBreak/>
              <w:t>BlogPost</w:t>
            </w:r>
          </w:p>
        </w:tc>
        <w:tc>
          <w:tcPr>
            <w:tcW w:w="3330" w:type="dxa"/>
          </w:tcPr>
          <w:p w14:paraId="39171A29" w14:textId="77777777" w:rsidR="00320718" w:rsidRDefault="00302167" w:rsidP="00320718">
            <w:pPr>
              <w:pStyle w:val="EUNormal"/>
            </w:pPr>
            <w:r>
              <w:t>Creative work about a blog post, a tweet or other post.</w:t>
            </w:r>
          </w:p>
        </w:tc>
        <w:tc>
          <w:tcPr>
            <w:tcW w:w="4248" w:type="dxa"/>
          </w:tcPr>
          <w:p w14:paraId="4653620C" w14:textId="77777777" w:rsidR="000260AB" w:rsidRDefault="000260AB" w:rsidP="0075118B">
            <w:pPr>
              <w:pStyle w:val="EUNormal"/>
              <w:numPr>
                <w:ilvl w:val="0"/>
                <w:numId w:val="48"/>
              </w:numPr>
            </w:pPr>
            <w:r>
              <w:t>audience : restricted to International audience</w:t>
            </w:r>
          </w:p>
          <w:p w14:paraId="07E54752" w14:textId="77777777" w:rsidR="000260AB" w:rsidRDefault="000260AB" w:rsidP="0075118B">
            <w:pPr>
              <w:pStyle w:val="EUNormal"/>
              <w:numPr>
                <w:ilvl w:val="0"/>
                <w:numId w:val="48"/>
              </w:numPr>
            </w:pPr>
            <w:r>
              <w:t>liveCoverage : set to false</w:t>
            </w:r>
          </w:p>
          <w:p w14:paraId="01EDC9EB" w14:textId="77777777" w:rsidR="00320718" w:rsidRDefault="000260AB" w:rsidP="0075118B">
            <w:pPr>
              <w:pStyle w:val="EUNormal"/>
              <w:numPr>
                <w:ilvl w:val="0"/>
                <w:numId w:val="49"/>
              </w:numPr>
            </w:pPr>
            <w:r>
              <w:t>primaryFormat : set to TextualFormat and randomly adding another primaryFormat of InteractiveFormat</w:t>
            </w:r>
          </w:p>
        </w:tc>
      </w:tr>
      <w:tr w:rsidR="00320718" w14:paraId="7A177CE8" w14:textId="77777777" w:rsidTr="00302167">
        <w:tc>
          <w:tcPr>
            <w:tcW w:w="2268" w:type="dxa"/>
          </w:tcPr>
          <w:p w14:paraId="1F2A17DD" w14:textId="77777777" w:rsidR="00320718" w:rsidRDefault="00302167" w:rsidP="00320718">
            <w:pPr>
              <w:pStyle w:val="EUNormal"/>
            </w:pPr>
            <w:r>
              <w:t>Programme</w:t>
            </w:r>
          </w:p>
        </w:tc>
        <w:tc>
          <w:tcPr>
            <w:tcW w:w="3330" w:type="dxa"/>
          </w:tcPr>
          <w:p w14:paraId="2CE24065" w14:textId="77777777" w:rsidR="00320718" w:rsidRDefault="00302167" w:rsidP="00320718">
            <w:pPr>
              <w:pStyle w:val="EUNormal"/>
            </w:pPr>
            <w:r>
              <w:t>Creative work about a Programme, e.g. a television broadcast or a radio programme</w:t>
            </w:r>
          </w:p>
        </w:tc>
        <w:tc>
          <w:tcPr>
            <w:tcW w:w="4248" w:type="dxa"/>
          </w:tcPr>
          <w:p w14:paraId="7ECD24A0" w14:textId="77777777" w:rsidR="000260AB" w:rsidRDefault="000260AB" w:rsidP="0075118B">
            <w:pPr>
              <w:pStyle w:val="EUNormal"/>
              <w:numPr>
                <w:ilvl w:val="0"/>
                <w:numId w:val="48"/>
              </w:numPr>
            </w:pPr>
            <w:r>
              <w:t>audience : restricted to International audience</w:t>
            </w:r>
          </w:p>
          <w:p w14:paraId="1F030856" w14:textId="77777777" w:rsidR="000260AB" w:rsidRDefault="000260AB" w:rsidP="0075118B">
            <w:pPr>
              <w:pStyle w:val="EUNormal"/>
              <w:numPr>
                <w:ilvl w:val="0"/>
                <w:numId w:val="48"/>
              </w:numPr>
            </w:pPr>
            <w:r>
              <w:t>liveCoverage : set to true</w:t>
            </w:r>
          </w:p>
          <w:p w14:paraId="5263889C" w14:textId="77777777" w:rsidR="000260AB" w:rsidRDefault="000260AB" w:rsidP="0075118B">
            <w:pPr>
              <w:pStyle w:val="EUNormal"/>
              <w:numPr>
                <w:ilvl w:val="0"/>
                <w:numId w:val="48"/>
              </w:numPr>
            </w:pPr>
            <w:r>
              <w:t>primaryFormat : set randomly to either AudioFormat or VideoFormat</w:t>
            </w:r>
          </w:p>
          <w:p w14:paraId="4F7C9972" w14:textId="77777777" w:rsidR="00320718" w:rsidRDefault="00320718" w:rsidP="00320718">
            <w:pPr>
              <w:pStyle w:val="EUNormal"/>
            </w:pPr>
          </w:p>
        </w:tc>
      </w:tr>
    </w:tbl>
    <w:p w14:paraId="721FCFF5" w14:textId="77777777" w:rsidR="00320718" w:rsidRDefault="00320718" w:rsidP="00320718">
      <w:pPr>
        <w:pStyle w:val="EUNormal"/>
      </w:pPr>
    </w:p>
    <w:p w14:paraId="4979D7A0" w14:textId="77777777" w:rsidR="009B1893" w:rsidRDefault="009B1893" w:rsidP="00320718">
      <w:pPr>
        <w:pStyle w:val="EUNormal"/>
      </w:pPr>
    </w:p>
    <w:p w14:paraId="6251E512" w14:textId="77777777" w:rsidR="009B1893" w:rsidRDefault="009B1893" w:rsidP="00320718">
      <w:pPr>
        <w:pStyle w:val="EUNormal"/>
      </w:pPr>
    </w:p>
    <w:p w14:paraId="7ACDDC78" w14:textId="77777777" w:rsidR="009B1893" w:rsidRDefault="009B1893" w:rsidP="00320718">
      <w:pPr>
        <w:pStyle w:val="EUNormal"/>
      </w:pPr>
    </w:p>
    <w:p w14:paraId="468FEE3D" w14:textId="77777777" w:rsidR="00125BF3" w:rsidRDefault="009B1893" w:rsidP="00320718">
      <w:pPr>
        <w:pStyle w:val="EUNormal"/>
      </w:pPr>
      <w:r>
        <w:t xml:space="preserve">During generation of creative works, following distribution by type is </w:t>
      </w:r>
      <w:r w:rsidR="00077311">
        <w:t>produced</w:t>
      </w:r>
      <w:r>
        <w:t xml:space="preserve"> : </w:t>
      </w:r>
    </w:p>
    <w:p w14:paraId="1AB383BD" w14:textId="77777777" w:rsidR="00125BF3" w:rsidRDefault="00320718" w:rsidP="0075118B">
      <w:pPr>
        <w:pStyle w:val="EUNormal"/>
        <w:numPr>
          <w:ilvl w:val="0"/>
          <w:numId w:val="50"/>
        </w:numPr>
      </w:pPr>
      <w:r>
        <w:t xml:space="preserve">45% </w:t>
      </w:r>
      <w:r w:rsidR="00125BF3">
        <w:t>-</w:t>
      </w:r>
      <w:r>
        <w:t xml:space="preserve"> BlogPost, </w:t>
      </w:r>
    </w:p>
    <w:p w14:paraId="73D19A83" w14:textId="77777777" w:rsidR="00125BF3" w:rsidRDefault="00125BF3" w:rsidP="0075118B">
      <w:pPr>
        <w:pStyle w:val="EUNormal"/>
        <w:numPr>
          <w:ilvl w:val="0"/>
          <w:numId w:val="50"/>
        </w:numPr>
      </w:pPr>
      <w:r>
        <w:t>35% - NewsItem</w:t>
      </w:r>
    </w:p>
    <w:p w14:paraId="4B217DEA" w14:textId="77777777" w:rsidR="00320718" w:rsidRDefault="00320718" w:rsidP="0075118B">
      <w:pPr>
        <w:pStyle w:val="EUNormal"/>
        <w:numPr>
          <w:ilvl w:val="0"/>
          <w:numId w:val="50"/>
        </w:numPr>
      </w:pPr>
      <w:r>
        <w:t>20% - Programme</w:t>
      </w:r>
    </w:p>
    <w:p w14:paraId="5EE84A41" w14:textId="77777777" w:rsidR="009B1893" w:rsidRDefault="009B1893" w:rsidP="009B1893">
      <w:pPr>
        <w:pStyle w:val="EUNormal"/>
        <w:ind w:left="720"/>
      </w:pPr>
    </w:p>
    <w:p w14:paraId="10758E10" w14:textId="77777777" w:rsidR="00D410E3" w:rsidRDefault="00004724" w:rsidP="00D410E3">
      <w:pPr>
        <w:pStyle w:val="EUNormal"/>
      </w:pPr>
      <w:r>
        <w:t>G</w:t>
      </w:r>
      <w:r w:rsidR="00D410E3">
        <w:t xml:space="preserve">enerated data </w:t>
      </w:r>
      <w:r>
        <w:t>is</w:t>
      </w:r>
      <w:r w:rsidR="00D410E3">
        <w:t xml:space="preserve"> saved in files with </w:t>
      </w:r>
      <w:r w:rsidR="000B5BE1">
        <w:t>a</w:t>
      </w:r>
      <w:r w:rsidR="00272A81">
        <w:t xml:space="preserve"> configurable</w:t>
      </w:r>
      <w:r w:rsidR="00DD7A8D">
        <w:t xml:space="preserve"> </w:t>
      </w:r>
      <w:r w:rsidR="00D410E3">
        <w:t>seriali</w:t>
      </w:r>
      <w:r w:rsidR="00272A81">
        <w:t>z</w:t>
      </w:r>
      <w:r w:rsidR="00D410E3">
        <w:t xml:space="preserve">ation </w:t>
      </w:r>
      <w:r w:rsidR="00DD7A8D">
        <w:t xml:space="preserve">file </w:t>
      </w:r>
      <w:r w:rsidR="00D410E3">
        <w:t xml:space="preserve">format. </w:t>
      </w:r>
      <w:r w:rsidR="00815B79">
        <w:t>All a</w:t>
      </w:r>
      <w:r w:rsidR="00D410E3">
        <w:t xml:space="preserve">vailable serialization formats </w:t>
      </w:r>
      <w:r w:rsidR="000B5BE1">
        <w:t>are</w:t>
      </w:r>
      <w:r w:rsidR="00815B79">
        <w:t xml:space="preserve"> supported, but as not all serialization formats are context aware only those supporting </w:t>
      </w:r>
      <w:r w:rsidR="00272A81">
        <w:t xml:space="preserve">RDF </w:t>
      </w:r>
      <w:r w:rsidR="00815B79">
        <w:t>contexts are suitable for the benchmark i.e.</w:t>
      </w:r>
      <w:r w:rsidR="00D410E3">
        <w:t xml:space="preserve"> </w:t>
      </w:r>
      <w:r w:rsidR="00815B79" w:rsidRPr="00272A81">
        <w:rPr>
          <w:i/>
        </w:rPr>
        <w:t>N-Quads</w:t>
      </w:r>
      <w:r w:rsidR="00815B79">
        <w:t xml:space="preserve"> and </w:t>
      </w:r>
      <w:r w:rsidR="00815B79" w:rsidRPr="00272A81">
        <w:rPr>
          <w:i/>
        </w:rPr>
        <w:t>TriG</w:t>
      </w:r>
      <w:r w:rsidR="00D410E3">
        <w:t xml:space="preserve">. </w:t>
      </w:r>
    </w:p>
    <w:p w14:paraId="08D7A540" w14:textId="77777777" w:rsidR="00EB0956" w:rsidRDefault="00EB0956" w:rsidP="00D410E3">
      <w:pPr>
        <w:pStyle w:val="EUNormal"/>
      </w:pPr>
    </w:p>
    <w:p w14:paraId="53EB4CE2" w14:textId="77777777" w:rsidR="00EB0956" w:rsidRDefault="005512B8" w:rsidP="00D410E3">
      <w:pPr>
        <w:pStyle w:val="EUNormal"/>
      </w:pPr>
      <w:r>
        <w:t>Although there are no strict</w:t>
      </w:r>
      <w:r w:rsidR="00EB0956">
        <w:t xml:space="preserve"> </w:t>
      </w:r>
      <w:r>
        <w:t xml:space="preserve">scale sizes </w:t>
      </w:r>
      <w:r w:rsidR="00C31F44">
        <w:t xml:space="preserve">defined </w:t>
      </w:r>
      <w:r>
        <w:t>for generated</w:t>
      </w:r>
      <w:r w:rsidR="008B5A9A">
        <w:t xml:space="preserve"> data</w:t>
      </w:r>
      <w:r w:rsidR="00FE5F08">
        <w:t>, following T</w:t>
      </w:r>
      <w:r w:rsidR="00EB0956">
        <w:t xml:space="preserve">able </w:t>
      </w:r>
      <w:r w:rsidR="00FE5F08">
        <w:t xml:space="preserve">7 </w:t>
      </w:r>
      <w:r w:rsidR="00EB0956">
        <w:t xml:space="preserve">provides information on several characteristics of </w:t>
      </w:r>
      <w:r w:rsidR="008B5A9A">
        <w:t>produced</w:t>
      </w:r>
      <w:r w:rsidR="00EB0956">
        <w:t xml:space="preserve"> </w:t>
      </w:r>
      <w:r w:rsidR="00C31F44">
        <w:t xml:space="preserve">synthetic </w:t>
      </w:r>
      <w:r w:rsidR="00EB0956">
        <w:t>data.</w:t>
      </w:r>
      <w:r w:rsidR="008B5A9A">
        <w:t xml:space="preserve"> Last column shows statistics about </w:t>
      </w:r>
      <w:r w:rsidR="00CF7180">
        <w:t xml:space="preserve">entities from </w:t>
      </w:r>
      <w:r w:rsidR="008B5A9A">
        <w:t>optional datasets (if included in</w:t>
      </w:r>
      <w:r w:rsidR="00CF7180">
        <w:t xml:space="preserve"> the</w:t>
      </w:r>
      <w:r w:rsidR="008B5A9A">
        <w:t xml:space="preserve"> data generation). Even if no optional datasets have been added, results </w:t>
      </w:r>
      <w:r>
        <w:t xml:space="preserve">shown in other columns </w:t>
      </w:r>
      <w:r w:rsidR="008B5A9A">
        <w:t>are similar.</w:t>
      </w:r>
    </w:p>
    <w:p w14:paraId="04F162A1" w14:textId="77777777" w:rsidR="00D410E3" w:rsidRDefault="00D410E3">
      <w:pPr>
        <w:pStyle w:val="EUNormal"/>
      </w:pPr>
    </w:p>
    <w:p w14:paraId="3B617CE0" w14:textId="77777777" w:rsidR="0090573A" w:rsidRDefault="0090573A" w:rsidP="0090573A">
      <w:pPr>
        <w:pStyle w:val="Caption"/>
        <w:keepNext/>
        <w:jc w:val="center"/>
      </w:pPr>
      <w:bookmarkStart w:id="82" w:name="_Toc392067101"/>
      <w:r>
        <w:t xml:space="preserve">Table </w:t>
      </w:r>
      <w:r w:rsidR="000D39EF">
        <w:fldChar w:fldCharType="begin"/>
      </w:r>
      <w:r w:rsidR="000D39EF">
        <w:instrText xml:space="preserve"> SEQ Table \* ARABIC </w:instrText>
      </w:r>
      <w:r w:rsidR="000D39EF">
        <w:fldChar w:fldCharType="separate"/>
      </w:r>
      <w:r w:rsidR="00BA6586">
        <w:rPr>
          <w:noProof/>
        </w:rPr>
        <w:t>7</w:t>
      </w:r>
      <w:r w:rsidR="000D39EF">
        <w:rPr>
          <w:noProof/>
        </w:rPr>
        <w:fldChar w:fldCharType="end"/>
      </w:r>
      <w:r>
        <w:t>. Characteristics of generated data at different scale</w:t>
      </w:r>
      <w:r w:rsidR="00220544">
        <w:t>s</w:t>
      </w:r>
      <w:bookmarkEnd w:id="82"/>
    </w:p>
    <w:tbl>
      <w:tblPr>
        <w:tblStyle w:val="TableGrid"/>
        <w:tblW w:w="0" w:type="auto"/>
        <w:tblLook w:val="04A0" w:firstRow="1" w:lastRow="0" w:firstColumn="1" w:lastColumn="0" w:noHBand="0" w:noVBand="1"/>
      </w:tblPr>
      <w:tblGrid>
        <w:gridCol w:w="1458"/>
        <w:gridCol w:w="2160"/>
        <w:gridCol w:w="1710"/>
        <w:gridCol w:w="2070"/>
        <w:gridCol w:w="2448"/>
      </w:tblGrid>
      <w:tr w:rsidR="00FE5F08" w:rsidRPr="00FE5F08" w14:paraId="30D92792" w14:textId="77777777" w:rsidTr="008B5A9A">
        <w:tc>
          <w:tcPr>
            <w:tcW w:w="1458" w:type="dxa"/>
            <w:vAlign w:val="center"/>
          </w:tcPr>
          <w:p w14:paraId="260074AB" w14:textId="77777777" w:rsidR="00FE5F08" w:rsidRPr="00FE5F08" w:rsidRDefault="00FE5F08" w:rsidP="00FE5F08">
            <w:pPr>
              <w:pStyle w:val="EUNormal"/>
              <w:jc w:val="center"/>
              <w:rPr>
                <w:b/>
              </w:rPr>
            </w:pPr>
            <w:r w:rsidRPr="00FE5F08">
              <w:rPr>
                <w:b/>
              </w:rPr>
              <w:t>Scale size,</w:t>
            </w:r>
            <w:r>
              <w:rPr>
                <w:b/>
              </w:rPr>
              <w:t xml:space="preserve"> </w:t>
            </w:r>
            <w:r w:rsidRPr="00FE5F08">
              <w:rPr>
                <w:b/>
              </w:rPr>
              <w:t>triples</w:t>
            </w:r>
          </w:p>
        </w:tc>
        <w:tc>
          <w:tcPr>
            <w:tcW w:w="2160" w:type="dxa"/>
            <w:vAlign w:val="center"/>
          </w:tcPr>
          <w:p w14:paraId="7A888F0C" w14:textId="77777777" w:rsidR="00FE5F08" w:rsidRPr="00FE5F08" w:rsidRDefault="00FE5F08" w:rsidP="00FE5F08">
            <w:pPr>
              <w:pStyle w:val="EUNormal"/>
              <w:jc w:val="center"/>
              <w:rPr>
                <w:b/>
              </w:rPr>
            </w:pPr>
            <w:r w:rsidRPr="00FE5F08">
              <w:rPr>
                <w:b/>
              </w:rPr>
              <w:t>Actual triples saved</w:t>
            </w:r>
          </w:p>
        </w:tc>
        <w:tc>
          <w:tcPr>
            <w:tcW w:w="1710" w:type="dxa"/>
            <w:vAlign w:val="center"/>
          </w:tcPr>
          <w:p w14:paraId="63E4B1C6" w14:textId="77777777" w:rsidR="00FE5F08" w:rsidRPr="00FE5F08" w:rsidRDefault="00FE5F08" w:rsidP="00FE5F08">
            <w:pPr>
              <w:pStyle w:val="EUNormal"/>
              <w:jc w:val="center"/>
              <w:rPr>
                <w:b/>
              </w:rPr>
            </w:pPr>
            <w:r w:rsidRPr="00FE5F08">
              <w:rPr>
                <w:b/>
              </w:rPr>
              <w:t>Size on disk, GB</w:t>
            </w:r>
          </w:p>
        </w:tc>
        <w:tc>
          <w:tcPr>
            <w:tcW w:w="2070" w:type="dxa"/>
            <w:vAlign w:val="center"/>
          </w:tcPr>
          <w:p w14:paraId="5784E0DB" w14:textId="77777777" w:rsidR="00FE5F08" w:rsidRPr="00FE5F08" w:rsidRDefault="00FE5F08" w:rsidP="00FE5F08">
            <w:pPr>
              <w:pStyle w:val="EUNormal"/>
              <w:jc w:val="center"/>
              <w:rPr>
                <w:b/>
              </w:rPr>
            </w:pPr>
            <w:r w:rsidRPr="00FE5F08">
              <w:rPr>
                <w:b/>
              </w:rPr>
              <w:t>Creative Works</w:t>
            </w:r>
          </w:p>
        </w:tc>
        <w:tc>
          <w:tcPr>
            <w:tcW w:w="2448" w:type="dxa"/>
            <w:vAlign w:val="center"/>
          </w:tcPr>
          <w:p w14:paraId="1FB308ED" w14:textId="77777777" w:rsidR="00FE5F08" w:rsidRPr="00FE5F08" w:rsidRDefault="00FE5F08" w:rsidP="00FE5F08">
            <w:pPr>
              <w:pStyle w:val="EUNormal"/>
              <w:jc w:val="center"/>
              <w:rPr>
                <w:b/>
              </w:rPr>
            </w:pPr>
            <w:r w:rsidRPr="00FE5F08">
              <w:rPr>
                <w:b/>
              </w:rPr>
              <w:t>Entities Used</w:t>
            </w:r>
          </w:p>
          <w:p w14:paraId="326A3DFF" w14:textId="77777777" w:rsidR="00FE5F08" w:rsidRPr="00FE5F08" w:rsidRDefault="00FE5F08" w:rsidP="00FE5F08">
            <w:pPr>
              <w:pStyle w:val="EUNormal"/>
              <w:jc w:val="center"/>
              <w:rPr>
                <w:b/>
              </w:rPr>
            </w:pPr>
            <w:r w:rsidRPr="00FE5F08">
              <w:rPr>
                <w:b/>
              </w:rPr>
              <w:t>(</w:t>
            </w:r>
            <w:r w:rsidR="008B5A9A">
              <w:rPr>
                <w:b/>
              </w:rPr>
              <w:t xml:space="preserve">from </w:t>
            </w:r>
            <w:r w:rsidRPr="00FE5F08">
              <w:rPr>
                <w:b/>
              </w:rPr>
              <w:t>optional datasets)</w:t>
            </w:r>
          </w:p>
        </w:tc>
      </w:tr>
      <w:tr w:rsidR="00FE5F08" w14:paraId="1BBF7740" w14:textId="77777777" w:rsidTr="008B5A9A">
        <w:tc>
          <w:tcPr>
            <w:tcW w:w="1458" w:type="dxa"/>
            <w:vAlign w:val="center"/>
          </w:tcPr>
          <w:p w14:paraId="15CFCDE7" w14:textId="77777777" w:rsidR="00FE5F08" w:rsidRDefault="00FE5F08" w:rsidP="008B5A9A">
            <w:pPr>
              <w:pStyle w:val="EUNormal"/>
              <w:ind w:left="152"/>
              <w:jc w:val="right"/>
            </w:pPr>
            <w:r>
              <w:t>5M</w:t>
            </w:r>
          </w:p>
        </w:tc>
        <w:tc>
          <w:tcPr>
            <w:tcW w:w="2160" w:type="dxa"/>
            <w:vAlign w:val="center"/>
          </w:tcPr>
          <w:p w14:paraId="601AE3CB" w14:textId="77777777" w:rsidR="00FE5F08" w:rsidRDefault="002C2178" w:rsidP="008B5A9A">
            <w:pPr>
              <w:pStyle w:val="EUNormal"/>
              <w:jc w:val="right"/>
            </w:pPr>
            <w:r w:rsidRPr="002C2178">
              <w:t>5 000 068</w:t>
            </w:r>
          </w:p>
        </w:tc>
        <w:tc>
          <w:tcPr>
            <w:tcW w:w="1710" w:type="dxa"/>
            <w:vAlign w:val="center"/>
          </w:tcPr>
          <w:p w14:paraId="02A1CA87" w14:textId="77777777" w:rsidR="00FE5F08" w:rsidRDefault="002C2178" w:rsidP="008B5A9A">
            <w:pPr>
              <w:pStyle w:val="EUNormal"/>
              <w:jc w:val="right"/>
            </w:pPr>
            <w:r w:rsidRPr="002C2178">
              <w:t>0.94</w:t>
            </w:r>
          </w:p>
        </w:tc>
        <w:tc>
          <w:tcPr>
            <w:tcW w:w="2070" w:type="dxa"/>
            <w:vAlign w:val="center"/>
          </w:tcPr>
          <w:p w14:paraId="13E3401D" w14:textId="77777777" w:rsidR="00FE5F08" w:rsidRDefault="002C2178" w:rsidP="008B5A9A">
            <w:pPr>
              <w:pStyle w:val="EUNormal"/>
              <w:jc w:val="right"/>
            </w:pPr>
            <w:r>
              <w:t xml:space="preserve">228 </w:t>
            </w:r>
            <w:r w:rsidRPr="002C2178">
              <w:t>892</w:t>
            </w:r>
          </w:p>
        </w:tc>
        <w:tc>
          <w:tcPr>
            <w:tcW w:w="2448" w:type="dxa"/>
            <w:vAlign w:val="center"/>
          </w:tcPr>
          <w:p w14:paraId="101F4C51" w14:textId="77777777" w:rsidR="00FE5F08" w:rsidRDefault="002C2178" w:rsidP="008B5A9A">
            <w:pPr>
              <w:pStyle w:val="EUNormal"/>
              <w:jc w:val="right"/>
            </w:pPr>
            <w:r>
              <w:t xml:space="preserve">542 </w:t>
            </w:r>
            <w:r w:rsidRPr="002C2178">
              <w:t>021</w:t>
            </w:r>
          </w:p>
        </w:tc>
      </w:tr>
      <w:tr w:rsidR="00FE5F08" w14:paraId="179779C4" w14:textId="77777777" w:rsidTr="008B5A9A">
        <w:tc>
          <w:tcPr>
            <w:tcW w:w="1458" w:type="dxa"/>
            <w:vAlign w:val="center"/>
          </w:tcPr>
          <w:p w14:paraId="1B4E9217" w14:textId="77777777" w:rsidR="00FE5F08" w:rsidRDefault="00FE5F08" w:rsidP="008B5A9A">
            <w:pPr>
              <w:pStyle w:val="EUNormal"/>
              <w:ind w:left="152"/>
              <w:jc w:val="right"/>
            </w:pPr>
            <w:r>
              <w:t>50M</w:t>
            </w:r>
          </w:p>
        </w:tc>
        <w:tc>
          <w:tcPr>
            <w:tcW w:w="2160" w:type="dxa"/>
            <w:vAlign w:val="center"/>
          </w:tcPr>
          <w:p w14:paraId="30474CE8" w14:textId="77777777" w:rsidR="00FE5F08" w:rsidRDefault="002C2178" w:rsidP="008B5A9A">
            <w:pPr>
              <w:pStyle w:val="EUNormal"/>
              <w:jc w:val="right"/>
            </w:pPr>
            <w:r w:rsidRPr="002C2178">
              <w:t>50 000 061</w:t>
            </w:r>
          </w:p>
        </w:tc>
        <w:tc>
          <w:tcPr>
            <w:tcW w:w="1710" w:type="dxa"/>
            <w:vAlign w:val="center"/>
          </w:tcPr>
          <w:p w14:paraId="3A5E1DDF" w14:textId="77777777" w:rsidR="00FE5F08" w:rsidRDefault="002C2178" w:rsidP="008B5A9A">
            <w:pPr>
              <w:pStyle w:val="EUNormal"/>
              <w:jc w:val="right"/>
            </w:pPr>
            <w:r w:rsidRPr="002C2178">
              <w:t>9.29</w:t>
            </w:r>
          </w:p>
        </w:tc>
        <w:tc>
          <w:tcPr>
            <w:tcW w:w="2070" w:type="dxa"/>
            <w:vAlign w:val="center"/>
          </w:tcPr>
          <w:p w14:paraId="47ACD9B0" w14:textId="77777777" w:rsidR="00FE5F08" w:rsidRDefault="002C2178" w:rsidP="008B5A9A">
            <w:pPr>
              <w:pStyle w:val="EUNormal"/>
              <w:jc w:val="right"/>
            </w:pPr>
            <w:r>
              <w:t xml:space="preserve">2 288 </w:t>
            </w:r>
            <w:r w:rsidRPr="002C2178">
              <w:t>516</w:t>
            </w:r>
          </w:p>
        </w:tc>
        <w:tc>
          <w:tcPr>
            <w:tcW w:w="2448" w:type="dxa"/>
            <w:vAlign w:val="center"/>
          </w:tcPr>
          <w:p w14:paraId="4D28216F" w14:textId="77777777" w:rsidR="00FE5F08" w:rsidRDefault="002C2178" w:rsidP="008B5A9A">
            <w:pPr>
              <w:pStyle w:val="EUNormal"/>
              <w:jc w:val="right"/>
            </w:pPr>
            <w:r w:rsidRPr="002C2178">
              <w:t>642 021</w:t>
            </w:r>
          </w:p>
        </w:tc>
      </w:tr>
      <w:tr w:rsidR="00FE5F08" w14:paraId="4F87FE95" w14:textId="77777777" w:rsidTr="008B5A9A">
        <w:tc>
          <w:tcPr>
            <w:tcW w:w="1458" w:type="dxa"/>
            <w:vAlign w:val="center"/>
          </w:tcPr>
          <w:p w14:paraId="292710E6" w14:textId="77777777" w:rsidR="00FE5F08" w:rsidRDefault="00FE5F08" w:rsidP="008B5A9A">
            <w:pPr>
              <w:pStyle w:val="EUNormal"/>
              <w:ind w:left="152"/>
              <w:jc w:val="right"/>
            </w:pPr>
            <w:r>
              <w:lastRenderedPageBreak/>
              <w:t>200M</w:t>
            </w:r>
          </w:p>
        </w:tc>
        <w:tc>
          <w:tcPr>
            <w:tcW w:w="2160" w:type="dxa"/>
            <w:vAlign w:val="center"/>
          </w:tcPr>
          <w:p w14:paraId="5ABFFFF9" w14:textId="77777777" w:rsidR="00FE5F08" w:rsidRDefault="005C44FE" w:rsidP="008B5A9A">
            <w:pPr>
              <w:pStyle w:val="EUNormal"/>
              <w:jc w:val="right"/>
            </w:pPr>
            <w:r w:rsidRPr="005C44FE">
              <w:t>200 000 067</w:t>
            </w:r>
          </w:p>
        </w:tc>
        <w:tc>
          <w:tcPr>
            <w:tcW w:w="1710" w:type="dxa"/>
            <w:vAlign w:val="center"/>
          </w:tcPr>
          <w:p w14:paraId="12CBEB0C" w14:textId="77777777" w:rsidR="00FE5F08" w:rsidRDefault="005C44FE" w:rsidP="008B5A9A">
            <w:pPr>
              <w:pStyle w:val="EUNormal"/>
              <w:jc w:val="right"/>
            </w:pPr>
            <w:r w:rsidRPr="005C44FE">
              <w:t>37.3</w:t>
            </w:r>
          </w:p>
        </w:tc>
        <w:tc>
          <w:tcPr>
            <w:tcW w:w="2070" w:type="dxa"/>
            <w:vAlign w:val="center"/>
          </w:tcPr>
          <w:p w14:paraId="3404DAF1" w14:textId="77777777" w:rsidR="00FE5F08" w:rsidRDefault="005C44FE" w:rsidP="008B5A9A">
            <w:pPr>
              <w:pStyle w:val="EUNormal"/>
              <w:jc w:val="right"/>
            </w:pPr>
            <w:r w:rsidRPr="005C44FE">
              <w:t>9 154 691</w:t>
            </w:r>
          </w:p>
        </w:tc>
        <w:tc>
          <w:tcPr>
            <w:tcW w:w="2448" w:type="dxa"/>
            <w:vAlign w:val="center"/>
          </w:tcPr>
          <w:p w14:paraId="39501024" w14:textId="77777777" w:rsidR="00FE5F08" w:rsidRDefault="005C44FE" w:rsidP="008B5A9A">
            <w:pPr>
              <w:pStyle w:val="EUNormal"/>
              <w:jc w:val="right"/>
            </w:pPr>
            <w:r w:rsidRPr="005C44FE">
              <w:t>702 227</w:t>
            </w:r>
          </w:p>
        </w:tc>
      </w:tr>
      <w:tr w:rsidR="00FE5F08" w14:paraId="30A6CB87" w14:textId="77777777" w:rsidTr="008B5A9A">
        <w:tc>
          <w:tcPr>
            <w:tcW w:w="1458" w:type="dxa"/>
            <w:vAlign w:val="center"/>
          </w:tcPr>
          <w:p w14:paraId="2F3E7B3D" w14:textId="77777777" w:rsidR="00FE5F08" w:rsidRDefault="00FE5F08" w:rsidP="008B5A9A">
            <w:pPr>
              <w:pStyle w:val="EUNormal"/>
              <w:ind w:left="152"/>
              <w:jc w:val="right"/>
            </w:pPr>
            <w:r>
              <w:t>1B</w:t>
            </w:r>
          </w:p>
        </w:tc>
        <w:tc>
          <w:tcPr>
            <w:tcW w:w="2160" w:type="dxa"/>
            <w:vAlign w:val="center"/>
          </w:tcPr>
          <w:p w14:paraId="0B0A9639" w14:textId="77777777" w:rsidR="00FE5F08" w:rsidRDefault="00F069E0" w:rsidP="008B5A9A">
            <w:pPr>
              <w:pStyle w:val="EUNormal"/>
              <w:jc w:val="right"/>
            </w:pPr>
            <w:r>
              <w:t xml:space="preserve">1 000 000 </w:t>
            </w:r>
            <w:r w:rsidRPr="00F069E0">
              <w:t>083</w:t>
            </w:r>
          </w:p>
        </w:tc>
        <w:tc>
          <w:tcPr>
            <w:tcW w:w="1710" w:type="dxa"/>
            <w:vAlign w:val="center"/>
          </w:tcPr>
          <w:p w14:paraId="3031D1FD" w14:textId="77777777" w:rsidR="00FE5F08" w:rsidRDefault="00F069E0" w:rsidP="008B5A9A">
            <w:pPr>
              <w:pStyle w:val="EUNormal"/>
              <w:jc w:val="right"/>
            </w:pPr>
            <w:r>
              <w:t>188</w:t>
            </w:r>
          </w:p>
        </w:tc>
        <w:tc>
          <w:tcPr>
            <w:tcW w:w="2070" w:type="dxa"/>
            <w:vAlign w:val="center"/>
          </w:tcPr>
          <w:p w14:paraId="0251A31E" w14:textId="77777777" w:rsidR="00FE5F08" w:rsidRDefault="00F069E0" w:rsidP="008B5A9A">
            <w:pPr>
              <w:pStyle w:val="EUNormal"/>
              <w:jc w:val="right"/>
            </w:pPr>
            <w:r>
              <w:t xml:space="preserve">45 776 </w:t>
            </w:r>
            <w:r w:rsidRPr="00F069E0">
              <w:t>626</w:t>
            </w:r>
          </w:p>
        </w:tc>
        <w:tc>
          <w:tcPr>
            <w:tcW w:w="2448" w:type="dxa"/>
            <w:vAlign w:val="center"/>
          </w:tcPr>
          <w:p w14:paraId="10EB5EF6" w14:textId="77777777" w:rsidR="00FE5F08" w:rsidRDefault="005A0F22" w:rsidP="008B5A9A">
            <w:pPr>
              <w:pStyle w:val="EUNormal"/>
              <w:jc w:val="right"/>
            </w:pPr>
            <w:r w:rsidRPr="005A0F22">
              <w:t>772 124</w:t>
            </w:r>
          </w:p>
        </w:tc>
      </w:tr>
    </w:tbl>
    <w:p w14:paraId="09DAC174" w14:textId="77777777" w:rsidR="00FE5F08" w:rsidRDefault="00FE5F08">
      <w:pPr>
        <w:pStyle w:val="EUNormal"/>
      </w:pPr>
    </w:p>
    <w:p w14:paraId="283C3697" w14:textId="77777777" w:rsidR="00FE5F08" w:rsidRDefault="00FE5F08">
      <w:pPr>
        <w:pStyle w:val="EUNormal"/>
      </w:pPr>
    </w:p>
    <w:p w14:paraId="29070238" w14:textId="77777777" w:rsidR="00071B35" w:rsidRDefault="00071B35">
      <w:pPr>
        <w:pStyle w:val="EUHeading2"/>
      </w:pPr>
      <w:bookmarkStart w:id="83" w:name="__RefHeading__130_986907325"/>
      <w:bookmarkStart w:id="84" w:name="__RefHeading__211_278171736"/>
      <w:bookmarkStart w:id="85" w:name="__RefHeading___Toc366167797"/>
      <w:bookmarkStart w:id="86" w:name="_Toc403119777"/>
      <w:bookmarkEnd w:id="83"/>
      <w:bookmarkEnd w:id="84"/>
      <w:bookmarkEnd w:id="85"/>
      <w:r>
        <w:t>Workloads</w:t>
      </w:r>
      <w:bookmarkEnd w:id="86"/>
    </w:p>
    <w:p w14:paraId="0CECDD23" w14:textId="77777777" w:rsidR="0001506F" w:rsidRPr="0001506F" w:rsidRDefault="0001506F" w:rsidP="0001506F">
      <w:pPr>
        <w:pStyle w:val="EUNormal"/>
      </w:pPr>
    </w:p>
    <w:p w14:paraId="75EC436E" w14:textId="77777777"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14:paraId="03E3CA40" w14:textId="77777777" w:rsidR="005435E4" w:rsidRDefault="005435E4">
      <w:pPr>
        <w:pStyle w:val="EUNormal"/>
      </w:pPr>
    </w:p>
    <w:p w14:paraId="54D2B352" w14:textId="77777777"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14:paraId="323621DD" w14:textId="77777777" w:rsidR="00071B35" w:rsidRDefault="00071B35" w:rsidP="0075118B">
      <w:pPr>
        <w:pStyle w:val="EUNormal"/>
        <w:numPr>
          <w:ilvl w:val="0"/>
          <w:numId w:val="9"/>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14:paraId="61BDE34A" w14:textId="77777777" w:rsidR="00071B35" w:rsidRDefault="00071B35" w:rsidP="0075118B">
      <w:pPr>
        <w:pStyle w:val="EUNormal"/>
        <w:numPr>
          <w:ilvl w:val="0"/>
          <w:numId w:val="9"/>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14:paraId="4CC57D13" w14:textId="77777777" w:rsidR="00071B35" w:rsidRDefault="00071B35" w:rsidP="0075118B">
      <w:pPr>
        <w:pStyle w:val="EUNormal"/>
        <w:numPr>
          <w:ilvl w:val="0"/>
          <w:numId w:val="9"/>
        </w:numPr>
      </w:pPr>
      <w:r w:rsidRPr="00B84384">
        <w:rPr>
          <w:b/>
        </w:rPr>
        <w:t>Delete operations</w:t>
      </w:r>
      <w:r>
        <w:t>: delete an existing creative work. Delete operation will erase the context where a creative work resides along with all of its content.</w:t>
      </w:r>
    </w:p>
    <w:p w14:paraId="4F5C3105" w14:textId="77777777"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14:paraId="1ED174F8" w14:textId="77777777" w:rsidR="009F281C"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14:paraId="64811400" w14:textId="77777777" w:rsidR="00300E74" w:rsidRDefault="00300E74">
      <w:pPr>
        <w:pStyle w:val="EUNormal"/>
      </w:pPr>
    </w:p>
    <w:p w14:paraId="46E92FE6" w14:textId="77777777" w:rsidR="00071B35" w:rsidRDefault="00071B35">
      <w:pPr>
        <w:pStyle w:val="EUNormal"/>
      </w:pPr>
      <w:r w:rsidRPr="00D35210">
        <w:rPr>
          <w:i/>
        </w:rPr>
        <w:t>Aggregation agents</w:t>
      </w:r>
      <w:r>
        <w:t xml:space="preserve"> simulate the retrieval operations performed by journalists, end-users or automated search engines by executin</w:t>
      </w:r>
      <w:r w:rsidR="00CB0135">
        <w:t>g a mix of aggregat</w:t>
      </w:r>
      <w:r w:rsidR="0090573A">
        <w:t>ion queries described in Table 8</w:t>
      </w:r>
      <w:r w:rsidR="00CB0135">
        <w:t>.</w:t>
      </w:r>
    </w:p>
    <w:p w14:paraId="7ADF539B" w14:textId="77777777" w:rsidR="00CB0135" w:rsidRDefault="00CB0135">
      <w:pPr>
        <w:pStyle w:val="EUNormal"/>
      </w:pPr>
    </w:p>
    <w:p w14:paraId="64976555" w14:textId="77777777" w:rsidR="00CB0135" w:rsidRDefault="00CB0135" w:rsidP="00CB0135">
      <w:pPr>
        <w:pStyle w:val="Caption"/>
        <w:keepNext/>
        <w:jc w:val="center"/>
      </w:pPr>
      <w:bookmarkStart w:id="87" w:name="_Toc392067102"/>
      <w:r>
        <w:t xml:space="preserve">Table </w:t>
      </w:r>
      <w:r w:rsidR="000D39EF">
        <w:fldChar w:fldCharType="begin"/>
      </w:r>
      <w:r w:rsidR="000D39EF">
        <w:instrText xml:space="preserve"> SEQ Table \* ARABIC </w:instrText>
      </w:r>
      <w:r w:rsidR="000D39EF">
        <w:fldChar w:fldCharType="separate"/>
      </w:r>
      <w:r w:rsidR="00BA6586">
        <w:rPr>
          <w:noProof/>
        </w:rPr>
        <w:t>8</w:t>
      </w:r>
      <w:r w:rsidR="000D39EF">
        <w:rPr>
          <w:noProof/>
        </w:rPr>
        <w:fldChar w:fldCharType="end"/>
      </w:r>
      <w:r>
        <w:t>. Aggregation query types</w:t>
      </w:r>
      <w:bookmarkEnd w:id="87"/>
    </w:p>
    <w:tbl>
      <w:tblPr>
        <w:tblStyle w:val="TableGrid"/>
        <w:tblW w:w="0" w:type="auto"/>
        <w:tblLook w:val="04A0" w:firstRow="1" w:lastRow="0" w:firstColumn="1" w:lastColumn="0" w:noHBand="0" w:noVBand="1"/>
      </w:tblPr>
      <w:tblGrid>
        <w:gridCol w:w="2448"/>
        <w:gridCol w:w="7398"/>
      </w:tblGrid>
      <w:tr w:rsidR="00CB0135" w14:paraId="190A4949" w14:textId="77777777" w:rsidTr="00CB0135">
        <w:tc>
          <w:tcPr>
            <w:tcW w:w="2448" w:type="dxa"/>
            <w:vAlign w:val="center"/>
          </w:tcPr>
          <w:p w14:paraId="1F1749D1" w14:textId="77777777" w:rsidR="00CB0135" w:rsidRPr="00CB0135" w:rsidRDefault="00CB0135" w:rsidP="00CB0135">
            <w:pPr>
              <w:pStyle w:val="EUNormal"/>
              <w:jc w:val="center"/>
              <w:rPr>
                <w:b/>
              </w:rPr>
            </w:pPr>
            <w:r w:rsidRPr="00CB0135">
              <w:rPr>
                <w:b/>
              </w:rPr>
              <w:t>Query Type</w:t>
            </w:r>
          </w:p>
        </w:tc>
        <w:tc>
          <w:tcPr>
            <w:tcW w:w="7398" w:type="dxa"/>
            <w:vAlign w:val="center"/>
          </w:tcPr>
          <w:p w14:paraId="5B77ABE5" w14:textId="77777777" w:rsidR="00CB0135" w:rsidRPr="00CB0135" w:rsidRDefault="00CB0135" w:rsidP="00CB0135">
            <w:pPr>
              <w:pStyle w:val="EUNormal"/>
              <w:jc w:val="center"/>
              <w:rPr>
                <w:b/>
              </w:rPr>
            </w:pPr>
            <w:r w:rsidRPr="00CB0135">
              <w:rPr>
                <w:b/>
              </w:rPr>
              <w:t>Description</w:t>
            </w:r>
          </w:p>
        </w:tc>
      </w:tr>
      <w:tr w:rsidR="00CB0135" w14:paraId="20D3CBBB" w14:textId="77777777" w:rsidTr="00CB0135">
        <w:tc>
          <w:tcPr>
            <w:tcW w:w="2448" w:type="dxa"/>
            <w:vAlign w:val="center"/>
          </w:tcPr>
          <w:p w14:paraId="3AAA27DF" w14:textId="77777777" w:rsidR="00CB0135" w:rsidRDefault="00CB0135" w:rsidP="00FB179D">
            <w:pPr>
              <w:pStyle w:val="EUNormal"/>
              <w:jc w:val="left"/>
            </w:pPr>
            <w:r>
              <w:t xml:space="preserve">Aggregation </w:t>
            </w:r>
          </w:p>
        </w:tc>
        <w:tc>
          <w:tcPr>
            <w:tcW w:w="7398" w:type="dxa"/>
          </w:tcPr>
          <w:p w14:paraId="2CC87240" w14:textId="77777777" w:rsidR="00CB0135" w:rsidRDefault="00CB0135">
            <w:pPr>
              <w:pStyle w:val="EUNormal"/>
            </w:pPr>
            <w:r>
              <w:t>Queries that take longer to execute as their purpose is to accumulate a result of creative works that match certain criteria, e.g. creative works about some topic , or creative works modified within some time range</w:t>
            </w:r>
          </w:p>
        </w:tc>
      </w:tr>
      <w:tr w:rsidR="00CB0135" w14:paraId="0153417D" w14:textId="77777777" w:rsidTr="00CB0135">
        <w:tc>
          <w:tcPr>
            <w:tcW w:w="2448" w:type="dxa"/>
            <w:vAlign w:val="center"/>
          </w:tcPr>
          <w:p w14:paraId="783B8D89" w14:textId="77777777" w:rsidR="00CB0135" w:rsidRDefault="00CB0135" w:rsidP="00FB179D">
            <w:pPr>
              <w:pStyle w:val="EUNormal"/>
              <w:jc w:val="left"/>
            </w:pPr>
            <w:r>
              <w:t xml:space="preserve">Search </w:t>
            </w:r>
          </w:p>
        </w:tc>
        <w:tc>
          <w:tcPr>
            <w:tcW w:w="7398" w:type="dxa"/>
          </w:tcPr>
          <w:p w14:paraId="1FB1C159" w14:textId="77777777" w:rsidR="00CB0135" w:rsidRDefault="00CB0135">
            <w:pPr>
              <w:pStyle w:val="EUNormal"/>
            </w:pPr>
            <w:r>
              <w:t>Those queries execute faster and are searching for creative works that match a concrete fact</w:t>
            </w:r>
          </w:p>
        </w:tc>
      </w:tr>
      <w:tr w:rsidR="00CB0135" w14:paraId="19DB4972" w14:textId="77777777" w:rsidTr="00CB0135">
        <w:tc>
          <w:tcPr>
            <w:tcW w:w="2448" w:type="dxa"/>
            <w:vAlign w:val="center"/>
          </w:tcPr>
          <w:p w14:paraId="7203F6D4" w14:textId="77777777" w:rsidR="00CB0135" w:rsidRDefault="00CB0135" w:rsidP="00CB0135">
            <w:pPr>
              <w:pStyle w:val="EUNormal"/>
              <w:jc w:val="left"/>
            </w:pPr>
            <w:r>
              <w:lastRenderedPageBreak/>
              <w:t xml:space="preserve">Statistical </w:t>
            </w:r>
          </w:p>
        </w:tc>
        <w:tc>
          <w:tcPr>
            <w:tcW w:w="7398" w:type="dxa"/>
          </w:tcPr>
          <w:p w14:paraId="1D21197B" w14:textId="77777777" w:rsidR="00CB0135" w:rsidRDefault="00CB0135">
            <w:pPr>
              <w:pStyle w:val="EUNormal"/>
            </w:pPr>
            <w:r>
              <w:t>Queries that produce statistics about existing creative works, their distribution, etc. For example: most popular creative work types, most popular topics creative works are about or mention, shows the greatest number of mention tags that creative work has</w:t>
            </w:r>
          </w:p>
        </w:tc>
      </w:tr>
      <w:tr w:rsidR="00CB0135" w14:paraId="2214C8E1" w14:textId="77777777" w:rsidTr="00CB0135">
        <w:tc>
          <w:tcPr>
            <w:tcW w:w="2448" w:type="dxa"/>
            <w:vAlign w:val="center"/>
          </w:tcPr>
          <w:p w14:paraId="0C9D5204" w14:textId="77777777" w:rsidR="00CB0135" w:rsidRDefault="00CB0135" w:rsidP="00CB0135">
            <w:pPr>
              <w:pStyle w:val="EUNormal"/>
              <w:jc w:val="left"/>
            </w:pPr>
            <w:r>
              <w:t>Full-text</w:t>
            </w:r>
          </w:p>
        </w:tc>
        <w:tc>
          <w:tcPr>
            <w:tcW w:w="7398" w:type="dxa"/>
          </w:tcPr>
          <w:p w14:paraId="0A600E64" w14:textId="77777777" w:rsidR="00CB0135" w:rsidRDefault="00CB0135">
            <w:pPr>
              <w:pStyle w:val="EUNormal"/>
            </w:pPr>
            <w:r>
              <w:t>Perform text search in the literal properties of creative works</w:t>
            </w:r>
          </w:p>
        </w:tc>
      </w:tr>
      <w:tr w:rsidR="00CB0135" w14:paraId="7320E0EF" w14:textId="77777777" w:rsidTr="00CB0135">
        <w:tc>
          <w:tcPr>
            <w:tcW w:w="2448" w:type="dxa"/>
            <w:vAlign w:val="center"/>
          </w:tcPr>
          <w:p w14:paraId="126B1C35" w14:textId="77777777" w:rsidR="00CB0135" w:rsidRDefault="00CB0135" w:rsidP="00CB0135">
            <w:pPr>
              <w:pStyle w:val="EUNormal"/>
              <w:jc w:val="left"/>
            </w:pPr>
            <w:r>
              <w:t>Geo-spatial</w:t>
            </w:r>
          </w:p>
        </w:tc>
        <w:tc>
          <w:tcPr>
            <w:tcW w:w="7398" w:type="dxa"/>
          </w:tcPr>
          <w:p w14:paraId="3225E722" w14:textId="77777777" w:rsidR="00CB0135" w:rsidRDefault="00CB0135">
            <w:pPr>
              <w:pStyle w:val="EUNormal"/>
            </w:pPr>
            <w:r>
              <w:t>Aggregate result based on geo-spatial region</w:t>
            </w:r>
          </w:p>
        </w:tc>
      </w:tr>
      <w:tr w:rsidR="00CB0135" w14:paraId="02EA7FB3" w14:textId="77777777" w:rsidTr="00CB0135">
        <w:tc>
          <w:tcPr>
            <w:tcW w:w="2448" w:type="dxa"/>
            <w:vAlign w:val="center"/>
          </w:tcPr>
          <w:p w14:paraId="4F622C01" w14:textId="77777777" w:rsidR="00CB0135" w:rsidRDefault="00CB0135" w:rsidP="00CB0135">
            <w:pPr>
              <w:pStyle w:val="EUNormal"/>
              <w:jc w:val="left"/>
            </w:pPr>
            <w:r>
              <w:t xml:space="preserve">Analytical </w:t>
            </w:r>
          </w:p>
        </w:tc>
        <w:tc>
          <w:tcPr>
            <w:tcW w:w="7398" w:type="dxa"/>
          </w:tcPr>
          <w:p w14:paraId="043F13E2" w14:textId="77777777" w:rsidR="00CB0135" w:rsidRDefault="00AE4FCE">
            <w:pPr>
              <w:pStyle w:val="EUNormal"/>
            </w:pPr>
            <w:r>
              <w:t>P</w:t>
            </w:r>
            <w:r w:rsidR="00CB0135">
              <w:t>erform</w:t>
            </w:r>
            <w:r>
              <w:t>s</w:t>
            </w:r>
            <w:r w:rsidR="00CB0135">
              <w:t xml:space="preserve"> analysis on stored data, e.g. find those creative works that are most similar by calculating a score about entities being tagged by them or finding the two most popular entities tagged by creative works for a period of time</w:t>
            </w:r>
          </w:p>
        </w:tc>
      </w:tr>
      <w:tr w:rsidR="00CB0135" w14:paraId="1E4310D5" w14:textId="77777777" w:rsidTr="00CB0135">
        <w:tc>
          <w:tcPr>
            <w:tcW w:w="2448" w:type="dxa"/>
            <w:vAlign w:val="center"/>
          </w:tcPr>
          <w:p w14:paraId="7931AB26" w14:textId="77777777" w:rsidR="00CB0135" w:rsidRDefault="00CB0135" w:rsidP="00CB0135">
            <w:pPr>
              <w:pStyle w:val="EUNormal"/>
              <w:jc w:val="left"/>
            </w:pPr>
            <w:r>
              <w:t>Drill-down</w:t>
            </w:r>
          </w:p>
        </w:tc>
        <w:tc>
          <w:tcPr>
            <w:tcW w:w="7398" w:type="dxa"/>
          </w:tcPr>
          <w:p w14:paraId="017FC8B2" w14:textId="77777777" w:rsidR="00CB0135" w:rsidRDefault="00CB0135">
            <w:pPr>
              <w:pStyle w:val="EUNormal"/>
            </w:pPr>
            <w:r>
              <w:t>Dynamically re-configure their criteria, based on the result produced during previous execution. E.g. retrieve all creative works modified in August 2012. From result pick a creative work and further enhance modification time criteria by adding a time interval of few hours around its modification time, etc.</w:t>
            </w:r>
          </w:p>
        </w:tc>
      </w:tr>
      <w:tr w:rsidR="00CB0135" w14:paraId="31D217F9" w14:textId="77777777" w:rsidTr="00CB0135">
        <w:tc>
          <w:tcPr>
            <w:tcW w:w="2448" w:type="dxa"/>
            <w:vAlign w:val="center"/>
          </w:tcPr>
          <w:p w14:paraId="0DE98FC1" w14:textId="77777777" w:rsidR="00CB0135" w:rsidRDefault="00CB0135" w:rsidP="00CB0135">
            <w:pPr>
              <w:pStyle w:val="EUNormal"/>
              <w:jc w:val="left"/>
            </w:pPr>
            <w:r>
              <w:t>Faceted search</w:t>
            </w:r>
          </w:p>
        </w:tc>
        <w:tc>
          <w:tcPr>
            <w:tcW w:w="7398" w:type="dxa"/>
          </w:tcPr>
          <w:p w14:paraId="543C8BF5" w14:textId="77777777" w:rsidR="00CB0135" w:rsidRDefault="00CB0135">
            <w:pPr>
              <w:pStyle w:val="EUNormal"/>
            </w:pPr>
            <w:r>
              <w:t>Queries that retrieve creative works by applying multiple filters incrementally</w:t>
            </w:r>
          </w:p>
        </w:tc>
      </w:tr>
    </w:tbl>
    <w:p w14:paraId="63EE8512" w14:textId="77777777" w:rsidR="00CB0135" w:rsidRDefault="00CB0135">
      <w:pPr>
        <w:pStyle w:val="EUNormal"/>
      </w:pPr>
    </w:p>
    <w:p w14:paraId="5073E6AB" w14:textId="77777777"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rsidR="00300E74">
        <w:t>. Each agent executes a query and waits for response (or a time-out), after receiving the response next query is executed (queries executed by agents are not of the same type)</w:t>
      </w:r>
      <w:r>
        <w:t xml:space="preserve">. Query order </w:t>
      </w:r>
      <w:r w:rsidR="00217136">
        <w:t>of</w:t>
      </w:r>
      <w:r>
        <w:t xml:space="preserve"> execution is pseudo-randomly chosen foll</w:t>
      </w:r>
      <w:r w:rsidR="00AA4410">
        <w:t>owing a</w:t>
      </w:r>
      <w:r w:rsidR="003F5487">
        <w:t>n even distribution for each</w:t>
      </w:r>
      <w:r w:rsidR="00AA4410">
        <w:t xml:space="preserve"> query </w:t>
      </w:r>
      <w:r>
        <w:t>defined i</w:t>
      </w:r>
      <w:r w:rsidR="00AA4410">
        <w:t>n the benchmark’s configuration</w:t>
      </w:r>
      <w:r w:rsidR="00217136">
        <w:t>.</w:t>
      </w:r>
    </w:p>
    <w:p w14:paraId="096513E1" w14:textId="77777777" w:rsidR="0008676B" w:rsidRDefault="0008676B">
      <w:pPr>
        <w:pStyle w:val="EUNormal"/>
      </w:pPr>
    </w:p>
    <w:p w14:paraId="05B8457B" w14:textId="77777777" w:rsidR="00443A20" w:rsidRPr="004E227E" w:rsidRDefault="00443A20" w:rsidP="00443A20">
      <w:pPr>
        <w:pStyle w:val="EUHeading2"/>
        <w:numPr>
          <w:ilvl w:val="0"/>
          <w:numId w:val="0"/>
        </w:numPr>
        <w:rPr>
          <w:b w:val="0"/>
          <w:szCs w:val="28"/>
        </w:rPr>
      </w:pPr>
      <w:r>
        <w:rPr>
          <w:b w:val="0"/>
          <w:sz w:val="22"/>
        </w:rPr>
        <w:tab/>
      </w:r>
      <w:bookmarkStart w:id="88" w:name="_Toc40311977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8"/>
    </w:p>
    <w:p w14:paraId="094E2FA4" w14:textId="77777777"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14:paraId="178663A6" w14:textId="77777777" w:rsidR="002A6B03" w:rsidRDefault="002A6B03">
      <w:pPr>
        <w:pStyle w:val="EUNormal"/>
      </w:pPr>
    </w:p>
    <w:p w14:paraId="19A98C35" w14:textId="77777777" w:rsidR="0099372D" w:rsidRDefault="000205C6" w:rsidP="0075118B">
      <w:pPr>
        <w:pStyle w:val="EUNormal"/>
        <w:numPr>
          <w:ilvl w:val="0"/>
          <w:numId w:val="31"/>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14:paraId="187489E0" w14:textId="77777777" w:rsidR="00BF026F" w:rsidRDefault="000205C6" w:rsidP="0075118B">
      <w:pPr>
        <w:pStyle w:val="EUNormal"/>
        <w:numPr>
          <w:ilvl w:val="0"/>
          <w:numId w:val="31"/>
        </w:numPr>
      </w:pPr>
      <w:r>
        <w:rPr>
          <w:b/>
        </w:rPr>
        <w:t xml:space="preserve">CP2 : </w:t>
      </w:r>
      <w:r w:rsidR="007C1ADB">
        <w:rPr>
          <w:b/>
        </w:rPr>
        <w:t>AGGREGATION</w:t>
      </w:r>
      <w:r w:rsidR="00BF026F">
        <w:t xml:space="preserve"> : tests the ability </w:t>
      </w:r>
      <w:r w:rsidR="00CD7118">
        <w:t>to evaluate</w:t>
      </w:r>
      <w:r w:rsidR="007C1ADB">
        <w:t xml:space="preserve"> sub-selects first</w:t>
      </w:r>
    </w:p>
    <w:p w14:paraId="49DA07D4" w14:textId="77777777" w:rsidR="007C1ADB" w:rsidRDefault="000205C6" w:rsidP="0075118B">
      <w:pPr>
        <w:pStyle w:val="EUNormal"/>
        <w:numPr>
          <w:ilvl w:val="0"/>
          <w:numId w:val="31"/>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14:paraId="4C6B255C" w14:textId="77777777" w:rsidR="009E66CD" w:rsidRPr="009E66CD" w:rsidRDefault="000205C6" w:rsidP="0075118B">
      <w:pPr>
        <w:pStyle w:val="EUNormal"/>
        <w:numPr>
          <w:ilvl w:val="0"/>
          <w:numId w:val="31"/>
        </w:numPr>
        <w:rPr>
          <w:b/>
        </w:rPr>
      </w:pPr>
      <w:r>
        <w:rPr>
          <w:b/>
        </w:rPr>
        <w:t xml:space="preserve">CP4 : </w:t>
      </w:r>
      <w:r w:rsidR="009E66CD" w:rsidRPr="009E66CD">
        <w:rPr>
          <w:b/>
        </w:rPr>
        <w:t>REASONING</w:t>
      </w:r>
      <w:r w:rsidR="009E66CD">
        <w:t xml:space="preserve"> : tests the ability whether systems can handle efficiently RDFS and OWL constructs</w:t>
      </w:r>
    </w:p>
    <w:p w14:paraId="45850FFD" w14:textId="77777777" w:rsidR="009E66CD" w:rsidRPr="009E66CD" w:rsidRDefault="000205C6" w:rsidP="0075118B">
      <w:pPr>
        <w:pStyle w:val="EUNormal"/>
        <w:numPr>
          <w:ilvl w:val="0"/>
          <w:numId w:val="31"/>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14:paraId="1CC34763" w14:textId="77777777" w:rsidR="009E66CD" w:rsidRPr="00EA5F5F" w:rsidRDefault="000205C6" w:rsidP="0075118B">
      <w:pPr>
        <w:pStyle w:val="EUNormal"/>
        <w:numPr>
          <w:ilvl w:val="0"/>
          <w:numId w:val="31"/>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14:paraId="0A9658B7" w14:textId="77777777" w:rsidR="00EA5F5F" w:rsidRPr="000205C6" w:rsidRDefault="000205C6" w:rsidP="0075118B">
      <w:pPr>
        <w:pStyle w:val="EUNormal"/>
        <w:numPr>
          <w:ilvl w:val="0"/>
          <w:numId w:val="31"/>
        </w:numPr>
        <w:rPr>
          <w:b/>
        </w:rPr>
      </w:pPr>
      <w:r>
        <w:rPr>
          <w:b/>
          <w:lang w:val="en-US"/>
        </w:rPr>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14:paraId="44D61D5A" w14:textId="77777777" w:rsidR="000205C6" w:rsidRPr="000205C6" w:rsidRDefault="000205C6" w:rsidP="0075118B">
      <w:pPr>
        <w:pStyle w:val="EUNormal"/>
        <w:numPr>
          <w:ilvl w:val="0"/>
          <w:numId w:val="31"/>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14:paraId="6530DA5D" w14:textId="77777777" w:rsidR="000205C6" w:rsidRPr="008B4EA4" w:rsidRDefault="000205C6" w:rsidP="0075118B">
      <w:pPr>
        <w:pStyle w:val="EUNormal"/>
        <w:numPr>
          <w:ilvl w:val="0"/>
          <w:numId w:val="31"/>
        </w:numPr>
        <w:rPr>
          <w:b/>
        </w:rPr>
      </w:pPr>
      <w:r w:rsidRPr="000205C6">
        <w:rPr>
          <w:b/>
          <w:lang w:val="en-US"/>
        </w:rPr>
        <w:lastRenderedPageBreak/>
        <w:t>CP9 : FULL-TEXT Search</w:t>
      </w:r>
      <w:r>
        <w:rPr>
          <w:lang w:val="en-US"/>
        </w:rPr>
        <w:t xml:space="preserve"> : tests the ability of the systems to utilize custom optimizations e.g. indexing when dealing with text search</w:t>
      </w:r>
    </w:p>
    <w:p w14:paraId="1E36055E" w14:textId="77777777" w:rsidR="008B4EA4" w:rsidRPr="008B4EA4" w:rsidRDefault="008B4EA4" w:rsidP="0075118B">
      <w:pPr>
        <w:pStyle w:val="EUNormal"/>
        <w:numPr>
          <w:ilvl w:val="0"/>
          <w:numId w:val="31"/>
        </w:numPr>
        <w:rPr>
          <w:b/>
        </w:rPr>
      </w:pPr>
      <w:r w:rsidRPr="008B4EA4">
        <w:rPr>
          <w:b/>
          <w:lang w:val="en-US"/>
        </w:rPr>
        <w:t>CP10 : DUPLICATE ELIMINATION</w:t>
      </w:r>
      <w:r>
        <w:rPr>
          <w:lang w:val="en-US"/>
        </w:rPr>
        <w:t xml:space="preserve"> : tests the ability to identify duplicate entries during the creation of intermediate results</w:t>
      </w:r>
    </w:p>
    <w:p w14:paraId="1978A9FD" w14:textId="77777777" w:rsidR="005262E6" w:rsidRDefault="008B4EA4" w:rsidP="0075118B">
      <w:pPr>
        <w:pStyle w:val="EUNormal"/>
        <w:numPr>
          <w:ilvl w:val="0"/>
          <w:numId w:val="31"/>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14:paraId="451E0349" w14:textId="77777777" w:rsidR="001B6071" w:rsidRPr="001B6071" w:rsidRDefault="001B6071" w:rsidP="001B6071">
      <w:pPr>
        <w:pStyle w:val="EUNormal"/>
        <w:ind w:left="720"/>
        <w:rPr>
          <w:b/>
        </w:rPr>
      </w:pPr>
    </w:p>
    <w:p w14:paraId="2B70E016" w14:textId="77777777"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14:paraId="24517A4B" w14:textId="77777777"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14:paraId="64CD61F7" w14:textId="77777777" w:rsidR="00506DCE" w:rsidRDefault="00506DCE">
      <w:pPr>
        <w:pStyle w:val="EUNormal"/>
      </w:pPr>
    </w:p>
    <w:p w14:paraId="36342EF3" w14:textId="77777777" w:rsidR="001A1806" w:rsidRDefault="00AD0287">
      <w:pPr>
        <w:pStyle w:val="EUNormal"/>
      </w:pPr>
      <w:r>
        <w:t>Following are descriptions of queries from basic and advanced query mixes</w:t>
      </w:r>
      <w:r w:rsidR="00B411C0">
        <w:t>:</w:t>
      </w:r>
    </w:p>
    <w:p w14:paraId="0AFA018A" w14:textId="77777777" w:rsidR="001A1806" w:rsidRDefault="001A1806">
      <w:pPr>
        <w:pStyle w:val="EUNormal"/>
      </w:pPr>
    </w:p>
    <w:p w14:paraId="3419B5C5" w14:textId="77777777" w:rsidR="00C4558E" w:rsidRDefault="00C4558E" w:rsidP="00C4558E">
      <w:pPr>
        <w:pStyle w:val="EUHeading2"/>
        <w:numPr>
          <w:ilvl w:val="0"/>
          <w:numId w:val="0"/>
        </w:numPr>
        <w:rPr>
          <w:b w:val="0"/>
          <w:szCs w:val="28"/>
        </w:rPr>
      </w:pPr>
      <w:r>
        <w:rPr>
          <w:b w:val="0"/>
          <w:sz w:val="22"/>
        </w:rPr>
        <w:tab/>
      </w:r>
      <w:bookmarkStart w:id="89" w:name="_Toc40311977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9"/>
    </w:p>
    <w:p w14:paraId="595F079A" w14:textId="77777777" w:rsidR="001F3D9A" w:rsidRPr="001F3D9A" w:rsidRDefault="001F3D9A" w:rsidP="001F3D9A">
      <w:pPr>
        <w:pStyle w:val="EUNormal"/>
      </w:pPr>
    </w:p>
    <w:tbl>
      <w:tblPr>
        <w:tblW w:w="9630" w:type="dxa"/>
        <w:tblInd w:w="108" w:type="dxa"/>
        <w:tblLayout w:type="fixed"/>
        <w:tblLook w:val="0000" w:firstRow="0" w:lastRow="0" w:firstColumn="0" w:lastColumn="0" w:noHBand="0" w:noVBand="0"/>
      </w:tblPr>
      <w:tblGrid>
        <w:gridCol w:w="1809"/>
        <w:gridCol w:w="7821"/>
      </w:tblGrid>
      <w:tr w:rsidR="001A1806" w:rsidRPr="00071B35" w14:paraId="38666A84" w14:textId="77777777" w:rsidTr="004C4CF9">
        <w:tc>
          <w:tcPr>
            <w:tcW w:w="1809" w:type="dxa"/>
            <w:tcBorders>
              <w:top w:val="single" w:sz="4" w:space="0" w:color="000000"/>
              <w:left w:val="single" w:sz="4" w:space="0" w:color="000000"/>
              <w:bottom w:val="single" w:sz="4" w:space="0" w:color="000000"/>
            </w:tcBorders>
            <w:shd w:val="clear" w:color="auto" w:fill="DBE5F1"/>
          </w:tcPr>
          <w:p w14:paraId="2DB39243" w14:textId="77777777" w:rsidR="001A1806" w:rsidRPr="00071B35" w:rsidRDefault="001A1806"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CFEDCB8" w14:textId="77777777" w:rsidR="001A1806" w:rsidRPr="00071B35" w:rsidRDefault="001A1806" w:rsidP="005B163B">
            <w:pPr>
              <w:pStyle w:val="EUNormal"/>
              <w:spacing w:before="60" w:afterLines="60" w:after="144"/>
              <w:rPr>
                <w:szCs w:val="22"/>
              </w:rPr>
            </w:pPr>
            <w:r w:rsidRPr="00071B35">
              <w:rPr>
                <w:b/>
                <w:bCs/>
                <w:szCs w:val="22"/>
              </w:rPr>
              <w:t>query1.txt</w:t>
            </w:r>
          </w:p>
        </w:tc>
      </w:tr>
      <w:tr w:rsidR="001A1806" w:rsidRPr="00071B35" w14:paraId="42A53F47" w14:textId="77777777" w:rsidTr="004C4CF9">
        <w:tc>
          <w:tcPr>
            <w:tcW w:w="1809" w:type="dxa"/>
            <w:tcBorders>
              <w:top w:val="single" w:sz="4" w:space="0" w:color="000000"/>
              <w:left w:val="single" w:sz="4" w:space="0" w:color="000000"/>
              <w:bottom w:val="single" w:sz="4" w:space="0" w:color="000000"/>
            </w:tcBorders>
            <w:shd w:val="clear" w:color="auto" w:fill="DBE5F1"/>
          </w:tcPr>
          <w:p w14:paraId="4C112477" w14:textId="77777777" w:rsidR="001A1806" w:rsidRPr="00071B35" w:rsidRDefault="001A1806"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8B0D341" w14:textId="77777777" w:rsidR="004C4CF9" w:rsidRPr="00071B35" w:rsidRDefault="004C4CF9" w:rsidP="005B163B">
            <w:pPr>
              <w:pStyle w:val="EUNormal"/>
              <w:spacing w:before="60" w:afterLines="60" w:after="144"/>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AE4FCE" w:rsidRPr="00071B35" w14:paraId="4A158619" w14:textId="77777777" w:rsidTr="004C4CF9">
        <w:tc>
          <w:tcPr>
            <w:tcW w:w="1809" w:type="dxa"/>
            <w:tcBorders>
              <w:top w:val="single" w:sz="4" w:space="0" w:color="000000"/>
              <w:left w:val="single" w:sz="4" w:space="0" w:color="000000"/>
              <w:bottom w:val="single" w:sz="4" w:space="0" w:color="000000"/>
            </w:tcBorders>
            <w:shd w:val="clear" w:color="auto" w:fill="DBE5F1"/>
          </w:tcPr>
          <w:p w14:paraId="58795864" w14:textId="77777777" w:rsidR="00AE4FCE" w:rsidRPr="00071B35" w:rsidRDefault="00AE4FCE"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240C6C0" w14:textId="77777777" w:rsidR="00AE4FCE" w:rsidRPr="004C4CF9" w:rsidRDefault="00AE4FCE" w:rsidP="005B163B">
            <w:pPr>
              <w:pStyle w:val="EUNormal"/>
              <w:spacing w:before="60" w:afterLines="60" w:after="144"/>
              <w:rPr>
                <w:szCs w:val="22"/>
              </w:rPr>
            </w:pPr>
            <w:r>
              <w:rPr>
                <w:szCs w:val="22"/>
              </w:rPr>
              <w:t>Aggregation</w:t>
            </w:r>
          </w:p>
        </w:tc>
      </w:tr>
      <w:tr w:rsidR="001A1806" w:rsidRPr="00071B35" w14:paraId="1CDCA346" w14:textId="77777777" w:rsidTr="004C4CF9">
        <w:tc>
          <w:tcPr>
            <w:tcW w:w="1809" w:type="dxa"/>
            <w:tcBorders>
              <w:top w:val="single" w:sz="4" w:space="0" w:color="000000"/>
              <w:left w:val="single" w:sz="4" w:space="0" w:color="000000"/>
              <w:bottom w:val="single" w:sz="4" w:space="0" w:color="000000"/>
            </w:tcBorders>
            <w:shd w:val="clear" w:color="auto" w:fill="DBE5F1"/>
          </w:tcPr>
          <w:p w14:paraId="36C63876" w14:textId="77777777" w:rsidR="001A1806" w:rsidRPr="00071B35" w:rsidRDefault="004C4CF9"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D70D65D" w14:textId="77777777" w:rsidR="001A1806" w:rsidRPr="00071B35" w:rsidRDefault="004C4CF9" w:rsidP="005B163B">
            <w:pPr>
              <w:pStyle w:val="EUNormal"/>
              <w:spacing w:before="60" w:afterLines="60" w:after="144"/>
              <w:rPr>
                <w:szCs w:val="22"/>
              </w:rPr>
            </w:pPr>
            <w:r>
              <w:rPr>
                <w:szCs w:val="22"/>
              </w:rPr>
              <w:t>CP1, CP2, CP3, CP4</w:t>
            </w:r>
            <w:r w:rsidR="00093B77">
              <w:rPr>
                <w:szCs w:val="22"/>
              </w:rPr>
              <w:t>, CP5</w:t>
            </w:r>
          </w:p>
        </w:tc>
      </w:tr>
    </w:tbl>
    <w:p w14:paraId="57708713" w14:textId="77777777" w:rsidR="001A1806" w:rsidRDefault="001A1806" w:rsidP="001A1806">
      <w:pPr>
        <w:pStyle w:val="EUNormal"/>
      </w:pPr>
    </w:p>
    <w:tbl>
      <w:tblPr>
        <w:tblW w:w="9630" w:type="dxa"/>
        <w:tblInd w:w="108" w:type="dxa"/>
        <w:tblLayout w:type="fixed"/>
        <w:tblLook w:val="0000" w:firstRow="0" w:lastRow="0" w:firstColumn="0" w:lastColumn="0" w:noHBand="0" w:noVBand="0"/>
      </w:tblPr>
      <w:tblGrid>
        <w:gridCol w:w="1809"/>
        <w:gridCol w:w="7821"/>
      </w:tblGrid>
      <w:tr w:rsidR="004C4CF9" w:rsidRPr="00071B35" w14:paraId="3CC6D77C" w14:textId="77777777" w:rsidTr="004C4CF9">
        <w:tc>
          <w:tcPr>
            <w:tcW w:w="1809" w:type="dxa"/>
            <w:tcBorders>
              <w:top w:val="single" w:sz="4" w:space="0" w:color="000000"/>
              <w:left w:val="single" w:sz="4" w:space="0" w:color="000000"/>
              <w:bottom w:val="single" w:sz="4" w:space="0" w:color="000000"/>
            </w:tcBorders>
            <w:shd w:val="clear" w:color="auto" w:fill="DBE5F1"/>
          </w:tcPr>
          <w:p w14:paraId="12FACB28" w14:textId="77777777" w:rsidR="004C4CF9" w:rsidRPr="00071B35" w:rsidRDefault="004C4CF9"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A507C8C" w14:textId="77777777" w:rsidR="004C4CF9" w:rsidRPr="00071B35" w:rsidRDefault="004C4CF9" w:rsidP="005B163B">
            <w:pPr>
              <w:pStyle w:val="EUNormal"/>
              <w:spacing w:before="60" w:afterLines="60" w:after="144"/>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14:paraId="6779EE27" w14:textId="77777777" w:rsidTr="004C4CF9">
        <w:tc>
          <w:tcPr>
            <w:tcW w:w="1809" w:type="dxa"/>
            <w:tcBorders>
              <w:top w:val="single" w:sz="4" w:space="0" w:color="000000"/>
              <w:left w:val="single" w:sz="4" w:space="0" w:color="000000"/>
              <w:bottom w:val="single" w:sz="4" w:space="0" w:color="000000"/>
            </w:tcBorders>
            <w:shd w:val="clear" w:color="auto" w:fill="DBE5F1"/>
          </w:tcPr>
          <w:p w14:paraId="3345749B" w14:textId="77777777" w:rsidR="004C4CF9" w:rsidRPr="00071B35" w:rsidRDefault="004C4CF9"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A973FDE" w14:textId="77777777" w:rsidR="004C4CF9" w:rsidRPr="00071B35" w:rsidRDefault="004C4CF9" w:rsidP="005B163B">
            <w:pPr>
              <w:pStyle w:val="EUNormal"/>
              <w:spacing w:before="60" w:afterLines="60" w:after="144"/>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AE4FCE" w:rsidRPr="00071B35" w14:paraId="6FD716BA" w14:textId="77777777" w:rsidTr="004C4CF9">
        <w:tc>
          <w:tcPr>
            <w:tcW w:w="1809" w:type="dxa"/>
            <w:tcBorders>
              <w:top w:val="single" w:sz="4" w:space="0" w:color="000000"/>
              <w:left w:val="single" w:sz="4" w:space="0" w:color="000000"/>
              <w:bottom w:val="single" w:sz="4" w:space="0" w:color="000000"/>
            </w:tcBorders>
            <w:shd w:val="clear" w:color="auto" w:fill="DBE5F1"/>
          </w:tcPr>
          <w:p w14:paraId="4BB24B73" w14:textId="77777777" w:rsidR="00AE4FCE" w:rsidRPr="00071B35" w:rsidRDefault="00AE4FCE"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205493B" w14:textId="77777777" w:rsidR="00AE4FCE" w:rsidRPr="004C4CF9" w:rsidRDefault="00AE4FCE" w:rsidP="005B163B">
            <w:pPr>
              <w:pStyle w:val="EUNormal"/>
              <w:spacing w:before="60" w:afterLines="60" w:after="144"/>
              <w:rPr>
                <w:szCs w:val="22"/>
              </w:rPr>
            </w:pPr>
            <w:r>
              <w:rPr>
                <w:szCs w:val="22"/>
              </w:rPr>
              <w:t>Search</w:t>
            </w:r>
          </w:p>
        </w:tc>
      </w:tr>
      <w:tr w:rsidR="004C4CF9" w:rsidRPr="00071B35" w14:paraId="3EFCF579" w14:textId="77777777" w:rsidTr="004C4CF9">
        <w:tc>
          <w:tcPr>
            <w:tcW w:w="1809" w:type="dxa"/>
            <w:tcBorders>
              <w:top w:val="single" w:sz="4" w:space="0" w:color="000000"/>
              <w:left w:val="single" w:sz="4" w:space="0" w:color="000000"/>
              <w:bottom w:val="single" w:sz="4" w:space="0" w:color="000000"/>
            </w:tcBorders>
            <w:shd w:val="clear" w:color="auto" w:fill="DBE5F1"/>
          </w:tcPr>
          <w:p w14:paraId="298FC38D" w14:textId="77777777" w:rsidR="004C4CF9" w:rsidRPr="00071B35" w:rsidRDefault="004C4CF9"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B4DB3F2" w14:textId="77777777" w:rsidR="004C4CF9" w:rsidRPr="00071B35" w:rsidRDefault="009A0B96" w:rsidP="005B163B">
            <w:pPr>
              <w:pStyle w:val="EUNormal"/>
              <w:spacing w:before="60" w:afterLines="60" w:after="144"/>
              <w:rPr>
                <w:szCs w:val="22"/>
              </w:rPr>
            </w:pPr>
            <w:r>
              <w:rPr>
                <w:szCs w:val="22"/>
              </w:rPr>
              <w:t>CP1, CP3, CP4</w:t>
            </w:r>
          </w:p>
        </w:tc>
      </w:tr>
    </w:tbl>
    <w:p w14:paraId="09620365" w14:textId="77777777" w:rsidR="004C4CF9" w:rsidRPr="001A1806" w:rsidRDefault="004C4CF9" w:rsidP="001A1806">
      <w:pPr>
        <w:pStyle w:val="EUNormal"/>
      </w:pPr>
    </w:p>
    <w:tbl>
      <w:tblPr>
        <w:tblW w:w="9630" w:type="dxa"/>
        <w:tblInd w:w="108" w:type="dxa"/>
        <w:tblLayout w:type="fixed"/>
        <w:tblLook w:val="0000" w:firstRow="0" w:lastRow="0" w:firstColumn="0" w:lastColumn="0" w:noHBand="0" w:noVBand="0"/>
      </w:tblPr>
      <w:tblGrid>
        <w:gridCol w:w="1809"/>
        <w:gridCol w:w="7821"/>
      </w:tblGrid>
      <w:tr w:rsidR="004C4CF9" w:rsidRPr="00071B35" w14:paraId="20F61D6E" w14:textId="77777777" w:rsidTr="004C4CF9">
        <w:tc>
          <w:tcPr>
            <w:tcW w:w="1809" w:type="dxa"/>
            <w:tcBorders>
              <w:top w:val="single" w:sz="4" w:space="0" w:color="000000"/>
              <w:left w:val="single" w:sz="4" w:space="0" w:color="000000"/>
              <w:bottom w:val="single" w:sz="4" w:space="0" w:color="000000"/>
            </w:tcBorders>
            <w:shd w:val="clear" w:color="auto" w:fill="DBE5F1"/>
          </w:tcPr>
          <w:p w14:paraId="1028E467" w14:textId="77777777" w:rsidR="004C4CF9" w:rsidRPr="00071B35" w:rsidRDefault="004C4CF9"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BCF0B6D" w14:textId="77777777" w:rsidR="004C4CF9" w:rsidRPr="00071B35" w:rsidRDefault="009A0B96" w:rsidP="005B163B">
            <w:pPr>
              <w:pStyle w:val="EUNormal"/>
              <w:spacing w:before="60" w:afterLines="60" w:after="144"/>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14:paraId="68E885C2" w14:textId="77777777" w:rsidTr="004C4CF9">
        <w:tc>
          <w:tcPr>
            <w:tcW w:w="1809" w:type="dxa"/>
            <w:tcBorders>
              <w:top w:val="single" w:sz="4" w:space="0" w:color="000000"/>
              <w:left w:val="single" w:sz="4" w:space="0" w:color="000000"/>
              <w:bottom w:val="single" w:sz="4" w:space="0" w:color="000000"/>
            </w:tcBorders>
            <w:shd w:val="clear" w:color="auto" w:fill="DBE5F1"/>
          </w:tcPr>
          <w:p w14:paraId="1CD3CDB8" w14:textId="77777777" w:rsidR="004C4CF9" w:rsidRPr="00071B35" w:rsidRDefault="004C4CF9"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487CDA2" w14:textId="77777777" w:rsidR="004C4CF9" w:rsidRPr="004D68D1" w:rsidRDefault="004D68D1" w:rsidP="005B163B">
            <w:pPr>
              <w:pStyle w:val="EUNormal"/>
              <w:spacing w:before="60" w:afterLines="60" w:after="144"/>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 xml:space="preserve">obtained using this value. Given the retrieved list of </w:t>
            </w:r>
            <w:r w:rsidRPr="004D68D1">
              <w:rPr>
                <w:szCs w:val="22"/>
              </w:rPr>
              <w:lastRenderedPageBreak/>
              <w:t>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AE4FCE" w:rsidRPr="00071B35" w14:paraId="26622E20" w14:textId="77777777" w:rsidTr="004C4CF9">
        <w:tc>
          <w:tcPr>
            <w:tcW w:w="1809" w:type="dxa"/>
            <w:tcBorders>
              <w:top w:val="single" w:sz="4" w:space="0" w:color="000000"/>
              <w:left w:val="single" w:sz="4" w:space="0" w:color="000000"/>
              <w:bottom w:val="single" w:sz="4" w:space="0" w:color="000000"/>
            </w:tcBorders>
            <w:shd w:val="clear" w:color="auto" w:fill="DBE5F1"/>
          </w:tcPr>
          <w:p w14:paraId="3B604F60" w14:textId="77777777" w:rsidR="00AE4FCE" w:rsidRPr="00071B35" w:rsidRDefault="00AE4FCE" w:rsidP="005B163B">
            <w:pPr>
              <w:pStyle w:val="EUNormal"/>
              <w:spacing w:before="60" w:afterLines="60" w:after="144"/>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8D1DEED" w14:textId="77777777" w:rsidR="00AE4FCE" w:rsidRPr="004D68D1" w:rsidRDefault="00AE4FCE" w:rsidP="005B163B">
            <w:pPr>
              <w:pStyle w:val="EUNormal"/>
              <w:spacing w:before="60" w:afterLines="60" w:after="144"/>
              <w:rPr>
                <w:szCs w:val="22"/>
              </w:rPr>
            </w:pPr>
            <w:r>
              <w:rPr>
                <w:szCs w:val="22"/>
              </w:rPr>
              <w:t>Aggregation</w:t>
            </w:r>
          </w:p>
        </w:tc>
      </w:tr>
      <w:tr w:rsidR="004C4CF9" w:rsidRPr="00071B35" w14:paraId="455C053A" w14:textId="77777777" w:rsidTr="004C4CF9">
        <w:tc>
          <w:tcPr>
            <w:tcW w:w="1809" w:type="dxa"/>
            <w:tcBorders>
              <w:top w:val="single" w:sz="4" w:space="0" w:color="000000"/>
              <w:left w:val="single" w:sz="4" w:space="0" w:color="000000"/>
              <w:bottom w:val="single" w:sz="4" w:space="0" w:color="000000"/>
            </w:tcBorders>
            <w:shd w:val="clear" w:color="auto" w:fill="DBE5F1"/>
          </w:tcPr>
          <w:p w14:paraId="1F903733" w14:textId="77777777" w:rsidR="004C4CF9" w:rsidRPr="00071B35" w:rsidRDefault="004C4CF9"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AA2747E" w14:textId="77777777" w:rsidR="004C4CF9" w:rsidRPr="00071B35" w:rsidRDefault="004D68D1" w:rsidP="005B163B">
            <w:pPr>
              <w:pStyle w:val="EUNormal"/>
              <w:spacing w:before="60" w:afterLines="60" w:after="144"/>
              <w:rPr>
                <w:szCs w:val="22"/>
              </w:rPr>
            </w:pPr>
            <w:r>
              <w:rPr>
                <w:szCs w:val="22"/>
              </w:rPr>
              <w:t>CP3, CP5, CP6, CP10, CP11</w:t>
            </w:r>
          </w:p>
        </w:tc>
      </w:tr>
    </w:tbl>
    <w:p w14:paraId="76415ADB" w14:textId="77777777" w:rsidR="00506DCE" w:rsidRDefault="00506DCE">
      <w:pPr>
        <w:pStyle w:val="EUNormal"/>
      </w:pPr>
    </w:p>
    <w:tbl>
      <w:tblPr>
        <w:tblW w:w="9630" w:type="dxa"/>
        <w:tblInd w:w="108" w:type="dxa"/>
        <w:tblLayout w:type="fixed"/>
        <w:tblLook w:val="0000" w:firstRow="0" w:lastRow="0" w:firstColumn="0" w:lastColumn="0" w:noHBand="0" w:noVBand="0"/>
      </w:tblPr>
      <w:tblGrid>
        <w:gridCol w:w="1809"/>
        <w:gridCol w:w="7821"/>
      </w:tblGrid>
      <w:tr w:rsidR="004C4CF9" w:rsidRPr="00071B35" w14:paraId="3420AC50" w14:textId="77777777" w:rsidTr="004C4CF9">
        <w:tc>
          <w:tcPr>
            <w:tcW w:w="1809" w:type="dxa"/>
            <w:tcBorders>
              <w:top w:val="single" w:sz="4" w:space="0" w:color="000000"/>
              <w:left w:val="single" w:sz="4" w:space="0" w:color="000000"/>
              <w:bottom w:val="single" w:sz="4" w:space="0" w:color="000000"/>
            </w:tcBorders>
            <w:shd w:val="clear" w:color="auto" w:fill="DBE5F1"/>
          </w:tcPr>
          <w:p w14:paraId="44478D21" w14:textId="77777777" w:rsidR="004C4CF9" w:rsidRPr="00071B35" w:rsidRDefault="004C4CF9"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7FDF15A" w14:textId="77777777" w:rsidR="004C4CF9" w:rsidRPr="00071B35" w:rsidRDefault="00D36448" w:rsidP="005B163B">
            <w:pPr>
              <w:pStyle w:val="EUNormal"/>
              <w:spacing w:before="60" w:afterLines="60" w:after="144"/>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14:paraId="03CCCFD7" w14:textId="77777777" w:rsidTr="004C4CF9">
        <w:tc>
          <w:tcPr>
            <w:tcW w:w="1809" w:type="dxa"/>
            <w:tcBorders>
              <w:top w:val="single" w:sz="4" w:space="0" w:color="000000"/>
              <w:left w:val="single" w:sz="4" w:space="0" w:color="000000"/>
              <w:bottom w:val="single" w:sz="4" w:space="0" w:color="000000"/>
            </w:tcBorders>
            <w:shd w:val="clear" w:color="auto" w:fill="DBE5F1"/>
          </w:tcPr>
          <w:p w14:paraId="647F4FC1" w14:textId="77777777" w:rsidR="004C4CF9" w:rsidRPr="00071B35" w:rsidRDefault="004C4CF9"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3237F07" w14:textId="77777777" w:rsidR="004C4CF9" w:rsidRPr="00071B35" w:rsidRDefault="00D36448" w:rsidP="005B163B">
            <w:pPr>
              <w:pStyle w:val="EUNormal"/>
              <w:spacing w:before="60" w:afterLines="60" w:after="144"/>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AE4FCE" w:rsidRPr="00071B35" w14:paraId="0ACA7B14" w14:textId="77777777" w:rsidTr="004C4CF9">
        <w:tc>
          <w:tcPr>
            <w:tcW w:w="1809" w:type="dxa"/>
            <w:tcBorders>
              <w:top w:val="single" w:sz="4" w:space="0" w:color="000000"/>
              <w:left w:val="single" w:sz="4" w:space="0" w:color="000000"/>
              <w:bottom w:val="single" w:sz="4" w:space="0" w:color="000000"/>
            </w:tcBorders>
            <w:shd w:val="clear" w:color="auto" w:fill="DBE5F1"/>
          </w:tcPr>
          <w:p w14:paraId="634E2999" w14:textId="77777777" w:rsidR="00AE4FCE" w:rsidRPr="00071B35" w:rsidRDefault="00AE4FCE"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89EAFC9" w14:textId="77777777" w:rsidR="00AE4FCE" w:rsidRPr="00D36448" w:rsidRDefault="00AE4FCE" w:rsidP="005B163B">
            <w:pPr>
              <w:pStyle w:val="EUNormal"/>
              <w:spacing w:before="60" w:afterLines="60" w:after="144"/>
              <w:rPr>
                <w:szCs w:val="22"/>
              </w:rPr>
            </w:pPr>
            <w:r>
              <w:rPr>
                <w:szCs w:val="22"/>
              </w:rPr>
              <w:t>Search</w:t>
            </w:r>
          </w:p>
        </w:tc>
      </w:tr>
      <w:tr w:rsidR="004C4CF9" w:rsidRPr="00071B35" w14:paraId="7CF3A979" w14:textId="77777777" w:rsidTr="004C4CF9">
        <w:tc>
          <w:tcPr>
            <w:tcW w:w="1809" w:type="dxa"/>
            <w:tcBorders>
              <w:top w:val="single" w:sz="4" w:space="0" w:color="000000"/>
              <w:left w:val="single" w:sz="4" w:space="0" w:color="000000"/>
              <w:bottom w:val="single" w:sz="4" w:space="0" w:color="000000"/>
            </w:tcBorders>
            <w:shd w:val="clear" w:color="auto" w:fill="DBE5F1"/>
          </w:tcPr>
          <w:p w14:paraId="14E06591" w14:textId="77777777" w:rsidR="004C4CF9" w:rsidRPr="00071B35" w:rsidRDefault="004C4CF9"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FA52119" w14:textId="77777777" w:rsidR="004C4CF9" w:rsidRPr="00071B35" w:rsidRDefault="00D36448" w:rsidP="005B163B">
            <w:pPr>
              <w:pStyle w:val="EUNormal"/>
              <w:spacing w:before="60" w:afterLines="60" w:after="144"/>
              <w:rPr>
                <w:szCs w:val="22"/>
              </w:rPr>
            </w:pPr>
            <w:r>
              <w:rPr>
                <w:szCs w:val="22"/>
              </w:rPr>
              <w:t>CP1, CP7</w:t>
            </w:r>
          </w:p>
        </w:tc>
      </w:tr>
    </w:tbl>
    <w:p w14:paraId="2AB98EA7" w14:textId="77777777" w:rsidR="004C4CF9" w:rsidRDefault="004C4CF9">
      <w:pPr>
        <w:pStyle w:val="EUNormal"/>
      </w:pPr>
    </w:p>
    <w:tbl>
      <w:tblPr>
        <w:tblW w:w="9630" w:type="dxa"/>
        <w:tblInd w:w="108" w:type="dxa"/>
        <w:tblLayout w:type="fixed"/>
        <w:tblLook w:val="0000" w:firstRow="0" w:lastRow="0" w:firstColumn="0" w:lastColumn="0" w:noHBand="0" w:noVBand="0"/>
      </w:tblPr>
      <w:tblGrid>
        <w:gridCol w:w="1809"/>
        <w:gridCol w:w="7821"/>
      </w:tblGrid>
      <w:tr w:rsidR="004C4CF9" w:rsidRPr="00071B35" w14:paraId="2845A592" w14:textId="77777777" w:rsidTr="004C4CF9">
        <w:tc>
          <w:tcPr>
            <w:tcW w:w="1809" w:type="dxa"/>
            <w:tcBorders>
              <w:top w:val="single" w:sz="4" w:space="0" w:color="000000"/>
              <w:left w:val="single" w:sz="4" w:space="0" w:color="000000"/>
              <w:bottom w:val="single" w:sz="4" w:space="0" w:color="000000"/>
            </w:tcBorders>
            <w:shd w:val="clear" w:color="auto" w:fill="DBE5F1"/>
          </w:tcPr>
          <w:p w14:paraId="2BA274B6" w14:textId="77777777" w:rsidR="004C4CF9" w:rsidRPr="00071B35" w:rsidRDefault="004C4CF9"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2642E01" w14:textId="77777777" w:rsidR="004C4CF9" w:rsidRPr="00071B35" w:rsidRDefault="0018742F" w:rsidP="005B163B">
            <w:pPr>
              <w:pStyle w:val="EUNormal"/>
              <w:spacing w:before="60" w:afterLines="60" w:after="144"/>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14:paraId="5690DD9A" w14:textId="77777777" w:rsidTr="004C4CF9">
        <w:tc>
          <w:tcPr>
            <w:tcW w:w="1809" w:type="dxa"/>
            <w:tcBorders>
              <w:top w:val="single" w:sz="4" w:space="0" w:color="000000"/>
              <w:left w:val="single" w:sz="4" w:space="0" w:color="000000"/>
              <w:bottom w:val="single" w:sz="4" w:space="0" w:color="000000"/>
            </w:tcBorders>
            <w:shd w:val="clear" w:color="auto" w:fill="DBE5F1"/>
          </w:tcPr>
          <w:p w14:paraId="12ED9747" w14:textId="77777777" w:rsidR="004C4CF9" w:rsidRPr="00071B35" w:rsidRDefault="004C4CF9"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FD12BFA" w14:textId="77777777" w:rsidR="004C4CF9" w:rsidRPr="00071B35" w:rsidRDefault="003336FD" w:rsidP="005B163B">
            <w:pPr>
              <w:pStyle w:val="EUNormal"/>
              <w:spacing w:before="60" w:afterLines="60" w:after="144"/>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AE4FCE" w:rsidRPr="00071B35" w14:paraId="1BB17109" w14:textId="77777777" w:rsidTr="004C4CF9">
        <w:tc>
          <w:tcPr>
            <w:tcW w:w="1809" w:type="dxa"/>
            <w:tcBorders>
              <w:top w:val="single" w:sz="4" w:space="0" w:color="000000"/>
              <w:left w:val="single" w:sz="4" w:space="0" w:color="000000"/>
              <w:bottom w:val="single" w:sz="4" w:space="0" w:color="000000"/>
            </w:tcBorders>
            <w:shd w:val="clear" w:color="auto" w:fill="DBE5F1"/>
          </w:tcPr>
          <w:p w14:paraId="0E92373D" w14:textId="77777777" w:rsidR="00AE4FCE" w:rsidRPr="00071B35" w:rsidRDefault="00AE4FCE"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A5DCDEB" w14:textId="77777777" w:rsidR="00AE4FCE" w:rsidRPr="003336FD" w:rsidRDefault="00AE4FCE" w:rsidP="005B163B">
            <w:pPr>
              <w:pStyle w:val="EUNormal"/>
              <w:spacing w:before="60" w:afterLines="60" w:after="144"/>
              <w:rPr>
                <w:szCs w:val="22"/>
              </w:rPr>
            </w:pPr>
            <w:r>
              <w:rPr>
                <w:szCs w:val="22"/>
              </w:rPr>
              <w:t>Aggregation</w:t>
            </w:r>
          </w:p>
        </w:tc>
      </w:tr>
      <w:tr w:rsidR="004C4CF9" w:rsidRPr="00071B35" w14:paraId="32F7DA87" w14:textId="77777777" w:rsidTr="004C4CF9">
        <w:tc>
          <w:tcPr>
            <w:tcW w:w="1809" w:type="dxa"/>
            <w:tcBorders>
              <w:top w:val="single" w:sz="4" w:space="0" w:color="000000"/>
              <w:left w:val="single" w:sz="4" w:space="0" w:color="000000"/>
              <w:bottom w:val="single" w:sz="4" w:space="0" w:color="000000"/>
            </w:tcBorders>
            <w:shd w:val="clear" w:color="auto" w:fill="DBE5F1"/>
          </w:tcPr>
          <w:p w14:paraId="014A36BF" w14:textId="77777777" w:rsidR="004C4CF9" w:rsidRPr="00071B35" w:rsidRDefault="004C4CF9"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722F403" w14:textId="77777777" w:rsidR="004C4CF9" w:rsidRPr="00071B35" w:rsidRDefault="003336FD" w:rsidP="005B163B">
            <w:pPr>
              <w:pStyle w:val="EUNormal"/>
              <w:spacing w:before="60" w:afterLines="60" w:after="144"/>
              <w:rPr>
                <w:szCs w:val="22"/>
              </w:rPr>
            </w:pPr>
            <w:r>
              <w:rPr>
                <w:szCs w:val="22"/>
              </w:rPr>
              <w:t>CP1, CP2, CP3, CP7, CP11</w:t>
            </w:r>
          </w:p>
        </w:tc>
      </w:tr>
    </w:tbl>
    <w:p w14:paraId="69873E4D" w14:textId="77777777" w:rsidR="004C4CF9" w:rsidRDefault="004C4CF9">
      <w:pPr>
        <w:pStyle w:val="EUNormal"/>
      </w:pPr>
    </w:p>
    <w:tbl>
      <w:tblPr>
        <w:tblW w:w="9630" w:type="dxa"/>
        <w:tblInd w:w="108" w:type="dxa"/>
        <w:tblLayout w:type="fixed"/>
        <w:tblLook w:val="0000" w:firstRow="0" w:lastRow="0" w:firstColumn="0" w:lastColumn="0" w:noHBand="0" w:noVBand="0"/>
      </w:tblPr>
      <w:tblGrid>
        <w:gridCol w:w="1809"/>
        <w:gridCol w:w="7821"/>
      </w:tblGrid>
      <w:tr w:rsidR="004C4CF9" w:rsidRPr="00071B35" w14:paraId="5FD4DEDC" w14:textId="77777777" w:rsidTr="004C4CF9">
        <w:tc>
          <w:tcPr>
            <w:tcW w:w="1809" w:type="dxa"/>
            <w:tcBorders>
              <w:top w:val="single" w:sz="4" w:space="0" w:color="000000"/>
              <w:left w:val="single" w:sz="4" w:space="0" w:color="000000"/>
              <w:bottom w:val="single" w:sz="4" w:space="0" w:color="000000"/>
            </w:tcBorders>
            <w:shd w:val="clear" w:color="auto" w:fill="DBE5F1"/>
          </w:tcPr>
          <w:p w14:paraId="046DFC96" w14:textId="77777777" w:rsidR="004C4CF9" w:rsidRPr="00071B35" w:rsidRDefault="004C4CF9"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A7FB1CE" w14:textId="77777777" w:rsidR="004C4CF9" w:rsidRPr="00071B35" w:rsidRDefault="003336FD" w:rsidP="005B163B">
            <w:pPr>
              <w:pStyle w:val="EUNormal"/>
              <w:spacing w:before="60" w:afterLines="60" w:after="144"/>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14:paraId="3EF236F2" w14:textId="77777777" w:rsidTr="004C4CF9">
        <w:tc>
          <w:tcPr>
            <w:tcW w:w="1809" w:type="dxa"/>
            <w:tcBorders>
              <w:top w:val="single" w:sz="4" w:space="0" w:color="000000"/>
              <w:left w:val="single" w:sz="4" w:space="0" w:color="000000"/>
              <w:bottom w:val="single" w:sz="4" w:space="0" w:color="000000"/>
            </w:tcBorders>
            <w:shd w:val="clear" w:color="auto" w:fill="DBE5F1"/>
          </w:tcPr>
          <w:p w14:paraId="04769284" w14:textId="77777777" w:rsidR="004C4CF9" w:rsidRPr="00071B35" w:rsidRDefault="004C4CF9"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3DF7757" w14:textId="77777777" w:rsidR="004C4CF9" w:rsidRPr="00071B35" w:rsidRDefault="003336FD" w:rsidP="005B163B">
            <w:pPr>
              <w:pStyle w:val="EUNormal"/>
              <w:spacing w:before="60" w:afterLines="60" w:after="144"/>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AE4FCE" w:rsidRPr="00071B35" w14:paraId="5F215621" w14:textId="77777777" w:rsidTr="004C4CF9">
        <w:tc>
          <w:tcPr>
            <w:tcW w:w="1809" w:type="dxa"/>
            <w:tcBorders>
              <w:top w:val="single" w:sz="4" w:space="0" w:color="000000"/>
              <w:left w:val="single" w:sz="4" w:space="0" w:color="000000"/>
              <w:bottom w:val="single" w:sz="4" w:space="0" w:color="000000"/>
            </w:tcBorders>
            <w:shd w:val="clear" w:color="auto" w:fill="DBE5F1"/>
          </w:tcPr>
          <w:p w14:paraId="6D32C2CB" w14:textId="77777777" w:rsidR="00AE4FCE" w:rsidRPr="00071B35" w:rsidRDefault="00AE4FCE"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F67E0A1" w14:textId="77777777" w:rsidR="00AE4FCE" w:rsidRPr="003336FD" w:rsidRDefault="00AE4FCE" w:rsidP="005B163B">
            <w:pPr>
              <w:pStyle w:val="EUNormal"/>
              <w:spacing w:before="60" w:afterLines="60" w:after="144"/>
              <w:rPr>
                <w:szCs w:val="22"/>
              </w:rPr>
            </w:pPr>
            <w:r>
              <w:rPr>
                <w:szCs w:val="22"/>
              </w:rPr>
              <w:t>Geo-spatial</w:t>
            </w:r>
          </w:p>
        </w:tc>
      </w:tr>
      <w:tr w:rsidR="004C4CF9" w:rsidRPr="00071B35" w14:paraId="6AF013E2" w14:textId="77777777" w:rsidTr="004C4CF9">
        <w:tc>
          <w:tcPr>
            <w:tcW w:w="1809" w:type="dxa"/>
            <w:tcBorders>
              <w:top w:val="single" w:sz="4" w:space="0" w:color="000000"/>
              <w:left w:val="single" w:sz="4" w:space="0" w:color="000000"/>
              <w:bottom w:val="single" w:sz="4" w:space="0" w:color="000000"/>
            </w:tcBorders>
            <w:shd w:val="clear" w:color="auto" w:fill="DBE5F1"/>
          </w:tcPr>
          <w:p w14:paraId="1CF2216F" w14:textId="77777777" w:rsidR="004C4CF9" w:rsidRPr="00071B35" w:rsidRDefault="004C4CF9"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FF952F4" w14:textId="77777777" w:rsidR="004C4CF9" w:rsidRPr="00071B35" w:rsidRDefault="00201D5F" w:rsidP="005B163B">
            <w:pPr>
              <w:pStyle w:val="EUNormal"/>
              <w:spacing w:before="60" w:afterLines="60" w:after="144"/>
              <w:rPr>
                <w:szCs w:val="22"/>
              </w:rPr>
            </w:pPr>
            <w:r>
              <w:rPr>
                <w:szCs w:val="22"/>
              </w:rPr>
              <w:t xml:space="preserve">CP7, </w:t>
            </w:r>
            <w:r w:rsidR="003336FD">
              <w:rPr>
                <w:szCs w:val="22"/>
              </w:rPr>
              <w:t>CP8</w:t>
            </w:r>
            <w:r>
              <w:rPr>
                <w:szCs w:val="22"/>
              </w:rPr>
              <w:t>, CP10</w:t>
            </w:r>
            <w:r w:rsidR="003336FD">
              <w:rPr>
                <w:szCs w:val="22"/>
              </w:rPr>
              <w:t>, CP11</w:t>
            </w:r>
          </w:p>
        </w:tc>
      </w:tr>
    </w:tbl>
    <w:p w14:paraId="1737BC9D" w14:textId="77777777" w:rsidR="004C4CF9" w:rsidRDefault="004C4CF9">
      <w:pPr>
        <w:pStyle w:val="EUNormal"/>
      </w:pPr>
    </w:p>
    <w:tbl>
      <w:tblPr>
        <w:tblW w:w="9630" w:type="dxa"/>
        <w:tblInd w:w="108" w:type="dxa"/>
        <w:tblLayout w:type="fixed"/>
        <w:tblLook w:val="0000" w:firstRow="0" w:lastRow="0" w:firstColumn="0" w:lastColumn="0" w:noHBand="0" w:noVBand="0"/>
      </w:tblPr>
      <w:tblGrid>
        <w:gridCol w:w="1809"/>
        <w:gridCol w:w="7821"/>
      </w:tblGrid>
      <w:tr w:rsidR="004C4CF9" w:rsidRPr="00071B35" w14:paraId="1365187F" w14:textId="77777777" w:rsidTr="004C4CF9">
        <w:tc>
          <w:tcPr>
            <w:tcW w:w="1809" w:type="dxa"/>
            <w:tcBorders>
              <w:top w:val="single" w:sz="4" w:space="0" w:color="000000"/>
              <w:left w:val="single" w:sz="4" w:space="0" w:color="000000"/>
              <w:bottom w:val="single" w:sz="4" w:space="0" w:color="000000"/>
            </w:tcBorders>
            <w:shd w:val="clear" w:color="auto" w:fill="DBE5F1"/>
          </w:tcPr>
          <w:p w14:paraId="504BA215" w14:textId="77777777" w:rsidR="004C4CF9" w:rsidRPr="00071B35" w:rsidRDefault="004C4CF9"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095F1AD" w14:textId="77777777" w:rsidR="004C4CF9" w:rsidRPr="00071B35" w:rsidRDefault="00C6480D" w:rsidP="005B163B">
            <w:pPr>
              <w:pStyle w:val="EUNormal"/>
              <w:spacing w:before="60" w:afterLines="60" w:after="144"/>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14:paraId="6ED31A00" w14:textId="77777777" w:rsidTr="004C4CF9">
        <w:tc>
          <w:tcPr>
            <w:tcW w:w="1809" w:type="dxa"/>
            <w:tcBorders>
              <w:top w:val="single" w:sz="4" w:space="0" w:color="000000"/>
              <w:left w:val="single" w:sz="4" w:space="0" w:color="000000"/>
              <w:bottom w:val="single" w:sz="4" w:space="0" w:color="000000"/>
            </w:tcBorders>
            <w:shd w:val="clear" w:color="auto" w:fill="DBE5F1"/>
          </w:tcPr>
          <w:p w14:paraId="28697EC8" w14:textId="77777777" w:rsidR="004C4CF9" w:rsidRPr="00071B35" w:rsidRDefault="004C4CF9"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23177F0" w14:textId="77777777" w:rsidR="004C4CF9" w:rsidRPr="00071B35" w:rsidRDefault="00C6480D" w:rsidP="005B163B">
            <w:pPr>
              <w:pStyle w:val="EUNormal"/>
              <w:spacing w:before="60" w:afterLines="60" w:after="144"/>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AE4FCE" w:rsidRPr="00071B35" w14:paraId="7DB5725E" w14:textId="77777777" w:rsidTr="004C4CF9">
        <w:tc>
          <w:tcPr>
            <w:tcW w:w="1809" w:type="dxa"/>
            <w:tcBorders>
              <w:top w:val="single" w:sz="4" w:space="0" w:color="000000"/>
              <w:left w:val="single" w:sz="4" w:space="0" w:color="000000"/>
              <w:bottom w:val="single" w:sz="4" w:space="0" w:color="000000"/>
            </w:tcBorders>
            <w:shd w:val="clear" w:color="auto" w:fill="DBE5F1"/>
          </w:tcPr>
          <w:p w14:paraId="33995222" w14:textId="77777777" w:rsidR="00AE4FCE" w:rsidRPr="00071B35" w:rsidRDefault="00AE4FCE"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BF0BDFE" w14:textId="77777777" w:rsidR="00AE4FCE" w:rsidRPr="00C6480D" w:rsidRDefault="00B04D7B" w:rsidP="005B163B">
            <w:pPr>
              <w:pStyle w:val="EUNormal"/>
              <w:spacing w:before="60" w:afterLines="60" w:after="144"/>
              <w:rPr>
                <w:szCs w:val="22"/>
              </w:rPr>
            </w:pPr>
            <w:r>
              <w:rPr>
                <w:szCs w:val="22"/>
              </w:rPr>
              <w:t>Aggregation</w:t>
            </w:r>
          </w:p>
        </w:tc>
      </w:tr>
      <w:tr w:rsidR="004C4CF9" w:rsidRPr="00071B35" w14:paraId="214CBA6E" w14:textId="77777777" w:rsidTr="004C4CF9">
        <w:tc>
          <w:tcPr>
            <w:tcW w:w="1809" w:type="dxa"/>
            <w:tcBorders>
              <w:top w:val="single" w:sz="4" w:space="0" w:color="000000"/>
              <w:left w:val="single" w:sz="4" w:space="0" w:color="000000"/>
              <w:bottom w:val="single" w:sz="4" w:space="0" w:color="000000"/>
            </w:tcBorders>
            <w:shd w:val="clear" w:color="auto" w:fill="DBE5F1"/>
          </w:tcPr>
          <w:p w14:paraId="34F169B9" w14:textId="77777777" w:rsidR="004C4CF9" w:rsidRPr="00071B35" w:rsidRDefault="004C4CF9"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C71B580" w14:textId="77777777" w:rsidR="004C4CF9" w:rsidRPr="00071B35" w:rsidRDefault="00C6480D" w:rsidP="005B163B">
            <w:pPr>
              <w:pStyle w:val="EUNormal"/>
              <w:spacing w:before="60" w:afterLines="60" w:after="144"/>
              <w:rPr>
                <w:szCs w:val="22"/>
              </w:rPr>
            </w:pPr>
            <w:r>
              <w:rPr>
                <w:szCs w:val="22"/>
              </w:rPr>
              <w:t>CP1, CP7, CP11</w:t>
            </w:r>
          </w:p>
        </w:tc>
      </w:tr>
    </w:tbl>
    <w:p w14:paraId="1798DA04" w14:textId="77777777" w:rsidR="004C4CF9" w:rsidRDefault="004C4CF9">
      <w:pPr>
        <w:pStyle w:val="EUNormal"/>
      </w:pPr>
    </w:p>
    <w:tbl>
      <w:tblPr>
        <w:tblW w:w="9630" w:type="dxa"/>
        <w:tblInd w:w="108" w:type="dxa"/>
        <w:tblLayout w:type="fixed"/>
        <w:tblLook w:val="0000" w:firstRow="0" w:lastRow="0" w:firstColumn="0" w:lastColumn="0" w:noHBand="0" w:noVBand="0"/>
      </w:tblPr>
      <w:tblGrid>
        <w:gridCol w:w="1809"/>
        <w:gridCol w:w="7821"/>
      </w:tblGrid>
      <w:tr w:rsidR="004C4CF9" w:rsidRPr="00071B35" w14:paraId="0C5F454C" w14:textId="77777777" w:rsidTr="004C4CF9">
        <w:tc>
          <w:tcPr>
            <w:tcW w:w="1809" w:type="dxa"/>
            <w:tcBorders>
              <w:top w:val="single" w:sz="4" w:space="0" w:color="000000"/>
              <w:left w:val="single" w:sz="4" w:space="0" w:color="000000"/>
              <w:bottom w:val="single" w:sz="4" w:space="0" w:color="000000"/>
            </w:tcBorders>
            <w:shd w:val="clear" w:color="auto" w:fill="DBE5F1"/>
          </w:tcPr>
          <w:p w14:paraId="5DF08CF0" w14:textId="77777777" w:rsidR="004C4CF9" w:rsidRPr="00071B35" w:rsidRDefault="004C4CF9"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05BC9F2" w14:textId="77777777" w:rsidR="004C4CF9" w:rsidRPr="00071B35" w:rsidRDefault="007A464D" w:rsidP="005B163B">
            <w:pPr>
              <w:pStyle w:val="EUNormal"/>
              <w:spacing w:before="60" w:afterLines="60" w:after="144"/>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14:paraId="08AF1ED9" w14:textId="77777777" w:rsidTr="004C4CF9">
        <w:tc>
          <w:tcPr>
            <w:tcW w:w="1809" w:type="dxa"/>
            <w:tcBorders>
              <w:top w:val="single" w:sz="4" w:space="0" w:color="000000"/>
              <w:left w:val="single" w:sz="4" w:space="0" w:color="000000"/>
              <w:bottom w:val="single" w:sz="4" w:space="0" w:color="000000"/>
            </w:tcBorders>
            <w:shd w:val="clear" w:color="auto" w:fill="DBE5F1"/>
          </w:tcPr>
          <w:p w14:paraId="3DF23C2B" w14:textId="77777777" w:rsidR="004C4CF9" w:rsidRPr="00071B35" w:rsidRDefault="004C4CF9"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0FB0302" w14:textId="77777777" w:rsidR="004C4CF9" w:rsidRPr="00071B35" w:rsidRDefault="007A464D" w:rsidP="005B163B">
            <w:pPr>
              <w:pStyle w:val="EUNormal"/>
              <w:spacing w:before="60" w:afterLines="60" w:after="144"/>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or description a given string. (full text </w:t>
            </w:r>
            <w:r>
              <w:rPr>
                <w:szCs w:val="22"/>
              </w:rPr>
              <w:t xml:space="preserve">search </w:t>
            </w:r>
            <w:r w:rsidRPr="007A464D">
              <w:rPr>
                <w:szCs w:val="22"/>
              </w:rPr>
              <w:t>query)</w:t>
            </w:r>
          </w:p>
        </w:tc>
      </w:tr>
      <w:tr w:rsidR="00AE4FCE" w:rsidRPr="00071B35" w14:paraId="2BFD444D" w14:textId="77777777" w:rsidTr="004C4CF9">
        <w:tc>
          <w:tcPr>
            <w:tcW w:w="1809" w:type="dxa"/>
            <w:tcBorders>
              <w:top w:val="single" w:sz="4" w:space="0" w:color="000000"/>
              <w:left w:val="single" w:sz="4" w:space="0" w:color="000000"/>
              <w:bottom w:val="single" w:sz="4" w:space="0" w:color="000000"/>
            </w:tcBorders>
            <w:shd w:val="clear" w:color="auto" w:fill="DBE5F1"/>
          </w:tcPr>
          <w:p w14:paraId="413F2A5F" w14:textId="77777777" w:rsidR="00AE4FCE" w:rsidRPr="00071B35" w:rsidRDefault="00AE4FCE"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F49598D" w14:textId="77777777" w:rsidR="00AE4FCE" w:rsidRPr="007A464D" w:rsidRDefault="00B04D7B" w:rsidP="005B163B">
            <w:pPr>
              <w:pStyle w:val="EUNormal"/>
              <w:spacing w:before="60" w:afterLines="60" w:after="144"/>
              <w:rPr>
                <w:szCs w:val="22"/>
              </w:rPr>
            </w:pPr>
            <w:r>
              <w:rPr>
                <w:szCs w:val="22"/>
              </w:rPr>
              <w:t>Full-text search</w:t>
            </w:r>
          </w:p>
        </w:tc>
      </w:tr>
      <w:tr w:rsidR="004C4CF9" w:rsidRPr="00071B35" w14:paraId="500F1C14" w14:textId="77777777" w:rsidTr="004C4CF9">
        <w:tc>
          <w:tcPr>
            <w:tcW w:w="1809" w:type="dxa"/>
            <w:tcBorders>
              <w:top w:val="single" w:sz="4" w:space="0" w:color="000000"/>
              <w:left w:val="single" w:sz="4" w:space="0" w:color="000000"/>
              <w:bottom w:val="single" w:sz="4" w:space="0" w:color="000000"/>
            </w:tcBorders>
            <w:shd w:val="clear" w:color="auto" w:fill="DBE5F1"/>
          </w:tcPr>
          <w:p w14:paraId="2E31FBCA" w14:textId="77777777" w:rsidR="004C4CF9" w:rsidRPr="00071B35" w:rsidRDefault="004C4CF9"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E95489A" w14:textId="77777777" w:rsidR="004C4CF9" w:rsidRPr="00071B35" w:rsidRDefault="007A464D" w:rsidP="005B163B">
            <w:pPr>
              <w:pStyle w:val="EUNormal"/>
              <w:spacing w:before="60" w:afterLines="60" w:after="144"/>
              <w:rPr>
                <w:szCs w:val="22"/>
              </w:rPr>
            </w:pPr>
            <w:r>
              <w:rPr>
                <w:szCs w:val="22"/>
              </w:rPr>
              <w:t>CP3, CP4, CP9, CP11</w:t>
            </w:r>
          </w:p>
        </w:tc>
      </w:tr>
    </w:tbl>
    <w:p w14:paraId="6EB506D3" w14:textId="77777777" w:rsidR="004C4CF9" w:rsidRDefault="004C4CF9">
      <w:pPr>
        <w:pStyle w:val="EUNormal"/>
      </w:pPr>
    </w:p>
    <w:tbl>
      <w:tblPr>
        <w:tblW w:w="9630" w:type="dxa"/>
        <w:tblInd w:w="108" w:type="dxa"/>
        <w:tblLayout w:type="fixed"/>
        <w:tblLook w:val="0000" w:firstRow="0" w:lastRow="0" w:firstColumn="0" w:lastColumn="0" w:noHBand="0" w:noVBand="0"/>
      </w:tblPr>
      <w:tblGrid>
        <w:gridCol w:w="1809"/>
        <w:gridCol w:w="7821"/>
      </w:tblGrid>
      <w:tr w:rsidR="004C4CF9" w:rsidRPr="00071B35" w14:paraId="30D281AA" w14:textId="77777777" w:rsidTr="004C4CF9">
        <w:tc>
          <w:tcPr>
            <w:tcW w:w="1809" w:type="dxa"/>
            <w:tcBorders>
              <w:top w:val="single" w:sz="4" w:space="0" w:color="000000"/>
              <w:left w:val="single" w:sz="4" w:space="0" w:color="000000"/>
              <w:bottom w:val="single" w:sz="4" w:space="0" w:color="000000"/>
            </w:tcBorders>
            <w:shd w:val="clear" w:color="auto" w:fill="DBE5F1"/>
          </w:tcPr>
          <w:p w14:paraId="31D3CB82" w14:textId="77777777" w:rsidR="004C4CF9" w:rsidRPr="00071B35" w:rsidRDefault="004C4CF9"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53301A3" w14:textId="77777777" w:rsidR="004C4CF9" w:rsidRPr="00071B35" w:rsidRDefault="007A464D" w:rsidP="005B163B">
            <w:pPr>
              <w:pStyle w:val="EUNormal"/>
              <w:spacing w:before="60" w:afterLines="60" w:after="144"/>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14:paraId="502B92CE" w14:textId="77777777" w:rsidTr="004C4CF9">
        <w:tc>
          <w:tcPr>
            <w:tcW w:w="1809" w:type="dxa"/>
            <w:tcBorders>
              <w:top w:val="single" w:sz="4" w:space="0" w:color="000000"/>
              <w:left w:val="single" w:sz="4" w:space="0" w:color="000000"/>
              <w:bottom w:val="single" w:sz="4" w:space="0" w:color="000000"/>
            </w:tcBorders>
            <w:shd w:val="clear" w:color="auto" w:fill="DBE5F1"/>
          </w:tcPr>
          <w:p w14:paraId="16C51A1F" w14:textId="77777777" w:rsidR="004C4CF9" w:rsidRPr="00071B35" w:rsidRDefault="004C4CF9"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287D60E" w14:textId="77777777" w:rsidR="004C4CF9" w:rsidRPr="00071B35" w:rsidRDefault="007A464D" w:rsidP="005B163B">
            <w:pPr>
              <w:pStyle w:val="EUNormal"/>
              <w:spacing w:before="60" w:afterLines="60" w:after="144"/>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AE4FCE" w:rsidRPr="00071B35" w14:paraId="4AC1E6B7" w14:textId="77777777" w:rsidTr="004C4CF9">
        <w:tc>
          <w:tcPr>
            <w:tcW w:w="1809" w:type="dxa"/>
            <w:tcBorders>
              <w:top w:val="single" w:sz="4" w:space="0" w:color="000000"/>
              <w:left w:val="single" w:sz="4" w:space="0" w:color="000000"/>
              <w:bottom w:val="single" w:sz="4" w:space="0" w:color="000000"/>
            </w:tcBorders>
            <w:shd w:val="clear" w:color="auto" w:fill="DBE5F1"/>
          </w:tcPr>
          <w:p w14:paraId="32ABB9C2" w14:textId="77777777" w:rsidR="00AE4FCE" w:rsidRPr="00071B35" w:rsidRDefault="00AE4FCE"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10227EA" w14:textId="77777777" w:rsidR="00AE4FCE" w:rsidRPr="007A464D" w:rsidRDefault="00AE4FCE" w:rsidP="005B163B">
            <w:pPr>
              <w:pStyle w:val="EUNormal"/>
              <w:spacing w:before="60" w:afterLines="60" w:after="144"/>
              <w:rPr>
                <w:szCs w:val="22"/>
              </w:rPr>
            </w:pPr>
            <w:r>
              <w:rPr>
                <w:szCs w:val="22"/>
              </w:rPr>
              <w:t>Analytical</w:t>
            </w:r>
          </w:p>
        </w:tc>
      </w:tr>
      <w:tr w:rsidR="004C4CF9" w:rsidRPr="00071B35" w14:paraId="021AED84" w14:textId="77777777" w:rsidTr="004C4CF9">
        <w:tc>
          <w:tcPr>
            <w:tcW w:w="1809" w:type="dxa"/>
            <w:tcBorders>
              <w:top w:val="single" w:sz="4" w:space="0" w:color="000000"/>
              <w:left w:val="single" w:sz="4" w:space="0" w:color="000000"/>
              <w:bottom w:val="single" w:sz="4" w:space="0" w:color="000000"/>
            </w:tcBorders>
            <w:shd w:val="clear" w:color="auto" w:fill="DBE5F1"/>
          </w:tcPr>
          <w:p w14:paraId="0BBCE8DB" w14:textId="77777777" w:rsidR="004C4CF9" w:rsidRPr="00071B35" w:rsidRDefault="004C4CF9"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93DC77D" w14:textId="77777777" w:rsidR="004C4CF9" w:rsidRPr="00071B35" w:rsidRDefault="007A464D" w:rsidP="005B163B">
            <w:pPr>
              <w:pStyle w:val="EUNormal"/>
              <w:spacing w:before="60" w:afterLines="60" w:after="144"/>
              <w:rPr>
                <w:szCs w:val="22"/>
              </w:rPr>
            </w:pPr>
            <w:r>
              <w:rPr>
                <w:szCs w:val="22"/>
              </w:rPr>
              <w:t>CP2, CP7, CP10</w:t>
            </w:r>
          </w:p>
        </w:tc>
      </w:tr>
    </w:tbl>
    <w:p w14:paraId="5E169208" w14:textId="77777777" w:rsidR="004C4CF9" w:rsidRDefault="004C4CF9">
      <w:pPr>
        <w:pStyle w:val="EUNormal"/>
      </w:pPr>
    </w:p>
    <w:tbl>
      <w:tblPr>
        <w:tblW w:w="9630" w:type="dxa"/>
        <w:tblInd w:w="108" w:type="dxa"/>
        <w:tblLayout w:type="fixed"/>
        <w:tblLook w:val="0000" w:firstRow="0" w:lastRow="0" w:firstColumn="0" w:lastColumn="0" w:noHBand="0" w:noVBand="0"/>
      </w:tblPr>
      <w:tblGrid>
        <w:gridCol w:w="1809"/>
        <w:gridCol w:w="7821"/>
      </w:tblGrid>
      <w:tr w:rsidR="004C669D" w:rsidRPr="00071B35" w14:paraId="6926838E" w14:textId="77777777" w:rsidTr="0077458C">
        <w:tc>
          <w:tcPr>
            <w:tcW w:w="1809" w:type="dxa"/>
            <w:tcBorders>
              <w:top w:val="single" w:sz="4" w:space="0" w:color="000000"/>
              <w:left w:val="single" w:sz="4" w:space="0" w:color="000000"/>
              <w:bottom w:val="single" w:sz="4" w:space="0" w:color="000000"/>
            </w:tcBorders>
            <w:shd w:val="clear" w:color="auto" w:fill="DBE5F1"/>
          </w:tcPr>
          <w:p w14:paraId="22ED15C7" w14:textId="77777777" w:rsidR="004C669D" w:rsidRPr="00071B35" w:rsidRDefault="004C669D"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C6927BD" w14:textId="77777777" w:rsidR="004C669D" w:rsidRPr="00071B35" w:rsidRDefault="004C669D" w:rsidP="005B163B">
            <w:pPr>
              <w:pStyle w:val="EUNormal"/>
              <w:spacing w:before="60" w:afterLines="60" w:after="144"/>
              <w:rPr>
                <w:szCs w:val="22"/>
              </w:rPr>
            </w:pPr>
            <w:r>
              <w:rPr>
                <w:b/>
                <w:bCs/>
                <w:szCs w:val="22"/>
              </w:rPr>
              <w:t>q</w:t>
            </w:r>
            <w:r w:rsidRPr="00071B35">
              <w:rPr>
                <w:b/>
                <w:bCs/>
                <w:szCs w:val="22"/>
              </w:rPr>
              <w:t>uery</w:t>
            </w:r>
            <w:r>
              <w:rPr>
                <w:b/>
                <w:bCs/>
                <w:szCs w:val="22"/>
              </w:rPr>
              <w:t>10</w:t>
            </w:r>
            <w:r w:rsidRPr="00071B35">
              <w:rPr>
                <w:b/>
                <w:bCs/>
                <w:szCs w:val="22"/>
              </w:rPr>
              <w:t>.txt</w:t>
            </w:r>
          </w:p>
        </w:tc>
      </w:tr>
      <w:tr w:rsidR="004C669D" w:rsidRPr="00071B35" w14:paraId="78579237" w14:textId="77777777" w:rsidTr="0077458C">
        <w:tc>
          <w:tcPr>
            <w:tcW w:w="1809" w:type="dxa"/>
            <w:tcBorders>
              <w:top w:val="single" w:sz="4" w:space="0" w:color="000000"/>
              <w:left w:val="single" w:sz="4" w:space="0" w:color="000000"/>
              <w:bottom w:val="single" w:sz="4" w:space="0" w:color="000000"/>
            </w:tcBorders>
            <w:shd w:val="clear" w:color="auto" w:fill="DBE5F1"/>
          </w:tcPr>
          <w:p w14:paraId="0591CF35" w14:textId="77777777" w:rsidR="004C669D" w:rsidRPr="00071B35" w:rsidRDefault="004C669D"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5C6D7F4" w14:textId="77777777" w:rsidR="004C669D" w:rsidRPr="00071B35" w:rsidRDefault="004C669D" w:rsidP="005B163B">
            <w:pPr>
              <w:pStyle w:val="EUNormal"/>
              <w:spacing w:before="60" w:afterLines="60" w:after="144"/>
              <w:rPr>
                <w:szCs w:val="22"/>
              </w:rPr>
            </w:pPr>
            <w:r w:rsidRPr="004C669D">
              <w:rPr>
                <w:szCs w:val="22"/>
              </w:rPr>
              <w:t>Retrieve creative works that mention locations in the same province (A.ADM1) as the specified one.</w:t>
            </w:r>
            <w:r w:rsidRPr="007A464D">
              <w:rPr>
                <w:szCs w:val="22"/>
              </w:rPr>
              <w:t xml:space="preserve"> </w:t>
            </w:r>
            <w:r>
              <w:rPr>
                <w:szCs w:val="22"/>
              </w:rPr>
              <w:t>A</w:t>
            </w:r>
            <w:r w:rsidRPr="004C669D">
              <w:rPr>
                <w:szCs w:val="22"/>
              </w:rPr>
              <w:t>dditional constraint on time interval further limits returned result</w:t>
            </w:r>
            <w:r>
              <w:rPr>
                <w:szCs w:val="22"/>
              </w:rPr>
              <w:t>s</w:t>
            </w:r>
            <w:r w:rsidRPr="004C669D">
              <w:rPr>
                <w:szCs w:val="22"/>
              </w:rPr>
              <w:t>.</w:t>
            </w:r>
          </w:p>
        </w:tc>
      </w:tr>
      <w:tr w:rsidR="004C669D" w:rsidRPr="00071B35" w14:paraId="0939317A" w14:textId="77777777" w:rsidTr="0077458C">
        <w:tc>
          <w:tcPr>
            <w:tcW w:w="1809" w:type="dxa"/>
            <w:tcBorders>
              <w:top w:val="single" w:sz="4" w:space="0" w:color="000000"/>
              <w:left w:val="single" w:sz="4" w:space="0" w:color="000000"/>
              <w:bottom w:val="single" w:sz="4" w:space="0" w:color="000000"/>
            </w:tcBorders>
            <w:shd w:val="clear" w:color="auto" w:fill="DBE5F1"/>
          </w:tcPr>
          <w:p w14:paraId="52913B5F" w14:textId="77777777" w:rsidR="004C669D" w:rsidRPr="00071B35" w:rsidRDefault="004C669D"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89F7ADD" w14:textId="77777777" w:rsidR="004C669D" w:rsidRPr="007A464D" w:rsidRDefault="00795A1C" w:rsidP="005B163B">
            <w:pPr>
              <w:pStyle w:val="EUNormal"/>
              <w:spacing w:before="60" w:afterLines="60" w:after="144"/>
              <w:rPr>
                <w:szCs w:val="22"/>
              </w:rPr>
            </w:pPr>
            <w:r>
              <w:rPr>
                <w:szCs w:val="22"/>
              </w:rPr>
              <w:t>Aggregation</w:t>
            </w:r>
          </w:p>
        </w:tc>
      </w:tr>
      <w:tr w:rsidR="004C669D" w:rsidRPr="00071B35" w14:paraId="21819B84" w14:textId="77777777" w:rsidTr="0077458C">
        <w:tc>
          <w:tcPr>
            <w:tcW w:w="1809" w:type="dxa"/>
            <w:tcBorders>
              <w:top w:val="single" w:sz="4" w:space="0" w:color="000000"/>
              <w:left w:val="single" w:sz="4" w:space="0" w:color="000000"/>
              <w:bottom w:val="single" w:sz="4" w:space="0" w:color="000000"/>
            </w:tcBorders>
            <w:shd w:val="clear" w:color="auto" w:fill="DBE5F1"/>
          </w:tcPr>
          <w:p w14:paraId="722BC9D8" w14:textId="77777777" w:rsidR="004C669D" w:rsidRPr="00071B35" w:rsidRDefault="004C669D"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4EB49F9" w14:textId="77777777" w:rsidR="004C669D" w:rsidRPr="00071B35" w:rsidRDefault="003B2664" w:rsidP="005B163B">
            <w:pPr>
              <w:pStyle w:val="EUNormal"/>
              <w:spacing w:before="60" w:afterLines="60" w:after="144"/>
              <w:rPr>
                <w:szCs w:val="22"/>
              </w:rPr>
            </w:pPr>
            <w:r>
              <w:rPr>
                <w:szCs w:val="22"/>
              </w:rPr>
              <w:t>CP1, CP4</w:t>
            </w:r>
            <w:r w:rsidR="004C669D">
              <w:rPr>
                <w:szCs w:val="22"/>
              </w:rPr>
              <w:t>, CP</w:t>
            </w:r>
            <w:r>
              <w:rPr>
                <w:szCs w:val="22"/>
              </w:rPr>
              <w:t>5, CP11</w:t>
            </w:r>
          </w:p>
        </w:tc>
      </w:tr>
    </w:tbl>
    <w:p w14:paraId="0437EA6D" w14:textId="77777777" w:rsidR="004C669D" w:rsidRDefault="004C669D">
      <w:pPr>
        <w:pStyle w:val="EUNormal"/>
      </w:pPr>
    </w:p>
    <w:tbl>
      <w:tblPr>
        <w:tblW w:w="9630" w:type="dxa"/>
        <w:tblInd w:w="108" w:type="dxa"/>
        <w:tblLayout w:type="fixed"/>
        <w:tblLook w:val="0000" w:firstRow="0" w:lastRow="0" w:firstColumn="0" w:lastColumn="0" w:noHBand="0" w:noVBand="0"/>
      </w:tblPr>
      <w:tblGrid>
        <w:gridCol w:w="1809"/>
        <w:gridCol w:w="7821"/>
      </w:tblGrid>
      <w:tr w:rsidR="004C669D" w:rsidRPr="00071B35" w14:paraId="025DE655" w14:textId="77777777" w:rsidTr="0077458C">
        <w:tc>
          <w:tcPr>
            <w:tcW w:w="1809" w:type="dxa"/>
            <w:tcBorders>
              <w:top w:val="single" w:sz="4" w:space="0" w:color="000000"/>
              <w:left w:val="single" w:sz="4" w:space="0" w:color="000000"/>
              <w:bottom w:val="single" w:sz="4" w:space="0" w:color="000000"/>
            </w:tcBorders>
            <w:shd w:val="clear" w:color="auto" w:fill="DBE5F1"/>
          </w:tcPr>
          <w:p w14:paraId="70291868" w14:textId="77777777" w:rsidR="004C669D" w:rsidRPr="00071B35" w:rsidRDefault="004C669D"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39A528D" w14:textId="77777777" w:rsidR="004C669D" w:rsidRPr="00071B35" w:rsidRDefault="00795A1C" w:rsidP="005B163B">
            <w:pPr>
              <w:pStyle w:val="EUNormal"/>
              <w:spacing w:before="60" w:afterLines="60" w:after="144"/>
              <w:rPr>
                <w:szCs w:val="22"/>
              </w:rPr>
            </w:pPr>
            <w:r>
              <w:rPr>
                <w:b/>
                <w:bCs/>
                <w:szCs w:val="22"/>
              </w:rPr>
              <w:t>q</w:t>
            </w:r>
            <w:r w:rsidR="004C669D" w:rsidRPr="00071B35">
              <w:rPr>
                <w:b/>
                <w:bCs/>
                <w:szCs w:val="22"/>
              </w:rPr>
              <w:t>uery</w:t>
            </w:r>
            <w:r w:rsidR="003B2664">
              <w:rPr>
                <w:b/>
                <w:bCs/>
                <w:szCs w:val="22"/>
              </w:rPr>
              <w:t>11</w:t>
            </w:r>
            <w:r w:rsidR="004C669D" w:rsidRPr="00071B35">
              <w:rPr>
                <w:b/>
                <w:bCs/>
                <w:szCs w:val="22"/>
              </w:rPr>
              <w:t>.txt</w:t>
            </w:r>
          </w:p>
        </w:tc>
      </w:tr>
      <w:tr w:rsidR="004C669D" w:rsidRPr="00071B35" w14:paraId="76C82FD5" w14:textId="77777777" w:rsidTr="0077458C">
        <w:tc>
          <w:tcPr>
            <w:tcW w:w="1809" w:type="dxa"/>
            <w:tcBorders>
              <w:top w:val="single" w:sz="4" w:space="0" w:color="000000"/>
              <w:left w:val="single" w:sz="4" w:space="0" w:color="000000"/>
              <w:bottom w:val="single" w:sz="4" w:space="0" w:color="000000"/>
            </w:tcBorders>
            <w:shd w:val="clear" w:color="auto" w:fill="DBE5F1"/>
          </w:tcPr>
          <w:p w14:paraId="675A0F23" w14:textId="77777777" w:rsidR="004C669D" w:rsidRPr="00071B35" w:rsidRDefault="004C669D"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5039DC5" w14:textId="77777777" w:rsidR="004C669D" w:rsidRPr="00071B35" w:rsidRDefault="00795A1C" w:rsidP="005B163B">
            <w:pPr>
              <w:pStyle w:val="EUNormal"/>
              <w:spacing w:before="60" w:afterLines="60" w:after="144"/>
              <w:rPr>
                <w:szCs w:val="22"/>
              </w:rPr>
            </w:pPr>
            <w:r w:rsidRPr="00795A1C">
              <w:rPr>
                <w:szCs w:val="22"/>
              </w:rPr>
              <w:t>Retrieve a list of the most recent Creative Works that have tagged with entities, related to a specific popular entity from reference dataset</w:t>
            </w:r>
            <w:r>
              <w:rPr>
                <w:szCs w:val="22"/>
              </w:rPr>
              <w:t xml:space="preserve">. </w:t>
            </w:r>
            <w:r w:rsidRPr="00795A1C">
              <w:rPr>
                <w:szCs w:val="22"/>
              </w:rPr>
              <w:t>Relations can be  (inbound and outbound; explicit or inferred)</w:t>
            </w:r>
          </w:p>
        </w:tc>
      </w:tr>
      <w:tr w:rsidR="004C669D" w:rsidRPr="00071B35" w14:paraId="6D52DC7C" w14:textId="77777777" w:rsidTr="0077458C">
        <w:tc>
          <w:tcPr>
            <w:tcW w:w="1809" w:type="dxa"/>
            <w:tcBorders>
              <w:top w:val="single" w:sz="4" w:space="0" w:color="000000"/>
              <w:left w:val="single" w:sz="4" w:space="0" w:color="000000"/>
              <w:bottom w:val="single" w:sz="4" w:space="0" w:color="000000"/>
            </w:tcBorders>
            <w:shd w:val="clear" w:color="auto" w:fill="DBE5F1"/>
          </w:tcPr>
          <w:p w14:paraId="78DFF117" w14:textId="77777777" w:rsidR="004C669D" w:rsidRPr="00071B35" w:rsidRDefault="004C669D"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2310328" w14:textId="77777777" w:rsidR="004C669D" w:rsidRPr="007A464D" w:rsidRDefault="00795A1C" w:rsidP="005B163B">
            <w:pPr>
              <w:pStyle w:val="EUNormal"/>
              <w:spacing w:before="60" w:afterLines="60" w:after="144"/>
              <w:rPr>
                <w:szCs w:val="22"/>
              </w:rPr>
            </w:pPr>
            <w:r>
              <w:rPr>
                <w:szCs w:val="22"/>
              </w:rPr>
              <w:t>Aggregation</w:t>
            </w:r>
          </w:p>
        </w:tc>
      </w:tr>
      <w:tr w:rsidR="004C669D" w:rsidRPr="00071B35" w14:paraId="4401ED1A" w14:textId="77777777" w:rsidTr="0077458C">
        <w:tc>
          <w:tcPr>
            <w:tcW w:w="1809" w:type="dxa"/>
            <w:tcBorders>
              <w:top w:val="single" w:sz="4" w:space="0" w:color="000000"/>
              <w:left w:val="single" w:sz="4" w:space="0" w:color="000000"/>
              <w:bottom w:val="single" w:sz="4" w:space="0" w:color="000000"/>
            </w:tcBorders>
            <w:shd w:val="clear" w:color="auto" w:fill="DBE5F1"/>
          </w:tcPr>
          <w:p w14:paraId="1EE181C7" w14:textId="77777777" w:rsidR="004C669D" w:rsidRPr="00071B35" w:rsidRDefault="004C669D"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C3C652A" w14:textId="77777777" w:rsidR="004C669D" w:rsidRPr="00071B35" w:rsidRDefault="004C669D" w:rsidP="005B163B">
            <w:pPr>
              <w:pStyle w:val="EUNormal"/>
              <w:spacing w:before="60" w:afterLines="60" w:after="144"/>
              <w:rPr>
                <w:szCs w:val="22"/>
              </w:rPr>
            </w:pPr>
            <w:r>
              <w:rPr>
                <w:szCs w:val="22"/>
              </w:rPr>
              <w:t>CP</w:t>
            </w:r>
            <w:r w:rsidR="00795A1C">
              <w:rPr>
                <w:szCs w:val="22"/>
              </w:rPr>
              <w:t>1</w:t>
            </w:r>
            <w:r>
              <w:rPr>
                <w:szCs w:val="22"/>
              </w:rPr>
              <w:t>, CP</w:t>
            </w:r>
            <w:r w:rsidR="00795A1C">
              <w:rPr>
                <w:szCs w:val="22"/>
              </w:rPr>
              <w:t>4</w:t>
            </w:r>
            <w:r>
              <w:rPr>
                <w:szCs w:val="22"/>
              </w:rPr>
              <w:t>, CP</w:t>
            </w:r>
            <w:r w:rsidR="00795A1C">
              <w:rPr>
                <w:szCs w:val="22"/>
              </w:rPr>
              <w:t>5, CP7</w:t>
            </w:r>
          </w:p>
        </w:tc>
      </w:tr>
    </w:tbl>
    <w:p w14:paraId="18F1C70E" w14:textId="77777777" w:rsidR="004C669D" w:rsidRDefault="004C669D">
      <w:pPr>
        <w:pStyle w:val="EUNormal"/>
      </w:pPr>
    </w:p>
    <w:tbl>
      <w:tblPr>
        <w:tblW w:w="9630" w:type="dxa"/>
        <w:tblInd w:w="108" w:type="dxa"/>
        <w:tblLayout w:type="fixed"/>
        <w:tblLook w:val="0000" w:firstRow="0" w:lastRow="0" w:firstColumn="0" w:lastColumn="0" w:noHBand="0" w:noVBand="0"/>
      </w:tblPr>
      <w:tblGrid>
        <w:gridCol w:w="1809"/>
        <w:gridCol w:w="7821"/>
      </w:tblGrid>
      <w:tr w:rsidR="0042009D" w:rsidRPr="00071B35" w14:paraId="7D7A6E63" w14:textId="77777777" w:rsidTr="0077458C">
        <w:tc>
          <w:tcPr>
            <w:tcW w:w="1809" w:type="dxa"/>
            <w:tcBorders>
              <w:top w:val="single" w:sz="4" w:space="0" w:color="000000"/>
              <w:left w:val="single" w:sz="4" w:space="0" w:color="000000"/>
              <w:bottom w:val="single" w:sz="4" w:space="0" w:color="000000"/>
            </w:tcBorders>
            <w:shd w:val="clear" w:color="auto" w:fill="DBE5F1"/>
          </w:tcPr>
          <w:p w14:paraId="0E6E17F1" w14:textId="77777777" w:rsidR="0042009D" w:rsidRPr="00071B35" w:rsidRDefault="0042009D"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0992057" w14:textId="77777777" w:rsidR="0042009D" w:rsidRPr="00071B35" w:rsidRDefault="0042009D" w:rsidP="005B163B">
            <w:pPr>
              <w:pStyle w:val="EUNormal"/>
              <w:spacing w:before="60" w:afterLines="60" w:after="144"/>
              <w:rPr>
                <w:szCs w:val="22"/>
              </w:rPr>
            </w:pPr>
            <w:r>
              <w:rPr>
                <w:b/>
                <w:bCs/>
                <w:szCs w:val="22"/>
              </w:rPr>
              <w:t>q</w:t>
            </w:r>
            <w:r w:rsidRPr="00071B35">
              <w:rPr>
                <w:b/>
                <w:bCs/>
                <w:szCs w:val="22"/>
              </w:rPr>
              <w:t>uery</w:t>
            </w:r>
            <w:r>
              <w:rPr>
                <w:b/>
                <w:bCs/>
                <w:szCs w:val="22"/>
              </w:rPr>
              <w:t>12</w:t>
            </w:r>
            <w:r w:rsidRPr="00071B35">
              <w:rPr>
                <w:b/>
                <w:bCs/>
                <w:szCs w:val="22"/>
              </w:rPr>
              <w:t>.txt</w:t>
            </w:r>
          </w:p>
        </w:tc>
      </w:tr>
      <w:tr w:rsidR="0042009D" w:rsidRPr="00071B35" w14:paraId="1077B3B9" w14:textId="77777777" w:rsidTr="0077458C">
        <w:tc>
          <w:tcPr>
            <w:tcW w:w="1809" w:type="dxa"/>
            <w:tcBorders>
              <w:top w:val="single" w:sz="4" w:space="0" w:color="000000"/>
              <w:left w:val="single" w:sz="4" w:space="0" w:color="000000"/>
              <w:bottom w:val="single" w:sz="4" w:space="0" w:color="000000"/>
            </w:tcBorders>
            <w:shd w:val="clear" w:color="auto" w:fill="DBE5F1"/>
          </w:tcPr>
          <w:p w14:paraId="5CE9C26D" w14:textId="77777777" w:rsidR="0042009D" w:rsidRPr="00071B35" w:rsidRDefault="0042009D"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ED4B02F" w14:textId="77777777" w:rsidR="0042009D" w:rsidRPr="00071B35" w:rsidRDefault="0042009D" w:rsidP="005B163B">
            <w:pPr>
              <w:pStyle w:val="EUNormal"/>
              <w:spacing w:before="60" w:afterLines="60" w:after="144"/>
              <w:rPr>
                <w:szCs w:val="22"/>
              </w:rPr>
            </w:pPr>
            <w:r w:rsidRPr="0042009D">
              <w:rPr>
                <w:szCs w:val="22"/>
              </w:rPr>
              <w:t>Retrieve the descriptions of the latest creative works tagged with a specific location. Consider that the description of each specific</w:t>
            </w:r>
            <w:r>
              <w:rPr>
                <w:szCs w:val="22"/>
              </w:rPr>
              <w:t xml:space="preserve"> </w:t>
            </w:r>
            <w:r w:rsidRPr="0042009D">
              <w:rPr>
                <w:szCs w:val="22"/>
              </w:rPr>
              <w:t>Creative Work is stored in dedicated named graph. The result should include only the explicit statements about the creative work, without owl:sameAs</w:t>
            </w:r>
            <w:r>
              <w:rPr>
                <w:szCs w:val="22"/>
              </w:rPr>
              <w:t xml:space="preserve"> </w:t>
            </w:r>
            <w:r w:rsidRPr="0042009D">
              <w:rPr>
                <w:szCs w:val="22"/>
              </w:rPr>
              <w:t>equivalence and without statements inferred otherwise .</w:t>
            </w:r>
          </w:p>
        </w:tc>
      </w:tr>
      <w:tr w:rsidR="0042009D" w:rsidRPr="00071B35" w14:paraId="06AA6A59" w14:textId="77777777" w:rsidTr="0077458C">
        <w:tc>
          <w:tcPr>
            <w:tcW w:w="1809" w:type="dxa"/>
            <w:tcBorders>
              <w:top w:val="single" w:sz="4" w:space="0" w:color="000000"/>
              <w:left w:val="single" w:sz="4" w:space="0" w:color="000000"/>
              <w:bottom w:val="single" w:sz="4" w:space="0" w:color="000000"/>
            </w:tcBorders>
            <w:shd w:val="clear" w:color="auto" w:fill="DBE5F1"/>
          </w:tcPr>
          <w:p w14:paraId="5B367FF8" w14:textId="77777777" w:rsidR="0042009D" w:rsidRPr="00071B35" w:rsidRDefault="0042009D"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4D83D09" w14:textId="77777777" w:rsidR="0042009D" w:rsidRPr="007A464D" w:rsidRDefault="0042009D" w:rsidP="005B163B">
            <w:pPr>
              <w:pStyle w:val="EUNormal"/>
              <w:spacing w:before="60" w:afterLines="60" w:after="144"/>
              <w:rPr>
                <w:szCs w:val="22"/>
              </w:rPr>
            </w:pPr>
            <w:r>
              <w:rPr>
                <w:szCs w:val="22"/>
              </w:rPr>
              <w:t>Aggregation</w:t>
            </w:r>
          </w:p>
        </w:tc>
      </w:tr>
      <w:tr w:rsidR="0042009D" w:rsidRPr="00071B35" w14:paraId="3D2E6EAC" w14:textId="77777777" w:rsidTr="0077458C">
        <w:tc>
          <w:tcPr>
            <w:tcW w:w="1809" w:type="dxa"/>
            <w:tcBorders>
              <w:top w:val="single" w:sz="4" w:space="0" w:color="000000"/>
              <w:left w:val="single" w:sz="4" w:space="0" w:color="000000"/>
              <w:bottom w:val="single" w:sz="4" w:space="0" w:color="000000"/>
            </w:tcBorders>
            <w:shd w:val="clear" w:color="auto" w:fill="DBE5F1"/>
          </w:tcPr>
          <w:p w14:paraId="52BE9745" w14:textId="77777777" w:rsidR="0042009D" w:rsidRPr="00071B35" w:rsidRDefault="0042009D" w:rsidP="005B163B">
            <w:pPr>
              <w:pStyle w:val="EUNormal"/>
              <w:spacing w:before="60" w:afterLines="60" w:after="144"/>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4BE2215" w14:textId="77777777" w:rsidR="0042009D" w:rsidRPr="00071B35" w:rsidRDefault="0042009D" w:rsidP="005B163B">
            <w:pPr>
              <w:pStyle w:val="EUNormal"/>
              <w:spacing w:before="60" w:afterLines="60" w:after="144"/>
              <w:rPr>
                <w:szCs w:val="22"/>
              </w:rPr>
            </w:pPr>
            <w:r>
              <w:rPr>
                <w:szCs w:val="22"/>
              </w:rPr>
              <w:t>CP1, CP</w:t>
            </w:r>
            <w:r w:rsidR="0077458C">
              <w:rPr>
                <w:szCs w:val="22"/>
              </w:rPr>
              <w:t>2</w:t>
            </w:r>
            <w:r>
              <w:rPr>
                <w:szCs w:val="22"/>
              </w:rPr>
              <w:t>, CP</w:t>
            </w:r>
            <w:r w:rsidR="0077458C">
              <w:rPr>
                <w:szCs w:val="22"/>
              </w:rPr>
              <w:t>7</w:t>
            </w:r>
            <w:r>
              <w:rPr>
                <w:szCs w:val="22"/>
              </w:rPr>
              <w:t>, CP</w:t>
            </w:r>
            <w:r w:rsidR="0077458C">
              <w:rPr>
                <w:szCs w:val="22"/>
              </w:rPr>
              <w:t>10</w:t>
            </w:r>
          </w:p>
        </w:tc>
      </w:tr>
    </w:tbl>
    <w:p w14:paraId="39589DD1" w14:textId="77777777" w:rsidR="0042009D" w:rsidRDefault="0042009D">
      <w:pPr>
        <w:pStyle w:val="EUNormal"/>
      </w:pPr>
    </w:p>
    <w:p w14:paraId="17AB32E5" w14:textId="77777777" w:rsidR="008E1B43" w:rsidRDefault="008E1B43">
      <w:pPr>
        <w:pStyle w:val="EUNormal"/>
      </w:pPr>
    </w:p>
    <w:p w14:paraId="1DCC381C" w14:textId="77777777" w:rsidR="008E1B43" w:rsidRDefault="008E1B43">
      <w:pPr>
        <w:pStyle w:val="EUNormal"/>
      </w:pPr>
    </w:p>
    <w:p w14:paraId="3E915780" w14:textId="77777777" w:rsidR="001A1806" w:rsidRDefault="00C4558E" w:rsidP="001A1806">
      <w:pPr>
        <w:pStyle w:val="EUHeading2"/>
        <w:numPr>
          <w:ilvl w:val="0"/>
          <w:numId w:val="0"/>
        </w:numPr>
        <w:rPr>
          <w:b w:val="0"/>
          <w:szCs w:val="28"/>
        </w:rPr>
      </w:pPr>
      <w:r>
        <w:rPr>
          <w:b w:val="0"/>
          <w:sz w:val="22"/>
        </w:rPr>
        <w:tab/>
      </w:r>
      <w:bookmarkStart w:id="90" w:name="_Toc40311978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90"/>
    </w:p>
    <w:tbl>
      <w:tblPr>
        <w:tblW w:w="9630" w:type="dxa"/>
        <w:tblInd w:w="108" w:type="dxa"/>
        <w:tblLayout w:type="fixed"/>
        <w:tblLook w:val="0000" w:firstRow="0" w:lastRow="0" w:firstColumn="0" w:lastColumn="0" w:noHBand="0" w:noVBand="0"/>
      </w:tblPr>
      <w:tblGrid>
        <w:gridCol w:w="1809"/>
        <w:gridCol w:w="7821"/>
      </w:tblGrid>
      <w:tr w:rsidR="004A1A10" w:rsidRPr="00071B35" w14:paraId="10D735CD" w14:textId="77777777" w:rsidTr="00494981">
        <w:tc>
          <w:tcPr>
            <w:tcW w:w="1809" w:type="dxa"/>
            <w:tcBorders>
              <w:top w:val="single" w:sz="4" w:space="0" w:color="000000"/>
              <w:left w:val="single" w:sz="4" w:space="0" w:color="000000"/>
              <w:bottom w:val="single" w:sz="4" w:space="0" w:color="000000"/>
            </w:tcBorders>
            <w:shd w:val="clear" w:color="auto" w:fill="DBE5F1"/>
          </w:tcPr>
          <w:p w14:paraId="68D68E5B" w14:textId="77777777" w:rsidR="004A1A10" w:rsidRPr="00071B35" w:rsidRDefault="004A1A10"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A20367E" w14:textId="77777777" w:rsidR="004A1A10" w:rsidRPr="00071B35" w:rsidRDefault="00FF1DD5" w:rsidP="005B163B">
            <w:pPr>
              <w:pStyle w:val="EUNormal"/>
              <w:spacing w:before="60" w:afterLines="60" w:after="144"/>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14:paraId="784DE2BE" w14:textId="77777777" w:rsidTr="00494981">
        <w:tc>
          <w:tcPr>
            <w:tcW w:w="1809" w:type="dxa"/>
            <w:tcBorders>
              <w:top w:val="single" w:sz="4" w:space="0" w:color="000000"/>
              <w:left w:val="single" w:sz="4" w:space="0" w:color="000000"/>
              <w:bottom w:val="single" w:sz="4" w:space="0" w:color="000000"/>
            </w:tcBorders>
            <w:shd w:val="clear" w:color="auto" w:fill="DBE5F1"/>
          </w:tcPr>
          <w:p w14:paraId="2B37AB87" w14:textId="77777777" w:rsidR="004A1A10" w:rsidRPr="00071B35" w:rsidRDefault="004A1A10"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1BC1A69" w14:textId="77777777" w:rsidR="004A1A10" w:rsidRPr="00071B35" w:rsidRDefault="004A1A10" w:rsidP="005B163B">
            <w:pPr>
              <w:pStyle w:val="EUNormal"/>
              <w:spacing w:before="60" w:afterLines="60" w:after="144"/>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D11751" w:rsidRPr="00071B35" w14:paraId="237F6E9F" w14:textId="77777777" w:rsidTr="00494981">
        <w:tc>
          <w:tcPr>
            <w:tcW w:w="1809" w:type="dxa"/>
            <w:tcBorders>
              <w:top w:val="single" w:sz="4" w:space="0" w:color="000000"/>
              <w:left w:val="single" w:sz="4" w:space="0" w:color="000000"/>
              <w:bottom w:val="single" w:sz="4" w:space="0" w:color="000000"/>
            </w:tcBorders>
            <w:shd w:val="clear" w:color="auto" w:fill="DBE5F1"/>
          </w:tcPr>
          <w:p w14:paraId="5F00807E" w14:textId="77777777" w:rsidR="00D11751" w:rsidRPr="00071B35" w:rsidRDefault="00D11751"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14E4A26" w14:textId="77777777" w:rsidR="00D11751" w:rsidRPr="004C4CF9" w:rsidRDefault="00D321D6" w:rsidP="005B163B">
            <w:pPr>
              <w:pStyle w:val="EUNormal"/>
              <w:spacing w:before="60" w:afterLines="60" w:after="144"/>
              <w:rPr>
                <w:szCs w:val="22"/>
              </w:rPr>
            </w:pPr>
            <w:r>
              <w:rPr>
                <w:szCs w:val="22"/>
              </w:rPr>
              <w:t>Aggregation</w:t>
            </w:r>
          </w:p>
        </w:tc>
      </w:tr>
      <w:tr w:rsidR="004A1A10" w:rsidRPr="00071B35" w14:paraId="5B325A75" w14:textId="77777777" w:rsidTr="00494981">
        <w:tc>
          <w:tcPr>
            <w:tcW w:w="1809" w:type="dxa"/>
            <w:tcBorders>
              <w:top w:val="single" w:sz="4" w:space="0" w:color="000000"/>
              <w:left w:val="single" w:sz="4" w:space="0" w:color="000000"/>
              <w:bottom w:val="single" w:sz="4" w:space="0" w:color="000000"/>
            </w:tcBorders>
            <w:shd w:val="clear" w:color="auto" w:fill="DBE5F1"/>
          </w:tcPr>
          <w:p w14:paraId="6AC382EE" w14:textId="77777777" w:rsidR="004A1A10" w:rsidRPr="00071B35" w:rsidRDefault="004A1A10"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982D500" w14:textId="77777777" w:rsidR="004A1A10" w:rsidRPr="00071B35" w:rsidRDefault="004A1A10" w:rsidP="005B163B">
            <w:pPr>
              <w:pStyle w:val="EUNormal"/>
              <w:spacing w:before="60" w:afterLines="60" w:after="144"/>
              <w:rPr>
                <w:szCs w:val="22"/>
              </w:rPr>
            </w:pPr>
            <w:r>
              <w:rPr>
                <w:szCs w:val="22"/>
              </w:rPr>
              <w:t>CP1, CP2, CP3, CP4</w:t>
            </w:r>
            <w:r w:rsidR="00093B77">
              <w:rPr>
                <w:szCs w:val="22"/>
              </w:rPr>
              <w:t>, CP5</w:t>
            </w:r>
          </w:p>
        </w:tc>
      </w:tr>
    </w:tbl>
    <w:p w14:paraId="35C52534" w14:textId="77777777" w:rsidR="00C4558E" w:rsidRDefault="00C4558E" w:rsidP="00C4558E">
      <w:pPr>
        <w:pStyle w:val="EUHeading2"/>
        <w:numPr>
          <w:ilvl w:val="0"/>
          <w:numId w:val="0"/>
        </w:numPr>
        <w:rPr>
          <w:b w:val="0"/>
          <w:szCs w:val="28"/>
        </w:rPr>
      </w:pPr>
    </w:p>
    <w:tbl>
      <w:tblPr>
        <w:tblW w:w="9630" w:type="dxa"/>
        <w:tblInd w:w="108" w:type="dxa"/>
        <w:tblLayout w:type="fixed"/>
        <w:tblLook w:val="0000" w:firstRow="0" w:lastRow="0" w:firstColumn="0" w:lastColumn="0" w:noHBand="0" w:noVBand="0"/>
      </w:tblPr>
      <w:tblGrid>
        <w:gridCol w:w="1809"/>
        <w:gridCol w:w="7821"/>
      </w:tblGrid>
      <w:tr w:rsidR="00FF1DD5" w:rsidRPr="00071B35" w14:paraId="2585DEF1" w14:textId="77777777" w:rsidTr="00494981">
        <w:tc>
          <w:tcPr>
            <w:tcW w:w="1809" w:type="dxa"/>
            <w:tcBorders>
              <w:top w:val="single" w:sz="4" w:space="0" w:color="000000"/>
              <w:left w:val="single" w:sz="4" w:space="0" w:color="000000"/>
              <w:bottom w:val="single" w:sz="4" w:space="0" w:color="000000"/>
            </w:tcBorders>
            <w:shd w:val="clear" w:color="auto" w:fill="DBE5F1"/>
          </w:tcPr>
          <w:p w14:paraId="6731088A"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F218F5D" w14:textId="77777777" w:rsidR="00FF1DD5" w:rsidRPr="00071B35" w:rsidRDefault="002F1BFE" w:rsidP="005B163B">
            <w:pPr>
              <w:pStyle w:val="EUNormal"/>
              <w:spacing w:before="60" w:afterLines="60" w:after="144"/>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14:paraId="6B8E6797" w14:textId="77777777" w:rsidTr="00494981">
        <w:tc>
          <w:tcPr>
            <w:tcW w:w="1809" w:type="dxa"/>
            <w:tcBorders>
              <w:top w:val="single" w:sz="4" w:space="0" w:color="000000"/>
              <w:left w:val="single" w:sz="4" w:space="0" w:color="000000"/>
              <w:bottom w:val="single" w:sz="4" w:space="0" w:color="000000"/>
            </w:tcBorders>
            <w:shd w:val="clear" w:color="auto" w:fill="DBE5F1"/>
          </w:tcPr>
          <w:p w14:paraId="1BC69C91" w14:textId="77777777" w:rsidR="002F1BFE" w:rsidRPr="00071B35" w:rsidRDefault="002F1BFE"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D71386D" w14:textId="77777777" w:rsidR="002F1BFE" w:rsidRPr="00071B35" w:rsidRDefault="002F1BFE" w:rsidP="005B163B">
            <w:pPr>
              <w:pStyle w:val="EUNormal"/>
              <w:spacing w:before="60" w:afterLines="60" w:after="144"/>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9A483C" w:rsidRPr="00071B35" w14:paraId="31671A7C" w14:textId="77777777" w:rsidTr="00494981">
        <w:tc>
          <w:tcPr>
            <w:tcW w:w="1809" w:type="dxa"/>
            <w:tcBorders>
              <w:top w:val="single" w:sz="4" w:space="0" w:color="000000"/>
              <w:left w:val="single" w:sz="4" w:space="0" w:color="000000"/>
              <w:bottom w:val="single" w:sz="4" w:space="0" w:color="000000"/>
            </w:tcBorders>
            <w:shd w:val="clear" w:color="auto" w:fill="DBE5F1"/>
          </w:tcPr>
          <w:p w14:paraId="5128FC52" w14:textId="77777777" w:rsidR="009A483C" w:rsidRPr="00071B35" w:rsidRDefault="009A483C"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C64C85B" w14:textId="77777777" w:rsidR="009A483C" w:rsidRPr="004C4CF9" w:rsidRDefault="009A483C" w:rsidP="005B163B">
            <w:pPr>
              <w:pStyle w:val="EUNormal"/>
              <w:spacing w:before="60" w:afterLines="60" w:after="144"/>
              <w:rPr>
                <w:szCs w:val="22"/>
              </w:rPr>
            </w:pPr>
            <w:r>
              <w:rPr>
                <w:szCs w:val="22"/>
              </w:rPr>
              <w:t>Search</w:t>
            </w:r>
          </w:p>
        </w:tc>
      </w:tr>
      <w:tr w:rsidR="002F1BFE" w:rsidRPr="00071B35" w14:paraId="492717E8" w14:textId="77777777" w:rsidTr="00494981">
        <w:tc>
          <w:tcPr>
            <w:tcW w:w="1809" w:type="dxa"/>
            <w:tcBorders>
              <w:top w:val="single" w:sz="4" w:space="0" w:color="000000"/>
              <w:left w:val="single" w:sz="4" w:space="0" w:color="000000"/>
              <w:bottom w:val="single" w:sz="4" w:space="0" w:color="000000"/>
            </w:tcBorders>
            <w:shd w:val="clear" w:color="auto" w:fill="DBE5F1"/>
          </w:tcPr>
          <w:p w14:paraId="5B6FCF34" w14:textId="77777777" w:rsidR="002F1BFE" w:rsidRPr="00071B35" w:rsidRDefault="002F1BFE"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B6CD4A8" w14:textId="77777777" w:rsidR="002F1BFE" w:rsidRPr="00071B35" w:rsidRDefault="002F1BFE" w:rsidP="005B163B">
            <w:pPr>
              <w:pStyle w:val="EUNormal"/>
              <w:spacing w:before="60" w:afterLines="60" w:after="144"/>
              <w:rPr>
                <w:szCs w:val="22"/>
              </w:rPr>
            </w:pPr>
            <w:r>
              <w:rPr>
                <w:szCs w:val="22"/>
              </w:rPr>
              <w:t>CP1, CP3, CP4</w:t>
            </w:r>
          </w:p>
        </w:tc>
      </w:tr>
    </w:tbl>
    <w:p w14:paraId="7BCD0841" w14:textId="77777777" w:rsidR="00FF1DD5" w:rsidRPr="00FF1DD5" w:rsidRDefault="00FF1DD5" w:rsidP="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46929A2A" w14:textId="77777777" w:rsidTr="00494981">
        <w:tc>
          <w:tcPr>
            <w:tcW w:w="1809" w:type="dxa"/>
            <w:tcBorders>
              <w:top w:val="single" w:sz="4" w:space="0" w:color="000000"/>
              <w:left w:val="single" w:sz="4" w:space="0" w:color="000000"/>
              <w:bottom w:val="single" w:sz="4" w:space="0" w:color="000000"/>
            </w:tcBorders>
            <w:shd w:val="clear" w:color="auto" w:fill="DBE5F1"/>
          </w:tcPr>
          <w:p w14:paraId="03C291D0"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A609720" w14:textId="77777777" w:rsidR="00FF1DD5" w:rsidRPr="00071B35" w:rsidRDefault="007224B8" w:rsidP="005B163B">
            <w:pPr>
              <w:pStyle w:val="EUNormal"/>
              <w:spacing w:before="60" w:afterLines="60" w:after="144"/>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14:paraId="0CBB2B7A" w14:textId="77777777" w:rsidTr="00494981">
        <w:tc>
          <w:tcPr>
            <w:tcW w:w="1809" w:type="dxa"/>
            <w:tcBorders>
              <w:top w:val="single" w:sz="4" w:space="0" w:color="000000"/>
              <w:left w:val="single" w:sz="4" w:space="0" w:color="000000"/>
              <w:bottom w:val="single" w:sz="4" w:space="0" w:color="000000"/>
            </w:tcBorders>
            <w:shd w:val="clear" w:color="auto" w:fill="DBE5F1"/>
          </w:tcPr>
          <w:p w14:paraId="01311A8C"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3D425CE" w14:textId="77777777" w:rsidR="00FF1DD5" w:rsidRPr="00071B35" w:rsidRDefault="007224B8" w:rsidP="005B163B">
            <w:pPr>
              <w:pStyle w:val="EUNormal"/>
              <w:spacing w:before="60" w:afterLines="60" w:after="144"/>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9A483C" w:rsidRPr="00071B35" w14:paraId="7B38021D" w14:textId="77777777" w:rsidTr="00494981">
        <w:tc>
          <w:tcPr>
            <w:tcW w:w="1809" w:type="dxa"/>
            <w:tcBorders>
              <w:top w:val="single" w:sz="4" w:space="0" w:color="000000"/>
              <w:left w:val="single" w:sz="4" w:space="0" w:color="000000"/>
              <w:bottom w:val="single" w:sz="4" w:space="0" w:color="000000"/>
            </w:tcBorders>
            <w:shd w:val="clear" w:color="auto" w:fill="DBE5F1"/>
          </w:tcPr>
          <w:p w14:paraId="037FABE2" w14:textId="77777777" w:rsidR="009A483C" w:rsidRPr="00071B35" w:rsidRDefault="009A483C"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3F1B84B" w14:textId="77777777" w:rsidR="009A483C" w:rsidRPr="007224B8" w:rsidRDefault="00865A5C" w:rsidP="005B163B">
            <w:pPr>
              <w:pStyle w:val="EUNormal"/>
              <w:spacing w:before="60" w:afterLines="60" w:after="144"/>
              <w:rPr>
                <w:szCs w:val="22"/>
              </w:rPr>
            </w:pPr>
            <w:r>
              <w:rPr>
                <w:szCs w:val="22"/>
              </w:rPr>
              <w:t>Aggregation</w:t>
            </w:r>
          </w:p>
        </w:tc>
      </w:tr>
      <w:tr w:rsidR="00FF1DD5" w:rsidRPr="00071B35" w14:paraId="4DE7AA88" w14:textId="77777777" w:rsidTr="00494981">
        <w:tc>
          <w:tcPr>
            <w:tcW w:w="1809" w:type="dxa"/>
            <w:tcBorders>
              <w:top w:val="single" w:sz="4" w:space="0" w:color="000000"/>
              <w:left w:val="single" w:sz="4" w:space="0" w:color="000000"/>
              <w:bottom w:val="single" w:sz="4" w:space="0" w:color="000000"/>
            </w:tcBorders>
            <w:shd w:val="clear" w:color="auto" w:fill="DBE5F1"/>
          </w:tcPr>
          <w:p w14:paraId="2EB60FD1"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9899361" w14:textId="77777777" w:rsidR="00FF1DD5" w:rsidRPr="00071B35" w:rsidRDefault="007224B8" w:rsidP="005B163B">
            <w:pPr>
              <w:pStyle w:val="EUNormal"/>
              <w:spacing w:before="60" w:afterLines="60" w:after="144"/>
              <w:rPr>
                <w:szCs w:val="22"/>
              </w:rPr>
            </w:pPr>
            <w:r>
              <w:rPr>
                <w:szCs w:val="22"/>
              </w:rPr>
              <w:t>CP1, CP7, CP11</w:t>
            </w:r>
          </w:p>
        </w:tc>
      </w:tr>
    </w:tbl>
    <w:p w14:paraId="4B860962" w14:textId="77777777" w:rsidR="00DB4ED5" w:rsidRDefault="00DB4E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42DC26C1" w14:textId="77777777" w:rsidTr="00494981">
        <w:tc>
          <w:tcPr>
            <w:tcW w:w="1809" w:type="dxa"/>
            <w:tcBorders>
              <w:top w:val="single" w:sz="4" w:space="0" w:color="000000"/>
              <w:left w:val="single" w:sz="4" w:space="0" w:color="000000"/>
              <w:bottom w:val="single" w:sz="4" w:space="0" w:color="000000"/>
            </w:tcBorders>
            <w:shd w:val="clear" w:color="auto" w:fill="DBE5F1"/>
          </w:tcPr>
          <w:p w14:paraId="7022D69B"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38FE8A1" w14:textId="77777777" w:rsidR="00FF1DD5" w:rsidRPr="00071B35" w:rsidRDefault="00B9337B" w:rsidP="005B163B">
            <w:pPr>
              <w:pStyle w:val="EUNormal"/>
              <w:spacing w:before="60" w:afterLines="60" w:after="144"/>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14:paraId="15D4DCA0" w14:textId="77777777" w:rsidTr="00494981">
        <w:tc>
          <w:tcPr>
            <w:tcW w:w="1809" w:type="dxa"/>
            <w:tcBorders>
              <w:top w:val="single" w:sz="4" w:space="0" w:color="000000"/>
              <w:left w:val="single" w:sz="4" w:space="0" w:color="000000"/>
              <w:bottom w:val="single" w:sz="4" w:space="0" w:color="000000"/>
            </w:tcBorders>
            <w:shd w:val="clear" w:color="auto" w:fill="DBE5F1"/>
          </w:tcPr>
          <w:p w14:paraId="12C791C8"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D306D11" w14:textId="77777777" w:rsidR="00FF1DD5" w:rsidRPr="00071B35" w:rsidRDefault="00B9337B" w:rsidP="005B163B">
            <w:pPr>
              <w:pStyle w:val="EUNormal"/>
              <w:spacing w:before="60" w:afterLines="60" w:after="144"/>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xml:space="preserve">, the latter is filtered out by using a filter expression. Additional constraint is added on their modification time. Results are grouped by creative works' type, ordered by their number for each type and a slice of the first 10 </w:t>
            </w:r>
            <w:r w:rsidRPr="00B9337B">
              <w:rPr>
                <w:szCs w:val="22"/>
              </w:rPr>
              <w:lastRenderedPageBreak/>
              <w:t>is selected</w:t>
            </w:r>
          </w:p>
        </w:tc>
      </w:tr>
      <w:tr w:rsidR="00B04D7B" w:rsidRPr="00071B35" w14:paraId="2109899C" w14:textId="77777777" w:rsidTr="00494981">
        <w:tc>
          <w:tcPr>
            <w:tcW w:w="1809" w:type="dxa"/>
            <w:tcBorders>
              <w:top w:val="single" w:sz="4" w:space="0" w:color="000000"/>
              <w:left w:val="single" w:sz="4" w:space="0" w:color="000000"/>
              <w:bottom w:val="single" w:sz="4" w:space="0" w:color="000000"/>
            </w:tcBorders>
            <w:shd w:val="clear" w:color="auto" w:fill="DBE5F1"/>
          </w:tcPr>
          <w:p w14:paraId="2220A97D" w14:textId="77777777" w:rsidR="00B04D7B" w:rsidRPr="00071B35" w:rsidRDefault="00B04D7B" w:rsidP="005B163B">
            <w:pPr>
              <w:pStyle w:val="EUNormal"/>
              <w:spacing w:before="60" w:afterLines="60" w:after="144"/>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A12DF33" w14:textId="77777777" w:rsidR="00B04D7B" w:rsidRPr="00B9337B" w:rsidRDefault="00B04D7B" w:rsidP="005B163B">
            <w:pPr>
              <w:pStyle w:val="EUNormal"/>
              <w:spacing w:before="60" w:afterLines="60" w:after="144"/>
              <w:rPr>
                <w:szCs w:val="22"/>
              </w:rPr>
            </w:pPr>
            <w:r>
              <w:rPr>
                <w:szCs w:val="22"/>
              </w:rPr>
              <w:t>Aggregation</w:t>
            </w:r>
          </w:p>
        </w:tc>
      </w:tr>
      <w:tr w:rsidR="00FF1DD5" w:rsidRPr="00071B35" w14:paraId="5BB2A8BD" w14:textId="77777777" w:rsidTr="00494981">
        <w:tc>
          <w:tcPr>
            <w:tcW w:w="1809" w:type="dxa"/>
            <w:tcBorders>
              <w:top w:val="single" w:sz="4" w:space="0" w:color="000000"/>
              <w:left w:val="single" w:sz="4" w:space="0" w:color="000000"/>
              <w:bottom w:val="single" w:sz="4" w:space="0" w:color="000000"/>
            </w:tcBorders>
            <w:shd w:val="clear" w:color="auto" w:fill="DBE5F1"/>
          </w:tcPr>
          <w:p w14:paraId="05F0F699"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83105A8" w14:textId="77777777" w:rsidR="00FF1DD5" w:rsidRPr="00071B35" w:rsidRDefault="00FF686F" w:rsidP="005B163B">
            <w:pPr>
              <w:pStyle w:val="EUNormal"/>
              <w:spacing w:before="60" w:afterLines="60" w:after="144"/>
              <w:rPr>
                <w:szCs w:val="22"/>
              </w:rPr>
            </w:pPr>
            <w:r>
              <w:rPr>
                <w:szCs w:val="22"/>
              </w:rPr>
              <w:t>CP1, CP4, CP7, CP11</w:t>
            </w:r>
          </w:p>
        </w:tc>
      </w:tr>
    </w:tbl>
    <w:p w14:paraId="70004907"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7C6019A8" w14:textId="77777777" w:rsidTr="00494981">
        <w:tc>
          <w:tcPr>
            <w:tcW w:w="1809" w:type="dxa"/>
            <w:tcBorders>
              <w:top w:val="single" w:sz="4" w:space="0" w:color="000000"/>
              <w:left w:val="single" w:sz="4" w:space="0" w:color="000000"/>
              <w:bottom w:val="single" w:sz="4" w:space="0" w:color="000000"/>
            </w:tcBorders>
            <w:shd w:val="clear" w:color="auto" w:fill="DBE5F1"/>
          </w:tcPr>
          <w:p w14:paraId="55FE80BC"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F9D9B6B" w14:textId="77777777" w:rsidR="00FF1DD5" w:rsidRPr="00071B35" w:rsidRDefault="00AD7F46" w:rsidP="005B163B">
            <w:pPr>
              <w:pStyle w:val="EUNormal"/>
              <w:spacing w:before="60" w:afterLines="60" w:after="144"/>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14:paraId="4938B2F0" w14:textId="77777777" w:rsidTr="00494981">
        <w:tc>
          <w:tcPr>
            <w:tcW w:w="1809" w:type="dxa"/>
            <w:tcBorders>
              <w:top w:val="single" w:sz="4" w:space="0" w:color="000000"/>
              <w:left w:val="single" w:sz="4" w:space="0" w:color="000000"/>
              <w:bottom w:val="single" w:sz="4" w:space="0" w:color="000000"/>
            </w:tcBorders>
            <w:shd w:val="clear" w:color="auto" w:fill="DBE5F1"/>
          </w:tcPr>
          <w:p w14:paraId="0DC52E4E"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08E2BF1" w14:textId="77777777" w:rsidR="00FF1DD5" w:rsidRPr="00071B35" w:rsidRDefault="00AD7F46" w:rsidP="005B163B">
            <w:pPr>
              <w:pStyle w:val="EUNormal"/>
              <w:spacing w:before="60" w:afterLines="60" w:after="144"/>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B04D7B" w:rsidRPr="00071B35" w14:paraId="06C5A8D0" w14:textId="77777777" w:rsidTr="00494981">
        <w:tc>
          <w:tcPr>
            <w:tcW w:w="1809" w:type="dxa"/>
            <w:tcBorders>
              <w:top w:val="single" w:sz="4" w:space="0" w:color="000000"/>
              <w:left w:val="single" w:sz="4" w:space="0" w:color="000000"/>
              <w:bottom w:val="single" w:sz="4" w:space="0" w:color="000000"/>
            </w:tcBorders>
            <w:shd w:val="clear" w:color="auto" w:fill="DBE5F1"/>
          </w:tcPr>
          <w:p w14:paraId="1F357ABB" w14:textId="77777777" w:rsidR="00B04D7B" w:rsidRPr="00071B35" w:rsidRDefault="00B04D7B"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1B20DBB" w14:textId="77777777" w:rsidR="00B04D7B" w:rsidRPr="00AD7F46" w:rsidRDefault="00272844" w:rsidP="005B163B">
            <w:pPr>
              <w:pStyle w:val="EUNormal"/>
              <w:spacing w:before="60" w:afterLines="60" w:after="144"/>
              <w:rPr>
                <w:szCs w:val="22"/>
              </w:rPr>
            </w:pPr>
            <w:r>
              <w:rPr>
                <w:szCs w:val="22"/>
              </w:rPr>
              <w:t>Aggregation</w:t>
            </w:r>
          </w:p>
        </w:tc>
      </w:tr>
      <w:tr w:rsidR="00FF1DD5" w:rsidRPr="00071B35" w14:paraId="4C60F2DC" w14:textId="77777777" w:rsidTr="00494981">
        <w:tc>
          <w:tcPr>
            <w:tcW w:w="1809" w:type="dxa"/>
            <w:tcBorders>
              <w:top w:val="single" w:sz="4" w:space="0" w:color="000000"/>
              <w:left w:val="single" w:sz="4" w:space="0" w:color="000000"/>
              <w:bottom w:val="single" w:sz="4" w:space="0" w:color="000000"/>
            </w:tcBorders>
            <w:shd w:val="clear" w:color="auto" w:fill="DBE5F1"/>
          </w:tcPr>
          <w:p w14:paraId="67E9D9EC"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15A32F1" w14:textId="77777777" w:rsidR="00FF1DD5" w:rsidRPr="00071B35" w:rsidRDefault="00AD7F46" w:rsidP="005B163B">
            <w:pPr>
              <w:pStyle w:val="EUNormal"/>
              <w:spacing w:before="60" w:afterLines="60" w:after="144"/>
              <w:rPr>
                <w:szCs w:val="22"/>
              </w:rPr>
            </w:pPr>
            <w:r>
              <w:rPr>
                <w:szCs w:val="22"/>
              </w:rPr>
              <w:t>CP1, CP7, CP11</w:t>
            </w:r>
          </w:p>
        </w:tc>
      </w:tr>
    </w:tbl>
    <w:p w14:paraId="3E51BB50"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3A655D31" w14:textId="77777777" w:rsidTr="00494981">
        <w:tc>
          <w:tcPr>
            <w:tcW w:w="1809" w:type="dxa"/>
            <w:tcBorders>
              <w:top w:val="single" w:sz="4" w:space="0" w:color="000000"/>
              <w:left w:val="single" w:sz="4" w:space="0" w:color="000000"/>
              <w:bottom w:val="single" w:sz="4" w:space="0" w:color="000000"/>
            </w:tcBorders>
            <w:shd w:val="clear" w:color="auto" w:fill="DBE5F1"/>
          </w:tcPr>
          <w:p w14:paraId="608BBA49"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B7674A2" w14:textId="77777777" w:rsidR="00FF1DD5" w:rsidRPr="00071B35" w:rsidRDefault="00EE3FE6" w:rsidP="005B163B">
            <w:pPr>
              <w:pStyle w:val="EUNormal"/>
              <w:spacing w:before="60" w:afterLines="60" w:after="144"/>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14:paraId="14BC2125" w14:textId="77777777" w:rsidTr="00494981">
        <w:tc>
          <w:tcPr>
            <w:tcW w:w="1809" w:type="dxa"/>
            <w:tcBorders>
              <w:top w:val="single" w:sz="4" w:space="0" w:color="000000"/>
              <w:left w:val="single" w:sz="4" w:space="0" w:color="000000"/>
              <w:bottom w:val="single" w:sz="4" w:space="0" w:color="000000"/>
            </w:tcBorders>
            <w:shd w:val="clear" w:color="auto" w:fill="DBE5F1"/>
          </w:tcPr>
          <w:p w14:paraId="5DB501D5"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4142AD7" w14:textId="77777777" w:rsidR="00FF1DD5" w:rsidRPr="00071B35" w:rsidRDefault="00EE3FE6" w:rsidP="005B163B">
            <w:pPr>
              <w:pStyle w:val="EUNormal"/>
              <w:spacing w:before="60" w:afterLines="60" w:after="144"/>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272844" w:rsidRPr="00071B35" w14:paraId="2BC985DA" w14:textId="77777777" w:rsidTr="00494981">
        <w:tc>
          <w:tcPr>
            <w:tcW w:w="1809" w:type="dxa"/>
            <w:tcBorders>
              <w:top w:val="single" w:sz="4" w:space="0" w:color="000000"/>
              <w:left w:val="single" w:sz="4" w:space="0" w:color="000000"/>
              <w:bottom w:val="single" w:sz="4" w:space="0" w:color="000000"/>
            </w:tcBorders>
            <w:shd w:val="clear" w:color="auto" w:fill="DBE5F1"/>
          </w:tcPr>
          <w:p w14:paraId="10505446" w14:textId="77777777" w:rsidR="00272844" w:rsidRPr="00071B35" w:rsidRDefault="00272844"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4BDAE02" w14:textId="77777777" w:rsidR="00272844" w:rsidRPr="00EE3FE6" w:rsidRDefault="000A565C" w:rsidP="005B163B">
            <w:pPr>
              <w:pStyle w:val="EUNormal"/>
              <w:spacing w:before="60" w:afterLines="60" w:after="144"/>
              <w:rPr>
                <w:szCs w:val="22"/>
              </w:rPr>
            </w:pPr>
            <w:r>
              <w:rPr>
                <w:szCs w:val="22"/>
              </w:rPr>
              <w:t>Aggregation</w:t>
            </w:r>
          </w:p>
        </w:tc>
      </w:tr>
      <w:tr w:rsidR="00FF1DD5" w:rsidRPr="00071B35" w14:paraId="0EBDC617" w14:textId="77777777" w:rsidTr="00494981">
        <w:tc>
          <w:tcPr>
            <w:tcW w:w="1809" w:type="dxa"/>
            <w:tcBorders>
              <w:top w:val="single" w:sz="4" w:space="0" w:color="000000"/>
              <w:left w:val="single" w:sz="4" w:space="0" w:color="000000"/>
              <w:bottom w:val="single" w:sz="4" w:space="0" w:color="000000"/>
            </w:tcBorders>
            <w:shd w:val="clear" w:color="auto" w:fill="DBE5F1"/>
          </w:tcPr>
          <w:p w14:paraId="6D20D13D"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F07F138" w14:textId="77777777" w:rsidR="00FF1DD5" w:rsidRPr="00071B35" w:rsidRDefault="00FC525E" w:rsidP="005B163B">
            <w:pPr>
              <w:pStyle w:val="EUNormal"/>
              <w:spacing w:before="60" w:afterLines="60" w:after="144"/>
              <w:rPr>
                <w:szCs w:val="22"/>
              </w:rPr>
            </w:pPr>
            <w:r>
              <w:rPr>
                <w:szCs w:val="22"/>
              </w:rPr>
              <w:t>CP1, CP4, CP7, CP11</w:t>
            </w:r>
          </w:p>
        </w:tc>
      </w:tr>
    </w:tbl>
    <w:p w14:paraId="2165248B"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28ADE3FB" w14:textId="77777777" w:rsidTr="00494981">
        <w:tc>
          <w:tcPr>
            <w:tcW w:w="1809" w:type="dxa"/>
            <w:tcBorders>
              <w:top w:val="single" w:sz="4" w:space="0" w:color="000000"/>
              <w:left w:val="single" w:sz="4" w:space="0" w:color="000000"/>
              <w:bottom w:val="single" w:sz="4" w:space="0" w:color="000000"/>
            </w:tcBorders>
            <w:shd w:val="clear" w:color="auto" w:fill="DBE5F1"/>
          </w:tcPr>
          <w:p w14:paraId="4037A736"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2169DBB" w14:textId="77777777" w:rsidR="00FF1DD5" w:rsidRPr="00071B35" w:rsidRDefault="0091328F" w:rsidP="005B163B">
            <w:pPr>
              <w:pStyle w:val="EUNormal"/>
              <w:spacing w:before="60" w:afterLines="60" w:after="144"/>
              <w:rPr>
                <w:szCs w:val="22"/>
              </w:rPr>
            </w:pPr>
            <w:r>
              <w:rPr>
                <w:b/>
                <w:bCs/>
                <w:szCs w:val="22"/>
              </w:rPr>
              <w:t>query7</w:t>
            </w:r>
            <w:r w:rsidR="00FF1DD5" w:rsidRPr="00071B35">
              <w:rPr>
                <w:b/>
                <w:bCs/>
                <w:szCs w:val="22"/>
              </w:rPr>
              <w:t>.txt</w:t>
            </w:r>
          </w:p>
        </w:tc>
      </w:tr>
      <w:tr w:rsidR="00FF1DD5" w:rsidRPr="00071B35" w14:paraId="4F8B6A7D" w14:textId="77777777" w:rsidTr="00494981">
        <w:tc>
          <w:tcPr>
            <w:tcW w:w="1809" w:type="dxa"/>
            <w:tcBorders>
              <w:top w:val="single" w:sz="4" w:space="0" w:color="000000"/>
              <w:left w:val="single" w:sz="4" w:space="0" w:color="000000"/>
              <w:bottom w:val="single" w:sz="4" w:space="0" w:color="000000"/>
            </w:tcBorders>
            <w:shd w:val="clear" w:color="auto" w:fill="DBE5F1"/>
          </w:tcPr>
          <w:p w14:paraId="320FCDE1"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35A0556" w14:textId="77777777" w:rsidR="00FF1DD5" w:rsidRPr="00071B35" w:rsidRDefault="0091328F" w:rsidP="005B163B">
            <w:pPr>
              <w:pStyle w:val="EUNormal"/>
              <w:spacing w:before="60" w:afterLines="60" w:after="144"/>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0A565C" w:rsidRPr="00071B35" w14:paraId="639D99B2" w14:textId="77777777" w:rsidTr="00494981">
        <w:tc>
          <w:tcPr>
            <w:tcW w:w="1809" w:type="dxa"/>
            <w:tcBorders>
              <w:top w:val="single" w:sz="4" w:space="0" w:color="000000"/>
              <w:left w:val="single" w:sz="4" w:space="0" w:color="000000"/>
              <w:bottom w:val="single" w:sz="4" w:space="0" w:color="000000"/>
            </w:tcBorders>
            <w:shd w:val="clear" w:color="auto" w:fill="DBE5F1"/>
          </w:tcPr>
          <w:p w14:paraId="32812ABB" w14:textId="77777777" w:rsidR="000A565C" w:rsidRPr="00071B35" w:rsidRDefault="000A565C"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051224D" w14:textId="77777777" w:rsidR="000A565C" w:rsidRPr="0091328F" w:rsidRDefault="00230880" w:rsidP="005B163B">
            <w:pPr>
              <w:pStyle w:val="EUNormal"/>
              <w:spacing w:before="60" w:afterLines="60" w:after="144"/>
              <w:rPr>
                <w:szCs w:val="22"/>
              </w:rPr>
            </w:pPr>
            <w:r>
              <w:rPr>
                <w:szCs w:val="22"/>
              </w:rPr>
              <w:t>Aggregation</w:t>
            </w:r>
          </w:p>
        </w:tc>
      </w:tr>
      <w:tr w:rsidR="00FF1DD5" w:rsidRPr="00071B35" w14:paraId="014D6EEF" w14:textId="77777777" w:rsidTr="00494981">
        <w:tc>
          <w:tcPr>
            <w:tcW w:w="1809" w:type="dxa"/>
            <w:tcBorders>
              <w:top w:val="single" w:sz="4" w:space="0" w:color="000000"/>
              <w:left w:val="single" w:sz="4" w:space="0" w:color="000000"/>
              <w:bottom w:val="single" w:sz="4" w:space="0" w:color="000000"/>
            </w:tcBorders>
            <w:shd w:val="clear" w:color="auto" w:fill="DBE5F1"/>
          </w:tcPr>
          <w:p w14:paraId="301E2492"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F6DC5E4" w14:textId="77777777" w:rsidR="00FF1DD5" w:rsidRPr="00071B35" w:rsidRDefault="00D74EA8" w:rsidP="005B163B">
            <w:pPr>
              <w:pStyle w:val="EUNormal"/>
              <w:spacing w:before="60" w:afterLines="60" w:after="144"/>
              <w:rPr>
                <w:szCs w:val="22"/>
              </w:rPr>
            </w:pPr>
            <w:r>
              <w:rPr>
                <w:szCs w:val="22"/>
              </w:rPr>
              <w:t>CP1, CP2, CP7</w:t>
            </w:r>
          </w:p>
        </w:tc>
      </w:tr>
    </w:tbl>
    <w:p w14:paraId="12A575A8"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19A996CC" w14:textId="77777777" w:rsidTr="00494981">
        <w:tc>
          <w:tcPr>
            <w:tcW w:w="1809" w:type="dxa"/>
            <w:tcBorders>
              <w:top w:val="single" w:sz="4" w:space="0" w:color="000000"/>
              <w:left w:val="single" w:sz="4" w:space="0" w:color="000000"/>
              <w:bottom w:val="single" w:sz="4" w:space="0" w:color="000000"/>
            </w:tcBorders>
            <w:shd w:val="clear" w:color="auto" w:fill="DBE5F1"/>
          </w:tcPr>
          <w:p w14:paraId="709F75A9"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071D29D" w14:textId="77777777" w:rsidR="00FF1DD5" w:rsidRPr="00071B35" w:rsidRDefault="001434DD" w:rsidP="005B163B">
            <w:pPr>
              <w:pStyle w:val="EUNormal"/>
              <w:spacing w:before="60" w:afterLines="60" w:after="144"/>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14:paraId="46B89BA2" w14:textId="77777777" w:rsidTr="00494981">
        <w:tc>
          <w:tcPr>
            <w:tcW w:w="1809" w:type="dxa"/>
            <w:tcBorders>
              <w:top w:val="single" w:sz="4" w:space="0" w:color="000000"/>
              <w:left w:val="single" w:sz="4" w:space="0" w:color="000000"/>
              <w:bottom w:val="single" w:sz="4" w:space="0" w:color="000000"/>
            </w:tcBorders>
            <w:shd w:val="clear" w:color="auto" w:fill="DBE5F1"/>
          </w:tcPr>
          <w:p w14:paraId="1A0AC7B5"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A9C3C0E" w14:textId="77777777" w:rsidR="00FF1DD5" w:rsidRPr="00071B35" w:rsidRDefault="001434DD" w:rsidP="005B163B">
            <w:pPr>
              <w:pStyle w:val="EUNormal"/>
              <w:spacing w:before="60" w:afterLines="60" w:after="144"/>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230880" w:rsidRPr="00071B35" w14:paraId="74E18EB9" w14:textId="77777777" w:rsidTr="00494981">
        <w:tc>
          <w:tcPr>
            <w:tcW w:w="1809" w:type="dxa"/>
            <w:tcBorders>
              <w:top w:val="single" w:sz="4" w:space="0" w:color="000000"/>
              <w:left w:val="single" w:sz="4" w:space="0" w:color="000000"/>
              <w:bottom w:val="single" w:sz="4" w:space="0" w:color="000000"/>
            </w:tcBorders>
            <w:shd w:val="clear" w:color="auto" w:fill="DBE5F1"/>
          </w:tcPr>
          <w:p w14:paraId="333778AF" w14:textId="77777777" w:rsidR="00230880" w:rsidRPr="00071B35" w:rsidRDefault="00230880"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21D9B73" w14:textId="77777777" w:rsidR="00230880" w:rsidRPr="001434DD" w:rsidRDefault="008E7A25" w:rsidP="005B163B">
            <w:pPr>
              <w:pStyle w:val="EUNormal"/>
              <w:spacing w:before="60" w:afterLines="60" w:after="144"/>
              <w:rPr>
                <w:szCs w:val="22"/>
              </w:rPr>
            </w:pPr>
            <w:r>
              <w:rPr>
                <w:szCs w:val="22"/>
              </w:rPr>
              <w:t>Aggregation</w:t>
            </w:r>
          </w:p>
        </w:tc>
      </w:tr>
      <w:tr w:rsidR="00FF1DD5" w:rsidRPr="00071B35" w14:paraId="373AFE67" w14:textId="77777777" w:rsidTr="00494981">
        <w:tc>
          <w:tcPr>
            <w:tcW w:w="1809" w:type="dxa"/>
            <w:tcBorders>
              <w:top w:val="single" w:sz="4" w:space="0" w:color="000000"/>
              <w:left w:val="single" w:sz="4" w:space="0" w:color="000000"/>
              <w:bottom w:val="single" w:sz="4" w:space="0" w:color="000000"/>
            </w:tcBorders>
            <w:shd w:val="clear" w:color="auto" w:fill="DBE5F1"/>
          </w:tcPr>
          <w:p w14:paraId="0C2D4A78"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08E896D" w14:textId="77777777" w:rsidR="00FF1DD5" w:rsidRPr="00071B35" w:rsidRDefault="001434DD" w:rsidP="005B163B">
            <w:pPr>
              <w:pStyle w:val="EUNormal"/>
              <w:spacing w:before="60" w:afterLines="60" w:after="144"/>
              <w:rPr>
                <w:szCs w:val="22"/>
              </w:rPr>
            </w:pPr>
            <w:r>
              <w:rPr>
                <w:szCs w:val="22"/>
              </w:rPr>
              <w:t>CP1, CP7, CP11</w:t>
            </w:r>
          </w:p>
        </w:tc>
      </w:tr>
    </w:tbl>
    <w:p w14:paraId="6D3E8D28" w14:textId="77777777" w:rsidR="00FF1DD5" w:rsidRDefault="00FF1DD5">
      <w:pPr>
        <w:pStyle w:val="EUNormal"/>
      </w:pPr>
    </w:p>
    <w:p w14:paraId="13BA2C46" w14:textId="77777777" w:rsidR="006C3D4A" w:rsidRDefault="006C3D4A">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58401707" w14:textId="77777777" w:rsidTr="00494981">
        <w:tc>
          <w:tcPr>
            <w:tcW w:w="1809" w:type="dxa"/>
            <w:tcBorders>
              <w:top w:val="single" w:sz="4" w:space="0" w:color="000000"/>
              <w:left w:val="single" w:sz="4" w:space="0" w:color="000000"/>
              <w:bottom w:val="single" w:sz="4" w:space="0" w:color="000000"/>
            </w:tcBorders>
            <w:shd w:val="clear" w:color="auto" w:fill="DBE5F1"/>
          </w:tcPr>
          <w:p w14:paraId="68412CE7" w14:textId="77777777" w:rsidR="00FF1DD5" w:rsidRPr="00071B35" w:rsidRDefault="00FF1DD5" w:rsidP="005B163B">
            <w:pPr>
              <w:pStyle w:val="EUNormal"/>
              <w:spacing w:before="60" w:afterLines="60" w:after="144"/>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76491F4" w14:textId="77777777" w:rsidR="00FF1DD5" w:rsidRPr="00071B35" w:rsidRDefault="009C3CF8" w:rsidP="005B163B">
            <w:pPr>
              <w:pStyle w:val="EUNormal"/>
              <w:spacing w:before="60" w:afterLines="60" w:after="144"/>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14:paraId="2C5CE7CA" w14:textId="77777777" w:rsidTr="00494981">
        <w:tc>
          <w:tcPr>
            <w:tcW w:w="1809" w:type="dxa"/>
            <w:tcBorders>
              <w:top w:val="single" w:sz="4" w:space="0" w:color="000000"/>
              <w:left w:val="single" w:sz="4" w:space="0" w:color="000000"/>
              <w:bottom w:val="single" w:sz="4" w:space="0" w:color="000000"/>
            </w:tcBorders>
            <w:shd w:val="clear" w:color="auto" w:fill="DBE5F1"/>
          </w:tcPr>
          <w:p w14:paraId="2DC05C22"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79B501B" w14:textId="77777777" w:rsidR="00FF1DD5" w:rsidRPr="00071B35" w:rsidRDefault="005B3A8E" w:rsidP="005B163B">
            <w:pPr>
              <w:pStyle w:val="EUNormal"/>
              <w:spacing w:before="60" w:afterLines="60" w:after="144"/>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41353A" w:rsidRPr="00071B35" w14:paraId="3193C256" w14:textId="77777777" w:rsidTr="00494981">
        <w:tc>
          <w:tcPr>
            <w:tcW w:w="1809" w:type="dxa"/>
            <w:tcBorders>
              <w:top w:val="single" w:sz="4" w:space="0" w:color="000000"/>
              <w:left w:val="single" w:sz="4" w:space="0" w:color="000000"/>
              <w:bottom w:val="single" w:sz="4" w:space="0" w:color="000000"/>
            </w:tcBorders>
            <w:shd w:val="clear" w:color="auto" w:fill="DBE5F1"/>
          </w:tcPr>
          <w:p w14:paraId="0334EAE8" w14:textId="77777777" w:rsidR="0041353A" w:rsidRPr="00071B35" w:rsidRDefault="0041353A"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0247470" w14:textId="77777777" w:rsidR="0041353A" w:rsidRPr="005B3A8E" w:rsidRDefault="004D523A" w:rsidP="005B163B">
            <w:pPr>
              <w:pStyle w:val="EUNormal"/>
              <w:spacing w:before="60" w:afterLines="60" w:after="144"/>
              <w:rPr>
                <w:szCs w:val="22"/>
              </w:rPr>
            </w:pPr>
            <w:r>
              <w:rPr>
                <w:szCs w:val="22"/>
              </w:rPr>
              <w:t>Analytical</w:t>
            </w:r>
          </w:p>
        </w:tc>
      </w:tr>
      <w:tr w:rsidR="00FF1DD5" w:rsidRPr="00071B35" w14:paraId="3C2E0551" w14:textId="77777777" w:rsidTr="00494981">
        <w:tc>
          <w:tcPr>
            <w:tcW w:w="1809" w:type="dxa"/>
            <w:tcBorders>
              <w:top w:val="single" w:sz="4" w:space="0" w:color="000000"/>
              <w:left w:val="single" w:sz="4" w:space="0" w:color="000000"/>
              <w:bottom w:val="single" w:sz="4" w:space="0" w:color="000000"/>
            </w:tcBorders>
            <w:shd w:val="clear" w:color="auto" w:fill="DBE5F1"/>
          </w:tcPr>
          <w:p w14:paraId="0C9318F7"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231664B" w14:textId="77777777" w:rsidR="00FF1DD5" w:rsidRPr="00071B35" w:rsidRDefault="005B3A8E" w:rsidP="005B163B">
            <w:pPr>
              <w:pStyle w:val="EUNormal"/>
              <w:spacing w:before="60" w:afterLines="60" w:after="144"/>
              <w:rPr>
                <w:szCs w:val="22"/>
              </w:rPr>
            </w:pPr>
            <w:r>
              <w:rPr>
                <w:szCs w:val="22"/>
              </w:rPr>
              <w:t>CP2</w:t>
            </w:r>
          </w:p>
        </w:tc>
      </w:tr>
    </w:tbl>
    <w:p w14:paraId="4C8EC580"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54B8B7A3" w14:textId="77777777" w:rsidTr="00494981">
        <w:tc>
          <w:tcPr>
            <w:tcW w:w="1809" w:type="dxa"/>
            <w:tcBorders>
              <w:top w:val="single" w:sz="4" w:space="0" w:color="000000"/>
              <w:left w:val="single" w:sz="4" w:space="0" w:color="000000"/>
              <w:bottom w:val="single" w:sz="4" w:space="0" w:color="000000"/>
            </w:tcBorders>
            <w:shd w:val="clear" w:color="auto" w:fill="DBE5F1"/>
          </w:tcPr>
          <w:p w14:paraId="1C3B9E83"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63CC75B" w14:textId="77777777" w:rsidR="00FF1DD5" w:rsidRPr="00071B35" w:rsidRDefault="002A4769" w:rsidP="005B163B">
            <w:pPr>
              <w:pStyle w:val="EUNormal"/>
              <w:spacing w:before="60" w:afterLines="60" w:after="144"/>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14:paraId="18D6D718" w14:textId="77777777" w:rsidTr="00494981">
        <w:tc>
          <w:tcPr>
            <w:tcW w:w="1809" w:type="dxa"/>
            <w:tcBorders>
              <w:top w:val="single" w:sz="4" w:space="0" w:color="000000"/>
              <w:left w:val="single" w:sz="4" w:space="0" w:color="000000"/>
              <w:bottom w:val="single" w:sz="4" w:space="0" w:color="000000"/>
            </w:tcBorders>
            <w:shd w:val="clear" w:color="auto" w:fill="DBE5F1"/>
          </w:tcPr>
          <w:p w14:paraId="4D69D04A"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F688C2F" w14:textId="77777777" w:rsidR="00FF1DD5" w:rsidRPr="00071B35" w:rsidRDefault="00473C40" w:rsidP="005B163B">
            <w:pPr>
              <w:pStyle w:val="EUNormal"/>
              <w:spacing w:before="60" w:afterLines="60" w:after="144"/>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4D523A" w:rsidRPr="00071B35" w14:paraId="5076F614" w14:textId="77777777" w:rsidTr="00494981">
        <w:tc>
          <w:tcPr>
            <w:tcW w:w="1809" w:type="dxa"/>
            <w:tcBorders>
              <w:top w:val="single" w:sz="4" w:space="0" w:color="000000"/>
              <w:left w:val="single" w:sz="4" w:space="0" w:color="000000"/>
              <w:bottom w:val="single" w:sz="4" w:space="0" w:color="000000"/>
            </w:tcBorders>
            <w:shd w:val="clear" w:color="auto" w:fill="DBE5F1"/>
          </w:tcPr>
          <w:p w14:paraId="05067C7A" w14:textId="77777777" w:rsidR="004D523A" w:rsidRPr="00071B35" w:rsidRDefault="004D523A"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4E2161B" w14:textId="77777777" w:rsidR="004D523A" w:rsidRPr="00473C40" w:rsidRDefault="004D523A" w:rsidP="005B163B">
            <w:pPr>
              <w:pStyle w:val="EUNormal"/>
              <w:spacing w:before="60" w:afterLines="60" w:after="144"/>
              <w:rPr>
                <w:szCs w:val="22"/>
              </w:rPr>
            </w:pPr>
            <w:r>
              <w:rPr>
                <w:szCs w:val="22"/>
              </w:rPr>
              <w:t>Aggregation</w:t>
            </w:r>
          </w:p>
        </w:tc>
      </w:tr>
      <w:tr w:rsidR="00FF1DD5" w:rsidRPr="00071B35" w14:paraId="5F806FCC" w14:textId="77777777" w:rsidTr="00494981">
        <w:tc>
          <w:tcPr>
            <w:tcW w:w="1809" w:type="dxa"/>
            <w:tcBorders>
              <w:top w:val="single" w:sz="4" w:space="0" w:color="000000"/>
              <w:left w:val="single" w:sz="4" w:space="0" w:color="000000"/>
              <w:bottom w:val="single" w:sz="4" w:space="0" w:color="000000"/>
            </w:tcBorders>
            <w:shd w:val="clear" w:color="auto" w:fill="DBE5F1"/>
          </w:tcPr>
          <w:p w14:paraId="7ECB4929"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7C29950" w14:textId="77777777" w:rsidR="00FF1DD5" w:rsidRPr="00071B35" w:rsidRDefault="00C85E6B" w:rsidP="005B163B">
            <w:pPr>
              <w:pStyle w:val="EUNormal"/>
              <w:spacing w:before="60" w:afterLines="60" w:after="144"/>
              <w:rPr>
                <w:szCs w:val="22"/>
              </w:rPr>
            </w:pPr>
            <w:r>
              <w:rPr>
                <w:szCs w:val="22"/>
              </w:rPr>
              <w:t>CP1, CP2, CP7</w:t>
            </w:r>
          </w:p>
        </w:tc>
      </w:tr>
    </w:tbl>
    <w:p w14:paraId="5D4DC7DD"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34A2167A" w14:textId="77777777" w:rsidTr="00494981">
        <w:tc>
          <w:tcPr>
            <w:tcW w:w="1809" w:type="dxa"/>
            <w:tcBorders>
              <w:top w:val="single" w:sz="4" w:space="0" w:color="000000"/>
              <w:left w:val="single" w:sz="4" w:space="0" w:color="000000"/>
              <w:bottom w:val="single" w:sz="4" w:space="0" w:color="000000"/>
            </w:tcBorders>
            <w:shd w:val="clear" w:color="auto" w:fill="DBE5F1"/>
          </w:tcPr>
          <w:p w14:paraId="0BF95290"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6E119A7" w14:textId="77777777" w:rsidR="00FF1DD5" w:rsidRPr="00071B35" w:rsidRDefault="00C17F70" w:rsidP="005B163B">
            <w:pPr>
              <w:pStyle w:val="EUNormal"/>
              <w:spacing w:before="60" w:afterLines="60" w:after="144"/>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14:paraId="70BADA3F" w14:textId="77777777" w:rsidTr="00494981">
        <w:tc>
          <w:tcPr>
            <w:tcW w:w="1809" w:type="dxa"/>
            <w:tcBorders>
              <w:top w:val="single" w:sz="4" w:space="0" w:color="000000"/>
              <w:left w:val="single" w:sz="4" w:space="0" w:color="000000"/>
              <w:bottom w:val="single" w:sz="4" w:space="0" w:color="000000"/>
            </w:tcBorders>
            <w:shd w:val="clear" w:color="auto" w:fill="DBE5F1"/>
          </w:tcPr>
          <w:p w14:paraId="49451512"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A4629B4" w14:textId="77777777" w:rsidR="00FF1DD5" w:rsidRPr="00071B35" w:rsidRDefault="00676881" w:rsidP="005B163B">
            <w:pPr>
              <w:pStyle w:val="EUNormal"/>
              <w:spacing w:before="60" w:afterLines="60" w:after="144"/>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4D523A" w:rsidRPr="00071B35" w14:paraId="4E017292" w14:textId="77777777" w:rsidTr="00494981">
        <w:tc>
          <w:tcPr>
            <w:tcW w:w="1809" w:type="dxa"/>
            <w:tcBorders>
              <w:top w:val="single" w:sz="4" w:space="0" w:color="000000"/>
              <w:left w:val="single" w:sz="4" w:space="0" w:color="000000"/>
              <w:bottom w:val="single" w:sz="4" w:space="0" w:color="000000"/>
            </w:tcBorders>
            <w:shd w:val="clear" w:color="auto" w:fill="DBE5F1"/>
          </w:tcPr>
          <w:p w14:paraId="4B538677" w14:textId="77777777" w:rsidR="004D523A" w:rsidRPr="00071B35" w:rsidRDefault="004D523A"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E5A6C81" w14:textId="77777777" w:rsidR="004D523A" w:rsidRPr="00676881" w:rsidRDefault="004D523A" w:rsidP="005B163B">
            <w:pPr>
              <w:pStyle w:val="EUNormal"/>
              <w:spacing w:before="60" w:afterLines="60" w:after="144"/>
              <w:rPr>
                <w:szCs w:val="22"/>
              </w:rPr>
            </w:pPr>
            <w:r>
              <w:rPr>
                <w:szCs w:val="22"/>
              </w:rPr>
              <w:t>Analytical</w:t>
            </w:r>
          </w:p>
        </w:tc>
      </w:tr>
      <w:tr w:rsidR="00FF1DD5" w:rsidRPr="00071B35" w14:paraId="3439D668" w14:textId="77777777" w:rsidTr="00494981">
        <w:tc>
          <w:tcPr>
            <w:tcW w:w="1809" w:type="dxa"/>
            <w:tcBorders>
              <w:top w:val="single" w:sz="4" w:space="0" w:color="000000"/>
              <w:left w:val="single" w:sz="4" w:space="0" w:color="000000"/>
              <w:bottom w:val="single" w:sz="4" w:space="0" w:color="000000"/>
            </w:tcBorders>
            <w:shd w:val="clear" w:color="auto" w:fill="DBE5F1"/>
          </w:tcPr>
          <w:p w14:paraId="28951F7C"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BE5A6B8" w14:textId="77777777" w:rsidR="00FF1DD5" w:rsidRPr="00071B35" w:rsidRDefault="00676881" w:rsidP="005B163B">
            <w:pPr>
              <w:pStyle w:val="EUNormal"/>
              <w:spacing w:before="60" w:afterLines="60" w:after="144"/>
              <w:rPr>
                <w:szCs w:val="22"/>
              </w:rPr>
            </w:pPr>
            <w:r>
              <w:rPr>
                <w:szCs w:val="22"/>
              </w:rPr>
              <w:t>CP2, CP5, CP7, CP10</w:t>
            </w:r>
          </w:p>
        </w:tc>
      </w:tr>
    </w:tbl>
    <w:p w14:paraId="29E32D79"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2AB5B74D" w14:textId="77777777" w:rsidTr="00494981">
        <w:tc>
          <w:tcPr>
            <w:tcW w:w="1809" w:type="dxa"/>
            <w:tcBorders>
              <w:top w:val="single" w:sz="4" w:space="0" w:color="000000"/>
              <w:left w:val="single" w:sz="4" w:space="0" w:color="000000"/>
              <w:bottom w:val="single" w:sz="4" w:space="0" w:color="000000"/>
            </w:tcBorders>
            <w:shd w:val="clear" w:color="auto" w:fill="DBE5F1"/>
          </w:tcPr>
          <w:p w14:paraId="0B543EB2"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9F5EDEF" w14:textId="77777777" w:rsidR="00FF1DD5" w:rsidRPr="00071B35" w:rsidRDefault="0055047E" w:rsidP="005B163B">
            <w:pPr>
              <w:pStyle w:val="EUNormal"/>
              <w:spacing w:before="60" w:afterLines="60" w:after="144"/>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14:paraId="49852C77" w14:textId="77777777" w:rsidTr="00494981">
        <w:tc>
          <w:tcPr>
            <w:tcW w:w="1809" w:type="dxa"/>
            <w:tcBorders>
              <w:top w:val="single" w:sz="4" w:space="0" w:color="000000"/>
              <w:left w:val="single" w:sz="4" w:space="0" w:color="000000"/>
              <w:bottom w:val="single" w:sz="4" w:space="0" w:color="000000"/>
            </w:tcBorders>
            <w:shd w:val="clear" w:color="auto" w:fill="DBE5F1"/>
          </w:tcPr>
          <w:p w14:paraId="1845D7C5"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A736F64" w14:textId="77777777" w:rsidR="00FF1DD5" w:rsidRPr="00071B35" w:rsidRDefault="005E0951" w:rsidP="005B163B">
            <w:pPr>
              <w:pStyle w:val="EUNormal"/>
              <w:spacing w:before="60" w:afterLines="60" w:after="144"/>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4D523A" w:rsidRPr="00071B35" w14:paraId="517F6A5C" w14:textId="77777777" w:rsidTr="00494981">
        <w:tc>
          <w:tcPr>
            <w:tcW w:w="1809" w:type="dxa"/>
            <w:tcBorders>
              <w:top w:val="single" w:sz="4" w:space="0" w:color="000000"/>
              <w:left w:val="single" w:sz="4" w:space="0" w:color="000000"/>
              <w:bottom w:val="single" w:sz="4" w:space="0" w:color="000000"/>
            </w:tcBorders>
            <w:shd w:val="clear" w:color="auto" w:fill="DBE5F1"/>
          </w:tcPr>
          <w:p w14:paraId="1507A29B" w14:textId="77777777" w:rsidR="004D523A" w:rsidRPr="00071B35" w:rsidRDefault="004D523A"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0F5D1D3" w14:textId="77777777" w:rsidR="004D523A" w:rsidRPr="005E0951" w:rsidRDefault="004D523A" w:rsidP="005B163B">
            <w:pPr>
              <w:pStyle w:val="EUNormal"/>
              <w:spacing w:before="60" w:afterLines="60" w:after="144"/>
              <w:rPr>
                <w:szCs w:val="22"/>
              </w:rPr>
            </w:pPr>
            <w:r>
              <w:rPr>
                <w:szCs w:val="22"/>
              </w:rPr>
              <w:t>Analytical</w:t>
            </w:r>
          </w:p>
        </w:tc>
      </w:tr>
      <w:tr w:rsidR="00FF1DD5" w:rsidRPr="00071B35" w14:paraId="5A2F043D" w14:textId="77777777" w:rsidTr="00494981">
        <w:tc>
          <w:tcPr>
            <w:tcW w:w="1809" w:type="dxa"/>
            <w:tcBorders>
              <w:top w:val="single" w:sz="4" w:space="0" w:color="000000"/>
              <w:left w:val="single" w:sz="4" w:space="0" w:color="000000"/>
              <w:bottom w:val="single" w:sz="4" w:space="0" w:color="000000"/>
            </w:tcBorders>
            <w:shd w:val="clear" w:color="auto" w:fill="DBE5F1"/>
          </w:tcPr>
          <w:p w14:paraId="20203C0B"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FAC25B3" w14:textId="77777777" w:rsidR="00FF1DD5" w:rsidRPr="00071B35" w:rsidRDefault="005E0951" w:rsidP="005B163B">
            <w:pPr>
              <w:pStyle w:val="EUNormal"/>
              <w:spacing w:before="60" w:afterLines="60" w:after="144"/>
              <w:rPr>
                <w:szCs w:val="22"/>
              </w:rPr>
            </w:pPr>
            <w:r>
              <w:rPr>
                <w:szCs w:val="22"/>
              </w:rPr>
              <w:t>CP2, CP4, CP7</w:t>
            </w:r>
          </w:p>
        </w:tc>
      </w:tr>
    </w:tbl>
    <w:p w14:paraId="58C28B8C"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55B04ABE" w14:textId="77777777" w:rsidTr="00494981">
        <w:tc>
          <w:tcPr>
            <w:tcW w:w="1809" w:type="dxa"/>
            <w:tcBorders>
              <w:top w:val="single" w:sz="4" w:space="0" w:color="000000"/>
              <w:left w:val="single" w:sz="4" w:space="0" w:color="000000"/>
              <w:bottom w:val="single" w:sz="4" w:space="0" w:color="000000"/>
            </w:tcBorders>
            <w:shd w:val="clear" w:color="auto" w:fill="DBE5F1"/>
          </w:tcPr>
          <w:p w14:paraId="3A706F93"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6751B98" w14:textId="77777777" w:rsidR="00FF1DD5" w:rsidRPr="00071B35" w:rsidRDefault="003D7FA6" w:rsidP="005B163B">
            <w:pPr>
              <w:pStyle w:val="EUNormal"/>
              <w:spacing w:before="60" w:afterLines="60" w:after="144"/>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14:paraId="00141EEB" w14:textId="77777777" w:rsidTr="00494981">
        <w:tc>
          <w:tcPr>
            <w:tcW w:w="1809" w:type="dxa"/>
            <w:tcBorders>
              <w:top w:val="single" w:sz="4" w:space="0" w:color="000000"/>
              <w:left w:val="single" w:sz="4" w:space="0" w:color="000000"/>
              <w:bottom w:val="single" w:sz="4" w:space="0" w:color="000000"/>
            </w:tcBorders>
            <w:shd w:val="clear" w:color="auto" w:fill="DBE5F1"/>
          </w:tcPr>
          <w:p w14:paraId="67304186"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14E9E1A" w14:textId="77777777" w:rsidR="00FF1DD5" w:rsidRPr="00071B35" w:rsidRDefault="00985ECE" w:rsidP="005B163B">
            <w:pPr>
              <w:pStyle w:val="EUNormal"/>
              <w:spacing w:before="60" w:afterLines="60" w:after="144"/>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w:t>
            </w:r>
            <w:r w:rsidR="00945957">
              <w:rPr>
                <w:szCs w:val="22"/>
              </w:rPr>
              <w:lastRenderedPageBreak/>
              <w:t>shaped</w:t>
            </w:r>
            <w:r w:rsidRPr="00985ECE">
              <w:rPr>
                <w:szCs w:val="22"/>
              </w:rPr>
              <w:t xml:space="preserve"> query that involves five triple patterns (four joins).</w:t>
            </w:r>
          </w:p>
        </w:tc>
      </w:tr>
      <w:tr w:rsidR="004D523A" w:rsidRPr="00071B35" w14:paraId="22876A6E" w14:textId="77777777" w:rsidTr="00494981">
        <w:tc>
          <w:tcPr>
            <w:tcW w:w="1809" w:type="dxa"/>
            <w:tcBorders>
              <w:top w:val="single" w:sz="4" w:space="0" w:color="000000"/>
              <w:left w:val="single" w:sz="4" w:space="0" w:color="000000"/>
              <w:bottom w:val="single" w:sz="4" w:space="0" w:color="000000"/>
            </w:tcBorders>
            <w:shd w:val="clear" w:color="auto" w:fill="DBE5F1"/>
          </w:tcPr>
          <w:p w14:paraId="1EF2DE30" w14:textId="77777777" w:rsidR="004D523A" w:rsidRPr="00071B35" w:rsidRDefault="004D523A" w:rsidP="005B163B">
            <w:pPr>
              <w:pStyle w:val="EUNormal"/>
              <w:spacing w:before="60" w:afterLines="60" w:after="144"/>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6428F7C" w14:textId="77777777" w:rsidR="004D523A" w:rsidRPr="00985ECE" w:rsidRDefault="004D523A" w:rsidP="005B163B">
            <w:pPr>
              <w:pStyle w:val="EUNormal"/>
              <w:spacing w:before="60" w:afterLines="60" w:after="144"/>
              <w:rPr>
                <w:szCs w:val="22"/>
              </w:rPr>
            </w:pPr>
            <w:r>
              <w:rPr>
                <w:szCs w:val="22"/>
              </w:rPr>
              <w:t>Aggregation</w:t>
            </w:r>
          </w:p>
        </w:tc>
      </w:tr>
      <w:tr w:rsidR="00FF1DD5" w:rsidRPr="00071B35" w14:paraId="11603427" w14:textId="77777777" w:rsidTr="00494981">
        <w:tc>
          <w:tcPr>
            <w:tcW w:w="1809" w:type="dxa"/>
            <w:tcBorders>
              <w:top w:val="single" w:sz="4" w:space="0" w:color="000000"/>
              <w:left w:val="single" w:sz="4" w:space="0" w:color="000000"/>
              <w:bottom w:val="single" w:sz="4" w:space="0" w:color="000000"/>
            </w:tcBorders>
            <w:shd w:val="clear" w:color="auto" w:fill="DBE5F1"/>
          </w:tcPr>
          <w:p w14:paraId="400AC465"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81D26A3" w14:textId="77777777" w:rsidR="00FF1DD5" w:rsidRPr="00071B35" w:rsidRDefault="00985ECE" w:rsidP="005B163B">
            <w:pPr>
              <w:pStyle w:val="EUNormal"/>
              <w:spacing w:before="60" w:afterLines="60" w:after="144"/>
              <w:rPr>
                <w:szCs w:val="22"/>
              </w:rPr>
            </w:pPr>
            <w:r>
              <w:rPr>
                <w:szCs w:val="22"/>
              </w:rPr>
              <w:t>CP1, CP4, CP7, CP11</w:t>
            </w:r>
          </w:p>
        </w:tc>
      </w:tr>
    </w:tbl>
    <w:p w14:paraId="32BD763D" w14:textId="77777777" w:rsidR="00FF1DD5" w:rsidRDefault="00FF1DD5">
      <w:pPr>
        <w:pStyle w:val="EUNormal"/>
      </w:pPr>
    </w:p>
    <w:p w14:paraId="296DD33C" w14:textId="77777777" w:rsidR="006C3D4A" w:rsidRDefault="006C3D4A">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4B51DFE0" w14:textId="77777777" w:rsidTr="00494981">
        <w:tc>
          <w:tcPr>
            <w:tcW w:w="1809" w:type="dxa"/>
            <w:tcBorders>
              <w:top w:val="single" w:sz="4" w:space="0" w:color="000000"/>
              <w:left w:val="single" w:sz="4" w:space="0" w:color="000000"/>
              <w:bottom w:val="single" w:sz="4" w:space="0" w:color="000000"/>
            </w:tcBorders>
            <w:shd w:val="clear" w:color="auto" w:fill="DBE5F1"/>
          </w:tcPr>
          <w:p w14:paraId="754D6CCD"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653E3AB" w14:textId="77777777" w:rsidR="00FF1DD5" w:rsidRPr="00071B35" w:rsidRDefault="00945957" w:rsidP="005B163B">
            <w:pPr>
              <w:pStyle w:val="EUNormal"/>
              <w:spacing w:before="60" w:afterLines="60" w:after="144"/>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14:paraId="05D1B22E" w14:textId="77777777" w:rsidTr="00494981">
        <w:tc>
          <w:tcPr>
            <w:tcW w:w="1809" w:type="dxa"/>
            <w:tcBorders>
              <w:top w:val="single" w:sz="4" w:space="0" w:color="000000"/>
              <w:left w:val="single" w:sz="4" w:space="0" w:color="000000"/>
              <w:bottom w:val="single" w:sz="4" w:space="0" w:color="000000"/>
            </w:tcBorders>
            <w:shd w:val="clear" w:color="auto" w:fill="DBE5F1"/>
          </w:tcPr>
          <w:p w14:paraId="1F067C87"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6E40CF3" w14:textId="77777777" w:rsidR="00FF1DD5" w:rsidRPr="00071B35" w:rsidRDefault="00945957" w:rsidP="005B163B">
            <w:pPr>
              <w:pStyle w:val="EUNormal"/>
              <w:spacing w:before="60" w:afterLines="60" w:after="144"/>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involves </w:t>
            </w:r>
            <w:r w:rsidR="00117A25">
              <w:rPr>
                <w:szCs w:val="22"/>
              </w:rPr>
              <w:t>nine</w:t>
            </w:r>
            <w:r w:rsidRPr="00945957">
              <w:rPr>
                <w:szCs w:val="22"/>
              </w:rPr>
              <w:t xml:space="preserve"> triple patterns (eight joins)</w:t>
            </w:r>
            <w:r w:rsidR="002F619B">
              <w:rPr>
                <w:szCs w:val="22"/>
              </w:rPr>
              <w:t>.</w:t>
            </w:r>
          </w:p>
        </w:tc>
      </w:tr>
      <w:tr w:rsidR="00D000A2" w:rsidRPr="00071B35" w14:paraId="33EE4D0E" w14:textId="77777777" w:rsidTr="00494981">
        <w:tc>
          <w:tcPr>
            <w:tcW w:w="1809" w:type="dxa"/>
            <w:tcBorders>
              <w:top w:val="single" w:sz="4" w:space="0" w:color="000000"/>
              <w:left w:val="single" w:sz="4" w:space="0" w:color="000000"/>
              <w:bottom w:val="single" w:sz="4" w:space="0" w:color="000000"/>
            </w:tcBorders>
            <w:shd w:val="clear" w:color="auto" w:fill="DBE5F1"/>
          </w:tcPr>
          <w:p w14:paraId="58AD3167" w14:textId="77777777" w:rsidR="00D000A2" w:rsidRPr="00071B35" w:rsidRDefault="00D000A2"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74D1A15" w14:textId="77777777" w:rsidR="00D000A2" w:rsidRPr="00945957" w:rsidRDefault="00D000A2" w:rsidP="005B163B">
            <w:pPr>
              <w:pStyle w:val="EUNormal"/>
              <w:spacing w:before="60" w:afterLines="60" w:after="144"/>
              <w:rPr>
                <w:szCs w:val="22"/>
              </w:rPr>
            </w:pPr>
            <w:r>
              <w:rPr>
                <w:szCs w:val="22"/>
              </w:rPr>
              <w:t>Aggregation</w:t>
            </w:r>
          </w:p>
        </w:tc>
      </w:tr>
      <w:tr w:rsidR="00FF1DD5" w:rsidRPr="00071B35" w14:paraId="0582F067" w14:textId="77777777" w:rsidTr="00494981">
        <w:tc>
          <w:tcPr>
            <w:tcW w:w="1809" w:type="dxa"/>
            <w:tcBorders>
              <w:top w:val="single" w:sz="4" w:space="0" w:color="000000"/>
              <w:left w:val="single" w:sz="4" w:space="0" w:color="000000"/>
              <w:bottom w:val="single" w:sz="4" w:space="0" w:color="000000"/>
            </w:tcBorders>
            <w:shd w:val="clear" w:color="auto" w:fill="DBE5F1"/>
          </w:tcPr>
          <w:p w14:paraId="580ED91E"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CAC353B" w14:textId="77777777" w:rsidR="00FF1DD5" w:rsidRPr="00071B35" w:rsidRDefault="00945957" w:rsidP="005B163B">
            <w:pPr>
              <w:pStyle w:val="EUNormal"/>
              <w:spacing w:before="60" w:afterLines="60" w:after="144"/>
              <w:rPr>
                <w:szCs w:val="22"/>
              </w:rPr>
            </w:pPr>
            <w:r>
              <w:rPr>
                <w:szCs w:val="22"/>
              </w:rPr>
              <w:t>CP1, CP3, CP4, CP7, CP11</w:t>
            </w:r>
          </w:p>
        </w:tc>
      </w:tr>
    </w:tbl>
    <w:p w14:paraId="0B4D5C57"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25C13BA0" w14:textId="77777777" w:rsidTr="00494981">
        <w:tc>
          <w:tcPr>
            <w:tcW w:w="1809" w:type="dxa"/>
            <w:tcBorders>
              <w:top w:val="single" w:sz="4" w:space="0" w:color="000000"/>
              <w:left w:val="single" w:sz="4" w:space="0" w:color="000000"/>
              <w:bottom w:val="single" w:sz="4" w:space="0" w:color="000000"/>
            </w:tcBorders>
            <w:shd w:val="clear" w:color="auto" w:fill="DBE5F1"/>
          </w:tcPr>
          <w:p w14:paraId="31DC1C92"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440D1E5" w14:textId="77777777" w:rsidR="00FF1DD5" w:rsidRPr="00071B35" w:rsidRDefault="002F619B" w:rsidP="005B163B">
            <w:pPr>
              <w:pStyle w:val="EUNormal"/>
              <w:spacing w:before="60" w:afterLines="60" w:after="144"/>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14:paraId="3AE9C412" w14:textId="77777777" w:rsidTr="00494981">
        <w:tc>
          <w:tcPr>
            <w:tcW w:w="1809" w:type="dxa"/>
            <w:tcBorders>
              <w:top w:val="single" w:sz="4" w:space="0" w:color="000000"/>
              <w:left w:val="single" w:sz="4" w:space="0" w:color="000000"/>
              <w:bottom w:val="single" w:sz="4" w:space="0" w:color="000000"/>
            </w:tcBorders>
            <w:shd w:val="clear" w:color="auto" w:fill="DBE5F1"/>
          </w:tcPr>
          <w:p w14:paraId="01191F27"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BCCCD38" w14:textId="77777777" w:rsidR="00FF1DD5" w:rsidRPr="00071B35" w:rsidRDefault="002F619B" w:rsidP="005B163B">
            <w:pPr>
              <w:pStyle w:val="EUNormal"/>
              <w:spacing w:before="60" w:afterLines="60" w:after="144"/>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3E0B1C" w:rsidRPr="00071B35" w14:paraId="62F2B3AA" w14:textId="77777777" w:rsidTr="00494981">
        <w:tc>
          <w:tcPr>
            <w:tcW w:w="1809" w:type="dxa"/>
            <w:tcBorders>
              <w:top w:val="single" w:sz="4" w:space="0" w:color="000000"/>
              <w:left w:val="single" w:sz="4" w:space="0" w:color="000000"/>
              <w:bottom w:val="single" w:sz="4" w:space="0" w:color="000000"/>
            </w:tcBorders>
            <w:shd w:val="clear" w:color="auto" w:fill="DBE5F1"/>
          </w:tcPr>
          <w:p w14:paraId="3513CCF8" w14:textId="77777777" w:rsidR="003E0B1C" w:rsidRPr="00071B35" w:rsidRDefault="003E0B1C"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3AB052F" w14:textId="77777777" w:rsidR="003E0B1C" w:rsidRPr="002F619B" w:rsidRDefault="003E0B1C" w:rsidP="005B163B">
            <w:pPr>
              <w:pStyle w:val="EUNormal"/>
              <w:spacing w:before="60" w:afterLines="60" w:after="144"/>
              <w:rPr>
                <w:szCs w:val="22"/>
              </w:rPr>
            </w:pPr>
            <w:r>
              <w:rPr>
                <w:szCs w:val="22"/>
              </w:rPr>
              <w:t>Aggregation, Full-text search</w:t>
            </w:r>
          </w:p>
        </w:tc>
      </w:tr>
      <w:tr w:rsidR="00FF1DD5" w:rsidRPr="00071B35" w14:paraId="67F63316" w14:textId="77777777" w:rsidTr="00494981">
        <w:tc>
          <w:tcPr>
            <w:tcW w:w="1809" w:type="dxa"/>
            <w:tcBorders>
              <w:top w:val="single" w:sz="4" w:space="0" w:color="000000"/>
              <w:left w:val="single" w:sz="4" w:space="0" w:color="000000"/>
              <w:bottom w:val="single" w:sz="4" w:space="0" w:color="000000"/>
            </w:tcBorders>
            <w:shd w:val="clear" w:color="auto" w:fill="DBE5F1"/>
          </w:tcPr>
          <w:p w14:paraId="13E36790"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608BAE2" w14:textId="77777777" w:rsidR="00FF1DD5" w:rsidRPr="00071B35" w:rsidRDefault="002F619B" w:rsidP="005B163B">
            <w:pPr>
              <w:pStyle w:val="EUNormal"/>
              <w:spacing w:before="60" w:afterLines="60" w:after="144"/>
              <w:rPr>
                <w:szCs w:val="22"/>
              </w:rPr>
            </w:pPr>
            <w:r>
              <w:rPr>
                <w:szCs w:val="22"/>
              </w:rPr>
              <w:t>CP1, CP3, CP7, CP9, CP10</w:t>
            </w:r>
          </w:p>
        </w:tc>
      </w:tr>
    </w:tbl>
    <w:p w14:paraId="6B12BBAA"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01260BEA" w14:textId="77777777" w:rsidTr="00494981">
        <w:tc>
          <w:tcPr>
            <w:tcW w:w="1809" w:type="dxa"/>
            <w:tcBorders>
              <w:top w:val="single" w:sz="4" w:space="0" w:color="000000"/>
              <w:left w:val="single" w:sz="4" w:space="0" w:color="000000"/>
              <w:bottom w:val="single" w:sz="4" w:space="0" w:color="000000"/>
            </w:tcBorders>
            <w:shd w:val="clear" w:color="auto" w:fill="DBE5F1"/>
          </w:tcPr>
          <w:p w14:paraId="48B65F72"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7786777" w14:textId="77777777" w:rsidR="00FF1DD5" w:rsidRPr="00071B35" w:rsidRDefault="00117A25" w:rsidP="005B163B">
            <w:pPr>
              <w:pStyle w:val="EUNormal"/>
              <w:spacing w:before="60" w:afterLines="60" w:after="144"/>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14:paraId="05C8A322" w14:textId="77777777" w:rsidTr="00494981">
        <w:tc>
          <w:tcPr>
            <w:tcW w:w="1809" w:type="dxa"/>
            <w:tcBorders>
              <w:top w:val="single" w:sz="4" w:space="0" w:color="000000"/>
              <w:left w:val="single" w:sz="4" w:space="0" w:color="000000"/>
              <w:bottom w:val="single" w:sz="4" w:space="0" w:color="000000"/>
            </w:tcBorders>
            <w:shd w:val="clear" w:color="auto" w:fill="DBE5F1"/>
          </w:tcPr>
          <w:p w14:paraId="2BA3AEA8"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17021AC" w14:textId="77777777" w:rsidR="00FF1DD5" w:rsidRPr="00071B35" w:rsidRDefault="00117A25" w:rsidP="005B163B">
            <w:pPr>
              <w:pStyle w:val="EUNormal"/>
              <w:spacing w:before="60" w:afterLines="60" w:after="144"/>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3E0B1C" w:rsidRPr="00071B35" w14:paraId="3427A2F5" w14:textId="77777777" w:rsidTr="00494981">
        <w:tc>
          <w:tcPr>
            <w:tcW w:w="1809" w:type="dxa"/>
            <w:tcBorders>
              <w:top w:val="single" w:sz="4" w:space="0" w:color="000000"/>
              <w:left w:val="single" w:sz="4" w:space="0" w:color="000000"/>
              <w:bottom w:val="single" w:sz="4" w:space="0" w:color="000000"/>
            </w:tcBorders>
            <w:shd w:val="clear" w:color="auto" w:fill="DBE5F1"/>
          </w:tcPr>
          <w:p w14:paraId="7D2710D6" w14:textId="77777777" w:rsidR="003E0B1C" w:rsidRPr="00071B35" w:rsidRDefault="003E0B1C"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EBDD881" w14:textId="77777777" w:rsidR="003E0B1C" w:rsidRPr="00117A25" w:rsidRDefault="003E0B1C" w:rsidP="005B163B">
            <w:pPr>
              <w:pStyle w:val="EUNormal"/>
              <w:spacing w:before="60" w:afterLines="60" w:after="144"/>
              <w:rPr>
                <w:szCs w:val="22"/>
              </w:rPr>
            </w:pPr>
            <w:r>
              <w:rPr>
                <w:szCs w:val="22"/>
              </w:rPr>
              <w:t>Aggregation, Full-text search</w:t>
            </w:r>
          </w:p>
        </w:tc>
      </w:tr>
      <w:tr w:rsidR="00FF1DD5" w:rsidRPr="00071B35" w14:paraId="06A4730E" w14:textId="77777777" w:rsidTr="00494981">
        <w:tc>
          <w:tcPr>
            <w:tcW w:w="1809" w:type="dxa"/>
            <w:tcBorders>
              <w:top w:val="single" w:sz="4" w:space="0" w:color="000000"/>
              <w:left w:val="single" w:sz="4" w:space="0" w:color="000000"/>
              <w:bottom w:val="single" w:sz="4" w:space="0" w:color="000000"/>
            </w:tcBorders>
            <w:shd w:val="clear" w:color="auto" w:fill="DBE5F1"/>
          </w:tcPr>
          <w:p w14:paraId="6FA35F87"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994A5AB" w14:textId="77777777" w:rsidR="00FF1DD5" w:rsidRPr="00071B35" w:rsidRDefault="00117A25" w:rsidP="005B163B">
            <w:pPr>
              <w:pStyle w:val="EUNormal"/>
              <w:spacing w:before="60" w:afterLines="60" w:after="144"/>
              <w:rPr>
                <w:szCs w:val="22"/>
              </w:rPr>
            </w:pPr>
            <w:r>
              <w:rPr>
                <w:szCs w:val="22"/>
              </w:rPr>
              <w:t>CP1, CP4, CP6, CP7, CP9, CP10</w:t>
            </w:r>
          </w:p>
        </w:tc>
      </w:tr>
    </w:tbl>
    <w:p w14:paraId="6DDEA312"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69365741" w14:textId="77777777" w:rsidTr="00494981">
        <w:tc>
          <w:tcPr>
            <w:tcW w:w="1809" w:type="dxa"/>
            <w:tcBorders>
              <w:top w:val="single" w:sz="4" w:space="0" w:color="000000"/>
              <w:left w:val="single" w:sz="4" w:space="0" w:color="000000"/>
              <w:bottom w:val="single" w:sz="4" w:space="0" w:color="000000"/>
            </w:tcBorders>
            <w:shd w:val="clear" w:color="auto" w:fill="DBE5F1"/>
          </w:tcPr>
          <w:p w14:paraId="1122D238"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FE75860" w14:textId="77777777" w:rsidR="00FF1DD5" w:rsidRPr="00071B35" w:rsidRDefault="00201D5F" w:rsidP="005B163B">
            <w:pPr>
              <w:pStyle w:val="EUNormal"/>
              <w:spacing w:before="60" w:afterLines="60" w:after="144"/>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14:paraId="34ACA8A7" w14:textId="77777777" w:rsidTr="00494981">
        <w:tc>
          <w:tcPr>
            <w:tcW w:w="1809" w:type="dxa"/>
            <w:tcBorders>
              <w:top w:val="single" w:sz="4" w:space="0" w:color="000000"/>
              <w:left w:val="single" w:sz="4" w:space="0" w:color="000000"/>
              <w:bottom w:val="single" w:sz="4" w:space="0" w:color="000000"/>
            </w:tcBorders>
            <w:shd w:val="clear" w:color="auto" w:fill="DBE5F1"/>
          </w:tcPr>
          <w:p w14:paraId="64BE4688"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2A4BB26" w14:textId="77777777" w:rsidR="00FF1DD5" w:rsidRPr="00071B35" w:rsidRDefault="00CA5B0F" w:rsidP="005B163B">
            <w:pPr>
              <w:pStyle w:val="EUNormal"/>
              <w:spacing w:before="60" w:afterLines="60" w:after="144"/>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w:t>
            </w:r>
            <w:r w:rsidRPr="00CA5B0F">
              <w:rPr>
                <w:szCs w:val="22"/>
              </w:rPr>
              <w:lastRenderedPageBreak/>
              <w:t xml:space="preserve">iterations limit </w:t>
            </w:r>
            <w:r w:rsidR="00007428">
              <w:rPr>
                <w:szCs w:val="22"/>
              </w:rPr>
              <w:t>has been</w:t>
            </w:r>
            <w:r w:rsidRPr="00CA5B0F">
              <w:rPr>
                <w:szCs w:val="22"/>
              </w:rPr>
              <w:t xml:space="preserve"> reached.</w:t>
            </w:r>
          </w:p>
        </w:tc>
      </w:tr>
      <w:tr w:rsidR="003E0B1C" w:rsidRPr="00071B35" w14:paraId="46AA4F36" w14:textId="77777777" w:rsidTr="00494981">
        <w:tc>
          <w:tcPr>
            <w:tcW w:w="1809" w:type="dxa"/>
            <w:tcBorders>
              <w:top w:val="single" w:sz="4" w:space="0" w:color="000000"/>
              <w:left w:val="single" w:sz="4" w:space="0" w:color="000000"/>
              <w:bottom w:val="single" w:sz="4" w:space="0" w:color="000000"/>
            </w:tcBorders>
            <w:shd w:val="clear" w:color="auto" w:fill="DBE5F1"/>
          </w:tcPr>
          <w:p w14:paraId="5ECECE48" w14:textId="77777777" w:rsidR="003E0B1C" w:rsidRPr="00071B35" w:rsidRDefault="003E0B1C" w:rsidP="005B163B">
            <w:pPr>
              <w:pStyle w:val="EUNormal"/>
              <w:spacing w:before="60" w:afterLines="60" w:after="144"/>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ECC822A" w14:textId="77777777" w:rsidR="003E0B1C" w:rsidRPr="00CA5B0F" w:rsidRDefault="00CE0040" w:rsidP="005B163B">
            <w:pPr>
              <w:pStyle w:val="EUNormal"/>
              <w:spacing w:before="60" w:afterLines="60" w:after="144"/>
              <w:rPr>
                <w:szCs w:val="22"/>
              </w:rPr>
            </w:pPr>
            <w:r>
              <w:rPr>
                <w:szCs w:val="22"/>
              </w:rPr>
              <w:t>Geo-spatial, Drill-down</w:t>
            </w:r>
          </w:p>
        </w:tc>
      </w:tr>
      <w:tr w:rsidR="00FF1DD5" w:rsidRPr="00071B35" w14:paraId="2435341B" w14:textId="77777777" w:rsidTr="00494981">
        <w:tc>
          <w:tcPr>
            <w:tcW w:w="1809" w:type="dxa"/>
            <w:tcBorders>
              <w:top w:val="single" w:sz="4" w:space="0" w:color="000000"/>
              <w:left w:val="single" w:sz="4" w:space="0" w:color="000000"/>
              <w:bottom w:val="single" w:sz="4" w:space="0" w:color="000000"/>
            </w:tcBorders>
            <w:shd w:val="clear" w:color="auto" w:fill="DBE5F1"/>
          </w:tcPr>
          <w:p w14:paraId="0EADAF2D"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825FBAF" w14:textId="77777777" w:rsidR="00FF1DD5" w:rsidRPr="00071B35" w:rsidRDefault="00201D5F" w:rsidP="005B163B">
            <w:pPr>
              <w:pStyle w:val="EUNormal"/>
              <w:spacing w:before="60" w:afterLines="60" w:after="144"/>
              <w:rPr>
                <w:szCs w:val="22"/>
              </w:rPr>
            </w:pPr>
            <w:r>
              <w:rPr>
                <w:szCs w:val="22"/>
              </w:rPr>
              <w:t>CP7, CP8, CP10, CP11</w:t>
            </w:r>
          </w:p>
        </w:tc>
      </w:tr>
    </w:tbl>
    <w:p w14:paraId="281CA6E2"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1DC77DD6" w14:textId="77777777" w:rsidTr="00494981">
        <w:tc>
          <w:tcPr>
            <w:tcW w:w="1809" w:type="dxa"/>
            <w:tcBorders>
              <w:top w:val="single" w:sz="4" w:space="0" w:color="000000"/>
              <w:left w:val="single" w:sz="4" w:space="0" w:color="000000"/>
              <w:bottom w:val="single" w:sz="4" w:space="0" w:color="000000"/>
            </w:tcBorders>
            <w:shd w:val="clear" w:color="auto" w:fill="DBE5F1"/>
          </w:tcPr>
          <w:p w14:paraId="6E3AF2FB"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68880F1" w14:textId="77777777" w:rsidR="00FF1DD5" w:rsidRPr="00071B35" w:rsidRDefault="00CD56C9" w:rsidP="005B163B">
            <w:pPr>
              <w:pStyle w:val="EUNormal"/>
              <w:spacing w:before="60" w:afterLines="60" w:after="144"/>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14:paraId="7367A1FD" w14:textId="77777777" w:rsidTr="00494981">
        <w:tc>
          <w:tcPr>
            <w:tcW w:w="1809" w:type="dxa"/>
            <w:tcBorders>
              <w:top w:val="single" w:sz="4" w:space="0" w:color="000000"/>
              <w:left w:val="single" w:sz="4" w:space="0" w:color="000000"/>
              <w:bottom w:val="single" w:sz="4" w:space="0" w:color="000000"/>
            </w:tcBorders>
            <w:shd w:val="clear" w:color="auto" w:fill="DBE5F1"/>
          </w:tcPr>
          <w:p w14:paraId="09333DE2"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DD9B0FD" w14:textId="77777777" w:rsidR="00FF1DD5" w:rsidRPr="00071B35" w:rsidRDefault="00CA5B0F" w:rsidP="005B163B">
            <w:pPr>
              <w:pStyle w:val="EUNormal"/>
              <w:spacing w:before="60" w:afterLines="60" w:after="144"/>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CE0040" w:rsidRPr="00071B35" w14:paraId="353E5E2B" w14:textId="77777777" w:rsidTr="00494981">
        <w:tc>
          <w:tcPr>
            <w:tcW w:w="1809" w:type="dxa"/>
            <w:tcBorders>
              <w:top w:val="single" w:sz="4" w:space="0" w:color="000000"/>
              <w:left w:val="single" w:sz="4" w:space="0" w:color="000000"/>
              <w:bottom w:val="single" w:sz="4" w:space="0" w:color="000000"/>
            </w:tcBorders>
            <w:shd w:val="clear" w:color="auto" w:fill="DBE5F1"/>
          </w:tcPr>
          <w:p w14:paraId="69BE5D12" w14:textId="77777777" w:rsidR="00CE0040" w:rsidRPr="00071B35" w:rsidRDefault="00CE0040"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705669D" w14:textId="77777777" w:rsidR="00CE0040" w:rsidRPr="00CA5B0F" w:rsidRDefault="00CE0040" w:rsidP="005B163B">
            <w:pPr>
              <w:pStyle w:val="EUNormal"/>
              <w:spacing w:before="60" w:afterLines="60" w:after="144"/>
              <w:rPr>
                <w:szCs w:val="22"/>
              </w:rPr>
            </w:pPr>
            <w:r>
              <w:rPr>
                <w:szCs w:val="22"/>
              </w:rPr>
              <w:t>Aggregation, Drill-down</w:t>
            </w:r>
          </w:p>
        </w:tc>
      </w:tr>
      <w:tr w:rsidR="00FF1DD5" w:rsidRPr="00071B35" w14:paraId="2A2A88C3" w14:textId="77777777" w:rsidTr="00494981">
        <w:tc>
          <w:tcPr>
            <w:tcW w:w="1809" w:type="dxa"/>
            <w:tcBorders>
              <w:top w:val="single" w:sz="4" w:space="0" w:color="000000"/>
              <w:left w:val="single" w:sz="4" w:space="0" w:color="000000"/>
              <w:bottom w:val="single" w:sz="4" w:space="0" w:color="000000"/>
            </w:tcBorders>
            <w:shd w:val="clear" w:color="auto" w:fill="DBE5F1"/>
          </w:tcPr>
          <w:p w14:paraId="34AF55E3"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57EBD22" w14:textId="77777777" w:rsidR="00FF1DD5" w:rsidRPr="00071B35" w:rsidRDefault="00CA5B0F" w:rsidP="005B163B">
            <w:pPr>
              <w:pStyle w:val="EUNormal"/>
              <w:spacing w:before="60" w:afterLines="60" w:after="144"/>
              <w:rPr>
                <w:szCs w:val="22"/>
              </w:rPr>
            </w:pPr>
            <w:r>
              <w:rPr>
                <w:szCs w:val="22"/>
              </w:rPr>
              <w:t>CP1, CP4, CP7</w:t>
            </w:r>
          </w:p>
        </w:tc>
      </w:tr>
    </w:tbl>
    <w:p w14:paraId="3CCD584A"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699EC3ED" w14:textId="77777777" w:rsidTr="00494981">
        <w:tc>
          <w:tcPr>
            <w:tcW w:w="1809" w:type="dxa"/>
            <w:tcBorders>
              <w:top w:val="single" w:sz="4" w:space="0" w:color="000000"/>
              <w:left w:val="single" w:sz="4" w:space="0" w:color="000000"/>
              <w:bottom w:val="single" w:sz="4" w:space="0" w:color="000000"/>
            </w:tcBorders>
            <w:shd w:val="clear" w:color="auto" w:fill="DBE5F1"/>
          </w:tcPr>
          <w:p w14:paraId="2CC0D23F"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C4E79AC" w14:textId="77777777" w:rsidR="00FF1DD5" w:rsidRPr="00071B35" w:rsidRDefault="00E31DD5" w:rsidP="005B163B">
            <w:pPr>
              <w:pStyle w:val="EUNormal"/>
              <w:spacing w:before="60" w:afterLines="60" w:after="144"/>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14:paraId="3409463C" w14:textId="77777777" w:rsidTr="00494981">
        <w:tc>
          <w:tcPr>
            <w:tcW w:w="1809" w:type="dxa"/>
            <w:tcBorders>
              <w:top w:val="single" w:sz="4" w:space="0" w:color="000000"/>
              <w:left w:val="single" w:sz="4" w:space="0" w:color="000000"/>
              <w:bottom w:val="single" w:sz="4" w:space="0" w:color="000000"/>
            </w:tcBorders>
            <w:shd w:val="clear" w:color="auto" w:fill="DBE5F1"/>
          </w:tcPr>
          <w:p w14:paraId="0ACF5276"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E9B39E8" w14:textId="77777777" w:rsidR="00FF1DD5" w:rsidRPr="00071B35" w:rsidRDefault="00E84997" w:rsidP="005B163B">
            <w:pPr>
              <w:pStyle w:val="EUNormal"/>
              <w:spacing w:before="60" w:afterLines="60" w:after="144"/>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ordered by most-recent modification date. A time-range query.</w:t>
            </w:r>
          </w:p>
        </w:tc>
      </w:tr>
      <w:tr w:rsidR="00CE0040" w:rsidRPr="00071B35" w14:paraId="62933054" w14:textId="77777777" w:rsidTr="00494981">
        <w:tc>
          <w:tcPr>
            <w:tcW w:w="1809" w:type="dxa"/>
            <w:tcBorders>
              <w:top w:val="single" w:sz="4" w:space="0" w:color="000000"/>
              <w:left w:val="single" w:sz="4" w:space="0" w:color="000000"/>
              <w:bottom w:val="single" w:sz="4" w:space="0" w:color="000000"/>
            </w:tcBorders>
            <w:shd w:val="clear" w:color="auto" w:fill="DBE5F1"/>
          </w:tcPr>
          <w:p w14:paraId="62D8342D" w14:textId="77777777" w:rsidR="00CE0040" w:rsidRPr="00071B35" w:rsidRDefault="00CE0040"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B568E06" w14:textId="77777777" w:rsidR="00CE0040" w:rsidRPr="00E84997" w:rsidRDefault="003C26A2" w:rsidP="005B163B">
            <w:pPr>
              <w:pStyle w:val="EUNormal"/>
              <w:spacing w:before="60" w:afterLines="60" w:after="144"/>
              <w:rPr>
                <w:szCs w:val="22"/>
              </w:rPr>
            </w:pPr>
            <w:r>
              <w:rPr>
                <w:szCs w:val="22"/>
              </w:rPr>
              <w:t>Aggregation</w:t>
            </w:r>
          </w:p>
        </w:tc>
      </w:tr>
      <w:tr w:rsidR="00FF1DD5" w:rsidRPr="00071B35" w14:paraId="056F3BB6" w14:textId="77777777" w:rsidTr="00494981">
        <w:tc>
          <w:tcPr>
            <w:tcW w:w="1809" w:type="dxa"/>
            <w:tcBorders>
              <w:top w:val="single" w:sz="4" w:space="0" w:color="000000"/>
              <w:left w:val="single" w:sz="4" w:space="0" w:color="000000"/>
              <w:bottom w:val="single" w:sz="4" w:space="0" w:color="000000"/>
            </w:tcBorders>
            <w:shd w:val="clear" w:color="auto" w:fill="DBE5F1"/>
          </w:tcPr>
          <w:p w14:paraId="43B1F08A"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C65B8CC" w14:textId="77777777" w:rsidR="00FF1DD5" w:rsidRPr="00071B35" w:rsidRDefault="00E84997" w:rsidP="005B163B">
            <w:pPr>
              <w:pStyle w:val="EUNormal"/>
              <w:spacing w:before="60" w:afterLines="60" w:after="144"/>
              <w:rPr>
                <w:szCs w:val="22"/>
              </w:rPr>
            </w:pPr>
            <w:r>
              <w:rPr>
                <w:szCs w:val="22"/>
              </w:rPr>
              <w:t>CP1, CP4, CP7, CP11</w:t>
            </w:r>
          </w:p>
        </w:tc>
      </w:tr>
    </w:tbl>
    <w:p w14:paraId="1752612E"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3B45027F" w14:textId="77777777" w:rsidTr="00494981">
        <w:tc>
          <w:tcPr>
            <w:tcW w:w="1809" w:type="dxa"/>
            <w:tcBorders>
              <w:top w:val="single" w:sz="4" w:space="0" w:color="000000"/>
              <w:left w:val="single" w:sz="4" w:space="0" w:color="000000"/>
              <w:bottom w:val="single" w:sz="4" w:space="0" w:color="000000"/>
            </w:tcBorders>
            <w:shd w:val="clear" w:color="auto" w:fill="DBE5F1"/>
          </w:tcPr>
          <w:p w14:paraId="4E66CDB1"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8EDF10A" w14:textId="77777777" w:rsidR="00FF1DD5" w:rsidRPr="00071B35" w:rsidRDefault="007A45F9" w:rsidP="005B163B">
            <w:pPr>
              <w:pStyle w:val="EUNormal"/>
              <w:spacing w:before="60" w:afterLines="60" w:after="144"/>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14:paraId="45CC6FCC" w14:textId="77777777" w:rsidTr="00494981">
        <w:tc>
          <w:tcPr>
            <w:tcW w:w="1809" w:type="dxa"/>
            <w:tcBorders>
              <w:top w:val="single" w:sz="4" w:space="0" w:color="000000"/>
              <w:left w:val="single" w:sz="4" w:space="0" w:color="000000"/>
              <w:bottom w:val="single" w:sz="4" w:space="0" w:color="000000"/>
            </w:tcBorders>
            <w:shd w:val="clear" w:color="auto" w:fill="DBE5F1"/>
          </w:tcPr>
          <w:p w14:paraId="617D9142"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93A89FD" w14:textId="77777777" w:rsidR="00FF1DD5" w:rsidRPr="00071B35" w:rsidRDefault="007A45F9" w:rsidP="005B163B">
            <w:pPr>
              <w:pStyle w:val="EUNormal"/>
              <w:spacing w:before="60" w:afterLines="60" w:after="144"/>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654930" w:rsidRPr="00071B35" w14:paraId="69FD93D4" w14:textId="77777777" w:rsidTr="00494981">
        <w:tc>
          <w:tcPr>
            <w:tcW w:w="1809" w:type="dxa"/>
            <w:tcBorders>
              <w:top w:val="single" w:sz="4" w:space="0" w:color="000000"/>
              <w:left w:val="single" w:sz="4" w:space="0" w:color="000000"/>
              <w:bottom w:val="single" w:sz="4" w:space="0" w:color="000000"/>
            </w:tcBorders>
            <w:shd w:val="clear" w:color="auto" w:fill="DBE5F1"/>
          </w:tcPr>
          <w:p w14:paraId="4EE9CA7D" w14:textId="77777777" w:rsidR="00654930" w:rsidRPr="00071B35" w:rsidRDefault="00654930"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A09EE08" w14:textId="77777777" w:rsidR="00654930" w:rsidRDefault="00654930" w:rsidP="005B163B">
            <w:pPr>
              <w:pStyle w:val="EUNormal"/>
              <w:spacing w:before="60" w:afterLines="60" w:after="144"/>
              <w:rPr>
                <w:szCs w:val="22"/>
              </w:rPr>
            </w:pPr>
            <w:r>
              <w:rPr>
                <w:szCs w:val="22"/>
              </w:rPr>
              <w:t>Aggregation, Full-text search</w:t>
            </w:r>
          </w:p>
        </w:tc>
      </w:tr>
      <w:tr w:rsidR="00FF1DD5" w:rsidRPr="00071B35" w14:paraId="0BF0D975" w14:textId="77777777" w:rsidTr="00494981">
        <w:tc>
          <w:tcPr>
            <w:tcW w:w="1809" w:type="dxa"/>
            <w:tcBorders>
              <w:top w:val="single" w:sz="4" w:space="0" w:color="000000"/>
              <w:left w:val="single" w:sz="4" w:space="0" w:color="000000"/>
              <w:bottom w:val="single" w:sz="4" w:space="0" w:color="000000"/>
            </w:tcBorders>
            <w:shd w:val="clear" w:color="auto" w:fill="DBE5F1"/>
          </w:tcPr>
          <w:p w14:paraId="401D0DA6"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5A166C8" w14:textId="77777777" w:rsidR="00FF1DD5" w:rsidRPr="00071B35" w:rsidRDefault="007A45F9" w:rsidP="005B163B">
            <w:pPr>
              <w:pStyle w:val="EUNormal"/>
              <w:spacing w:before="60" w:afterLines="60" w:after="144"/>
              <w:rPr>
                <w:szCs w:val="22"/>
              </w:rPr>
            </w:pPr>
            <w:r>
              <w:rPr>
                <w:szCs w:val="22"/>
              </w:rPr>
              <w:t>CP1, CP3, CP4, CP9, CP11</w:t>
            </w:r>
          </w:p>
        </w:tc>
      </w:tr>
    </w:tbl>
    <w:p w14:paraId="31D305F7"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129F9AB3" w14:textId="77777777" w:rsidTr="00494981">
        <w:tc>
          <w:tcPr>
            <w:tcW w:w="1809" w:type="dxa"/>
            <w:tcBorders>
              <w:top w:val="single" w:sz="4" w:space="0" w:color="000000"/>
              <w:left w:val="single" w:sz="4" w:space="0" w:color="000000"/>
              <w:bottom w:val="single" w:sz="4" w:space="0" w:color="000000"/>
            </w:tcBorders>
            <w:shd w:val="clear" w:color="auto" w:fill="DBE5F1"/>
          </w:tcPr>
          <w:p w14:paraId="0798B1DF"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7EC6306" w14:textId="77777777" w:rsidR="00FF1DD5" w:rsidRPr="00071B35" w:rsidRDefault="00063CD2" w:rsidP="005B163B">
            <w:pPr>
              <w:pStyle w:val="EUNormal"/>
              <w:spacing w:before="60" w:afterLines="60" w:after="144"/>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14:paraId="297AC6FE" w14:textId="77777777" w:rsidTr="00494981">
        <w:tc>
          <w:tcPr>
            <w:tcW w:w="1809" w:type="dxa"/>
            <w:tcBorders>
              <w:top w:val="single" w:sz="4" w:space="0" w:color="000000"/>
              <w:left w:val="single" w:sz="4" w:space="0" w:color="000000"/>
              <w:bottom w:val="single" w:sz="4" w:space="0" w:color="000000"/>
            </w:tcBorders>
            <w:shd w:val="clear" w:color="auto" w:fill="DBE5F1"/>
          </w:tcPr>
          <w:p w14:paraId="0FFE7D60"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11C9621" w14:textId="77777777" w:rsidR="00063CD2" w:rsidRDefault="00063CD2" w:rsidP="005B163B">
            <w:pPr>
              <w:pStyle w:val="EUNormal"/>
              <w:spacing w:before="60" w:afterLines="60" w:after="144"/>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14:paraId="30B84A0E" w14:textId="77777777" w:rsidR="00063CD2" w:rsidRPr="00063CD2" w:rsidRDefault="00063CD2" w:rsidP="005B163B">
            <w:pPr>
              <w:pStyle w:val="EUNormal"/>
              <w:spacing w:before="60" w:afterLines="60" w:after="144"/>
              <w:rPr>
                <w:szCs w:val="22"/>
              </w:rPr>
            </w:pPr>
            <w:r w:rsidRPr="00063CD2">
              <w:rPr>
                <w:szCs w:val="22"/>
              </w:rPr>
              <w:t>- FTS search on a random word in titles and adding a category type constraint</w:t>
            </w:r>
          </w:p>
          <w:p w14:paraId="28FDBB4D" w14:textId="77777777" w:rsidR="00063CD2" w:rsidRPr="00063CD2" w:rsidRDefault="00063CD2" w:rsidP="005B163B">
            <w:pPr>
              <w:pStyle w:val="EUNormal"/>
              <w:spacing w:before="60" w:afterLines="60" w:after="144"/>
              <w:rPr>
                <w:szCs w:val="22"/>
              </w:rPr>
            </w:pPr>
            <w:r w:rsidRPr="00063CD2">
              <w:rPr>
                <w:szCs w:val="22"/>
              </w:rPr>
              <w:t>- Group by year and month of creation</w:t>
            </w:r>
          </w:p>
          <w:p w14:paraId="29074600" w14:textId="77777777" w:rsidR="00063CD2" w:rsidRPr="00063CD2" w:rsidRDefault="00063CD2" w:rsidP="005B163B">
            <w:pPr>
              <w:pStyle w:val="EUNormal"/>
              <w:spacing w:before="60" w:afterLines="60" w:after="144"/>
              <w:rPr>
                <w:szCs w:val="22"/>
              </w:rPr>
            </w:pPr>
            <w:r w:rsidRPr="00063CD2">
              <w:rPr>
                <w:szCs w:val="22"/>
              </w:rPr>
              <w:t>- Group by tag (tagged entity being mentioned or tagged about)</w:t>
            </w:r>
          </w:p>
          <w:p w14:paraId="17153D5A" w14:textId="77777777" w:rsidR="00063CD2" w:rsidRPr="00063CD2" w:rsidRDefault="00063CD2" w:rsidP="005B163B">
            <w:pPr>
              <w:pStyle w:val="EUNormal"/>
              <w:spacing w:before="60" w:afterLines="60" w:after="144"/>
              <w:rPr>
                <w:szCs w:val="22"/>
              </w:rPr>
            </w:pPr>
            <w:r w:rsidRPr="00063CD2">
              <w:rPr>
                <w:szCs w:val="22"/>
              </w:rPr>
              <w:t>- Group by primary format</w:t>
            </w:r>
          </w:p>
          <w:p w14:paraId="24DF66E3" w14:textId="77777777" w:rsidR="00FF1DD5" w:rsidRPr="00071B35" w:rsidRDefault="00063CD2" w:rsidP="005B163B">
            <w:pPr>
              <w:pStyle w:val="EUNormal"/>
              <w:spacing w:before="60" w:afterLines="60" w:after="144"/>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BF198C" w:rsidRPr="00071B35" w14:paraId="3006C426" w14:textId="77777777" w:rsidTr="00494981">
        <w:tc>
          <w:tcPr>
            <w:tcW w:w="1809" w:type="dxa"/>
            <w:tcBorders>
              <w:top w:val="single" w:sz="4" w:space="0" w:color="000000"/>
              <w:left w:val="single" w:sz="4" w:space="0" w:color="000000"/>
              <w:bottom w:val="single" w:sz="4" w:space="0" w:color="000000"/>
            </w:tcBorders>
            <w:shd w:val="clear" w:color="auto" w:fill="DBE5F1"/>
          </w:tcPr>
          <w:p w14:paraId="6630BE69" w14:textId="77777777" w:rsidR="00BF198C" w:rsidRPr="00071B35" w:rsidRDefault="00BF198C"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705AE90" w14:textId="77777777" w:rsidR="00BF198C" w:rsidRPr="00063CD2" w:rsidRDefault="00BF198C" w:rsidP="005B163B">
            <w:pPr>
              <w:pStyle w:val="EUNormal"/>
              <w:spacing w:before="60" w:afterLines="60" w:after="144"/>
              <w:rPr>
                <w:szCs w:val="22"/>
              </w:rPr>
            </w:pPr>
            <w:r>
              <w:rPr>
                <w:szCs w:val="22"/>
              </w:rPr>
              <w:t>Faceted search</w:t>
            </w:r>
          </w:p>
        </w:tc>
      </w:tr>
      <w:tr w:rsidR="00FF1DD5" w:rsidRPr="00071B35" w14:paraId="738882B9" w14:textId="77777777" w:rsidTr="00494981">
        <w:tc>
          <w:tcPr>
            <w:tcW w:w="1809" w:type="dxa"/>
            <w:tcBorders>
              <w:top w:val="single" w:sz="4" w:space="0" w:color="000000"/>
              <w:left w:val="single" w:sz="4" w:space="0" w:color="000000"/>
              <w:bottom w:val="single" w:sz="4" w:space="0" w:color="000000"/>
            </w:tcBorders>
            <w:shd w:val="clear" w:color="auto" w:fill="DBE5F1"/>
          </w:tcPr>
          <w:p w14:paraId="0E9FA6C5" w14:textId="77777777" w:rsidR="00FF1DD5" w:rsidRPr="00071B35" w:rsidRDefault="00FF1DD5" w:rsidP="005B163B">
            <w:pPr>
              <w:pStyle w:val="EUNormal"/>
              <w:spacing w:before="60" w:afterLines="60" w:after="144"/>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DCD998D" w14:textId="77777777" w:rsidR="00FF1DD5" w:rsidRPr="00071B35" w:rsidRDefault="0038302F" w:rsidP="005B163B">
            <w:pPr>
              <w:pStyle w:val="EUNormal"/>
              <w:spacing w:before="60" w:afterLines="60" w:after="144"/>
              <w:rPr>
                <w:szCs w:val="22"/>
              </w:rPr>
            </w:pPr>
            <w:r>
              <w:rPr>
                <w:szCs w:val="22"/>
              </w:rPr>
              <w:t>CP1, CP4, CP7</w:t>
            </w:r>
            <w:r w:rsidR="00D911DE">
              <w:rPr>
                <w:szCs w:val="22"/>
              </w:rPr>
              <w:t>, CP9</w:t>
            </w:r>
            <w:r>
              <w:rPr>
                <w:szCs w:val="22"/>
              </w:rPr>
              <w:t>, CP11</w:t>
            </w:r>
          </w:p>
        </w:tc>
      </w:tr>
    </w:tbl>
    <w:p w14:paraId="570BDE81"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52F29C3A" w14:textId="77777777" w:rsidTr="00494981">
        <w:tc>
          <w:tcPr>
            <w:tcW w:w="1809" w:type="dxa"/>
            <w:tcBorders>
              <w:top w:val="single" w:sz="4" w:space="0" w:color="000000"/>
              <w:left w:val="single" w:sz="4" w:space="0" w:color="000000"/>
              <w:bottom w:val="single" w:sz="4" w:space="0" w:color="000000"/>
            </w:tcBorders>
            <w:shd w:val="clear" w:color="auto" w:fill="DBE5F1"/>
          </w:tcPr>
          <w:p w14:paraId="7D63D8E5"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A84C7D1" w14:textId="77777777" w:rsidR="00FF1DD5" w:rsidRPr="00071B35" w:rsidRDefault="00062C1F" w:rsidP="005B163B">
            <w:pPr>
              <w:pStyle w:val="EUNormal"/>
              <w:spacing w:before="60" w:afterLines="60" w:after="144"/>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14:paraId="5491BCB4" w14:textId="77777777" w:rsidTr="00494981">
        <w:tc>
          <w:tcPr>
            <w:tcW w:w="1809" w:type="dxa"/>
            <w:tcBorders>
              <w:top w:val="single" w:sz="4" w:space="0" w:color="000000"/>
              <w:left w:val="single" w:sz="4" w:space="0" w:color="000000"/>
              <w:bottom w:val="single" w:sz="4" w:space="0" w:color="000000"/>
            </w:tcBorders>
            <w:shd w:val="clear" w:color="auto" w:fill="DBE5F1"/>
          </w:tcPr>
          <w:p w14:paraId="40604E4A"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9A831F7" w14:textId="77777777" w:rsidR="00FF1DD5" w:rsidRPr="00071B35" w:rsidRDefault="00D911DE" w:rsidP="005B163B">
            <w:pPr>
              <w:pStyle w:val="EUNormal"/>
              <w:spacing w:before="60" w:afterLines="60" w:after="144"/>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BF198C" w:rsidRPr="00071B35" w14:paraId="56C17198" w14:textId="77777777" w:rsidTr="00494981">
        <w:tc>
          <w:tcPr>
            <w:tcW w:w="1809" w:type="dxa"/>
            <w:tcBorders>
              <w:top w:val="single" w:sz="4" w:space="0" w:color="000000"/>
              <w:left w:val="single" w:sz="4" w:space="0" w:color="000000"/>
              <w:bottom w:val="single" w:sz="4" w:space="0" w:color="000000"/>
            </w:tcBorders>
            <w:shd w:val="clear" w:color="auto" w:fill="DBE5F1"/>
          </w:tcPr>
          <w:p w14:paraId="76011569" w14:textId="77777777" w:rsidR="00BF198C" w:rsidRPr="00071B35" w:rsidRDefault="00BF198C"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29F5D0D" w14:textId="77777777" w:rsidR="00BF198C" w:rsidRPr="00063CD2" w:rsidRDefault="00BF198C" w:rsidP="005B163B">
            <w:pPr>
              <w:pStyle w:val="EUNormal"/>
              <w:spacing w:before="60" w:afterLines="60" w:after="144"/>
              <w:rPr>
                <w:szCs w:val="22"/>
              </w:rPr>
            </w:pPr>
            <w:r>
              <w:rPr>
                <w:szCs w:val="22"/>
              </w:rPr>
              <w:t>Faceted search</w:t>
            </w:r>
          </w:p>
        </w:tc>
      </w:tr>
      <w:tr w:rsidR="00FF1DD5" w:rsidRPr="00071B35" w14:paraId="1B674616" w14:textId="77777777" w:rsidTr="00494981">
        <w:tc>
          <w:tcPr>
            <w:tcW w:w="1809" w:type="dxa"/>
            <w:tcBorders>
              <w:top w:val="single" w:sz="4" w:space="0" w:color="000000"/>
              <w:left w:val="single" w:sz="4" w:space="0" w:color="000000"/>
              <w:bottom w:val="single" w:sz="4" w:space="0" w:color="000000"/>
            </w:tcBorders>
            <w:shd w:val="clear" w:color="auto" w:fill="DBE5F1"/>
          </w:tcPr>
          <w:p w14:paraId="562FC50F"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1A7BF6C" w14:textId="77777777" w:rsidR="00FF1DD5" w:rsidRPr="00071B35" w:rsidRDefault="00D911DE" w:rsidP="005B163B">
            <w:pPr>
              <w:pStyle w:val="EUNormal"/>
              <w:spacing w:before="60" w:afterLines="60" w:after="144"/>
              <w:rPr>
                <w:szCs w:val="22"/>
              </w:rPr>
            </w:pPr>
            <w:r>
              <w:rPr>
                <w:szCs w:val="22"/>
              </w:rPr>
              <w:t>CP1, CP4, CP7, CP9, CP11</w:t>
            </w:r>
          </w:p>
        </w:tc>
      </w:tr>
    </w:tbl>
    <w:p w14:paraId="63F88824"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6ECBB568" w14:textId="77777777" w:rsidTr="00494981">
        <w:tc>
          <w:tcPr>
            <w:tcW w:w="1809" w:type="dxa"/>
            <w:tcBorders>
              <w:top w:val="single" w:sz="4" w:space="0" w:color="000000"/>
              <w:left w:val="single" w:sz="4" w:space="0" w:color="000000"/>
              <w:bottom w:val="single" w:sz="4" w:space="0" w:color="000000"/>
            </w:tcBorders>
            <w:shd w:val="clear" w:color="auto" w:fill="DBE5F1"/>
          </w:tcPr>
          <w:p w14:paraId="508BC3BA"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CE09548" w14:textId="77777777" w:rsidR="00FF1DD5" w:rsidRPr="00071B35" w:rsidRDefault="00D911DE" w:rsidP="005B163B">
            <w:pPr>
              <w:pStyle w:val="EUNormal"/>
              <w:spacing w:before="60" w:afterLines="60" w:after="144"/>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14:paraId="5640E225" w14:textId="77777777" w:rsidTr="00494981">
        <w:tc>
          <w:tcPr>
            <w:tcW w:w="1809" w:type="dxa"/>
            <w:tcBorders>
              <w:top w:val="single" w:sz="4" w:space="0" w:color="000000"/>
              <w:left w:val="single" w:sz="4" w:space="0" w:color="000000"/>
              <w:bottom w:val="single" w:sz="4" w:space="0" w:color="000000"/>
            </w:tcBorders>
            <w:shd w:val="clear" w:color="auto" w:fill="DBE5F1"/>
          </w:tcPr>
          <w:p w14:paraId="17FB5736"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04D72FC" w14:textId="77777777" w:rsidR="00FF1DD5" w:rsidRPr="00071B35" w:rsidRDefault="00D911DE" w:rsidP="005B163B">
            <w:pPr>
              <w:pStyle w:val="EUNormal"/>
              <w:spacing w:before="60" w:afterLines="60" w:after="144"/>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BF198C" w:rsidRPr="00071B35" w14:paraId="26A903C3" w14:textId="77777777" w:rsidTr="00494981">
        <w:tc>
          <w:tcPr>
            <w:tcW w:w="1809" w:type="dxa"/>
            <w:tcBorders>
              <w:top w:val="single" w:sz="4" w:space="0" w:color="000000"/>
              <w:left w:val="single" w:sz="4" w:space="0" w:color="000000"/>
              <w:bottom w:val="single" w:sz="4" w:space="0" w:color="000000"/>
            </w:tcBorders>
            <w:shd w:val="clear" w:color="auto" w:fill="DBE5F1"/>
          </w:tcPr>
          <w:p w14:paraId="123092EA" w14:textId="77777777" w:rsidR="00BF198C" w:rsidRPr="00071B35" w:rsidRDefault="00BF198C"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C80DCF1" w14:textId="77777777" w:rsidR="00BF198C" w:rsidRPr="00063CD2" w:rsidRDefault="00BF198C" w:rsidP="005B163B">
            <w:pPr>
              <w:pStyle w:val="EUNormal"/>
              <w:spacing w:before="60" w:afterLines="60" w:after="144"/>
              <w:rPr>
                <w:szCs w:val="22"/>
              </w:rPr>
            </w:pPr>
            <w:r>
              <w:rPr>
                <w:szCs w:val="22"/>
              </w:rPr>
              <w:t>Faceted search</w:t>
            </w:r>
          </w:p>
        </w:tc>
      </w:tr>
      <w:tr w:rsidR="00FF1DD5" w:rsidRPr="00071B35" w14:paraId="23998E0B" w14:textId="77777777" w:rsidTr="00494981">
        <w:tc>
          <w:tcPr>
            <w:tcW w:w="1809" w:type="dxa"/>
            <w:tcBorders>
              <w:top w:val="single" w:sz="4" w:space="0" w:color="000000"/>
              <w:left w:val="single" w:sz="4" w:space="0" w:color="000000"/>
              <w:bottom w:val="single" w:sz="4" w:space="0" w:color="000000"/>
            </w:tcBorders>
            <w:shd w:val="clear" w:color="auto" w:fill="DBE5F1"/>
          </w:tcPr>
          <w:p w14:paraId="3D020D35"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2C17B08" w14:textId="77777777" w:rsidR="00FF1DD5" w:rsidRPr="00071B35" w:rsidRDefault="00D911DE" w:rsidP="005B163B">
            <w:pPr>
              <w:pStyle w:val="EUNormal"/>
              <w:spacing w:before="60" w:afterLines="60" w:after="144"/>
              <w:rPr>
                <w:szCs w:val="22"/>
              </w:rPr>
            </w:pPr>
            <w:r>
              <w:rPr>
                <w:szCs w:val="22"/>
              </w:rPr>
              <w:t>CP1, CP4, CP7, CP9, CP11</w:t>
            </w:r>
          </w:p>
        </w:tc>
      </w:tr>
    </w:tbl>
    <w:p w14:paraId="54EAEEF2" w14:textId="77777777" w:rsidR="00FF1DD5" w:rsidRDefault="00FF1DD5">
      <w:pPr>
        <w:pStyle w:val="EUNormal"/>
      </w:pPr>
    </w:p>
    <w:p w14:paraId="53DDA789" w14:textId="77777777" w:rsidR="006C3D4A" w:rsidRDefault="006C3D4A">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4FB59BF9" w14:textId="77777777" w:rsidTr="00494981">
        <w:tc>
          <w:tcPr>
            <w:tcW w:w="1809" w:type="dxa"/>
            <w:tcBorders>
              <w:top w:val="single" w:sz="4" w:space="0" w:color="000000"/>
              <w:left w:val="single" w:sz="4" w:space="0" w:color="000000"/>
              <w:bottom w:val="single" w:sz="4" w:space="0" w:color="000000"/>
            </w:tcBorders>
            <w:shd w:val="clear" w:color="auto" w:fill="DBE5F1"/>
          </w:tcPr>
          <w:p w14:paraId="797102A4"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F7F3F8A" w14:textId="77777777" w:rsidR="00FF1DD5" w:rsidRPr="00071B35" w:rsidRDefault="00DB4752" w:rsidP="005B163B">
            <w:pPr>
              <w:pStyle w:val="EUNormal"/>
              <w:spacing w:before="60" w:afterLines="60" w:after="144"/>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14:paraId="52C128F6" w14:textId="77777777" w:rsidTr="00494981">
        <w:tc>
          <w:tcPr>
            <w:tcW w:w="1809" w:type="dxa"/>
            <w:tcBorders>
              <w:top w:val="single" w:sz="4" w:space="0" w:color="000000"/>
              <w:left w:val="single" w:sz="4" w:space="0" w:color="000000"/>
              <w:bottom w:val="single" w:sz="4" w:space="0" w:color="000000"/>
            </w:tcBorders>
            <w:shd w:val="clear" w:color="auto" w:fill="DBE5F1"/>
          </w:tcPr>
          <w:p w14:paraId="052D8FA1"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FEBC3BE" w14:textId="77777777" w:rsidR="00FF1DD5" w:rsidRPr="00071B35" w:rsidRDefault="00550AFE" w:rsidP="005B163B">
            <w:pPr>
              <w:pStyle w:val="EUNormal"/>
              <w:spacing w:before="60" w:afterLines="60" w:after="144"/>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DC788D" w:rsidRPr="00071B35" w14:paraId="123AF27D" w14:textId="77777777" w:rsidTr="00494981">
        <w:tc>
          <w:tcPr>
            <w:tcW w:w="1809" w:type="dxa"/>
            <w:tcBorders>
              <w:top w:val="single" w:sz="4" w:space="0" w:color="000000"/>
              <w:left w:val="single" w:sz="4" w:space="0" w:color="000000"/>
              <w:bottom w:val="single" w:sz="4" w:space="0" w:color="000000"/>
            </w:tcBorders>
            <w:shd w:val="clear" w:color="auto" w:fill="DBE5F1"/>
          </w:tcPr>
          <w:p w14:paraId="574D5682" w14:textId="77777777" w:rsidR="00DC788D" w:rsidRPr="00071B35" w:rsidRDefault="00DC788D"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CFC9DB4" w14:textId="77777777" w:rsidR="00DC788D" w:rsidRPr="00550AFE" w:rsidRDefault="0090481E" w:rsidP="005B163B">
            <w:pPr>
              <w:pStyle w:val="EUNormal"/>
              <w:spacing w:before="60" w:afterLines="60" w:after="144"/>
              <w:rPr>
                <w:szCs w:val="22"/>
              </w:rPr>
            </w:pPr>
            <w:r>
              <w:rPr>
                <w:szCs w:val="22"/>
              </w:rPr>
              <w:t xml:space="preserve">Aggregation, </w:t>
            </w:r>
            <w:r w:rsidR="00DC788D">
              <w:rPr>
                <w:szCs w:val="22"/>
              </w:rPr>
              <w:t>Analytical</w:t>
            </w:r>
          </w:p>
        </w:tc>
      </w:tr>
      <w:tr w:rsidR="00FF1DD5" w:rsidRPr="00071B35" w14:paraId="498BAD20" w14:textId="77777777" w:rsidTr="00494981">
        <w:tc>
          <w:tcPr>
            <w:tcW w:w="1809" w:type="dxa"/>
            <w:tcBorders>
              <w:top w:val="single" w:sz="4" w:space="0" w:color="000000"/>
              <w:left w:val="single" w:sz="4" w:space="0" w:color="000000"/>
              <w:bottom w:val="single" w:sz="4" w:space="0" w:color="000000"/>
            </w:tcBorders>
            <w:shd w:val="clear" w:color="auto" w:fill="DBE5F1"/>
          </w:tcPr>
          <w:p w14:paraId="7A754EB1"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158DFBB" w14:textId="77777777" w:rsidR="00FF1DD5" w:rsidRPr="00071B35" w:rsidRDefault="00550AFE" w:rsidP="005B163B">
            <w:pPr>
              <w:pStyle w:val="EUNormal"/>
              <w:spacing w:before="60" w:afterLines="60" w:after="144"/>
              <w:rPr>
                <w:szCs w:val="22"/>
              </w:rPr>
            </w:pPr>
            <w:r>
              <w:rPr>
                <w:szCs w:val="22"/>
              </w:rPr>
              <w:t>CP1, CP10, CP11</w:t>
            </w:r>
          </w:p>
        </w:tc>
      </w:tr>
    </w:tbl>
    <w:p w14:paraId="0E7D7434" w14:textId="77777777" w:rsidR="00FF1DD5" w:rsidRDefault="00FF1DD5">
      <w:pPr>
        <w:pStyle w:val="EUNormal"/>
      </w:pPr>
    </w:p>
    <w:tbl>
      <w:tblPr>
        <w:tblW w:w="9630" w:type="dxa"/>
        <w:tblInd w:w="108" w:type="dxa"/>
        <w:tblLayout w:type="fixed"/>
        <w:tblLook w:val="0000" w:firstRow="0" w:lastRow="0" w:firstColumn="0" w:lastColumn="0" w:noHBand="0" w:noVBand="0"/>
      </w:tblPr>
      <w:tblGrid>
        <w:gridCol w:w="1809"/>
        <w:gridCol w:w="7821"/>
      </w:tblGrid>
      <w:tr w:rsidR="00FF1DD5" w:rsidRPr="00071B35" w14:paraId="1DC1097F" w14:textId="77777777" w:rsidTr="00494981">
        <w:tc>
          <w:tcPr>
            <w:tcW w:w="1809" w:type="dxa"/>
            <w:tcBorders>
              <w:top w:val="single" w:sz="4" w:space="0" w:color="000000"/>
              <w:left w:val="single" w:sz="4" w:space="0" w:color="000000"/>
              <w:bottom w:val="single" w:sz="4" w:space="0" w:color="000000"/>
            </w:tcBorders>
            <w:shd w:val="clear" w:color="auto" w:fill="DBE5F1"/>
          </w:tcPr>
          <w:p w14:paraId="7DDFAA15" w14:textId="77777777" w:rsidR="00FF1DD5" w:rsidRPr="00071B35" w:rsidRDefault="00FF1DD5"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88CD481" w14:textId="77777777" w:rsidR="00FF1DD5" w:rsidRPr="00071B35" w:rsidRDefault="00550AFE" w:rsidP="005B163B">
            <w:pPr>
              <w:pStyle w:val="EUNormal"/>
              <w:spacing w:before="60" w:afterLines="60" w:after="144"/>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14:paraId="7EF78997" w14:textId="77777777" w:rsidTr="00494981">
        <w:tc>
          <w:tcPr>
            <w:tcW w:w="1809" w:type="dxa"/>
            <w:tcBorders>
              <w:top w:val="single" w:sz="4" w:space="0" w:color="000000"/>
              <w:left w:val="single" w:sz="4" w:space="0" w:color="000000"/>
              <w:bottom w:val="single" w:sz="4" w:space="0" w:color="000000"/>
            </w:tcBorders>
            <w:shd w:val="clear" w:color="auto" w:fill="DBE5F1"/>
          </w:tcPr>
          <w:p w14:paraId="1195FC32" w14:textId="77777777" w:rsidR="00FF1DD5" w:rsidRPr="00071B35" w:rsidRDefault="00FF1DD5" w:rsidP="005B163B">
            <w:pPr>
              <w:pStyle w:val="EUNormal"/>
              <w:spacing w:before="60" w:afterLines="60" w:after="144"/>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1F8C056" w14:textId="77777777" w:rsidR="00FF1DD5" w:rsidRPr="00071B35" w:rsidRDefault="00E46C33" w:rsidP="005B163B">
            <w:pPr>
              <w:pStyle w:val="EUNormal"/>
              <w:spacing w:before="60" w:afterLines="60" w:after="144"/>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DC788D" w:rsidRPr="00071B35" w14:paraId="65D546D1" w14:textId="77777777" w:rsidTr="00494981">
        <w:tc>
          <w:tcPr>
            <w:tcW w:w="1809" w:type="dxa"/>
            <w:tcBorders>
              <w:top w:val="single" w:sz="4" w:space="0" w:color="000000"/>
              <w:left w:val="single" w:sz="4" w:space="0" w:color="000000"/>
              <w:bottom w:val="single" w:sz="4" w:space="0" w:color="000000"/>
            </w:tcBorders>
            <w:shd w:val="clear" w:color="auto" w:fill="DBE5F1"/>
          </w:tcPr>
          <w:p w14:paraId="79666AB3" w14:textId="77777777" w:rsidR="00DC788D" w:rsidRPr="00071B35" w:rsidRDefault="00DC788D" w:rsidP="005B163B">
            <w:pPr>
              <w:pStyle w:val="EUNormal"/>
              <w:spacing w:before="60" w:afterLines="60" w:after="144"/>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918572D" w14:textId="77777777" w:rsidR="00DC788D" w:rsidRPr="00E46C33" w:rsidRDefault="0090481E" w:rsidP="005B163B">
            <w:pPr>
              <w:pStyle w:val="EUNormal"/>
              <w:spacing w:before="60" w:afterLines="60" w:after="144"/>
              <w:rPr>
                <w:szCs w:val="22"/>
              </w:rPr>
            </w:pPr>
            <w:r>
              <w:rPr>
                <w:szCs w:val="22"/>
              </w:rPr>
              <w:t xml:space="preserve">Aggregation, </w:t>
            </w:r>
            <w:r w:rsidR="00DC788D">
              <w:rPr>
                <w:szCs w:val="22"/>
              </w:rPr>
              <w:t>Analytical</w:t>
            </w:r>
          </w:p>
        </w:tc>
      </w:tr>
      <w:tr w:rsidR="00FF1DD5" w:rsidRPr="00071B35" w14:paraId="33FED0AA" w14:textId="77777777" w:rsidTr="00494981">
        <w:tc>
          <w:tcPr>
            <w:tcW w:w="1809" w:type="dxa"/>
            <w:tcBorders>
              <w:top w:val="single" w:sz="4" w:space="0" w:color="000000"/>
              <w:left w:val="single" w:sz="4" w:space="0" w:color="000000"/>
              <w:bottom w:val="single" w:sz="4" w:space="0" w:color="000000"/>
            </w:tcBorders>
            <w:shd w:val="clear" w:color="auto" w:fill="DBE5F1"/>
          </w:tcPr>
          <w:p w14:paraId="420AA83A" w14:textId="77777777" w:rsidR="00FF1DD5" w:rsidRPr="00071B35" w:rsidRDefault="00FF1DD5" w:rsidP="005B163B">
            <w:pPr>
              <w:pStyle w:val="EUNormal"/>
              <w:spacing w:before="60" w:afterLines="60" w:after="144"/>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DE48CEB" w14:textId="77777777" w:rsidR="00FF1DD5" w:rsidRPr="00071B35" w:rsidRDefault="00E46C33" w:rsidP="005B163B">
            <w:pPr>
              <w:pStyle w:val="EUNormal"/>
              <w:spacing w:before="60" w:afterLines="60" w:after="144"/>
              <w:rPr>
                <w:szCs w:val="22"/>
              </w:rPr>
            </w:pPr>
            <w:r>
              <w:rPr>
                <w:szCs w:val="22"/>
              </w:rPr>
              <w:t>CP1, CP2, CP4, CP7, CP10</w:t>
            </w:r>
          </w:p>
        </w:tc>
      </w:tr>
    </w:tbl>
    <w:p w14:paraId="5197D390" w14:textId="77777777" w:rsidR="00FF1DD5" w:rsidRDefault="00FF1DD5">
      <w:pPr>
        <w:pStyle w:val="EUNormal"/>
      </w:pPr>
    </w:p>
    <w:p w14:paraId="489C11EE" w14:textId="77777777"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14:paraId="2668B067" w14:textId="77777777" w:rsidR="00FF1DD5" w:rsidRDefault="00FF1DD5">
      <w:pPr>
        <w:pStyle w:val="EUNormal"/>
      </w:pPr>
    </w:p>
    <w:p w14:paraId="19442A33" w14:textId="77777777" w:rsidR="004F1425" w:rsidRDefault="004F1425">
      <w:pPr>
        <w:pStyle w:val="EUNormal"/>
      </w:pPr>
    </w:p>
    <w:p w14:paraId="6713A4A4" w14:textId="77777777" w:rsidR="00460379" w:rsidRPr="004E227E" w:rsidRDefault="00460379" w:rsidP="00460379">
      <w:pPr>
        <w:pStyle w:val="EUHeading2"/>
        <w:numPr>
          <w:ilvl w:val="0"/>
          <w:numId w:val="0"/>
        </w:numPr>
        <w:rPr>
          <w:b w:val="0"/>
          <w:szCs w:val="28"/>
        </w:rPr>
      </w:pPr>
      <w:r>
        <w:rPr>
          <w:b w:val="0"/>
          <w:sz w:val="22"/>
        </w:rPr>
        <w:lastRenderedPageBreak/>
        <w:tab/>
      </w:r>
      <w:bookmarkStart w:id="91" w:name="_Toc40311978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91"/>
    </w:p>
    <w:p w14:paraId="77A017AB" w14:textId="77777777" w:rsidR="00783CD1" w:rsidRDefault="00783CD1" w:rsidP="005B0C0E">
      <w:pPr>
        <w:pStyle w:val="EUNormal"/>
      </w:pPr>
    </w:p>
    <w:p w14:paraId="53B8F122" w14:textId="77777777"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905E43">
        <w:t>parameter</w:t>
      </w:r>
      <w:r w:rsidR="004F1425">
        <w:t xml:space="preserve"> </w:t>
      </w:r>
      <w:r w:rsidR="001867D0">
        <w:t xml:space="preserve">substitution  </w:t>
      </w:r>
      <w:r w:rsidR="00913BBF">
        <w:t>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workload</w:t>
      </w:r>
      <w:r w:rsidR="00C53B09">
        <w:t>s</w:t>
      </w:r>
      <w:r w:rsidR="005B0C0E">
        <w:t xml:space="preserve">. The use of substitution parameters ensures that different runs of the benchmark will employ the same values and as a consequence will produce comparable results. The benchmark driver allows </w:t>
      </w:r>
      <w:r w:rsidR="00827ED5">
        <w:t>the user</w:t>
      </w:r>
      <w:r w:rsidR="005B0C0E">
        <w:t xml:space="preserve"> to </w:t>
      </w:r>
      <w:r w:rsidR="00827ED5">
        <w:t>configure</w:t>
      </w:r>
      <w:r w:rsidR="005B0C0E">
        <w:t xml:space="preserve"> the </w:t>
      </w:r>
      <w:r w:rsidR="00827ED5">
        <w:t>number</w:t>
      </w:r>
      <w:r w:rsidR="005B0C0E">
        <w:t xml:space="preserve"> of the substitution parameter</w:t>
      </w:r>
      <w:r w:rsidR="00827ED5">
        <w:t>s</w:t>
      </w:r>
      <w:r w:rsidR="005B0C0E">
        <w:t xml:space="preserve"> per query which are produced in a random manner and saved along with generated data.</w:t>
      </w:r>
    </w:p>
    <w:p w14:paraId="7907827C" w14:textId="77777777" w:rsidR="005B0C0E" w:rsidRDefault="005B0C0E" w:rsidP="005B0C0E">
      <w:pPr>
        <w:pStyle w:val="EUNormal"/>
      </w:pPr>
      <w:r>
        <w:t xml:space="preserve">During </w:t>
      </w:r>
      <w:r w:rsidR="00B0405B">
        <w:t xml:space="preserve">the </w:t>
      </w:r>
      <w:r>
        <w:t>benchmark run, the driver goes through a</w:t>
      </w:r>
      <w:r w:rsidR="000D6EAE">
        <w:t>n initialisation phase where all parameters are loaded in memory</w:t>
      </w:r>
      <w:r w:rsidR="00C01599">
        <w:t xml:space="preserve"> and each query receives a corresponding set of substitution parameters</w:t>
      </w:r>
      <w:r>
        <w:t xml:space="preserve">. Once a query executes the last set of parameters, next execution will </w:t>
      </w:r>
      <w:r w:rsidR="00B0405B">
        <w:t xml:space="preserve">start to </w:t>
      </w:r>
      <w:r>
        <w:t xml:space="preserve">iterate from the </w:t>
      </w:r>
      <w:r w:rsidR="00C01599">
        <w:t>beginning of</w:t>
      </w:r>
      <w:r>
        <w:t xml:space="preserve"> </w:t>
      </w:r>
      <w:r w:rsidR="006E031A">
        <w:t xml:space="preserve">parameters </w:t>
      </w:r>
      <w:r>
        <w:t>list.</w:t>
      </w:r>
    </w:p>
    <w:p w14:paraId="3025C6C9" w14:textId="77777777" w:rsidR="00DB4ED5" w:rsidRDefault="00DB4ED5">
      <w:pPr>
        <w:pStyle w:val="EUNormal"/>
      </w:pPr>
    </w:p>
    <w:p w14:paraId="3447CAB0" w14:textId="77777777" w:rsidR="004F1425" w:rsidRDefault="004F1425">
      <w:pPr>
        <w:pStyle w:val="EUNormal"/>
      </w:pPr>
    </w:p>
    <w:p w14:paraId="41378838" w14:textId="77777777" w:rsidR="004F1425" w:rsidRDefault="004F1425">
      <w:pPr>
        <w:pStyle w:val="EUNormal"/>
      </w:pPr>
    </w:p>
    <w:p w14:paraId="0A71B4B9" w14:textId="77777777" w:rsidR="005A0D87" w:rsidRDefault="005A0D87" w:rsidP="005A0D87">
      <w:pPr>
        <w:pStyle w:val="EUHeading2"/>
      </w:pPr>
      <w:bookmarkStart w:id="92" w:name="_Toc403119782"/>
      <w:r>
        <w:t>Validation</w:t>
      </w:r>
      <w:bookmarkEnd w:id="92"/>
    </w:p>
    <w:p w14:paraId="472ED1A8" w14:textId="77777777" w:rsidR="005A0D87" w:rsidRDefault="005A0D87">
      <w:pPr>
        <w:pStyle w:val="EUNormal"/>
      </w:pPr>
      <w:r>
        <w:t>Validation of query results is</w:t>
      </w:r>
      <w:r w:rsidR="002E6E13">
        <w:t xml:space="preserve"> an</w:t>
      </w:r>
      <w:r>
        <w:t xml:space="preserve"> important part of a benchmark, because it provides information to the benchmark user about correctness of query results and about </w:t>
      </w:r>
      <w:r w:rsidR="00540694">
        <w:t>inference</w:t>
      </w:r>
      <w:r>
        <w:t xml:space="preserve"> capabilities of the database engine.</w:t>
      </w:r>
    </w:p>
    <w:p w14:paraId="6A2DF990" w14:textId="77777777" w:rsidR="005B0C0E" w:rsidRDefault="00540694">
      <w:pPr>
        <w:pStyle w:val="EUNormal"/>
      </w:pPr>
      <w:r>
        <w:t xml:space="preserve">The </w:t>
      </w:r>
      <w:r w:rsidR="005A0D87">
        <w:t>SPB driver performs two types of validation :</w:t>
      </w:r>
    </w:p>
    <w:p w14:paraId="00CBF9DC" w14:textId="77777777" w:rsidR="005A0D87" w:rsidRDefault="005A0D87" w:rsidP="0075118B">
      <w:pPr>
        <w:pStyle w:val="EUNormal"/>
        <w:numPr>
          <w:ilvl w:val="0"/>
          <w:numId w:val="32"/>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14:paraId="2C3D19A8" w14:textId="77777777" w:rsidR="00540694" w:rsidRDefault="00540694" w:rsidP="0075118B">
      <w:pPr>
        <w:pStyle w:val="EUNormal"/>
        <w:numPr>
          <w:ilvl w:val="0"/>
          <w:numId w:val="32"/>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14:paraId="3F0E065E" w14:textId="77777777" w:rsidR="005B0C0E" w:rsidRDefault="005B0C0E">
      <w:pPr>
        <w:pStyle w:val="EUNormal"/>
      </w:pPr>
    </w:p>
    <w:p w14:paraId="18171C4E" w14:textId="77777777" w:rsidR="003F306D" w:rsidRDefault="003F306D" w:rsidP="003F306D">
      <w:pPr>
        <w:pStyle w:val="EUHeading2"/>
      </w:pPr>
      <w:bookmarkStart w:id="93" w:name="_Toc403119783"/>
      <w:r>
        <w:t>Performance Metric</w:t>
      </w:r>
      <w:r w:rsidR="00B2719E">
        <w:t>s</w:t>
      </w:r>
      <w:bookmarkEnd w:id="93"/>
    </w:p>
    <w:p w14:paraId="49A59787" w14:textId="77777777"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14:paraId="70B302E9" w14:textId="77777777"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14:paraId="1E83A1ED" w14:textId="77777777"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14:paraId="3AE7CF8C" w14:textId="77777777"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14:paraId="6A120E84" w14:textId="77777777"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14:paraId="51C3C3EE" w14:textId="77777777" w:rsidR="00775F6F" w:rsidRPr="003F306D" w:rsidRDefault="00775F6F" w:rsidP="003F306D">
      <w:pPr>
        <w:pStyle w:val="EUNormal"/>
      </w:pPr>
    </w:p>
    <w:p w14:paraId="5E406377" w14:textId="77777777" w:rsidR="005B0C0E" w:rsidRDefault="005B0C0E">
      <w:pPr>
        <w:pStyle w:val="EUNormal"/>
      </w:pPr>
    </w:p>
    <w:p w14:paraId="6734BC8C" w14:textId="77777777" w:rsidR="005B0C0E" w:rsidRDefault="00DD20FA" w:rsidP="00EB00ED">
      <w:pPr>
        <w:pStyle w:val="EUHeading2"/>
      </w:pPr>
      <w:bookmarkStart w:id="94" w:name="_Toc403119784"/>
      <w:r>
        <w:lastRenderedPageBreak/>
        <w:t>Execution Rules</w:t>
      </w:r>
      <w:bookmarkEnd w:id="94"/>
    </w:p>
    <w:p w14:paraId="6D322B69" w14:textId="77777777"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14:paraId="38B85235" w14:textId="77777777" w:rsidR="00AD72A0" w:rsidRDefault="00AD72A0" w:rsidP="0075118B">
      <w:pPr>
        <w:pStyle w:val="EUNormal"/>
        <w:numPr>
          <w:ilvl w:val="0"/>
          <w:numId w:val="46"/>
        </w:numPr>
      </w:pPr>
      <w:r>
        <w:t>run SPB on a single database node or a cluster - single instances of RDF databases or cluster configurations can be benchmarked</w:t>
      </w:r>
    </w:p>
    <w:p w14:paraId="123686DC" w14:textId="77777777" w:rsidR="00DB7CB0" w:rsidRPr="00DB7CB0" w:rsidRDefault="00DB7CB0" w:rsidP="00DB7CB0">
      <w:pPr>
        <w:pStyle w:val="EUNormal"/>
        <w:numPr>
          <w:ilvl w:val="0"/>
          <w:numId w:val="46"/>
        </w:numPr>
        <w:rPr>
          <w:lang w:val="en-US"/>
        </w:rPr>
      </w:pPr>
      <w:r>
        <w:rPr>
          <w:lang w:val="en-US"/>
        </w:rPr>
        <w:t xml:space="preserve">it is up to the user to decide what </w:t>
      </w:r>
      <w:r w:rsidR="00464D0F">
        <w:rPr>
          <w:lang w:val="en-US"/>
        </w:rPr>
        <w:t>types of indexes</w:t>
      </w:r>
      <w:r>
        <w:rPr>
          <w:lang w:val="en-US"/>
        </w:rPr>
        <w:t xml:space="preserve"> to use during the benchmark</w:t>
      </w:r>
    </w:p>
    <w:p w14:paraId="50E063F6" w14:textId="77777777" w:rsidR="00AD72A0" w:rsidRDefault="00AD72A0" w:rsidP="0075118B">
      <w:pPr>
        <w:pStyle w:val="EUNormal"/>
        <w:numPr>
          <w:ilvl w:val="0"/>
          <w:numId w:val="46"/>
        </w:numPr>
        <w:rPr>
          <w:lang w:val="en-US"/>
        </w:rPr>
      </w:pPr>
      <w:r>
        <w:rPr>
          <w:lang w:val="en-US"/>
        </w:rPr>
        <w:t xml:space="preserve">warm-up time should not exceed </w:t>
      </w:r>
      <w:r w:rsidR="00370E7B">
        <w:rPr>
          <w:lang w:val="en-US"/>
        </w:rPr>
        <w:t xml:space="preserve">half of the </w:t>
      </w:r>
      <w:r>
        <w:rPr>
          <w:lang w:val="en-US"/>
        </w:rPr>
        <w:t>benchmark time</w:t>
      </w:r>
    </w:p>
    <w:p w14:paraId="4B67BD7E" w14:textId="77777777" w:rsidR="00AD72A0" w:rsidRDefault="00AD72A0" w:rsidP="0075118B">
      <w:pPr>
        <w:pStyle w:val="EUNormal"/>
        <w:numPr>
          <w:ilvl w:val="0"/>
          <w:numId w:val="46"/>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14:paraId="65DD5E8B" w14:textId="77777777" w:rsidR="00AD72A0" w:rsidRDefault="00AD72A0" w:rsidP="0075118B">
      <w:pPr>
        <w:pStyle w:val="EUNormal"/>
        <w:numPr>
          <w:ilvl w:val="0"/>
          <w:numId w:val="47"/>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14:paraId="7880D72E" w14:textId="77777777" w:rsidR="00AD72A0" w:rsidRDefault="00AD72A0" w:rsidP="0075118B">
      <w:pPr>
        <w:pStyle w:val="EUNormal"/>
        <w:numPr>
          <w:ilvl w:val="0"/>
          <w:numId w:val="47"/>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14:paraId="01CBF401" w14:textId="77777777" w:rsidR="009E27AE" w:rsidRDefault="009E27AE" w:rsidP="0075118B">
      <w:pPr>
        <w:pStyle w:val="EUNormal"/>
        <w:numPr>
          <w:ilvl w:val="0"/>
          <w:numId w:val="47"/>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14:paraId="085C7A3F" w14:textId="77777777" w:rsidR="00AD72A0" w:rsidRDefault="00AD72A0" w:rsidP="0075118B">
      <w:pPr>
        <w:pStyle w:val="EUNormal"/>
        <w:numPr>
          <w:ilvl w:val="0"/>
          <w:numId w:val="47"/>
        </w:numPr>
        <w:ind w:left="720"/>
        <w:rPr>
          <w:lang w:val="en-US"/>
        </w:rPr>
      </w:pPr>
      <w:r>
        <w:rPr>
          <w:lang w:val="en-US"/>
        </w:rPr>
        <w:t>query substitution parameters are to be generated prior to running the benchmark</w:t>
      </w:r>
    </w:p>
    <w:p w14:paraId="5ECA78FC" w14:textId="77777777" w:rsidR="00AD72A0" w:rsidRDefault="00AD72A0" w:rsidP="0075118B">
      <w:pPr>
        <w:pStyle w:val="EUNormal"/>
        <w:numPr>
          <w:ilvl w:val="0"/>
          <w:numId w:val="47"/>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14:paraId="189051ED" w14:textId="77777777" w:rsidR="00AD72A0" w:rsidRDefault="00AD72A0" w:rsidP="0075118B">
      <w:pPr>
        <w:pStyle w:val="EUNormal"/>
        <w:numPr>
          <w:ilvl w:val="0"/>
          <w:numId w:val="47"/>
        </w:numPr>
        <w:ind w:left="720"/>
        <w:rPr>
          <w:lang w:val="en-US"/>
        </w:rPr>
      </w:pPr>
      <w:r>
        <w:rPr>
          <w:lang w:val="en-US"/>
        </w:rPr>
        <w:t>serialization format for generated data should be context aware, e.g. N-Quads</w:t>
      </w:r>
    </w:p>
    <w:p w14:paraId="73A3BB59" w14:textId="77777777" w:rsidR="00EB00ED" w:rsidRDefault="00EB00ED">
      <w:pPr>
        <w:pStyle w:val="EUNormal"/>
      </w:pPr>
    </w:p>
    <w:p w14:paraId="6B5745C2" w14:textId="77777777" w:rsidR="000F4E05" w:rsidRDefault="000F4E05" w:rsidP="00FD68D7">
      <w:pPr>
        <w:pStyle w:val="EUHeading2"/>
      </w:pPr>
      <w:bookmarkStart w:id="95" w:name="_Toc403119785"/>
      <w:r>
        <w:t>Full Disclosure</w:t>
      </w:r>
      <w:bookmarkEnd w:id="95"/>
    </w:p>
    <w:p w14:paraId="0E1C0A35" w14:textId="77777777"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14:paraId="64C047ED" w14:textId="77777777"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14:paraId="3F944389" w14:textId="77777777" w:rsidR="00FD68D7" w:rsidRDefault="00FD68D7" w:rsidP="0075118B">
      <w:pPr>
        <w:pStyle w:val="EUNormal"/>
        <w:numPr>
          <w:ilvl w:val="0"/>
          <w:numId w:val="27"/>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14:paraId="35EFC2F3" w14:textId="77777777" w:rsidR="00FD68D7" w:rsidRDefault="00FD68D7" w:rsidP="0075118B">
      <w:pPr>
        <w:pStyle w:val="EUNormal"/>
        <w:numPr>
          <w:ilvl w:val="0"/>
          <w:numId w:val="27"/>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w:t>
      </w:r>
      <w:r w:rsidR="00E73481">
        <w:t xml:space="preserve"> modifica</w:t>
      </w:r>
      <w:r w:rsidR="00E2179F">
        <w:t xml:space="preserve">tion of query template </w:t>
      </w:r>
      <w:r w:rsidR="00E73481">
        <w:t xml:space="preserve">different than corresponding one in </w:t>
      </w:r>
      <w:r w:rsidR="00E2179F">
        <w:t>'</w:t>
      </w:r>
      <w:r w:rsidR="00E73481" w:rsidRPr="00E73481">
        <w:rPr>
          <w:i/>
        </w:rPr>
        <w:t>aggregation_standard</w:t>
      </w:r>
      <w:r w:rsidR="00E2179F">
        <w:rPr>
          <w:i/>
        </w:rPr>
        <w:t>'</w:t>
      </w:r>
      <w:r w:rsidR="00E73481">
        <w:t xml:space="preserve"> folders</w:t>
      </w:r>
      <w:r w:rsidR="00E2179F">
        <w:t xml:space="preserve"> in basic and advanced query mixes</w:t>
      </w:r>
      <w:r>
        <w:t xml:space="preserve"> </w:t>
      </w:r>
      <w:r w:rsidR="00E73481">
        <w:t>must</w:t>
      </w:r>
      <w:r>
        <w:t xml:space="preserve"> be disclosed;</w:t>
      </w:r>
    </w:p>
    <w:p w14:paraId="4A16B87F" w14:textId="77777777" w:rsidR="00FD68D7" w:rsidRDefault="00FD68D7" w:rsidP="0075118B">
      <w:pPr>
        <w:pStyle w:val="EUNormal"/>
        <w:numPr>
          <w:ilvl w:val="0"/>
          <w:numId w:val="17"/>
        </w:numPr>
      </w:pPr>
      <w:r>
        <w:t>any modifications to the source code of the benchmark;</w:t>
      </w:r>
    </w:p>
    <w:p w14:paraId="64B0C045" w14:textId="77777777" w:rsidR="00FD68D7" w:rsidRDefault="00FD68D7" w:rsidP="0075118B">
      <w:pPr>
        <w:pStyle w:val="EUNormal"/>
        <w:numPr>
          <w:ilvl w:val="0"/>
          <w:numId w:val="17"/>
        </w:numPr>
      </w:pPr>
      <w:r>
        <w:lastRenderedPageBreak/>
        <w:t>any modifications to third-party library components used by the benchmark, e.g. updating a library component to a newer version;</w:t>
      </w:r>
    </w:p>
    <w:p w14:paraId="6BCCF2A0" w14:textId="77777777" w:rsidR="00BF3BDA" w:rsidRDefault="00FD68D7" w:rsidP="0075118B">
      <w:pPr>
        <w:pStyle w:val="EUNormal"/>
        <w:numPr>
          <w:ilvl w:val="0"/>
          <w:numId w:val="17"/>
        </w:numPr>
      </w:pPr>
      <w:r>
        <w:t xml:space="preserve">any modification to ontologies, reference datasets and the dictionary file (WordsDictionary.txt) </w:t>
      </w:r>
    </w:p>
    <w:p w14:paraId="3084E2FB" w14:textId="77777777" w:rsidR="00BF3BDA" w:rsidRDefault="00BF3BDA" w:rsidP="00BF3BDA">
      <w:pPr>
        <w:pStyle w:val="EUNormal"/>
        <w:ind w:left="707"/>
      </w:pPr>
    </w:p>
    <w:p w14:paraId="75047E96" w14:textId="77777777" w:rsidR="00FD68D7" w:rsidRDefault="00FD68D7" w:rsidP="00BF3BDA">
      <w:pPr>
        <w:pStyle w:val="EUNormal"/>
        <w:ind w:left="707"/>
      </w:pPr>
      <w:r>
        <w:t xml:space="preserve">Additional items that need to be disclosed: </w:t>
      </w:r>
    </w:p>
    <w:p w14:paraId="487944AA" w14:textId="77777777" w:rsidR="00FD68D7" w:rsidRDefault="00FD68D7" w:rsidP="0075118B">
      <w:pPr>
        <w:pStyle w:val="EUNormal"/>
        <w:numPr>
          <w:ilvl w:val="0"/>
          <w:numId w:val="18"/>
        </w:numPr>
      </w:pPr>
      <w:r>
        <w:t>The total dataset size</w:t>
      </w:r>
    </w:p>
    <w:p w14:paraId="6F4C177B" w14:textId="77777777" w:rsidR="00FD68D7" w:rsidRDefault="00FD68D7" w:rsidP="0075118B">
      <w:pPr>
        <w:pStyle w:val="EUNormal"/>
        <w:numPr>
          <w:ilvl w:val="0"/>
          <w:numId w:val="18"/>
        </w:numPr>
      </w:pPr>
      <w:r>
        <w:t>Number of aggregation and editorial agents configured to execute queries and operations</w:t>
      </w:r>
    </w:p>
    <w:p w14:paraId="552DAED6" w14:textId="77777777" w:rsidR="00791514" w:rsidRDefault="00791514" w:rsidP="0075118B">
      <w:pPr>
        <w:pStyle w:val="EUNormal"/>
        <w:numPr>
          <w:ilvl w:val="0"/>
          <w:numId w:val="18"/>
        </w:numPr>
      </w:pPr>
      <w:r>
        <w:t>Benchmark driver's time to load generated synthetic data</w:t>
      </w:r>
    </w:p>
    <w:p w14:paraId="549929F9" w14:textId="77777777" w:rsidR="006C62AC" w:rsidRPr="006C62AC" w:rsidRDefault="006C62AC" w:rsidP="0075118B">
      <w:pPr>
        <w:pStyle w:val="EUNormal"/>
        <w:numPr>
          <w:ilvl w:val="0"/>
          <w:numId w:val="18"/>
        </w:numPr>
        <w:rPr>
          <w:lang w:val="en-US"/>
        </w:rPr>
      </w:pPr>
      <w:r>
        <w:rPr>
          <w:lang w:val="en-US"/>
        </w:rPr>
        <w:t>A report of query validation results should be included</w:t>
      </w:r>
    </w:p>
    <w:p w14:paraId="12EC1452" w14:textId="77777777" w:rsidR="00FD68D7" w:rsidRDefault="00FD68D7" w:rsidP="0075118B">
      <w:pPr>
        <w:pStyle w:val="EUNormal"/>
        <w:numPr>
          <w:ilvl w:val="0"/>
          <w:numId w:val="18"/>
        </w:numPr>
      </w:pPr>
      <w:r>
        <w:t>Benchmarks</w:t>
      </w:r>
      <w:r w:rsidR="008B1C49">
        <w:t>'</w:t>
      </w:r>
      <w:r>
        <w:t xml:space="preserve"> run time (value of paramete</w:t>
      </w:r>
      <w:r w:rsidR="00BA1BD6">
        <w:t xml:space="preserve">r </w:t>
      </w:r>
      <w:r w:rsidRPr="00BA1BD6">
        <w:rPr>
          <w:i/>
        </w:rPr>
        <w:t>benchmarkRunPeriodSeconds</w:t>
      </w:r>
      <w:r>
        <w:t>)</w:t>
      </w:r>
    </w:p>
    <w:p w14:paraId="05D43F9F" w14:textId="77777777" w:rsidR="008B1C49" w:rsidRDefault="008B1C49" w:rsidP="0075118B">
      <w:pPr>
        <w:pStyle w:val="EUNormal"/>
        <w:numPr>
          <w:ilvl w:val="0"/>
          <w:numId w:val="18"/>
        </w:numPr>
      </w:pPr>
      <w:r>
        <w:t xml:space="preserve">Benchmarks' configuration files : test.properties and definition.properties used </w:t>
      </w:r>
      <w:r w:rsidR="002115AC">
        <w:t>during the</w:t>
      </w:r>
      <w:r>
        <w:t xml:space="preserve"> benchmark</w:t>
      </w:r>
      <w:r w:rsidR="002115AC">
        <w:t xml:space="preserve"> run</w:t>
      </w:r>
    </w:p>
    <w:p w14:paraId="3A996239" w14:textId="77777777" w:rsidR="008B1C49" w:rsidRDefault="008B1C49" w:rsidP="0075118B">
      <w:pPr>
        <w:pStyle w:val="EUNormal"/>
        <w:numPr>
          <w:ilvl w:val="0"/>
          <w:numId w:val="18"/>
        </w:numPr>
      </w:pPr>
      <w:r>
        <w:t>Benchmarks' log files as well as generated query substitution parameter files</w:t>
      </w:r>
    </w:p>
    <w:p w14:paraId="2959E5AC" w14:textId="77777777" w:rsidR="00FD68D7" w:rsidRDefault="00FD68D7" w:rsidP="0075118B">
      <w:pPr>
        <w:pStyle w:val="EUNormal"/>
        <w:numPr>
          <w:ilvl w:val="0"/>
          <w:numId w:val="18"/>
        </w:numPr>
      </w:pPr>
      <w:r>
        <w:t>The hardware used to run the benchmark including : CPU, Chipset, Physical memory, Hard disks - specifications and configuration, network adapters, etc.</w:t>
      </w:r>
    </w:p>
    <w:p w14:paraId="78CCBD77" w14:textId="77777777" w:rsidR="00FD68D7" w:rsidRDefault="00FD68D7" w:rsidP="0075118B">
      <w:pPr>
        <w:pStyle w:val="EUNormal"/>
        <w:numPr>
          <w:ilvl w:val="0"/>
          <w:numId w:val="18"/>
        </w:numPr>
      </w:pPr>
      <w:r>
        <w:t>Operating System (for the benchmark test driver and for the database under test)</w:t>
      </w:r>
    </w:p>
    <w:p w14:paraId="618D7118" w14:textId="77777777" w:rsidR="00FD68D7" w:rsidRDefault="00FD68D7" w:rsidP="0075118B">
      <w:pPr>
        <w:pStyle w:val="EUNormal"/>
        <w:numPr>
          <w:ilvl w:val="0"/>
          <w:numId w:val="18"/>
        </w:numPr>
      </w:pPr>
      <w:r>
        <w:t>Total cost of hardware listed at full price</w:t>
      </w:r>
    </w:p>
    <w:p w14:paraId="0A389118" w14:textId="77777777" w:rsidR="000F4E05" w:rsidRDefault="000F4E05">
      <w:pPr>
        <w:pStyle w:val="EUNormal"/>
      </w:pPr>
    </w:p>
    <w:p w14:paraId="3723045C" w14:textId="77777777" w:rsidR="003E7468" w:rsidRPr="003E7468" w:rsidRDefault="003E7468" w:rsidP="003E7468">
      <w:pPr>
        <w:pStyle w:val="EUHeading2"/>
      </w:pPr>
      <w:bookmarkStart w:id="96" w:name="_Toc403119786"/>
      <w:r>
        <w:t>Auditing</w:t>
      </w:r>
      <w:bookmarkEnd w:id="96"/>
    </w:p>
    <w:p w14:paraId="556B1191" w14:textId="77777777" w:rsidR="002D35F5" w:rsidRDefault="00160F8D" w:rsidP="00160F8D">
      <w:pPr>
        <w:pStyle w:val="EUNormal"/>
      </w:pPr>
      <w:r>
        <w:t>Execution of the LDBC Semantic Publishing Benchmark in sponsored test conditions will be audited in a manner consistent with all of the LDBC benchmarks. These auditing rules will be defined by the LDBC</w:t>
      </w:r>
      <w:r w:rsidR="002D35F5">
        <w:t>.</w:t>
      </w:r>
    </w:p>
    <w:p w14:paraId="078DC0D8" w14:textId="77777777" w:rsidR="00160F8D" w:rsidRDefault="00160F8D" w:rsidP="00160F8D">
      <w:pPr>
        <w:pStyle w:val="EUNormal"/>
      </w:pPr>
      <w:r>
        <w:t>Over and above the general rules, the following key points need to be verified by the auditor:</w:t>
      </w:r>
    </w:p>
    <w:p w14:paraId="642BD7C9" w14:textId="77777777" w:rsidR="00160F8D" w:rsidRDefault="00160F8D" w:rsidP="0075118B">
      <w:pPr>
        <w:pStyle w:val="EUNormal"/>
        <w:numPr>
          <w:ilvl w:val="0"/>
          <w:numId w:val="19"/>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14:paraId="01023881" w14:textId="77777777" w:rsidR="00160F8D" w:rsidRDefault="00160F8D" w:rsidP="0075118B">
      <w:pPr>
        <w:pStyle w:val="EUNormal"/>
        <w:numPr>
          <w:ilvl w:val="0"/>
          <w:numId w:val="19"/>
        </w:numPr>
      </w:pPr>
      <w:r>
        <w:t>Execution rules: auditor should confirm that execution rules are kept during the benchmark run</w:t>
      </w:r>
    </w:p>
    <w:p w14:paraId="4D3E515A" w14:textId="77777777" w:rsidR="00160F8D" w:rsidRDefault="00160F8D" w:rsidP="0075118B">
      <w:pPr>
        <w:pStyle w:val="EUNormal"/>
        <w:numPr>
          <w:ilvl w:val="0"/>
          <w:numId w:val="19"/>
        </w:numPr>
      </w:pPr>
      <w:r>
        <w:t>Hardware: visually confirm the hardware specification and where possible login to the test machine(s) and execute appropriate utility software to interrogate the hardware;</w:t>
      </w:r>
    </w:p>
    <w:p w14:paraId="6AC3D524" w14:textId="77777777" w:rsidR="00160F8D" w:rsidRDefault="00160F8D" w:rsidP="0075118B">
      <w:pPr>
        <w:pStyle w:val="EUNormal"/>
        <w:numPr>
          <w:ilvl w:val="0"/>
          <w:numId w:val="19"/>
        </w:numPr>
      </w:pPr>
      <w:r>
        <w:t>Collection of output values: the final output from the test driver contains the actual benchmarked performance values.</w:t>
      </w:r>
    </w:p>
    <w:p w14:paraId="75D4BD83" w14:textId="77777777" w:rsidR="00B948A6" w:rsidRDefault="00B948A6" w:rsidP="00B948A6">
      <w:pPr>
        <w:pStyle w:val="EUHeading1"/>
      </w:pPr>
      <w:bookmarkStart w:id="97" w:name="_Toc403119787"/>
      <w:r>
        <w:lastRenderedPageBreak/>
        <w:t>Instructions</w:t>
      </w:r>
      <w:bookmarkEnd w:id="97"/>
    </w:p>
    <w:p w14:paraId="7D7738F5" w14:textId="77777777" w:rsidR="00C92C9E" w:rsidRPr="00742A68" w:rsidRDefault="00C92C9E" w:rsidP="00C92C9E">
      <w:pPr>
        <w:pStyle w:val="EUHeading2"/>
      </w:pPr>
      <w:bookmarkStart w:id="98" w:name="_Toc403119788"/>
      <w:r w:rsidRPr="00742A68">
        <w:t xml:space="preserve">Software </w:t>
      </w:r>
      <w:r w:rsidR="0038341D" w:rsidRPr="00742A68">
        <w:t>Installation</w:t>
      </w:r>
      <w:bookmarkEnd w:id="98"/>
    </w:p>
    <w:p w14:paraId="61D0FE45" w14:textId="3A04001F" w:rsidR="00C92C9E" w:rsidRDefault="00071B35">
      <w:pPr>
        <w:pStyle w:val="EUNormal"/>
      </w:pPr>
      <w:bookmarkStart w:id="99" w:name="__RefHeading__132_986907325"/>
      <w:bookmarkStart w:id="100" w:name="__RefHeading__213_278171736"/>
      <w:bookmarkStart w:id="101" w:name="__RefHeading___Toc366167798"/>
      <w:bookmarkStart w:id="102" w:name="__RefHeading__134_986907325"/>
      <w:bookmarkStart w:id="103" w:name="__RefHeading__215_278171736"/>
      <w:bookmarkStart w:id="104" w:name="__RefHeading___Toc366167799"/>
      <w:bookmarkEnd w:id="99"/>
      <w:bookmarkEnd w:id="100"/>
      <w:bookmarkEnd w:id="101"/>
      <w:bookmarkEnd w:id="102"/>
      <w:bookmarkEnd w:id="103"/>
      <w:bookmarkEnd w:id="104"/>
      <w:r>
        <w:t xml:space="preserve">The </w:t>
      </w:r>
      <w:r w:rsidR="00215D19">
        <w:t>SPB b</w:t>
      </w:r>
      <w:r>
        <w:t>enchmark driver is distributed as a file: semantic_publishing_benchmark</w:t>
      </w:r>
      <w:r w:rsidR="000B5896" w:rsidRPr="000B5896">
        <w:t>-*</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w:t>
      </w:r>
    </w:p>
    <w:p w14:paraId="29B7933B" w14:textId="4FA7140E" w:rsidR="00071B35" w:rsidRPr="006A3FAA" w:rsidRDefault="00A7185F" w:rsidP="0075118B">
      <w:pPr>
        <w:pStyle w:val="EUNormal"/>
        <w:numPr>
          <w:ilvl w:val="0"/>
          <w:numId w:val="33"/>
        </w:numPr>
        <w:rPr>
          <w:i/>
        </w:rPr>
      </w:pPr>
      <w:hyperlink r:id="rId12" w:history="1">
        <w:r w:rsidR="00360AC2" w:rsidRPr="002C1A90">
          <w:rPr>
            <w:rStyle w:val="Hyperlink"/>
          </w:rPr>
          <w:t>https://github.com/ldbc/ldbc_spb_bm_2.0/releases/tag/2.0.1</w:t>
        </w:r>
      </w:hyperlink>
      <w:r w:rsidR="00360AC2">
        <w:t xml:space="preserve"> </w:t>
      </w:r>
      <w:r w:rsidR="0071352E">
        <w:t xml:space="preserve">- </w:t>
      </w:r>
      <w:r w:rsidR="0071352E" w:rsidRPr="006A3FAA">
        <w:rPr>
          <w:i/>
        </w:rPr>
        <w:t>the benchmark driver</w:t>
      </w:r>
    </w:p>
    <w:p w14:paraId="1CBA8BB4" w14:textId="77777777" w:rsidR="00531351" w:rsidRDefault="00531351" w:rsidP="00360AC2">
      <w:pPr>
        <w:pStyle w:val="EUNormal"/>
      </w:pPr>
    </w:p>
    <w:p w14:paraId="3B8E3AC8" w14:textId="77777777"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14:paraId="5A71D296" w14:textId="77777777" w:rsidR="00531351" w:rsidRDefault="00531351">
      <w:pPr>
        <w:pStyle w:val="EUNormal"/>
      </w:pPr>
      <w:r>
        <w:t>Building the benchmark software requires Apache Ant and Java Development Kit 1.6 or later.</w:t>
      </w:r>
    </w:p>
    <w:p w14:paraId="5BA8ACB7" w14:textId="77777777" w:rsidR="00071B35" w:rsidRDefault="0063500A">
      <w:pPr>
        <w:pStyle w:val="EUNormal"/>
      </w:pPr>
      <w:r>
        <w:t xml:space="preserve">Following is a list of items that are the result of the benchmark build process </w:t>
      </w:r>
      <w:r w:rsidR="00071B35">
        <w:t xml:space="preserve">: </w:t>
      </w:r>
    </w:p>
    <w:p w14:paraId="70F6DBB8" w14:textId="77777777" w:rsidR="0063500A" w:rsidRPr="0007642F" w:rsidRDefault="0063500A" w:rsidP="0075118B">
      <w:pPr>
        <w:pStyle w:val="EUNormal"/>
        <w:numPr>
          <w:ilvl w:val="0"/>
          <w:numId w:val="34"/>
        </w:numPr>
        <w:rPr>
          <w:i/>
        </w:rPr>
      </w:pPr>
      <w:r w:rsidRPr="0063500A">
        <w:rPr>
          <w:i/>
        </w:rPr>
        <w:t>semantic_publishing_benchmark.jar</w:t>
      </w:r>
      <w:r>
        <w:t xml:space="preserve"> - the benchmark driver</w:t>
      </w:r>
    </w:p>
    <w:p w14:paraId="4958099F" w14:textId="77777777" w:rsidR="0007642F" w:rsidRPr="0007642F" w:rsidRDefault="0007642F" w:rsidP="0075118B">
      <w:pPr>
        <w:pStyle w:val="EUNormal"/>
        <w:numPr>
          <w:ilvl w:val="0"/>
          <w:numId w:val="34"/>
        </w:numPr>
        <w:tabs>
          <w:tab w:val="left" w:pos="0"/>
        </w:tabs>
      </w:pPr>
      <w:r w:rsidRPr="007A0320">
        <w:rPr>
          <w:i/>
        </w:rPr>
        <w:t>data/</w:t>
      </w:r>
      <w:r>
        <w:t xml:space="preserve">  – a folder containing all required data (ontologies, reference datasets and query templates, etc.) to run the benchmark</w:t>
      </w:r>
    </w:p>
    <w:p w14:paraId="5175E244" w14:textId="77777777" w:rsidR="00071B35" w:rsidRDefault="00071B35" w:rsidP="0075118B">
      <w:pPr>
        <w:pStyle w:val="EUNormal"/>
        <w:numPr>
          <w:ilvl w:val="0"/>
          <w:numId w:val="11"/>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14:paraId="32762BD0" w14:textId="77777777" w:rsidR="00071B35" w:rsidRPr="00DD6459" w:rsidRDefault="00071B35" w:rsidP="0075118B">
      <w:pPr>
        <w:pStyle w:val="EUNormal"/>
        <w:numPr>
          <w:ilvl w:val="0"/>
          <w:numId w:val="11"/>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14:paraId="7A7B8D9F" w14:textId="77777777" w:rsidR="006F6906" w:rsidRDefault="00071B35" w:rsidP="0075118B">
      <w:pPr>
        <w:pStyle w:val="EUNormal"/>
        <w:numPr>
          <w:ilvl w:val="0"/>
          <w:numId w:val="11"/>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14:paraId="70F4FC67" w14:textId="77777777" w:rsidR="00071B35" w:rsidRDefault="00071B35">
      <w:pPr>
        <w:pStyle w:val="EUNormal"/>
      </w:pPr>
    </w:p>
    <w:p w14:paraId="0183EE23" w14:textId="77777777" w:rsidR="00C01D93" w:rsidRDefault="00C01D93">
      <w:pPr>
        <w:pStyle w:val="EUNormal"/>
      </w:pPr>
    </w:p>
    <w:p w14:paraId="3D536BCA" w14:textId="77777777" w:rsidR="00C01D93" w:rsidRPr="00742A68" w:rsidRDefault="00C01D93" w:rsidP="00D50D7F">
      <w:pPr>
        <w:pStyle w:val="EUHeading2"/>
      </w:pPr>
      <w:bookmarkStart w:id="105" w:name="_Toc403119789"/>
      <w:r w:rsidRPr="00742A68">
        <w:t>Be</w:t>
      </w:r>
      <w:r w:rsidR="00C92C9E" w:rsidRPr="00742A68">
        <w:t xml:space="preserve">nchmark </w:t>
      </w:r>
      <w:r w:rsidR="00E36944" w:rsidRPr="00742A68">
        <w:t>Configuration</w:t>
      </w:r>
      <w:bookmarkEnd w:id="105"/>
    </w:p>
    <w:p w14:paraId="445AEB44" w14:textId="77777777" w:rsidR="00071B35" w:rsidRPr="00742A68" w:rsidRDefault="00071B35">
      <w:pPr>
        <w:pStyle w:val="EUHeading3"/>
        <w:rPr>
          <w:b w:val="0"/>
          <w:sz w:val="28"/>
          <w:szCs w:val="28"/>
        </w:rPr>
      </w:pPr>
      <w:bookmarkStart w:id="106" w:name="__RefHeading__136_986907325"/>
      <w:bookmarkStart w:id="107" w:name="__RefHeading__217_278171736"/>
      <w:bookmarkStart w:id="108" w:name="__RefHeading___Toc366167800"/>
      <w:bookmarkStart w:id="109" w:name="_Toc403119790"/>
      <w:bookmarkEnd w:id="106"/>
      <w:bookmarkEnd w:id="107"/>
      <w:bookmarkEnd w:id="108"/>
      <w:r w:rsidRPr="00742A68">
        <w:rPr>
          <w:b w:val="0"/>
          <w:sz w:val="28"/>
          <w:szCs w:val="28"/>
        </w:rPr>
        <w:t xml:space="preserve">Description of </w:t>
      </w:r>
      <w:r w:rsidR="00120493">
        <w:rPr>
          <w:b w:val="0"/>
          <w:sz w:val="28"/>
          <w:szCs w:val="28"/>
        </w:rPr>
        <w:t>Operational P</w:t>
      </w:r>
      <w:r w:rsidRPr="00742A68">
        <w:rPr>
          <w:b w:val="0"/>
          <w:sz w:val="28"/>
          <w:szCs w:val="28"/>
        </w:rPr>
        <w:t>hase</w:t>
      </w:r>
      <w:r w:rsidR="00CF2B05" w:rsidRPr="00742A68">
        <w:rPr>
          <w:b w:val="0"/>
          <w:sz w:val="28"/>
          <w:szCs w:val="28"/>
        </w:rPr>
        <w:t>s</w:t>
      </w:r>
      <w:bookmarkEnd w:id="109"/>
    </w:p>
    <w:p w14:paraId="6F006E8F" w14:textId="77777777"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14:paraId="7E9E6280" w14:textId="77777777"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14:paraId="1D35C0C3" w14:textId="77777777" w:rsidR="00062FDA" w:rsidRPr="006643B3" w:rsidRDefault="00062FDA" w:rsidP="0075118B">
      <w:pPr>
        <w:pStyle w:val="EUNormal"/>
        <w:numPr>
          <w:ilvl w:val="0"/>
          <w:numId w:val="35"/>
        </w:numPr>
      </w:pPr>
      <w:r w:rsidRPr="006A30F3">
        <w:rPr>
          <w:b/>
          <w:i/>
        </w:rPr>
        <w:t>i</w:t>
      </w:r>
      <w:r w:rsidR="00CE5DC6" w:rsidRPr="006A30F3">
        <w:rPr>
          <w:b/>
          <w:i/>
        </w:rPr>
        <w:t>nitialization</w:t>
      </w:r>
      <w:r w:rsidR="00CE5DC6">
        <w:rPr>
          <w:i/>
        </w:rPr>
        <w:t xml:space="preserve"> </w:t>
      </w:r>
      <w:r w:rsidRPr="00062FDA">
        <w:rPr>
          <w:i/>
        </w:rPr>
        <w:t>-</w:t>
      </w:r>
      <w:r>
        <w:t xml:space="preserve"> default operational phase, always started first or when necessary, retrieves information about stored reference and generated data in the database</w:t>
      </w:r>
    </w:p>
    <w:p w14:paraId="3230C0D9" w14:textId="77777777" w:rsidR="00071B35" w:rsidRDefault="00071B35" w:rsidP="0075118B">
      <w:pPr>
        <w:pStyle w:val="EUNormal"/>
        <w:numPr>
          <w:ilvl w:val="0"/>
          <w:numId w:val="12"/>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14:paraId="13630DAA" w14:textId="77777777" w:rsidR="00071B35" w:rsidRDefault="00071B35" w:rsidP="0075118B">
      <w:pPr>
        <w:pStyle w:val="EUNormal"/>
        <w:numPr>
          <w:ilvl w:val="0"/>
          <w:numId w:val="12"/>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14:paraId="5A0FFB83" w14:textId="77777777" w:rsidR="00B120E3" w:rsidRDefault="00071B35" w:rsidP="0075118B">
      <w:pPr>
        <w:pStyle w:val="EUNormal"/>
        <w:numPr>
          <w:ilvl w:val="0"/>
          <w:numId w:val="12"/>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14:paraId="3230B8BE" w14:textId="77777777" w:rsidR="00071B35" w:rsidRPr="00396D3C" w:rsidRDefault="00071B35" w:rsidP="0075118B">
      <w:pPr>
        <w:pStyle w:val="EUNormal"/>
        <w:numPr>
          <w:ilvl w:val="0"/>
          <w:numId w:val="12"/>
        </w:numPr>
        <w:rPr>
          <w:i/>
        </w:rPr>
      </w:pPr>
      <w:r w:rsidRPr="00B81562">
        <w:rPr>
          <w:b/>
          <w:i/>
        </w:rPr>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w:t>
      </w:r>
      <w:r w:rsidR="00787B45" w:rsidRPr="00787B45">
        <w:lastRenderedPageBreak/>
        <w:t>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14:paraId="122C16EF" w14:textId="77777777" w:rsidR="00396D3C" w:rsidRDefault="00396D3C" w:rsidP="0075118B">
      <w:pPr>
        <w:pStyle w:val="EUNormal"/>
        <w:numPr>
          <w:ilvl w:val="0"/>
          <w:numId w:val="12"/>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14:paraId="4078945C" w14:textId="77777777" w:rsidR="00536A46" w:rsidRPr="00396D3C" w:rsidRDefault="00536A46" w:rsidP="0075118B">
      <w:pPr>
        <w:pStyle w:val="EUNormal"/>
        <w:numPr>
          <w:ilvl w:val="0"/>
          <w:numId w:val="12"/>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14:paraId="6CE05679" w14:textId="77777777" w:rsidR="008B0212" w:rsidRDefault="00071B35" w:rsidP="0075118B">
      <w:pPr>
        <w:pStyle w:val="EUNormal"/>
        <w:numPr>
          <w:ilvl w:val="0"/>
          <w:numId w:val="12"/>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14:paraId="756263FA" w14:textId="77777777" w:rsidR="001F7A7F" w:rsidRPr="001F7A7F" w:rsidRDefault="001F7A7F" w:rsidP="0075118B">
      <w:pPr>
        <w:pStyle w:val="EUNormal"/>
        <w:numPr>
          <w:ilvl w:val="0"/>
          <w:numId w:val="12"/>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14:paraId="5AA2701F" w14:textId="77777777" w:rsidR="001F7A7F" w:rsidRPr="00685B40" w:rsidRDefault="001F7A7F" w:rsidP="0075118B">
      <w:pPr>
        <w:pStyle w:val="EUNormal"/>
        <w:numPr>
          <w:ilvl w:val="0"/>
          <w:numId w:val="12"/>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ta/scripts</w:t>
      </w:r>
      <w:r w:rsidR="006D382D">
        <w:t>/enterprise</w:t>
      </w:r>
      <w:r>
        <w:t>)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14:paraId="24B42A4F" w14:textId="77777777" w:rsidR="00071B35" w:rsidRPr="00164E7C" w:rsidRDefault="00071B35" w:rsidP="0075118B">
      <w:pPr>
        <w:pStyle w:val="EUNormal"/>
        <w:numPr>
          <w:ilvl w:val="0"/>
          <w:numId w:val="12"/>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14:paraId="2EC7D265" w14:textId="77777777" w:rsidR="00071B35" w:rsidRDefault="00071B35" w:rsidP="0075118B">
      <w:pPr>
        <w:pStyle w:val="EUNormal"/>
        <w:numPr>
          <w:ilvl w:val="0"/>
          <w:numId w:val="12"/>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14:paraId="42DF4149" w14:textId="77777777" w:rsidR="006521DD" w:rsidRDefault="006521DD" w:rsidP="00E354D3">
      <w:pPr>
        <w:pStyle w:val="EUNormal"/>
        <w:ind w:left="707"/>
      </w:pPr>
    </w:p>
    <w:p w14:paraId="09D86A22" w14:textId="77777777" w:rsidR="00071B35" w:rsidRPr="00742A68" w:rsidRDefault="00141953">
      <w:pPr>
        <w:pStyle w:val="EUHeading3"/>
        <w:rPr>
          <w:b w:val="0"/>
          <w:sz w:val="28"/>
          <w:szCs w:val="28"/>
        </w:rPr>
      </w:pPr>
      <w:bookmarkStart w:id="110" w:name="__RefHeading__138_986907325"/>
      <w:bookmarkStart w:id="111" w:name="__RefHeading__219_278171736"/>
      <w:bookmarkStart w:id="112" w:name="__RefHeading___Toc366167801"/>
      <w:bookmarkStart w:id="113" w:name="_Toc403119791"/>
      <w:bookmarkEnd w:id="110"/>
      <w:bookmarkEnd w:id="111"/>
      <w:bookmarkEnd w:id="112"/>
      <w:r w:rsidRPr="00742A68">
        <w:rPr>
          <w:b w:val="0"/>
          <w:sz w:val="28"/>
          <w:szCs w:val="28"/>
        </w:rPr>
        <w:t>Description of Benchmark</w:t>
      </w:r>
      <w:r w:rsidR="008A0788" w:rsidRPr="00742A68">
        <w:rPr>
          <w:b w:val="0"/>
          <w:sz w:val="28"/>
          <w:szCs w:val="28"/>
        </w:rPr>
        <w:t xml:space="preserve"> </w:t>
      </w:r>
      <w:r w:rsidR="00071B35" w:rsidRPr="00742A68">
        <w:rPr>
          <w:b w:val="0"/>
          <w:sz w:val="28"/>
          <w:szCs w:val="28"/>
        </w:rPr>
        <w:t>Configuration</w:t>
      </w:r>
      <w:r w:rsidRPr="00742A68">
        <w:rPr>
          <w:b w:val="0"/>
          <w:sz w:val="28"/>
          <w:szCs w:val="28"/>
        </w:rPr>
        <w:t xml:space="preserve"> Properties</w:t>
      </w:r>
      <w:bookmarkEnd w:id="113"/>
    </w:p>
    <w:p w14:paraId="4E6C614F" w14:textId="77777777"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xml:space="preserve">. Following </w:t>
      </w:r>
      <w:r w:rsidR="0090573A">
        <w:t>Table 9</w:t>
      </w:r>
      <w:r w:rsidR="00D85151">
        <w:t xml:space="preserve"> provides</w:t>
      </w:r>
      <w:r>
        <w:t xml:space="preserve"> a description of all configuration parameters:</w:t>
      </w:r>
    </w:p>
    <w:p w14:paraId="2EDDEE10" w14:textId="77777777" w:rsidR="00413756" w:rsidRDefault="00413756" w:rsidP="00413756">
      <w:pPr>
        <w:pStyle w:val="EUNormal"/>
        <w:ind w:left="707"/>
        <w:rPr>
          <w:b/>
        </w:rPr>
      </w:pPr>
    </w:p>
    <w:p w14:paraId="1302B7E7" w14:textId="77777777" w:rsidR="006C6A46" w:rsidRDefault="00A3353E" w:rsidP="00A3353E">
      <w:pPr>
        <w:pStyle w:val="Caption"/>
        <w:keepNext/>
        <w:jc w:val="center"/>
      </w:pPr>
      <w:bookmarkStart w:id="114" w:name="_Toc392067103"/>
      <w:r>
        <w:t xml:space="preserve">Table </w:t>
      </w:r>
      <w:r w:rsidR="000D39EF">
        <w:fldChar w:fldCharType="begin"/>
      </w:r>
      <w:r w:rsidR="000D39EF">
        <w:instrText xml:space="preserve"> SEQ Table \* ARABIC </w:instrText>
      </w:r>
      <w:r w:rsidR="000D39EF">
        <w:fldChar w:fldCharType="separate"/>
      </w:r>
      <w:r w:rsidR="00BA6586">
        <w:rPr>
          <w:noProof/>
        </w:rPr>
        <w:t>9</w:t>
      </w:r>
      <w:r w:rsidR="000D39EF">
        <w:rPr>
          <w:noProof/>
        </w:rPr>
        <w:fldChar w:fldCharType="end"/>
      </w:r>
      <w:r>
        <w:t xml:space="preserve">. Benchmark Configuration </w:t>
      </w:r>
      <w:r w:rsidR="0063548D">
        <w:t>Properties</w:t>
      </w:r>
      <w:bookmarkEnd w:id="114"/>
    </w:p>
    <w:tbl>
      <w:tblPr>
        <w:tblStyle w:val="TableGrid"/>
        <w:tblW w:w="0" w:type="auto"/>
        <w:tblInd w:w="707" w:type="dxa"/>
        <w:tblLayout w:type="fixed"/>
        <w:tblLook w:val="04A0" w:firstRow="1" w:lastRow="0" w:firstColumn="1" w:lastColumn="0" w:noHBand="0" w:noVBand="1"/>
      </w:tblPr>
      <w:tblGrid>
        <w:gridCol w:w="3811"/>
        <w:gridCol w:w="5328"/>
      </w:tblGrid>
      <w:tr w:rsidR="00D039F9" w14:paraId="42BBA5F2" w14:textId="77777777" w:rsidTr="00A74249">
        <w:tc>
          <w:tcPr>
            <w:tcW w:w="3811" w:type="dxa"/>
            <w:vAlign w:val="center"/>
          </w:tcPr>
          <w:p w14:paraId="6A55D575" w14:textId="77777777" w:rsidR="00D039F9" w:rsidRDefault="00D039F9" w:rsidP="00D039F9">
            <w:pPr>
              <w:pStyle w:val="EUNormal"/>
              <w:jc w:val="center"/>
              <w:rPr>
                <w:b/>
              </w:rPr>
            </w:pPr>
            <w:r>
              <w:rPr>
                <w:b/>
              </w:rPr>
              <w:t>Property</w:t>
            </w:r>
          </w:p>
        </w:tc>
        <w:tc>
          <w:tcPr>
            <w:tcW w:w="5328" w:type="dxa"/>
            <w:vAlign w:val="center"/>
          </w:tcPr>
          <w:p w14:paraId="79EAE0B6" w14:textId="77777777" w:rsidR="00D039F9" w:rsidRDefault="00D039F9" w:rsidP="00D039F9">
            <w:pPr>
              <w:pStyle w:val="EUNormal"/>
              <w:jc w:val="center"/>
              <w:rPr>
                <w:b/>
              </w:rPr>
            </w:pPr>
            <w:r>
              <w:rPr>
                <w:b/>
              </w:rPr>
              <w:t>Description</w:t>
            </w:r>
          </w:p>
        </w:tc>
      </w:tr>
      <w:tr w:rsidR="005A67F1" w14:paraId="776CCDF7" w14:textId="77777777" w:rsidTr="00A74249">
        <w:tc>
          <w:tcPr>
            <w:tcW w:w="3811" w:type="dxa"/>
            <w:vAlign w:val="center"/>
          </w:tcPr>
          <w:p w14:paraId="33DA0A42" w14:textId="77777777" w:rsidR="005A67F1" w:rsidRPr="00A3353E" w:rsidRDefault="005A67F1" w:rsidP="00D039F9">
            <w:pPr>
              <w:pStyle w:val="EUNormal"/>
              <w:jc w:val="left"/>
            </w:pPr>
            <w:r w:rsidRPr="00A3353E">
              <w:rPr>
                <w:i/>
              </w:rPr>
              <w:t>adjustRefDatasetsSizes</w:t>
            </w:r>
          </w:p>
        </w:tc>
        <w:tc>
          <w:tcPr>
            <w:tcW w:w="5328" w:type="dxa"/>
            <w:vAlign w:val="center"/>
          </w:tcPr>
          <w:p w14:paraId="4EC85B8B" w14:textId="77777777" w:rsidR="005A67F1" w:rsidRDefault="005A67F1" w:rsidP="00274473">
            <w:pPr>
              <w:pStyle w:val="EUNormal"/>
              <w:jc w:val="left"/>
              <w:rPr>
                <w:b/>
              </w:rPr>
            </w:pPr>
            <w:r w:rsidRPr="0072072D">
              <w:t xml:space="preserve">optional, if </w:t>
            </w:r>
            <w:r>
              <w:t>additional datasets have been added (</w:t>
            </w:r>
            <w:r w:rsidRPr="0072072D">
              <w:t>files with extension '.adjustablettl'</w:t>
            </w:r>
            <w:r>
              <w:t>), then for each,</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w:t>
            </w:r>
            <w:r w:rsidR="00274473">
              <w:rPr>
                <w:i/>
              </w:rPr>
              <w:t>false</w:t>
            </w:r>
          </w:p>
        </w:tc>
      </w:tr>
      <w:tr w:rsidR="005A67F1" w14:paraId="1147AB4C" w14:textId="77777777" w:rsidTr="00A74249">
        <w:tc>
          <w:tcPr>
            <w:tcW w:w="3811" w:type="dxa"/>
            <w:vAlign w:val="center"/>
          </w:tcPr>
          <w:p w14:paraId="24268135" w14:textId="77777777" w:rsidR="005A67F1" w:rsidRPr="004C4C65" w:rsidRDefault="005A67F1" w:rsidP="00D039F9">
            <w:pPr>
              <w:pStyle w:val="EUNormal"/>
              <w:jc w:val="left"/>
            </w:pPr>
            <w:r w:rsidRPr="004C4C65">
              <w:rPr>
                <w:i/>
              </w:rPr>
              <w:t>aggregationAgents</w:t>
            </w:r>
          </w:p>
        </w:tc>
        <w:tc>
          <w:tcPr>
            <w:tcW w:w="5328" w:type="dxa"/>
            <w:vAlign w:val="center"/>
          </w:tcPr>
          <w:p w14:paraId="7437871F" w14:textId="77777777" w:rsidR="005A67F1" w:rsidRDefault="005A67F1" w:rsidP="00D039F9">
            <w:pPr>
              <w:pStyle w:val="EUNormal"/>
              <w:jc w:val="left"/>
              <w:rPr>
                <w:b/>
              </w:rPr>
            </w:pPr>
            <w:r w:rsidRPr="005D6CD0">
              <w:t>number of aggregation ag</w:t>
            </w:r>
            <w:r>
              <w:t xml:space="preserve">ents that will execute a mix of queries simultaneously, </w:t>
            </w:r>
            <w:r w:rsidRPr="005D6CD0">
              <w:rPr>
                <w:i/>
              </w:rPr>
              <w:t>requires updatin</w:t>
            </w:r>
            <w:r>
              <w:rPr>
                <w:i/>
              </w:rPr>
              <w:t>g</w:t>
            </w:r>
          </w:p>
        </w:tc>
      </w:tr>
      <w:tr w:rsidR="005A67F1" w14:paraId="2D80DBB7" w14:textId="77777777" w:rsidTr="00A74249">
        <w:tc>
          <w:tcPr>
            <w:tcW w:w="3811" w:type="dxa"/>
            <w:vAlign w:val="center"/>
          </w:tcPr>
          <w:p w14:paraId="05833FFB" w14:textId="77777777" w:rsidR="005A67F1" w:rsidRPr="00313371" w:rsidRDefault="005A67F1" w:rsidP="00D039F9">
            <w:pPr>
              <w:pStyle w:val="EUNormal"/>
              <w:jc w:val="left"/>
            </w:pPr>
            <w:r w:rsidRPr="00313371">
              <w:rPr>
                <w:i/>
              </w:rPr>
              <w:t>allowSizeAdjustmentsOnDataModels</w:t>
            </w:r>
          </w:p>
        </w:tc>
        <w:tc>
          <w:tcPr>
            <w:tcW w:w="5328" w:type="dxa"/>
            <w:vAlign w:val="center"/>
          </w:tcPr>
          <w:p w14:paraId="173A2A99" w14:textId="77777777" w:rsidR="005A67F1" w:rsidRDefault="005A67F1" w:rsidP="00D039F9">
            <w:pPr>
              <w:pStyle w:val="EUNormal"/>
              <w:jc w:val="left"/>
              <w:rPr>
                <w:b/>
              </w:rPr>
            </w:pPr>
            <w:r w:rsidRPr="0027364F">
              <w:t xml:space="preserve">allows data generator to </w:t>
            </w:r>
            <w:r>
              <w:t xml:space="preserve">dynamically </w:t>
            </w:r>
            <w:r w:rsidRPr="0027364F">
              <w:t>adjust the amount of correlations, cluste</w:t>
            </w:r>
            <w:r>
              <w:t>r</w:t>
            </w:r>
            <w:r w:rsidRPr="0027364F">
              <w:t>ing</w:t>
            </w:r>
            <w:r>
              <w:t>s</w:t>
            </w:r>
            <w:r w:rsidRPr="0027364F">
              <w:t xml:space="preserve"> and randomly generated </w:t>
            </w:r>
            <w:r>
              <w:t xml:space="preserve">models </w:t>
            </w:r>
            <w:r w:rsidRPr="0027364F">
              <w:t>keeping a ratio of 1/3 for each in generated data</w:t>
            </w:r>
            <w:r>
              <w:t xml:space="preserve"> </w:t>
            </w:r>
            <w:r w:rsidRPr="008858F0">
              <w:t>model</w:t>
            </w:r>
            <w:r>
              <w:t xml:space="preserve">. This property overrides definitions.properties' parameters </w:t>
            </w:r>
            <w:r>
              <w:lastRenderedPageBreak/>
              <w:t xml:space="preserve">: </w:t>
            </w:r>
            <w:r w:rsidRPr="00443321">
              <w:rPr>
                <w:i/>
              </w:rPr>
              <w:t>majorEvents, minorEvents, correlationsAmount</w:t>
            </w:r>
            <w:r>
              <w:t xml:space="preserve">. </w:t>
            </w:r>
            <w:r w:rsidRPr="00443321">
              <w:rPr>
                <w:i/>
              </w:rPr>
              <w:t>D</w:t>
            </w:r>
            <w:r w:rsidRPr="008858F0">
              <w:rPr>
                <w:i/>
              </w:rPr>
              <w:t>efault</w:t>
            </w:r>
            <w:r w:rsidRPr="00083626">
              <w:rPr>
                <w:i/>
              </w:rPr>
              <w:t xml:space="preserve"> value is true  </w:t>
            </w:r>
          </w:p>
        </w:tc>
      </w:tr>
      <w:tr w:rsidR="005A67F1" w14:paraId="013BAF07" w14:textId="77777777" w:rsidTr="00A74249">
        <w:tc>
          <w:tcPr>
            <w:tcW w:w="3811" w:type="dxa"/>
            <w:vAlign w:val="center"/>
          </w:tcPr>
          <w:p w14:paraId="4379D4CC" w14:textId="77777777" w:rsidR="005A67F1" w:rsidRPr="00395CC4" w:rsidRDefault="005A67F1" w:rsidP="00D039F9">
            <w:pPr>
              <w:pStyle w:val="EUNormal"/>
              <w:jc w:val="left"/>
            </w:pPr>
            <w:r w:rsidRPr="00395CC4">
              <w:rPr>
                <w:i/>
              </w:rPr>
              <w:lastRenderedPageBreak/>
              <w:t>benchmarkByQueryRuns</w:t>
            </w:r>
          </w:p>
        </w:tc>
        <w:tc>
          <w:tcPr>
            <w:tcW w:w="5328" w:type="dxa"/>
            <w:vAlign w:val="center"/>
          </w:tcPr>
          <w:p w14:paraId="33E55D5E" w14:textId="77777777" w:rsidR="005A67F1" w:rsidRDefault="005A67F1" w:rsidP="00D039F9">
            <w:pPr>
              <w:pStyle w:val="EUNormal"/>
              <w:jc w:val="left"/>
              <w:rPr>
                <w:b/>
              </w:rPr>
            </w:pPr>
            <w:r w:rsidRPr="005976F9">
              <w:t xml:space="preserve">sets the </w:t>
            </w:r>
            <w:r>
              <w:t xml:space="preserve">number of </w:t>
            </w:r>
            <w:r w:rsidRPr="005976F9">
              <w:t xml:space="preserve"> queries which the benchmark phase will execute</w:t>
            </w:r>
            <w:r>
              <w:t xml:space="preserve"> and stop</w:t>
            </w:r>
            <w:r w:rsidRPr="005976F9">
              <w:t xml:space="preserve">. If value is greater than zero then parameter </w:t>
            </w:r>
            <w:r w:rsidRPr="00316F02">
              <w:rPr>
                <w:i/>
              </w:rPr>
              <w:t>benchmarkRunPeriodSeconds</w:t>
            </w:r>
            <w:r w:rsidRPr="005976F9">
              <w:t xml:space="preserve"> is ignored. e.g. if set to 100, benchmark will </w:t>
            </w:r>
            <w:r>
              <w:t>stop after 100 queries have been executed</w:t>
            </w:r>
          </w:p>
        </w:tc>
      </w:tr>
      <w:tr w:rsidR="005A67F1" w14:paraId="22BEE10A" w14:textId="77777777" w:rsidTr="00A74249">
        <w:tc>
          <w:tcPr>
            <w:tcW w:w="3811" w:type="dxa"/>
            <w:vAlign w:val="center"/>
          </w:tcPr>
          <w:p w14:paraId="69B644C8" w14:textId="77777777" w:rsidR="005A67F1" w:rsidRPr="004C4C65" w:rsidRDefault="005A67F1" w:rsidP="00D039F9">
            <w:pPr>
              <w:pStyle w:val="EUNormal"/>
              <w:jc w:val="left"/>
            </w:pPr>
            <w:r w:rsidRPr="004C4C65">
              <w:rPr>
                <w:i/>
              </w:rPr>
              <w:t>benchmarkRunPeriodSeconds</w:t>
            </w:r>
          </w:p>
        </w:tc>
        <w:tc>
          <w:tcPr>
            <w:tcW w:w="5328" w:type="dxa"/>
            <w:vAlign w:val="center"/>
          </w:tcPr>
          <w:p w14:paraId="10799111" w14:textId="77777777" w:rsidR="005A67F1" w:rsidRDefault="005A67F1" w:rsidP="00D039F9">
            <w:pPr>
              <w:pStyle w:val="EUNormal"/>
              <w:jc w:val="left"/>
              <w:rPr>
                <w:b/>
              </w:rPr>
            </w:pPr>
            <w:r w:rsidRPr="000579AB">
              <w:t>benchmark period</w:t>
            </w:r>
            <w:r>
              <w:t xml:space="preserve"> in seconds, </w:t>
            </w:r>
            <w:r w:rsidRPr="000579AB">
              <w:rPr>
                <w:i/>
              </w:rPr>
              <w:t>requires updating</w:t>
            </w:r>
          </w:p>
        </w:tc>
      </w:tr>
      <w:tr w:rsidR="005A67F1" w14:paraId="0F3AC370" w14:textId="77777777" w:rsidTr="00A74249">
        <w:tc>
          <w:tcPr>
            <w:tcW w:w="3811" w:type="dxa"/>
            <w:vAlign w:val="center"/>
          </w:tcPr>
          <w:p w14:paraId="0FCC0863" w14:textId="77777777" w:rsidR="005A67F1" w:rsidRPr="00D63538" w:rsidRDefault="005A67F1" w:rsidP="00D039F9">
            <w:pPr>
              <w:pStyle w:val="EUNormal"/>
              <w:jc w:val="left"/>
            </w:pPr>
            <w:r w:rsidRPr="00D63538">
              <w:rPr>
                <w:i/>
              </w:rPr>
              <w:t>creativeWorkNextId</w:t>
            </w:r>
          </w:p>
        </w:tc>
        <w:tc>
          <w:tcPr>
            <w:tcW w:w="5328" w:type="dxa"/>
            <w:vAlign w:val="center"/>
          </w:tcPr>
          <w:p w14:paraId="216A89F2" w14:textId="77777777" w:rsidR="005A67F1" w:rsidRDefault="005A67F1" w:rsidP="00D039F9">
            <w:pPr>
              <w:pStyle w:val="EUNormal"/>
              <w:jc w:val="left"/>
              <w:rPr>
                <w:b/>
              </w:rPr>
            </w:pPr>
            <w:r w:rsidRPr="008314F1">
              <w:t>set</w:t>
            </w:r>
            <w:r>
              <w:t>s</w:t>
            </w:r>
            <w:r w:rsidRPr="008314F1">
              <w:t xml:space="preserve"> the next ID</w:t>
            </w:r>
            <w:r>
              <w:t xml:space="preserve"> of Creative Works</w:t>
            </w:r>
            <w:r w:rsidRPr="008314F1">
              <w:t>. When running the benchmark</w:t>
            </w:r>
            <w:r>
              <w:t xml:space="preserve"> driver to generate synthetic data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tc>
      </w:tr>
      <w:tr w:rsidR="005A67F1" w14:paraId="31F27C9D" w14:textId="77777777" w:rsidTr="00A74249">
        <w:tc>
          <w:tcPr>
            <w:tcW w:w="3811" w:type="dxa"/>
            <w:vAlign w:val="center"/>
          </w:tcPr>
          <w:p w14:paraId="5C684DD8" w14:textId="77777777" w:rsidR="005A67F1" w:rsidRPr="00E82716" w:rsidRDefault="005A67F1" w:rsidP="00D039F9">
            <w:pPr>
              <w:pStyle w:val="EUNormal"/>
              <w:jc w:val="left"/>
            </w:pPr>
            <w:r w:rsidRPr="00E82716">
              <w:rPr>
                <w:i/>
              </w:rPr>
              <w:t>creativeWorksInfo</w:t>
            </w:r>
          </w:p>
        </w:tc>
        <w:tc>
          <w:tcPr>
            <w:tcW w:w="5328" w:type="dxa"/>
            <w:vAlign w:val="center"/>
          </w:tcPr>
          <w:p w14:paraId="287F2D1D" w14:textId="77777777" w:rsidR="005A67F1" w:rsidRDefault="005A67F1" w:rsidP="00D039F9">
            <w:pPr>
              <w:pStyle w:val="EUNormal"/>
              <w:jc w:val="left"/>
              <w:rPr>
                <w:b/>
              </w:rPr>
            </w:pPr>
            <w:r w:rsidRPr="009D5196">
              <w:t xml:space="preserve">name of </w:t>
            </w:r>
            <w:r>
              <w:t>file containing</w:t>
            </w:r>
            <w:r w:rsidRPr="009D5196">
              <w:t xml:space="preserve"> info</w:t>
            </w:r>
            <w:r>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tc>
      </w:tr>
      <w:tr w:rsidR="005A67F1" w14:paraId="23333C88" w14:textId="77777777" w:rsidTr="00A74249">
        <w:tc>
          <w:tcPr>
            <w:tcW w:w="3811" w:type="dxa"/>
            <w:vAlign w:val="center"/>
          </w:tcPr>
          <w:p w14:paraId="3EA36D06" w14:textId="77777777" w:rsidR="005A67F1" w:rsidRPr="00D039F9" w:rsidRDefault="005A67F1" w:rsidP="00D039F9">
            <w:pPr>
              <w:pStyle w:val="EUNormal"/>
              <w:jc w:val="left"/>
            </w:pPr>
            <w:r w:rsidRPr="00D039F9">
              <w:rPr>
                <w:i/>
              </w:rPr>
              <w:t>creativeWorksPath</w:t>
            </w:r>
          </w:p>
        </w:tc>
        <w:tc>
          <w:tcPr>
            <w:tcW w:w="5328" w:type="dxa"/>
            <w:vAlign w:val="center"/>
          </w:tcPr>
          <w:p w14:paraId="1E9A5ECA" w14:textId="77777777" w:rsidR="005A67F1" w:rsidRDefault="005A67F1" w:rsidP="00D039F9">
            <w:pPr>
              <w:pStyle w:val="EUNormal"/>
              <w:jc w:val="left"/>
              <w:rPr>
                <w:b/>
              </w:rPr>
            </w:pPr>
            <w:r>
              <w:t>path to location where</w:t>
            </w:r>
            <w:r w:rsidRPr="00F54B15">
              <w:t xml:space="preserve"> generated </w:t>
            </w:r>
            <w:r>
              <w:t xml:space="preserve">synthetic </w:t>
            </w:r>
            <w:r w:rsidRPr="00F54B15">
              <w:t>data</w:t>
            </w:r>
            <w:r>
              <w:t xml:space="preserve"> will be saved</w:t>
            </w:r>
            <w:r w:rsidRPr="00F54B15">
              <w:rPr>
                <w:i/>
              </w:rPr>
              <w:t>, default: ./data/generated</w:t>
            </w:r>
          </w:p>
        </w:tc>
      </w:tr>
      <w:tr w:rsidR="005A67F1" w14:paraId="4FA8C644" w14:textId="77777777" w:rsidTr="00A74249">
        <w:tc>
          <w:tcPr>
            <w:tcW w:w="3811" w:type="dxa"/>
            <w:vAlign w:val="center"/>
          </w:tcPr>
          <w:p w14:paraId="7FA5FC61" w14:textId="77777777" w:rsidR="005A67F1" w:rsidRPr="004C4C65" w:rsidRDefault="005A67F1" w:rsidP="00D039F9">
            <w:pPr>
              <w:pStyle w:val="EUNormal"/>
              <w:jc w:val="left"/>
            </w:pPr>
            <w:r w:rsidRPr="004C4C65">
              <w:rPr>
                <w:i/>
              </w:rPr>
              <w:t>dataGeneratorWorkers</w:t>
            </w:r>
          </w:p>
        </w:tc>
        <w:tc>
          <w:tcPr>
            <w:tcW w:w="5328" w:type="dxa"/>
            <w:vAlign w:val="center"/>
          </w:tcPr>
          <w:p w14:paraId="1DD00050" w14:textId="77777777" w:rsidR="005A67F1" w:rsidRDefault="005A67F1" w:rsidP="00D039F9">
            <w:pPr>
              <w:pStyle w:val="EUNormal"/>
              <w:jc w:val="left"/>
              <w:rPr>
                <w:b/>
              </w:rPr>
            </w:pPr>
            <w:r w:rsidRPr="00EF4217">
              <w:t>number of worker threads used by the data generator to produce</w:t>
            </w:r>
            <w:r>
              <w:t xml:space="preserve"> synthetic </w:t>
            </w:r>
            <w:r w:rsidRPr="00EF4217">
              <w:t xml:space="preserve"> data, </w:t>
            </w:r>
            <w:r w:rsidRPr="00EF4217">
              <w:rPr>
                <w:i/>
              </w:rPr>
              <w:t>requires updating</w:t>
            </w:r>
          </w:p>
        </w:tc>
      </w:tr>
      <w:tr w:rsidR="005A67F1" w14:paraId="64955919" w14:textId="77777777" w:rsidTr="00A74249">
        <w:tc>
          <w:tcPr>
            <w:tcW w:w="3811" w:type="dxa"/>
            <w:vAlign w:val="center"/>
          </w:tcPr>
          <w:p w14:paraId="18CB0A4E" w14:textId="77777777" w:rsidR="005A67F1" w:rsidRPr="00A3353E" w:rsidRDefault="005A67F1" w:rsidP="00D039F9">
            <w:pPr>
              <w:pStyle w:val="EUNormal"/>
              <w:jc w:val="left"/>
            </w:pPr>
            <w:r w:rsidRPr="00A3353E">
              <w:rPr>
                <w:i/>
              </w:rPr>
              <w:t>datasetSize</w:t>
            </w:r>
          </w:p>
        </w:tc>
        <w:tc>
          <w:tcPr>
            <w:tcW w:w="5328" w:type="dxa"/>
            <w:vAlign w:val="center"/>
          </w:tcPr>
          <w:p w14:paraId="4056FF85" w14:textId="77777777" w:rsidR="005A67F1" w:rsidRDefault="005A67F1" w:rsidP="00D039F9">
            <w:pPr>
              <w:pStyle w:val="EUNormal"/>
              <w:jc w:val="left"/>
              <w:rPr>
                <w:b/>
              </w:rPr>
            </w:pPr>
            <w:r>
              <w:t>defines the size of generated synthetic data (triples) produced by the data-generator</w:t>
            </w:r>
          </w:p>
        </w:tc>
      </w:tr>
      <w:tr w:rsidR="005A67F1" w14:paraId="1FF01284" w14:textId="77777777" w:rsidTr="00A74249">
        <w:tc>
          <w:tcPr>
            <w:tcW w:w="3811" w:type="dxa"/>
            <w:vAlign w:val="center"/>
          </w:tcPr>
          <w:p w14:paraId="5087EE5F" w14:textId="77777777" w:rsidR="005A67F1" w:rsidRPr="00D039F9" w:rsidRDefault="005A67F1" w:rsidP="00D039F9">
            <w:pPr>
              <w:pStyle w:val="EUNormal"/>
              <w:jc w:val="left"/>
              <w:rPr>
                <w:i/>
              </w:rPr>
            </w:pPr>
            <w:r w:rsidRPr="00D039F9">
              <w:rPr>
                <w:i/>
              </w:rPr>
              <w:t>definitionsPath</w:t>
            </w:r>
          </w:p>
        </w:tc>
        <w:tc>
          <w:tcPr>
            <w:tcW w:w="5328" w:type="dxa"/>
            <w:vAlign w:val="center"/>
          </w:tcPr>
          <w:p w14:paraId="09D087A2" w14:textId="77777777" w:rsidR="005A67F1" w:rsidRDefault="005A67F1" w:rsidP="00D039F9">
            <w:pPr>
              <w:pStyle w:val="EUNormal"/>
              <w:jc w:val="left"/>
              <w:rPr>
                <w:b/>
              </w:rPr>
            </w:pPr>
            <w:r w:rsidRPr="00310DD1">
              <w:t>path to definitions.properties configuration file</w:t>
            </w:r>
            <w:r w:rsidRPr="00310DD1">
              <w:rPr>
                <w:i/>
              </w:rPr>
              <w:t>, default: ./definitions.properties</w:t>
            </w:r>
          </w:p>
        </w:tc>
      </w:tr>
      <w:tr w:rsidR="005A67F1" w14:paraId="12BA19EE" w14:textId="77777777" w:rsidTr="00A74249">
        <w:tc>
          <w:tcPr>
            <w:tcW w:w="3811" w:type="dxa"/>
            <w:vAlign w:val="center"/>
          </w:tcPr>
          <w:p w14:paraId="5803226D" w14:textId="77777777" w:rsidR="005A67F1" w:rsidRPr="004C4C65" w:rsidRDefault="005A67F1" w:rsidP="00D039F9">
            <w:pPr>
              <w:pStyle w:val="EUNormal"/>
              <w:jc w:val="left"/>
            </w:pPr>
            <w:r w:rsidRPr="004C4C65">
              <w:rPr>
                <w:i/>
              </w:rPr>
              <w:t>editorialAgents</w:t>
            </w:r>
          </w:p>
        </w:tc>
        <w:tc>
          <w:tcPr>
            <w:tcW w:w="5328" w:type="dxa"/>
            <w:vAlign w:val="center"/>
          </w:tcPr>
          <w:p w14:paraId="0B4C8C96" w14:textId="77777777" w:rsidR="005A67F1" w:rsidRDefault="005A67F1" w:rsidP="00D039F9">
            <w:pPr>
              <w:pStyle w:val="EUNormal"/>
              <w:jc w:val="left"/>
              <w:rPr>
                <w:b/>
              </w:rPr>
            </w:pPr>
            <w:r w:rsidRPr="00771337">
              <w:t xml:space="preserve">number of editorial agents that will execute a mix of update operations simultaneously, </w:t>
            </w:r>
            <w:r w:rsidRPr="00771337">
              <w:rPr>
                <w:i/>
              </w:rPr>
              <w:t>requires updating</w:t>
            </w:r>
          </w:p>
        </w:tc>
      </w:tr>
      <w:tr w:rsidR="005A67F1" w14:paraId="217FE8A3" w14:textId="77777777" w:rsidTr="00A74249">
        <w:tc>
          <w:tcPr>
            <w:tcW w:w="3811" w:type="dxa"/>
            <w:vAlign w:val="center"/>
          </w:tcPr>
          <w:p w14:paraId="08818539" w14:textId="77777777" w:rsidR="005A67F1" w:rsidRPr="00A3353E" w:rsidRDefault="005A67F1" w:rsidP="00D039F9">
            <w:pPr>
              <w:pStyle w:val="EUNormal"/>
              <w:jc w:val="left"/>
            </w:pPr>
            <w:r w:rsidRPr="00A3353E">
              <w:rPr>
                <w:i/>
              </w:rPr>
              <w:t>endpointUpdateURL</w:t>
            </w:r>
          </w:p>
        </w:tc>
        <w:tc>
          <w:tcPr>
            <w:tcW w:w="5328" w:type="dxa"/>
            <w:vAlign w:val="center"/>
          </w:tcPr>
          <w:p w14:paraId="6BE0934D" w14:textId="77777777" w:rsidR="005A67F1" w:rsidRDefault="005A67F1" w:rsidP="00D039F9">
            <w:pPr>
              <w:pStyle w:val="EUNormal"/>
              <w:jc w:val="left"/>
              <w:rPr>
                <w:b/>
              </w:rPr>
            </w:pPr>
            <w:r w:rsidRPr="006D4D9F">
              <w:t xml:space="preserve">URL of SPARQL endpoint </w:t>
            </w:r>
            <w:r>
              <w:t xml:space="preserve">used </w:t>
            </w:r>
            <w:r w:rsidRPr="006D4D9F">
              <w:t>fo</w:t>
            </w:r>
            <w:r>
              <w:t>r update operations</w:t>
            </w:r>
            <w:r w:rsidRPr="006D4D9F">
              <w:rPr>
                <w:i/>
              </w:rPr>
              <w:t>, requires updating</w:t>
            </w:r>
          </w:p>
        </w:tc>
      </w:tr>
      <w:tr w:rsidR="005A67F1" w14:paraId="4C79CC41" w14:textId="77777777" w:rsidTr="00A74249">
        <w:tc>
          <w:tcPr>
            <w:tcW w:w="3811" w:type="dxa"/>
            <w:vAlign w:val="center"/>
          </w:tcPr>
          <w:p w14:paraId="430C6BD6" w14:textId="77777777" w:rsidR="005A67F1" w:rsidRPr="00A3353E" w:rsidRDefault="005A67F1" w:rsidP="00D039F9">
            <w:pPr>
              <w:pStyle w:val="EUNormal"/>
              <w:jc w:val="left"/>
            </w:pPr>
            <w:r w:rsidRPr="00A3353E">
              <w:rPr>
                <w:i/>
              </w:rPr>
              <w:t>endpointURL</w:t>
            </w:r>
          </w:p>
        </w:tc>
        <w:tc>
          <w:tcPr>
            <w:tcW w:w="5328" w:type="dxa"/>
            <w:vAlign w:val="center"/>
          </w:tcPr>
          <w:p w14:paraId="4E91DA8A" w14:textId="77777777" w:rsidR="005A67F1" w:rsidRDefault="005A67F1" w:rsidP="00D039F9">
            <w:pPr>
              <w:pStyle w:val="EUNormal"/>
              <w:jc w:val="left"/>
              <w:rPr>
                <w:b/>
              </w:rPr>
            </w:pPr>
            <w:r w:rsidRPr="00310DD1">
              <w:t>URL of SPARQL endpoint provided by the R</w:t>
            </w:r>
            <w:r>
              <w:t>DF database</w:t>
            </w:r>
            <w:r>
              <w:rPr>
                <w:i/>
              </w:rPr>
              <w:t xml:space="preserve">, </w:t>
            </w:r>
            <w:r w:rsidRPr="00310DD1">
              <w:rPr>
                <w:i/>
              </w:rPr>
              <w:t>requires updating</w:t>
            </w:r>
          </w:p>
        </w:tc>
      </w:tr>
      <w:tr w:rsidR="005A67F1" w14:paraId="06CFD704" w14:textId="77777777" w:rsidTr="00A74249">
        <w:tc>
          <w:tcPr>
            <w:tcW w:w="3811" w:type="dxa"/>
            <w:vAlign w:val="center"/>
          </w:tcPr>
          <w:p w14:paraId="779DB792" w14:textId="77777777" w:rsidR="005A67F1" w:rsidRPr="00C57326" w:rsidRDefault="005A67F1" w:rsidP="00D039F9">
            <w:pPr>
              <w:pStyle w:val="EUNormal"/>
              <w:jc w:val="left"/>
            </w:pPr>
            <w:r w:rsidRPr="00C57326">
              <w:rPr>
                <w:i/>
              </w:rPr>
              <w:t>generateCreativeWorksFormat</w:t>
            </w:r>
          </w:p>
        </w:tc>
        <w:tc>
          <w:tcPr>
            <w:tcW w:w="5328" w:type="dxa"/>
            <w:vAlign w:val="center"/>
          </w:tcPr>
          <w:p w14:paraId="789853B2" w14:textId="77777777" w:rsidR="005A67F1" w:rsidRDefault="005A67F1" w:rsidP="00D039F9">
            <w:pPr>
              <w:pStyle w:val="EUNormal"/>
              <w:jc w:val="left"/>
              <w:rPr>
                <w:b/>
              </w:rPr>
            </w:pPr>
            <w:r w:rsidRPr="004C4D2F">
              <w:t xml:space="preserve">serialization format for generated </w:t>
            </w:r>
            <w:r>
              <w:t xml:space="preserve">synthetic </w:t>
            </w:r>
            <w:r w:rsidRPr="004C4D2F">
              <w:t xml:space="preserve">data. Available options </w:t>
            </w:r>
            <w:r>
              <w:t xml:space="preserve">are </w:t>
            </w:r>
            <w:r w:rsidRPr="004C4D2F">
              <w:t>: TriG, TriX, N-Triples, N-Quads, N3, RDF/XML, RDF/JSON, Turtle. Use exact names. Required are context aware serialization format</w:t>
            </w:r>
            <w:r>
              <w:t>s such as: N-Quads and TriG</w:t>
            </w:r>
          </w:p>
        </w:tc>
      </w:tr>
      <w:tr w:rsidR="005A67F1" w14:paraId="56876158" w14:textId="77777777" w:rsidTr="00A74249">
        <w:tc>
          <w:tcPr>
            <w:tcW w:w="3811" w:type="dxa"/>
            <w:vAlign w:val="center"/>
          </w:tcPr>
          <w:p w14:paraId="6E7877F6" w14:textId="77777777" w:rsidR="005A67F1" w:rsidRPr="00A3353E" w:rsidRDefault="005A67F1" w:rsidP="00D039F9">
            <w:pPr>
              <w:pStyle w:val="EUNormal"/>
              <w:jc w:val="left"/>
            </w:pPr>
            <w:r w:rsidRPr="00A3353E">
              <w:rPr>
                <w:i/>
              </w:rPr>
              <w:t>generatedTriplesPerFile</w:t>
            </w:r>
          </w:p>
        </w:tc>
        <w:tc>
          <w:tcPr>
            <w:tcW w:w="5328" w:type="dxa"/>
            <w:vAlign w:val="center"/>
          </w:tcPr>
          <w:p w14:paraId="1E9F0B76" w14:textId="77777777" w:rsidR="005A67F1" w:rsidRDefault="005A67F1" w:rsidP="00D039F9">
            <w:pPr>
              <w:pStyle w:val="EUNormal"/>
              <w:jc w:val="left"/>
              <w:rPr>
                <w:b/>
              </w:rPr>
            </w:pPr>
            <w:r w:rsidRPr="00D81D34">
              <w:t xml:space="preserve">number of triples per file. </w:t>
            </w:r>
            <w:r>
              <w:t xml:space="preserve">Generated synthetic data is saved to files with number of </w:t>
            </w:r>
            <w:r w:rsidRPr="00D81D34">
              <w:rPr>
                <w:i/>
              </w:rPr>
              <w:t>generatedTriplesPerFile</w:t>
            </w:r>
            <w:r>
              <w:t xml:space="preserve"> each</w:t>
            </w:r>
          </w:p>
        </w:tc>
      </w:tr>
      <w:tr w:rsidR="005A67F1" w14:paraId="2666E252" w14:textId="77777777" w:rsidTr="00A74249">
        <w:tc>
          <w:tcPr>
            <w:tcW w:w="3811" w:type="dxa"/>
            <w:vAlign w:val="center"/>
          </w:tcPr>
          <w:p w14:paraId="22AE3EA5" w14:textId="77777777" w:rsidR="005A67F1" w:rsidRPr="004C4C65" w:rsidRDefault="005A67F1" w:rsidP="00D039F9">
            <w:pPr>
              <w:pStyle w:val="EUNormal"/>
              <w:jc w:val="left"/>
            </w:pPr>
            <w:r w:rsidRPr="004C4C65">
              <w:rPr>
                <w:i/>
              </w:rPr>
              <w:t>generatorRandomSeed</w:t>
            </w:r>
          </w:p>
        </w:tc>
        <w:tc>
          <w:tcPr>
            <w:tcW w:w="5328" w:type="dxa"/>
            <w:vAlign w:val="center"/>
          </w:tcPr>
          <w:p w14:paraId="11A5F2F9" w14:textId="77777777" w:rsidR="005A67F1" w:rsidRDefault="005A67F1" w:rsidP="00D039F9">
            <w:pPr>
              <w:pStyle w:val="EUNormal"/>
              <w:jc w:val="left"/>
              <w:rPr>
                <w:b/>
              </w:rPr>
            </w:pPr>
            <w:r w:rsidRPr="00B72CAA">
              <w:t>use it to set the random seed for the data gene</w:t>
            </w:r>
            <w:r>
              <w:t>rator (default value is 0). Can be useful</w:t>
            </w:r>
            <w:r w:rsidRPr="00B72CAA">
              <w:t xml:space="preserve"> in cases when several benchmark drivers ar</w:t>
            </w:r>
            <w:r>
              <w:t xml:space="preserve">e started in separate processes </w:t>
            </w:r>
            <w:r w:rsidRPr="00B72CAA">
              <w:t>to generate</w:t>
            </w:r>
            <w:r>
              <w:t xml:space="preserve"> synthetic</w:t>
            </w:r>
            <w:r w:rsidRPr="00B72CAA">
              <w:t xml:space="preserve"> data</w:t>
            </w:r>
            <w:r>
              <w:t xml:space="preserve"> faster. Should</w:t>
            </w:r>
            <w:r w:rsidRPr="00B72CAA">
              <w:t xml:space="preserve"> be used with</w:t>
            </w:r>
            <w:r>
              <w:t xml:space="preserve"> </w:t>
            </w:r>
            <w:r w:rsidRPr="00B72CAA">
              <w:rPr>
                <w:i/>
              </w:rPr>
              <w:t>creativeWorkNextId</w:t>
            </w:r>
            <w:r w:rsidRPr="00B72CAA">
              <w:t xml:space="preserve"> parameter</w:t>
            </w:r>
            <w:r>
              <w:t xml:space="preserve"> for each new process</w:t>
            </w:r>
          </w:p>
        </w:tc>
      </w:tr>
      <w:tr w:rsidR="005A67F1" w14:paraId="50DB09D7" w14:textId="77777777" w:rsidTr="00A74249">
        <w:tc>
          <w:tcPr>
            <w:tcW w:w="3811" w:type="dxa"/>
            <w:vAlign w:val="center"/>
          </w:tcPr>
          <w:p w14:paraId="54052F8A" w14:textId="77777777" w:rsidR="005A67F1" w:rsidRPr="00D039F9" w:rsidRDefault="005A67F1" w:rsidP="00D039F9">
            <w:pPr>
              <w:pStyle w:val="EUNormal"/>
              <w:jc w:val="left"/>
              <w:rPr>
                <w:i/>
              </w:rPr>
            </w:pPr>
            <w:r w:rsidRPr="00D039F9">
              <w:rPr>
                <w:i/>
              </w:rPr>
              <w:t>ontologiesPath</w:t>
            </w:r>
          </w:p>
        </w:tc>
        <w:tc>
          <w:tcPr>
            <w:tcW w:w="5328" w:type="dxa"/>
            <w:vAlign w:val="center"/>
          </w:tcPr>
          <w:p w14:paraId="65FDB379" w14:textId="77777777" w:rsidR="005A67F1" w:rsidRDefault="005A67F1" w:rsidP="00D039F9">
            <w:pPr>
              <w:pStyle w:val="EUNormal"/>
              <w:jc w:val="left"/>
              <w:rPr>
                <w:b/>
              </w:rPr>
            </w:pPr>
            <w:r w:rsidRPr="00CB13F7">
              <w:t>path to ontologies from reference knowledge</w:t>
            </w:r>
            <w:r>
              <w:t xml:space="preserve"> data</w:t>
            </w:r>
            <w:r w:rsidRPr="00CB13F7">
              <w:t xml:space="preserve">, </w:t>
            </w:r>
            <w:r w:rsidRPr="00CB13F7">
              <w:rPr>
                <w:i/>
              </w:rPr>
              <w:t>default: ./data/ontologies</w:t>
            </w:r>
          </w:p>
        </w:tc>
      </w:tr>
      <w:tr w:rsidR="005A67F1" w14:paraId="18CD1CB9" w14:textId="77777777" w:rsidTr="00A74249">
        <w:tc>
          <w:tcPr>
            <w:tcW w:w="3811" w:type="dxa"/>
            <w:vAlign w:val="center"/>
          </w:tcPr>
          <w:p w14:paraId="7E15519F" w14:textId="77777777" w:rsidR="005A67F1" w:rsidRPr="00D039F9" w:rsidRDefault="005A67F1" w:rsidP="00D039F9">
            <w:pPr>
              <w:pStyle w:val="EUNormal"/>
              <w:jc w:val="left"/>
            </w:pPr>
            <w:r w:rsidRPr="00D039F9">
              <w:rPr>
                <w:i/>
              </w:rPr>
              <w:t>queriesPath</w:t>
            </w:r>
          </w:p>
        </w:tc>
        <w:tc>
          <w:tcPr>
            <w:tcW w:w="5328" w:type="dxa"/>
            <w:vAlign w:val="center"/>
          </w:tcPr>
          <w:p w14:paraId="12E93CC5" w14:textId="77777777" w:rsidR="005A67F1" w:rsidRDefault="005A67F1" w:rsidP="00D039F9">
            <w:pPr>
              <w:pStyle w:val="EUNormal"/>
              <w:jc w:val="left"/>
              <w:rPr>
                <w:b/>
              </w:rPr>
            </w:pPr>
            <w:r w:rsidRPr="00A635A4">
              <w:t xml:space="preserve">path to query templates, </w:t>
            </w:r>
            <w:r w:rsidRPr="00A635A4">
              <w:rPr>
                <w:i/>
              </w:rPr>
              <w:t>default: ./data/sparql</w:t>
            </w:r>
          </w:p>
        </w:tc>
      </w:tr>
      <w:tr w:rsidR="005A67F1" w14:paraId="3C62ECE4" w14:textId="77777777" w:rsidTr="00A74249">
        <w:tc>
          <w:tcPr>
            <w:tcW w:w="3811" w:type="dxa"/>
            <w:vAlign w:val="center"/>
          </w:tcPr>
          <w:p w14:paraId="0FD39FCE" w14:textId="77777777" w:rsidR="005A67F1" w:rsidRPr="00E82716" w:rsidRDefault="005A67F1" w:rsidP="00D039F9">
            <w:pPr>
              <w:pStyle w:val="EUNormal"/>
              <w:jc w:val="left"/>
            </w:pPr>
            <w:r w:rsidRPr="00E82716">
              <w:rPr>
                <w:i/>
              </w:rPr>
              <w:lastRenderedPageBreak/>
              <w:t>querySubstitutionParameters</w:t>
            </w:r>
          </w:p>
        </w:tc>
        <w:tc>
          <w:tcPr>
            <w:tcW w:w="5328" w:type="dxa"/>
            <w:vAlign w:val="center"/>
          </w:tcPr>
          <w:p w14:paraId="44A656F6" w14:textId="77777777" w:rsidR="005A67F1" w:rsidRDefault="005A67F1" w:rsidP="00D039F9">
            <w:pPr>
              <w:pStyle w:val="EUNormal"/>
              <w:jc w:val="left"/>
              <w:rPr>
                <w:b/>
              </w:rPr>
            </w:pPr>
            <w:r w:rsidRPr="00E31D5E">
              <w:t xml:space="preserve">number substitution parameters </w:t>
            </w:r>
            <w:r>
              <w:t xml:space="preserve">set </w:t>
            </w:r>
            <w:r w:rsidRPr="00E31D5E">
              <w:t xml:space="preserve">that will be generated for each query, </w:t>
            </w:r>
            <w:r w:rsidRPr="00E31D5E">
              <w:rPr>
                <w:i/>
              </w:rPr>
              <w:t>default value is 100000</w:t>
            </w:r>
          </w:p>
        </w:tc>
      </w:tr>
      <w:tr w:rsidR="005A67F1" w14:paraId="7C45A720" w14:textId="77777777" w:rsidTr="00A74249">
        <w:tc>
          <w:tcPr>
            <w:tcW w:w="3811" w:type="dxa"/>
            <w:vAlign w:val="center"/>
          </w:tcPr>
          <w:p w14:paraId="3A26B248" w14:textId="77777777" w:rsidR="005A67F1" w:rsidRPr="00313371" w:rsidRDefault="005A67F1" w:rsidP="00D039F9">
            <w:pPr>
              <w:pStyle w:val="EUNormal"/>
              <w:jc w:val="left"/>
            </w:pPr>
            <w:r w:rsidRPr="00313371">
              <w:rPr>
                <w:i/>
              </w:rPr>
              <w:t>queryTimeoutSeconds</w:t>
            </w:r>
          </w:p>
        </w:tc>
        <w:tc>
          <w:tcPr>
            <w:tcW w:w="5328" w:type="dxa"/>
            <w:vAlign w:val="center"/>
          </w:tcPr>
          <w:p w14:paraId="79924A9F" w14:textId="77777777" w:rsidR="005A67F1" w:rsidRDefault="005A67F1" w:rsidP="00D039F9">
            <w:pPr>
              <w:pStyle w:val="EUNormal"/>
              <w:jc w:val="left"/>
              <w:rPr>
                <w:b/>
              </w:rPr>
            </w:pPr>
            <w:r>
              <w:t xml:space="preserve">defines the timeout for query execution, </w:t>
            </w:r>
            <w:r>
              <w:rPr>
                <w:i/>
              </w:rPr>
              <w:t>default value is 300</w:t>
            </w:r>
            <w:r w:rsidRPr="00355121">
              <w:rPr>
                <w:i/>
              </w:rPr>
              <w:t>s</w:t>
            </w:r>
          </w:p>
        </w:tc>
      </w:tr>
      <w:tr w:rsidR="005A67F1" w14:paraId="298B030A" w14:textId="77777777" w:rsidTr="00A74249">
        <w:tc>
          <w:tcPr>
            <w:tcW w:w="3811" w:type="dxa"/>
            <w:vAlign w:val="center"/>
          </w:tcPr>
          <w:p w14:paraId="17297016" w14:textId="77777777" w:rsidR="005A67F1" w:rsidRPr="00D039F9" w:rsidRDefault="005A67F1" w:rsidP="00D039F9">
            <w:pPr>
              <w:pStyle w:val="EUNormal"/>
              <w:jc w:val="left"/>
            </w:pPr>
            <w:r w:rsidRPr="00D039F9">
              <w:rPr>
                <w:i/>
              </w:rPr>
              <w:t>referenceDatasetsPath</w:t>
            </w:r>
          </w:p>
        </w:tc>
        <w:tc>
          <w:tcPr>
            <w:tcW w:w="5328" w:type="dxa"/>
            <w:vAlign w:val="center"/>
          </w:tcPr>
          <w:p w14:paraId="2BBDC067" w14:textId="77777777" w:rsidR="005A67F1" w:rsidRDefault="005A67F1" w:rsidP="00D039F9">
            <w:pPr>
              <w:pStyle w:val="EUNormal"/>
              <w:jc w:val="left"/>
              <w:rPr>
                <w:b/>
              </w:rPr>
            </w:pPr>
            <w:r w:rsidRPr="00CB13F7">
              <w:t>path to data</w:t>
            </w:r>
            <w:r>
              <w:t>sets</w:t>
            </w:r>
            <w:r w:rsidRPr="00CB13F7">
              <w:t xml:space="preserve"> from reference knowledge</w:t>
            </w:r>
            <w:r w:rsidRPr="00CB13F7">
              <w:rPr>
                <w:i/>
              </w:rPr>
              <w:t>, default: ./data/datasets</w:t>
            </w:r>
          </w:p>
        </w:tc>
      </w:tr>
      <w:tr w:rsidR="005A67F1" w14:paraId="6CC7F90F" w14:textId="77777777" w:rsidTr="00A74249">
        <w:tc>
          <w:tcPr>
            <w:tcW w:w="3811" w:type="dxa"/>
            <w:vAlign w:val="center"/>
          </w:tcPr>
          <w:p w14:paraId="55006562" w14:textId="77777777" w:rsidR="005A67F1" w:rsidRPr="00866071" w:rsidRDefault="005A67F1" w:rsidP="00D039F9">
            <w:pPr>
              <w:pStyle w:val="EUNormal"/>
              <w:jc w:val="left"/>
            </w:pPr>
            <w:r w:rsidRPr="00866071">
              <w:rPr>
                <w:i/>
              </w:rPr>
              <w:t>systemQueryTimeoutSeconds</w:t>
            </w:r>
          </w:p>
        </w:tc>
        <w:tc>
          <w:tcPr>
            <w:tcW w:w="5328" w:type="dxa"/>
            <w:vAlign w:val="center"/>
          </w:tcPr>
          <w:p w14:paraId="0B3E36C6" w14:textId="77777777" w:rsidR="005A67F1" w:rsidRDefault="005A67F1" w:rsidP="00866071">
            <w:pPr>
              <w:pStyle w:val="EUNormal"/>
              <w:jc w:val="left"/>
              <w:rPr>
                <w:b/>
              </w:rPr>
            </w:pPr>
            <w:r>
              <w:t>system queries timeout,</w:t>
            </w:r>
            <w:r w:rsidRPr="00AD0080">
              <w:t xml:space="preserve"> default value</w:t>
            </w:r>
            <w:r>
              <w:t xml:space="preserve"> is</w:t>
            </w:r>
            <w:r w:rsidRPr="00AD0080">
              <w:t xml:space="preserve"> 1h</w:t>
            </w:r>
            <w:r>
              <w:t xml:space="preserve"> (system queries are executed during the initialization operational phase and may take longer to complete depending on the size of stored synthetic data in the database)</w:t>
            </w:r>
          </w:p>
        </w:tc>
      </w:tr>
      <w:tr w:rsidR="006A1EF8" w14:paraId="317C42DF" w14:textId="77777777" w:rsidTr="00A74249">
        <w:tc>
          <w:tcPr>
            <w:tcW w:w="3811" w:type="dxa"/>
            <w:vAlign w:val="center"/>
          </w:tcPr>
          <w:p w14:paraId="4EAA97F4" w14:textId="77777777" w:rsidR="006A1EF8" w:rsidRPr="00866071" w:rsidRDefault="006A1EF8" w:rsidP="00D039F9">
            <w:pPr>
              <w:pStyle w:val="EUNormal"/>
              <w:jc w:val="left"/>
              <w:rPr>
                <w:i/>
              </w:rPr>
            </w:pPr>
            <w:r w:rsidRPr="006A1EF8">
              <w:rPr>
                <w:i/>
              </w:rPr>
              <w:t>scriptsPath</w:t>
            </w:r>
          </w:p>
        </w:tc>
        <w:tc>
          <w:tcPr>
            <w:tcW w:w="5328" w:type="dxa"/>
            <w:vAlign w:val="center"/>
          </w:tcPr>
          <w:p w14:paraId="01944DE0" w14:textId="77777777" w:rsidR="006A1EF8" w:rsidRDefault="006A1EF8" w:rsidP="006A1EF8">
            <w:pPr>
              <w:pStyle w:val="EUNormal"/>
              <w:jc w:val="left"/>
            </w:pPr>
            <w:r>
              <w:t xml:space="preserve">sets the path </w:t>
            </w:r>
            <w:r w:rsidR="00896D91">
              <w:t>to scripts participating in various benchmark actions. e.g. scripts may be executed after the load process has completed.</w:t>
            </w:r>
          </w:p>
        </w:tc>
      </w:tr>
      <w:tr w:rsidR="005A67F1" w14:paraId="6F4CFA97" w14:textId="77777777" w:rsidTr="00A74249">
        <w:tc>
          <w:tcPr>
            <w:tcW w:w="3811" w:type="dxa"/>
            <w:vAlign w:val="center"/>
          </w:tcPr>
          <w:p w14:paraId="071E3D35" w14:textId="77777777" w:rsidR="005A67F1" w:rsidRPr="00941C4A" w:rsidRDefault="00EB5533" w:rsidP="00EB5533">
            <w:pPr>
              <w:pStyle w:val="EUNormal"/>
              <w:jc w:val="left"/>
            </w:pPr>
            <w:r>
              <w:rPr>
                <w:i/>
              </w:rPr>
              <w:t>minU</w:t>
            </w:r>
            <w:r w:rsidR="005A67F1" w:rsidRPr="00941C4A">
              <w:rPr>
                <w:i/>
              </w:rPr>
              <w:t>pdateRateThresholdOps</w:t>
            </w:r>
          </w:p>
        </w:tc>
        <w:tc>
          <w:tcPr>
            <w:tcW w:w="5328" w:type="dxa"/>
            <w:vAlign w:val="center"/>
          </w:tcPr>
          <w:p w14:paraId="2E1ED137" w14:textId="77777777" w:rsidR="005A67F1" w:rsidRDefault="005A67F1" w:rsidP="002A5564">
            <w:pPr>
              <w:pStyle w:val="EUNormal"/>
              <w:jc w:val="left"/>
              <w:rPr>
                <w:b/>
              </w:rPr>
            </w:pPr>
            <w:r w:rsidRPr="00254C4E">
              <w:t xml:space="preserve">defines the </w:t>
            </w:r>
            <w:r w:rsidR="002A5564">
              <w:t xml:space="preserve">minimum </w:t>
            </w:r>
            <w:r w:rsidRPr="00254C4E">
              <w:t xml:space="preserve">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t xml:space="preserve"> run</w:t>
            </w:r>
            <w:r w:rsidRPr="00254C4E">
              <w:t xml:space="preserve"> time and should be kept </w:t>
            </w:r>
            <w:r>
              <w:t>during the rest of the benchmark</w:t>
            </w:r>
            <w:r w:rsidRPr="00254C4E">
              <w: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t>low 6.3 editorial operations per second</w:t>
            </w:r>
          </w:p>
        </w:tc>
      </w:tr>
      <w:tr w:rsidR="005A67F1" w14:paraId="7D591008" w14:textId="77777777" w:rsidTr="00A74249">
        <w:tc>
          <w:tcPr>
            <w:tcW w:w="3811" w:type="dxa"/>
            <w:vAlign w:val="center"/>
          </w:tcPr>
          <w:p w14:paraId="77365F9C" w14:textId="77777777" w:rsidR="005A67F1" w:rsidRPr="00A74249" w:rsidRDefault="005077E0" w:rsidP="005077E0">
            <w:pPr>
              <w:pStyle w:val="EUNormal"/>
              <w:jc w:val="left"/>
            </w:pPr>
            <w:r>
              <w:rPr>
                <w:i/>
              </w:rPr>
              <w:t>minU</w:t>
            </w:r>
            <w:r w:rsidR="005A67F1" w:rsidRPr="00A74249">
              <w:rPr>
                <w:i/>
              </w:rPr>
              <w:t>pdateRateThresholdReachTimePercent</w:t>
            </w:r>
          </w:p>
        </w:tc>
        <w:tc>
          <w:tcPr>
            <w:tcW w:w="5328" w:type="dxa"/>
            <w:vAlign w:val="center"/>
          </w:tcPr>
          <w:p w14:paraId="7BFEE9B7" w14:textId="77777777" w:rsidR="005A67F1" w:rsidRDefault="005A67F1" w:rsidP="005077E0">
            <w:pPr>
              <w:pStyle w:val="EUNormal"/>
              <w:jc w:val="left"/>
              <w:rPr>
                <w:b/>
              </w:rPr>
            </w:pPr>
            <w:r w:rsidRPr="00254C4E">
              <w:t xml:space="preserve">defines the time </w:t>
            </w:r>
            <w:r>
              <w:t>window</w:t>
            </w:r>
            <w:r w:rsidRPr="00254C4E">
              <w:t xml:space="preserve"> during which </w:t>
            </w:r>
            <w:r>
              <w:t xml:space="preserve">property value </w:t>
            </w:r>
            <w:r w:rsidR="005077E0" w:rsidRPr="005077E0">
              <w:rPr>
                <w:i/>
              </w:rPr>
              <w:t>minU</w:t>
            </w:r>
            <w:r w:rsidRPr="00254C4E">
              <w:rPr>
                <w:i/>
              </w:rPr>
              <w:t>pdateRateThresholdOps</w:t>
            </w:r>
            <w:r w:rsidRPr="00254C4E">
              <w:t xml:space="preserve"> should be reached. Default value is 0.1 (10%</w:t>
            </w:r>
            <w:r>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w:t>
            </w:r>
          </w:p>
        </w:tc>
      </w:tr>
      <w:tr w:rsidR="00473712" w14:paraId="4BB2B151" w14:textId="77777777" w:rsidTr="00A74249">
        <w:tc>
          <w:tcPr>
            <w:tcW w:w="3811" w:type="dxa"/>
            <w:vAlign w:val="center"/>
          </w:tcPr>
          <w:p w14:paraId="5CC8FB2A" w14:textId="77777777" w:rsidR="00473712" w:rsidRPr="00C57326" w:rsidRDefault="00EB5533" w:rsidP="00D039F9">
            <w:pPr>
              <w:pStyle w:val="EUNormal"/>
              <w:jc w:val="left"/>
              <w:rPr>
                <w:i/>
              </w:rPr>
            </w:pPr>
            <w:r w:rsidRPr="00EB5533">
              <w:rPr>
                <w:i/>
              </w:rPr>
              <w:t>maxUpdateRateThresholdOps</w:t>
            </w:r>
          </w:p>
        </w:tc>
        <w:tc>
          <w:tcPr>
            <w:tcW w:w="5328" w:type="dxa"/>
            <w:vAlign w:val="center"/>
          </w:tcPr>
          <w:p w14:paraId="255868A1" w14:textId="77777777" w:rsidR="00473712" w:rsidRPr="00C57326" w:rsidRDefault="002A5564" w:rsidP="00D039F9">
            <w:pPr>
              <w:pStyle w:val="EUNormal"/>
              <w:jc w:val="left"/>
            </w:pPr>
            <w:r w:rsidRPr="002A5564">
              <w:t>defines the maximum rate of editorial operations per second. If set to zero that threshold is ignored</w:t>
            </w:r>
          </w:p>
        </w:tc>
      </w:tr>
      <w:tr w:rsidR="005A67F1" w14:paraId="270D8937" w14:textId="77777777" w:rsidTr="00A74249">
        <w:tc>
          <w:tcPr>
            <w:tcW w:w="3811" w:type="dxa"/>
            <w:vAlign w:val="center"/>
          </w:tcPr>
          <w:p w14:paraId="21495F8C" w14:textId="77777777" w:rsidR="005A67F1" w:rsidRPr="00C57326" w:rsidRDefault="005A67F1" w:rsidP="00D039F9">
            <w:pPr>
              <w:pStyle w:val="EUNormal"/>
              <w:jc w:val="left"/>
            </w:pPr>
            <w:r w:rsidRPr="00C57326">
              <w:rPr>
                <w:i/>
              </w:rPr>
              <w:t>validationPath</w:t>
            </w:r>
          </w:p>
        </w:tc>
        <w:tc>
          <w:tcPr>
            <w:tcW w:w="5328" w:type="dxa"/>
            <w:vAlign w:val="center"/>
          </w:tcPr>
          <w:p w14:paraId="16E33FA6" w14:textId="77777777" w:rsidR="005A67F1" w:rsidRDefault="005A67F1" w:rsidP="00D039F9">
            <w:pPr>
              <w:pStyle w:val="EUNormal"/>
              <w:jc w:val="left"/>
              <w:rPr>
                <w:b/>
              </w:rPr>
            </w:pPr>
            <w:r w:rsidRPr="00C57326">
              <w:t>location of validation data related to the validation operational phase,</w:t>
            </w:r>
            <w:r w:rsidRPr="00C57326">
              <w:rPr>
                <w:i/>
              </w:rPr>
              <w:t xml:space="preserve"> default value can be used</w:t>
            </w:r>
          </w:p>
        </w:tc>
      </w:tr>
      <w:tr w:rsidR="005A67F1" w14:paraId="1069DF64" w14:textId="77777777" w:rsidTr="00A74249">
        <w:tc>
          <w:tcPr>
            <w:tcW w:w="3811" w:type="dxa"/>
            <w:vAlign w:val="center"/>
          </w:tcPr>
          <w:p w14:paraId="4D55C883" w14:textId="77777777" w:rsidR="005A67F1" w:rsidRPr="004C4C65" w:rsidRDefault="005A67F1" w:rsidP="00D039F9">
            <w:pPr>
              <w:pStyle w:val="EUNormal"/>
              <w:jc w:val="left"/>
            </w:pPr>
            <w:r w:rsidRPr="004C4C65">
              <w:rPr>
                <w:i/>
              </w:rPr>
              <w:t>warmupPeriodSeconds</w:t>
            </w:r>
          </w:p>
        </w:tc>
        <w:tc>
          <w:tcPr>
            <w:tcW w:w="5328" w:type="dxa"/>
            <w:vAlign w:val="center"/>
          </w:tcPr>
          <w:p w14:paraId="6EFA3901" w14:textId="77777777" w:rsidR="005A67F1" w:rsidRDefault="005A67F1" w:rsidP="00D039F9">
            <w:pPr>
              <w:pStyle w:val="EUNormal"/>
              <w:jc w:val="left"/>
              <w:rPr>
                <w:b/>
              </w:rPr>
            </w:pPr>
            <w:r w:rsidRPr="00DF2E16">
              <w:t xml:space="preserve">warmup period in seconds, </w:t>
            </w:r>
            <w:r w:rsidRPr="00DF2E16">
              <w:rPr>
                <w:i/>
              </w:rPr>
              <w:t>requires updating</w:t>
            </w:r>
          </w:p>
        </w:tc>
      </w:tr>
      <w:tr w:rsidR="00DE665B" w14:paraId="250B9B8E" w14:textId="77777777" w:rsidTr="00A74249">
        <w:tc>
          <w:tcPr>
            <w:tcW w:w="3811" w:type="dxa"/>
            <w:vAlign w:val="center"/>
          </w:tcPr>
          <w:p w14:paraId="48ABB4E7" w14:textId="77777777" w:rsidR="00DE665B" w:rsidRPr="004C4C65" w:rsidRDefault="00DE665B" w:rsidP="00DE665B">
            <w:pPr>
              <w:pStyle w:val="EUNormal"/>
              <w:jc w:val="left"/>
              <w:rPr>
                <w:i/>
              </w:rPr>
            </w:pPr>
            <w:r w:rsidRPr="00DE665B">
              <w:rPr>
                <w:i/>
              </w:rPr>
              <w:t xml:space="preserve">interruptSignalLocation           </w:t>
            </w:r>
          </w:p>
        </w:tc>
        <w:tc>
          <w:tcPr>
            <w:tcW w:w="5328" w:type="dxa"/>
            <w:vAlign w:val="center"/>
          </w:tcPr>
          <w:p w14:paraId="7E47D6E2" w14:textId="77777777" w:rsidR="00DE665B" w:rsidRPr="00DE665B" w:rsidRDefault="00DE665B" w:rsidP="00D039F9">
            <w:pPr>
              <w:pStyle w:val="EUNormal"/>
              <w:jc w:val="left"/>
            </w:pPr>
            <w:r w:rsidRPr="00DE665B">
              <w:t>defines the location of the interrupt signal (a file) which is used to interrupt current driver's run when such interrupt signal has been set by another driver</w:t>
            </w:r>
          </w:p>
        </w:tc>
      </w:tr>
      <w:tr w:rsidR="00BA3C4C" w14:paraId="6B1980FC" w14:textId="77777777" w:rsidTr="00A74249">
        <w:tc>
          <w:tcPr>
            <w:tcW w:w="3811" w:type="dxa"/>
            <w:vAlign w:val="center"/>
          </w:tcPr>
          <w:p w14:paraId="495B6F60" w14:textId="77777777" w:rsidR="00BA3C4C" w:rsidRPr="00DE665B" w:rsidRDefault="00BA3C4C" w:rsidP="00DE665B">
            <w:pPr>
              <w:pStyle w:val="EUNormal"/>
              <w:jc w:val="left"/>
              <w:rPr>
                <w:i/>
              </w:rPr>
            </w:pPr>
            <w:r w:rsidRPr="00BA3C4C">
              <w:rPr>
                <w:i/>
              </w:rPr>
              <w:t>enableEditorialOpeartionsValidation</w:t>
            </w:r>
          </w:p>
        </w:tc>
        <w:tc>
          <w:tcPr>
            <w:tcW w:w="5328" w:type="dxa"/>
            <w:vAlign w:val="center"/>
          </w:tcPr>
          <w:p w14:paraId="53CC9914" w14:textId="77777777" w:rsidR="00BA3C4C" w:rsidRPr="00DE665B" w:rsidRDefault="00BA3C4C" w:rsidP="00BA3C4C">
            <w:pPr>
              <w:pStyle w:val="EUNormal"/>
              <w:jc w:val="left"/>
            </w:pPr>
            <w:r w:rsidRPr="00BA3C4C">
              <w:t xml:space="preserve">enables validation of editorial operations (insert/delete) during benchmark run. Validation is performed on each </w:t>
            </w:r>
            <w:r w:rsidRPr="00BA3C4C">
              <w:rPr>
                <w:i/>
              </w:rPr>
              <w:t>editorialOpsValidationInterval</w:t>
            </w:r>
            <w:r w:rsidRPr="00BA3C4C">
              <w:t xml:space="preserve"> operation, </w:t>
            </w:r>
            <w:r w:rsidRPr="00BA3C4C">
              <w:rPr>
                <w:i/>
              </w:rPr>
              <w:t>default : true</w:t>
            </w:r>
          </w:p>
        </w:tc>
      </w:tr>
      <w:tr w:rsidR="00BA3C4C" w14:paraId="0F172CF8" w14:textId="77777777" w:rsidTr="00A74249">
        <w:tc>
          <w:tcPr>
            <w:tcW w:w="3811" w:type="dxa"/>
            <w:vAlign w:val="center"/>
          </w:tcPr>
          <w:p w14:paraId="4C7632E4" w14:textId="77777777" w:rsidR="00BA3C4C" w:rsidRPr="00DE665B" w:rsidRDefault="00BA3C4C" w:rsidP="00DE665B">
            <w:pPr>
              <w:pStyle w:val="EUNormal"/>
              <w:jc w:val="left"/>
              <w:rPr>
                <w:i/>
              </w:rPr>
            </w:pPr>
            <w:r w:rsidRPr="00BA3C4C">
              <w:rPr>
                <w:i/>
              </w:rPr>
              <w:t>editorialOpsValidationInterval</w:t>
            </w:r>
          </w:p>
        </w:tc>
        <w:tc>
          <w:tcPr>
            <w:tcW w:w="5328" w:type="dxa"/>
            <w:vAlign w:val="center"/>
          </w:tcPr>
          <w:p w14:paraId="6D8B2BAB" w14:textId="77777777" w:rsidR="00BA3C4C" w:rsidRPr="00DE665B" w:rsidRDefault="00BA3C4C" w:rsidP="00D039F9">
            <w:pPr>
              <w:pStyle w:val="EUNormal"/>
              <w:jc w:val="left"/>
            </w:pPr>
            <w:r w:rsidRPr="00BA3C4C">
              <w:t xml:space="preserve">sets the validation interval for editorial operations, </w:t>
            </w:r>
            <w:r w:rsidRPr="00BA3C4C">
              <w:rPr>
                <w:i/>
              </w:rPr>
              <w:t>default : 100</w:t>
            </w:r>
          </w:p>
        </w:tc>
      </w:tr>
      <w:tr w:rsidR="00857E92" w14:paraId="15076254" w14:textId="77777777" w:rsidTr="00A74249">
        <w:tc>
          <w:tcPr>
            <w:tcW w:w="3811" w:type="dxa"/>
            <w:vAlign w:val="center"/>
          </w:tcPr>
          <w:p w14:paraId="0724E4AA" w14:textId="77777777" w:rsidR="00857E92" w:rsidRPr="004C4C65" w:rsidRDefault="00857E92" w:rsidP="00D039F9">
            <w:pPr>
              <w:pStyle w:val="EUNormal"/>
              <w:jc w:val="left"/>
              <w:rPr>
                <w:i/>
              </w:rPr>
            </w:pPr>
            <w:r w:rsidRPr="00857E92">
              <w:rPr>
                <w:i/>
              </w:rPr>
              <w:t>enableCompressionOnGeneratedData</w:t>
            </w:r>
          </w:p>
        </w:tc>
        <w:tc>
          <w:tcPr>
            <w:tcW w:w="5328" w:type="dxa"/>
            <w:vAlign w:val="center"/>
          </w:tcPr>
          <w:p w14:paraId="2D64F492" w14:textId="77777777" w:rsidR="00857E92" w:rsidRPr="00DF2E16" w:rsidRDefault="00857E92" w:rsidP="004833B6">
            <w:pPr>
              <w:pStyle w:val="EUNormal"/>
              <w:jc w:val="left"/>
            </w:pPr>
            <w:r w:rsidRPr="00857E92">
              <w:t xml:space="preserve">enables gzip compression on generated data, </w:t>
            </w:r>
            <w:r w:rsidRPr="00857E92">
              <w:rPr>
                <w:i/>
              </w:rPr>
              <w:t>default: false</w:t>
            </w:r>
          </w:p>
        </w:tc>
      </w:tr>
      <w:tr w:rsidR="00F951EE" w14:paraId="589B4752" w14:textId="77777777" w:rsidTr="00A74249">
        <w:tc>
          <w:tcPr>
            <w:tcW w:w="3811" w:type="dxa"/>
            <w:vAlign w:val="center"/>
          </w:tcPr>
          <w:p w14:paraId="5753E976" w14:textId="77777777" w:rsidR="00F951EE" w:rsidRPr="00857E92" w:rsidRDefault="00F86821" w:rsidP="007A45DA">
            <w:pPr>
              <w:pStyle w:val="EUNormal"/>
              <w:jc w:val="left"/>
              <w:rPr>
                <w:i/>
              </w:rPr>
            </w:pPr>
            <w:r w:rsidRPr="00F86821">
              <w:rPr>
                <w:i/>
              </w:rPr>
              <w:t>benchmarkByQueryMix</w:t>
            </w:r>
            <w:r w:rsidR="007A45DA">
              <w:rPr>
                <w:i/>
              </w:rPr>
              <w:t>Runs</w:t>
            </w:r>
          </w:p>
        </w:tc>
        <w:tc>
          <w:tcPr>
            <w:tcW w:w="5328" w:type="dxa"/>
            <w:vAlign w:val="center"/>
          </w:tcPr>
          <w:p w14:paraId="49302F81" w14:textId="77777777" w:rsidR="00F951EE" w:rsidRPr="00857E92" w:rsidRDefault="00F951EE" w:rsidP="004833B6">
            <w:pPr>
              <w:pStyle w:val="EUNormal"/>
              <w:jc w:val="left"/>
            </w:pPr>
            <w:r w:rsidRPr="00F951EE">
              <w:t>sets the count of query mixes that will be executed by the benchmark. If value is zero, then execution of query mixes will not be controlled by this parameter</w:t>
            </w:r>
            <w:r w:rsidRPr="00F951EE">
              <w:rPr>
                <w:i/>
              </w:rPr>
              <w:t>, default:0</w:t>
            </w:r>
          </w:p>
        </w:tc>
      </w:tr>
      <w:tr w:rsidR="00927DBF" w14:paraId="6B41A352" w14:textId="77777777" w:rsidTr="00A74249">
        <w:tc>
          <w:tcPr>
            <w:tcW w:w="3811" w:type="dxa"/>
            <w:vAlign w:val="center"/>
          </w:tcPr>
          <w:p w14:paraId="580BFE5D" w14:textId="77777777" w:rsidR="00927DBF" w:rsidRPr="00F86821" w:rsidRDefault="00927DBF" w:rsidP="007A45DA">
            <w:pPr>
              <w:pStyle w:val="EUNormal"/>
              <w:jc w:val="left"/>
              <w:rPr>
                <w:i/>
              </w:rPr>
            </w:pPr>
            <w:r w:rsidRPr="00927DBF">
              <w:rPr>
                <w:i/>
              </w:rPr>
              <w:t>enableLogs</w:t>
            </w:r>
          </w:p>
        </w:tc>
        <w:tc>
          <w:tcPr>
            <w:tcW w:w="5328" w:type="dxa"/>
            <w:vAlign w:val="center"/>
          </w:tcPr>
          <w:p w14:paraId="5F2A0D00" w14:textId="77777777" w:rsidR="00927DBF" w:rsidRPr="00F951EE" w:rsidRDefault="00927DBF" w:rsidP="004833B6">
            <w:pPr>
              <w:pStyle w:val="EUNormal"/>
              <w:jc w:val="left"/>
            </w:pPr>
            <w:r>
              <w:t xml:space="preserve">can be used to disable detailed log files, they can become very large in size, </w:t>
            </w:r>
            <w:r w:rsidRPr="00927DBF">
              <w:rPr>
                <w:i/>
              </w:rPr>
              <w:t>default: true</w:t>
            </w:r>
          </w:p>
        </w:tc>
      </w:tr>
      <w:tr w:rsidR="00B07661" w14:paraId="19FCBE27" w14:textId="77777777" w:rsidTr="00A74249">
        <w:tc>
          <w:tcPr>
            <w:tcW w:w="3811" w:type="dxa"/>
            <w:vAlign w:val="center"/>
          </w:tcPr>
          <w:p w14:paraId="50237753" w14:textId="77777777" w:rsidR="00B07661" w:rsidRPr="00927DBF" w:rsidRDefault="00B07661" w:rsidP="007A45DA">
            <w:pPr>
              <w:pStyle w:val="EUNormal"/>
              <w:jc w:val="left"/>
              <w:rPr>
                <w:i/>
              </w:rPr>
            </w:pPr>
            <w:r w:rsidRPr="00B07661">
              <w:rPr>
                <w:i/>
              </w:rPr>
              <w:lastRenderedPageBreak/>
              <w:t>interruptSignalLocation</w:t>
            </w:r>
          </w:p>
        </w:tc>
        <w:tc>
          <w:tcPr>
            <w:tcW w:w="5328" w:type="dxa"/>
            <w:vAlign w:val="center"/>
          </w:tcPr>
          <w:p w14:paraId="7BA592C6" w14:textId="77777777" w:rsidR="00B07661" w:rsidRDefault="00B07661" w:rsidP="004833B6">
            <w:pPr>
              <w:pStyle w:val="EUNormal"/>
              <w:jc w:val="left"/>
            </w:pPr>
            <w:r w:rsidRPr="00B07661">
              <w:t>defines the location of the interrupt signal (a file) which is used to interrupt current driver's run when such interrupt signal has been set by another driver</w:t>
            </w:r>
            <w:r>
              <w:t>. Useful in cases when two drivers operate simultaneously, one executes the interactive query-mix and another executes an analytical query-mix</w:t>
            </w:r>
          </w:p>
        </w:tc>
      </w:tr>
      <w:tr w:rsidR="00B07661" w14:paraId="39DFB3BE" w14:textId="77777777" w:rsidTr="00A74249">
        <w:tc>
          <w:tcPr>
            <w:tcW w:w="3811" w:type="dxa"/>
            <w:vAlign w:val="center"/>
          </w:tcPr>
          <w:p w14:paraId="10179A57" w14:textId="77777777" w:rsidR="00B07661" w:rsidRPr="00B07661" w:rsidRDefault="00B07661" w:rsidP="007A45DA">
            <w:pPr>
              <w:pStyle w:val="EUNormal"/>
              <w:jc w:val="left"/>
              <w:rPr>
                <w:i/>
              </w:rPr>
            </w:pPr>
            <w:r w:rsidRPr="00B07661">
              <w:rPr>
                <w:i/>
              </w:rPr>
              <w:t>currentRateReportPeriodSeconds</w:t>
            </w:r>
          </w:p>
        </w:tc>
        <w:tc>
          <w:tcPr>
            <w:tcW w:w="5328" w:type="dxa"/>
            <w:vAlign w:val="center"/>
          </w:tcPr>
          <w:p w14:paraId="7488A99C" w14:textId="77777777" w:rsidR="00B07661" w:rsidRPr="00B07661" w:rsidRDefault="00B07661" w:rsidP="004833B6">
            <w:pPr>
              <w:pStyle w:val="EUNormal"/>
              <w:jc w:val="left"/>
            </w:pPr>
            <w:r w:rsidRPr="00B07661">
              <w:t xml:space="preserve">defines a time windows which is used to report current performance rate of editorial and aggregation operations. If set to zero this metric is disabled, </w:t>
            </w:r>
            <w:r w:rsidRPr="00B07661">
              <w:rPr>
                <w:i/>
              </w:rPr>
              <w:t>defaut:0</w:t>
            </w:r>
          </w:p>
        </w:tc>
      </w:tr>
    </w:tbl>
    <w:p w14:paraId="55FF536B" w14:textId="77777777" w:rsidR="00D039F9" w:rsidRDefault="00D039F9" w:rsidP="00413756">
      <w:pPr>
        <w:pStyle w:val="EUNormal"/>
        <w:ind w:left="707"/>
        <w:rPr>
          <w:b/>
        </w:rPr>
      </w:pPr>
    </w:p>
    <w:p w14:paraId="3F301014" w14:textId="77777777" w:rsidR="00D039F9" w:rsidRPr="00D039F9" w:rsidRDefault="00D039F9" w:rsidP="00413756">
      <w:pPr>
        <w:pStyle w:val="EUNormal"/>
        <w:ind w:left="707"/>
        <w:rPr>
          <w:b/>
        </w:rPr>
      </w:pPr>
    </w:p>
    <w:p w14:paraId="31E5B1CC" w14:textId="77777777" w:rsidR="00071B35" w:rsidRPr="00742A68" w:rsidRDefault="001E4964">
      <w:pPr>
        <w:pStyle w:val="EUHeading3"/>
        <w:rPr>
          <w:b w:val="0"/>
          <w:color w:val="000000"/>
          <w:sz w:val="28"/>
          <w:szCs w:val="28"/>
        </w:rPr>
      </w:pPr>
      <w:bookmarkStart w:id="115" w:name="__RefHeading__140_986907325"/>
      <w:bookmarkStart w:id="116" w:name="__RefHeading__221_278171736"/>
      <w:bookmarkStart w:id="117" w:name="__RefHeading___Toc366167802"/>
      <w:bookmarkStart w:id="118" w:name="_Toc403119792"/>
      <w:bookmarkEnd w:id="115"/>
      <w:bookmarkEnd w:id="116"/>
      <w:r w:rsidRPr="00742A68">
        <w:rPr>
          <w:b w:val="0"/>
          <w:sz w:val="28"/>
          <w:szCs w:val="28"/>
        </w:rPr>
        <w:t>Description of</w:t>
      </w:r>
      <w:r w:rsidR="002F5FBF" w:rsidRPr="00742A68">
        <w:rPr>
          <w:b w:val="0"/>
          <w:sz w:val="28"/>
          <w:szCs w:val="28"/>
        </w:rPr>
        <w:t xml:space="preserve"> </w:t>
      </w:r>
      <w:r w:rsidR="00861A93" w:rsidRPr="00742A68">
        <w:rPr>
          <w:b w:val="0"/>
          <w:sz w:val="28"/>
          <w:szCs w:val="28"/>
        </w:rPr>
        <w:t>Benchmark Definition</w:t>
      </w:r>
      <w:r w:rsidR="00E20CC9" w:rsidRPr="00742A68">
        <w:rPr>
          <w:b w:val="0"/>
          <w:sz w:val="28"/>
          <w:szCs w:val="28"/>
        </w:rPr>
        <w:t>s</w:t>
      </w:r>
      <w:r w:rsidR="00861A93" w:rsidRPr="00742A68">
        <w:rPr>
          <w:b w:val="0"/>
          <w:sz w:val="28"/>
          <w:szCs w:val="28"/>
        </w:rPr>
        <w:t xml:space="preserve"> P</w:t>
      </w:r>
      <w:r w:rsidR="002F5FBF" w:rsidRPr="00742A68">
        <w:rPr>
          <w:b w:val="0"/>
          <w:sz w:val="28"/>
          <w:szCs w:val="28"/>
        </w:rPr>
        <w:t>roperties</w:t>
      </w:r>
      <w:bookmarkEnd w:id="117"/>
      <w:bookmarkEnd w:id="118"/>
    </w:p>
    <w:p w14:paraId="53E2B37A" w14:textId="77777777" w:rsidR="00BC1FB6" w:rsidRPr="005A45A8"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6824CC">
        <w:rPr>
          <w:color w:val="000000"/>
          <w:sz w:val="23"/>
          <w:lang w:val="bg-BG"/>
        </w:rPr>
        <w:t xml:space="preserve">g </w:t>
      </w:r>
      <w:r w:rsidR="006824CC">
        <w:rPr>
          <w:color w:val="000000"/>
          <w:sz w:val="23"/>
          <w:lang w:val="en-US"/>
        </w:rPr>
        <w:t xml:space="preserve">Table </w:t>
      </w:r>
      <w:r w:rsidR="0090573A">
        <w:rPr>
          <w:color w:val="000000"/>
          <w:sz w:val="23"/>
          <w:lang w:val="en-US"/>
        </w:rPr>
        <w:t>10</w:t>
      </w:r>
      <w:r w:rsidR="006824CC">
        <w:rPr>
          <w:color w:val="000000"/>
          <w:sz w:val="23"/>
          <w:lang w:val="en-US"/>
        </w:rPr>
        <w:t xml:space="preserve"> provides</w:t>
      </w:r>
      <w:r w:rsidR="00DE0806">
        <w:rPr>
          <w:color w:val="000000"/>
          <w:sz w:val="23"/>
          <w:lang w:val="bg-BG"/>
        </w:rPr>
        <w:t xml:space="preserve"> a description of each </w:t>
      </w:r>
      <w:r w:rsidR="00DE0806">
        <w:rPr>
          <w:color w:val="000000"/>
          <w:sz w:val="23"/>
          <w:lang w:val="en-US"/>
        </w:rPr>
        <w:t>property</w:t>
      </w:r>
      <w:r>
        <w:rPr>
          <w:color w:val="000000"/>
          <w:sz w:val="23"/>
          <w:lang w:val="en-US"/>
        </w:rPr>
        <w:t xml:space="preserve"> :</w:t>
      </w:r>
    </w:p>
    <w:p w14:paraId="3B0C3D64" w14:textId="77777777" w:rsidR="00F30C11" w:rsidRDefault="00F30C11" w:rsidP="00872295">
      <w:pPr>
        <w:pStyle w:val="Caption"/>
        <w:keepNext/>
        <w:jc w:val="center"/>
      </w:pPr>
      <w:bookmarkStart w:id="119" w:name="_Toc392067104"/>
      <w:r>
        <w:t xml:space="preserve">Table </w:t>
      </w:r>
      <w:r w:rsidR="000D39EF">
        <w:fldChar w:fldCharType="begin"/>
      </w:r>
      <w:r w:rsidR="000D39EF">
        <w:instrText xml:space="preserve"> SEQ Table \* ARABIC </w:instrText>
      </w:r>
      <w:r w:rsidR="000D39EF">
        <w:fldChar w:fldCharType="separate"/>
      </w:r>
      <w:r w:rsidR="00BA6586">
        <w:rPr>
          <w:noProof/>
        </w:rPr>
        <w:t>10</w:t>
      </w:r>
      <w:r w:rsidR="000D39EF">
        <w:rPr>
          <w:noProof/>
        </w:rPr>
        <w:fldChar w:fldCharType="end"/>
      </w:r>
      <w:r>
        <w:t>. Benchmark Definitions Properties</w:t>
      </w:r>
      <w:bookmarkEnd w:id="119"/>
    </w:p>
    <w:tbl>
      <w:tblPr>
        <w:tblStyle w:val="TableGrid"/>
        <w:tblW w:w="0" w:type="auto"/>
        <w:tblInd w:w="707" w:type="dxa"/>
        <w:tblLayout w:type="fixed"/>
        <w:tblLook w:val="04A0" w:firstRow="1" w:lastRow="0" w:firstColumn="1" w:lastColumn="0" w:noHBand="0" w:noVBand="1"/>
      </w:tblPr>
      <w:tblGrid>
        <w:gridCol w:w="3541"/>
        <w:gridCol w:w="5598"/>
      </w:tblGrid>
      <w:tr w:rsidR="006824CC" w14:paraId="50D9A826" w14:textId="77777777" w:rsidTr="00872295">
        <w:tc>
          <w:tcPr>
            <w:tcW w:w="3541" w:type="dxa"/>
            <w:vAlign w:val="center"/>
          </w:tcPr>
          <w:p w14:paraId="5F9BF8A6" w14:textId="77777777" w:rsidR="006824CC" w:rsidRDefault="006824CC" w:rsidP="005A0F22">
            <w:pPr>
              <w:pStyle w:val="EUNormal"/>
              <w:jc w:val="center"/>
              <w:rPr>
                <w:b/>
              </w:rPr>
            </w:pPr>
            <w:r>
              <w:rPr>
                <w:b/>
              </w:rPr>
              <w:t>Property</w:t>
            </w:r>
          </w:p>
        </w:tc>
        <w:tc>
          <w:tcPr>
            <w:tcW w:w="5598" w:type="dxa"/>
            <w:vAlign w:val="center"/>
          </w:tcPr>
          <w:p w14:paraId="7D9ED18A" w14:textId="77777777" w:rsidR="006824CC" w:rsidRDefault="006824CC" w:rsidP="005A0F22">
            <w:pPr>
              <w:pStyle w:val="EUNormal"/>
              <w:jc w:val="center"/>
              <w:rPr>
                <w:b/>
              </w:rPr>
            </w:pPr>
            <w:r>
              <w:rPr>
                <w:b/>
              </w:rPr>
              <w:t>Description</w:t>
            </w:r>
          </w:p>
        </w:tc>
      </w:tr>
      <w:tr w:rsidR="00A9115E" w14:paraId="0C30DABD" w14:textId="77777777" w:rsidTr="00872295">
        <w:tc>
          <w:tcPr>
            <w:tcW w:w="3541" w:type="dxa"/>
            <w:vAlign w:val="center"/>
          </w:tcPr>
          <w:p w14:paraId="49148DF3" w14:textId="77777777" w:rsidR="00A9115E" w:rsidRPr="000E2570" w:rsidRDefault="00A9115E" w:rsidP="005A0F22">
            <w:pPr>
              <w:pStyle w:val="EUNormal"/>
              <w:jc w:val="left"/>
              <w:rPr>
                <w:i/>
              </w:rPr>
            </w:pPr>
            <w:r w:rsidRPr="000E2570">
              <w:rPr>
                <w:i/>
              </w:rPr>
              <w:t>aboutAndMentionsAllocation</w:t>
            </w:r>
          </w:p>
        </w:tc>
        <w:tc>
          <w:tcPr>
            <w:tcW w:w="5598" w:type="dxa"/>
            <w:vAlign w:val="center"/>
          </w:tcPr>
          <w:p w14:paraId="34967C71" w14:textId="77777777" w:rsidR="00A9115E" w:rsidRDefault="00A9115E" w:rsidP="005A0F22">
            <w:pPr>
              <w:pStyle w:val="EUNormal"/>
              <w:jc w:val="left"/>
            </w:pPr>
            <w:r>
              <w:t>d</w:t>
            </w:r>
            <w:r w:rsidRPr="00EF21A1">
              <w:t xml:space="preserve">efines the allocation amount of </w:t>
            </w:r>
            <w:r w:rsidRPr="009C38E3">
              <w:rPr>
                <w:i/>
              </w:rPr>
              <w:t>about</w:t>
            </w:r>
            <w:r w:rsidRPr="00EF21A1">
              <w:t xml:space="preserve"> or </w:t>
            </w:r>
            <w:r w:rsidRPr="009C38E3">
              <w:rPr>
                <w:i/>
              </w:rPr>
              <w:t>mentions</w:t>
            </w:r>
            <w:r w:rsidRPr="00EF21A1">
              <w:t xml:space="preserve"> in aggregation criteria</w:t>
            </w:r>
          </w:p>
        </w:tc>
      </w:tr>
      <w:tr w:rsidR="00A9115E" w14:paraId="629FF3DE" w14:textId="77777777" w:rsidTr="00872295">
        <w:tc>
          <w:tcPr>
            <w:tcW w:w="3541" w:type="dxa"/>
            <w:vAlign w:val="center"/>
          </w:tcPr>
          <w:p w14:paraId="4944366A" w14:textId="77777777" w:rsidR="00A9115E" w:rsidRPr="00E650D1" w:rsidRDefault="00A9115E" w:rsidP="005A0F22">
            <w:pPr>
              <w:pStyle w:val="EUNormal"/>
              <w:jc w:val="left"/>
            </w:pPr>
            <w:r w:rsidRPr="00E650D1">
              <w:rPr>
                <w:i/>
              </w:rPr>
              <w:t>aboutsAllocations</w:t>
            </w:r>
          </w:p>
        </w:tc>
        <w:tc>
          <w:tcPr>
            <w:tcW w:w="5598" w:type="dxa"/>
            <w:vAlign w:val="center"/>
          </w:tcPr>
          <w:p w14:paraId="58E84B5C" w14:textId="77777777" w:rsidR="00A9115E" w:rsidRDefault="00A9115E" w:rsidP="00E650D1">
            <w:pPr>
              <w:pStyle w:val="EUNormal"/>
              <w:jc w:val="left"/>
              <w:rPr>
                <w:b/>
              </w:rPr>
            </w:pPr>
            <w:r>
              <w:t>d</w:t>
            </w:r>
            <w:r w:rsidRPr="006B7C99">
              <w:t>e</w:t>
            </w:r>
            <w:r>
              <w:t xml:space="preserve">fines the allocation amount of </w:t>
            </w:r>
            <w:r w:rsidRPr="006D444C">
              <w:rPr>
                <w:i/>
              </w:rPr>
              <w:t>about</w:t>
            </w:r>
            <w:r>
              <w:t xml:space="preserve"> tags in a c</w:t>
            </w:r>
            <w:r w:rsidRPr="006B7C99">
              <w:t xml:space="preserve">reative </w:t>
            </w:r>
            <w:r>
              <w:t>w</w:t>
            </w:r>
            <w:r w:rsidRPr="006B7C99">
              <w:t>ork</w:t>
            </w:r>
            <w:r w:rsidR="004265FE">
              <w:t xml:space="preserve"> during generation of data</w:t>
            </w:r>
          </w:p>
        </w:tc>
      </w:tr>
      <w:tr w:rsidR="00A9115E" w14:paraId="54579E8F" w14:textId="77777777" w:rsidTr="00872295">
        <w:tc>
          <w:tcPr>
            <w:tcW w:w="3541" w:type="dxa"/>
            <w:vAlign w:val="center"/>
          </w:tcPr>
          <w:p w14:paraId="2D5B779F" w14:textId="77777777" w:rsidR="00A9115E" w:rsidRPr="000E2570" w:rsidRDefault="00A9115E" w:rsidP="005A0F22">
            <w:pPr>
              <w:pStyle w:val="EUNormal"/>
              <w:jc w:val="left"/>
              <w:rPr>
                <w:i/>
              </w:rPr>
            </w:pPr>
            <w:r w:rsidRPr="000E2570">
              <w:rPr>
                <w:i/>
              </w:rPr>
              <w:t>aggregationOperationsAllocation</w:t>
            </w:r>
          </w:p>
        </w:tc>
        <w:tc>
          <w:tcPr>
            <w:tcW w:w="5598" w:type="dxa"/>
            <w:vAlign w:val="center"/>
          </w:tcPr>
          <w:p w14:paraId="2908DEC9" w14:textId="77777777" w:rsidR="00A9115E" w:rsidRDefault="00A9115E" w:rsidP="005A0F22">
            <w:pPr>
              <w:pStyle w:val="EUNormal"/>
              <w:jc w:val="left"/>
            </w:pPr>
            <w:r>
              <w:t>d</w:t>
            </w:r>
            <w:r w:rsidRPr="002E38FD">
              <w:t xml:space="preserve">efines the allocation </w:t>
            </w:r>
            <w:r>
              <w:t>distribution</w:t>
            </w:r>
            <w:r w:rsidRPr="002E38FD">
              <w:t xml:space="preserve"> of aggregation queries starting from query1, query2, query3...</w:t>
            </w:r>
            <w:r>
              <w:t>etc.</w:t>
            </w:r>
          </w:p>
        </w:tc>
      </w:tr>
      <w:tr w:rsidR="00A9115E" w14:paraId="2221F517" w14:textId="77777777" w:rsidTr="00872295">
        <w:tc>
          <w:tcPr>
            <w:tcW w:w="3541" w:type="dxa"/>
            <w:vAlign w:val="center"/>
          </w:tcPr>
          <w:p w14:paraId="406AB01C" w14:textId="77777777" w:rsidR="00A9115E" w:rsidRPr="00251086" w:rsidRDefault="00A9115E" w:rsidP="005A0F22">
            <w:pPr>
              <w:pStyle w:val="EUNormal"/>
              <w:jc w:val="left"/>
              <w:rPr>
                <w:i/>
              </w:rPr>
            </w:pPr>
            <w:r w:rsidRPr="00251086">
              <w:rPr>
                <w:i/>
              </w:rPr>
              <w:t>correlationDuration</w:t>
            </w:r>
          </w:p>
        </w:tc>
        <w:tc>
          <w:tcPr>
            <w:tcW w:w="5598" w:type="dxa"/>
            <w:vAlign w:val="center"/>
          </w:tcPr>
          <w:p w14:paraId="57F30C0B" w14:textId="77777777" w:rsidR="00A9115E" w:rsidRDefault="00A9115E" w:rsidP="005A0F22">
            <w:pPr>
              <w:pStyle w:val="EUNormal"/>
              <w:jc w:val="left"/>
            </w:pPr>
            <w:r>
              <w:t>d</w:t>
            </w:r>
            <w:r w:rsidRPr="004D14FD">
              <w:t xml:space="preserve">efines the duration of </w:t>
            </w:r>
            <w:r>
              <w:t xml:space="preserve">a </w:t>
            </w:r>
            <w:r w:rsidRPr="004D14FD">
              <w:t>correlation between two entities</w:t>
            </w:r>
            <w:r>
              <w:t xml:space="preserve"> based on total data generation period</w:t>
            </w:r>
          </w:p>
        </w:tc>
      </w:tr>
      <w:tr w:rsidR="00A9115E" w14:paraId="056D4B1E" w14:textId="77777777" w:rsidTr="00872295">
        <w:tc>
          <w:tcPr>
            <w:tcW w:w="3541" w:type="dxa"/>
            <w:vAlign w:val="center"/>
          </w:tcPr>
          <w:p w14:paraId="0BC426D6" w14:textId="77777777" w:rsidR="00A9115E" w:rsidRPr="003A6E0C" w:rsidRDefault="00A9115E" w:rsidP="005A0F22">
            <w:pPr>
              <w:pStyle w:val="EUNormal"/>
              <w:jc w:val="left"/>
              <w:rPr>
                <w:i/>
              </w:rPr>
            </w:pPr>
            <w:r w:rsidRPr="003A6E0C">
              <w:rPr>
                <w:i/>
              </w:rPr>
              <w:t>correlationEntityLifespan</w:t>
            </w:r>
          </w:p>
        </w:tc>
        <w:tc>
          <w:tcPr>
            <w:tcW w:w="5598" w:type="dxa"/>
            <w:vAlign w:val="center"/>
          </w:tcPr>
          <w:p w14:paraId="7F128B0C" w14:textId="77777777" w:rsidR="00A9115E" w:rsidRDefault="00A9115E" w:rsidP="005A0F22">
            <w:pPr>
              <w:pStyle w:val="EUNormal"/>
              <w:jc w:val="left"/>
            </w:pPr>
            <w:r>
              <w:t>d</w:t>
            </w:r>
            <w:r w:rsidRPr="004D14FD">
              <w:t>efines the lifespan of each entity that participates in a correlation</w:t>
            </w:r>
            <w:r>
              <w:t xml:space="preserve"> based on total generation period</w:t>
            </w:r>
          </w:p>
        </w:tc>
      </w:tr>
      <w:tr w:rsidR="00A9115E" w14:paraId="3684BE16" w14:textId="77777777" w:rsidTr="00872295">
        <w:tc>
          <w:tcPr>
            <w:tcW w:w="3541" w:type="dxa"/>
            <w:vAlign w:val="center"/>
          </w:tcPr>
          <w:p w14:paraId="4CE765D6" w14:textId="77777777" w:rsidR="00A9115E" w:rsidRPr="00B509DB" w:rsidRDefault="00A9115E" w:rsidP="005A0F22">
            <w:pPr>
              <w:pStyle w:val="EUNormal"/>
              <w:jc w:val="left"/>
              <w:rPr>
                <w:i/>
              </w:rPr>
            </w:pPr>
            <w:r w:rsidRPr="00B509DB">
              <w:rPr>
                <w:i/>
              </w:rPr>
              <w:t>correlationsAmount</w:t>
            </w:r>
          </w:p>
        </w:tc>
        <w:tc>
          <w:tcPr>
            <w:tcW w:w="5598" w:type="dxa"/>
            <w:vAlign w:val="center"/>
          </w:tcPr>
          <w:p w14:paraId="643A9576" w14:textId="77777777" w:rsidR="00A9115E" w:rsidRDefault="00A9115E" w:rsidP="005A0F22">
            <w:pPr>
              <w:pStyle w:val="EUNormal"/>
              <w:jc w:val="left"/>
            </w:pPr>
            <w:r>
              <w:t>d</w:t>
            </w:r>
            <w:r w:rsidRPr="00B9180B">
              <w:t>efines the number of correlations between entities that will be generated in the dataset</w:t>
            </w:r>
          </w:p>
        </w:tc>
      </w:tr>
      <w:tr w:rsidR="00A9115E" w14:paraId="689E2B49" w14:textId="77777777" w:rsidTr="00872295">
        <w:tc>
          <w:tcPr>
            <w:tcW w:w="3541" w:type="dxa"/>
            <w:vAlign w:val="center"/>
          </w:tcPr>
          <w:p w14:paraId="1D7D3340" w14:textId="77777777" w:rsidR="00A9115E" w:rsidRPr="00B509DB" w:rsidRDefault="00A9115E" w:rsidP="005A0F22">
            <w:pPr>
              <w:pStyle w:val="EUNormal"/>
              <w:jc w:val="left"/>
              <w:rPr>
                <w:i/>
              </w:rPr>
            </w:pPr>
            <w:r w:rsidRPr="00B509DB">
              <w:rPr>
                <w:i/>
              </w:rPr>
              <w:t>correlationsMagnitude</w:t>
            </w:r>
          </w:p>
        </w:tc>
        <w:tc>
          <w:tcPr>
            <w:tcW w:w="5598" w:type="dxa"/>
            <w:vAlign w:val="center"/>
          </w:tcPr>
          <w:p w14:paraId="6723EF3F" w14:textId="77777777" w:rsidR="00A9115E" w:rsidRPr="00B509DB" w:rsidRDefault="00A9115E" w:rsidP="005A0F22">
            <w:pPr>
              <w:pStyle w:val="EUNormal"/>
              <w:jc w:val="left"/>
            </w:pPr>
            <w:r w:rsidRPr="00B509DB">
              <w:t>defines maximum amount of Creative Works that will be generated for a particular correlation in a single day</w:t>
            </w:r>
          </w:p>
        </w:tc>
      </w:tr>
      <w:tr w:rsidR="00A9115E" w14:paraId="75BFD4EE" w14:textId="77777777" w:rsidTr="00872295">
        <w:tc>
          <w:tcPr>
            <w:tcW w:w="3541" w:type="dxa"/>
            <w:vAlign w:val="center"/>
          </w:tcPr>
          <w:p w14:paraId="16EF82D6" w14:textId="77777777" w:rsidR="00A9115E" w:rsidRPr="000E2570" w:rsidRDefault="00A9115E" w:rsidP="005A0F22">
            <w:pPr>
              <w:pStyle w:val="EUNormal"/>
              <w:jc w:val="left"/>
              <w:rPr>
                <w:i/>
              </w:rPr>
            </w:pPr>
            <w:r w:rsidRPr="000E2570">
              <w:rPr>
                <w:i/>
              </w:rPr>
              <w:t>creativeWorkTypesAllocation</w:t>
            </w:r>
          </w:p>
        </w:tc>
        <w:tc>
          <w:tcPr>
            <w:tcW w:w="5598" w:type="dxa"/>
            <w:vAlign w:val="center"/>
          </w:tcPr>
          <w:p w14:paraId="7D7B141F" w14:textId="77777777" w:rsidR="00A9115E" w:rsidRDefault="00A9115E" w:rsidP="005A0F22">
            <w:pPr>
              <w:pStyle w:val="EUNormal"/>
              <w:jc w:val="left"/>
            </w:pPr>
            <w:r>
              <w:t>d</w:t>
            </w:r>
            <w:r w:rsidRPr="00CA79EA">
              <w:t>efines the allo</w:t>
            </w:r>
            <w:r>
              <w:t>cation amount of Creative Work t</w:t>
            </w:r>
            <w:r w:rsidRPr="00CA79EA">
              <w:t>ypes during data-generation</w:t>
            </w:r>
          </w:p>
        </w:tc>
      </w:tr>
      <w:tr w:rsidR="00A9115E" w14:paraId="79023520" w14:textId="77777777" w:rsidTr="00872295">
        <w:tc>
          <w:tcPr>
            <w:tcW w:w="3541" w:type="dxa"/>
            <w:vAlign w:val="center"/>
          </w:tcPr>
          <w:p w14:paraId="5B58AF69" w14:textId="77777777" w:rsidR="00A9115E" w:rsidRPr="004C00F2" w:rsidRDefault="00A9115E" w:rsidP="005A0F22">
            <w:pPr>
              <w:pStyle w:val="EUNormal"/>
              <w:jc w:val="left"/>
              <w:rPr>
                <w:i/>
              </w:rPr>
            </w:pPr>
            <w:r w:rsidRPr="004C00F2">
              <w:rPr>
                <w:i/>
              </w:rPr>
              <w:t>dataGenerationPeriodYears</w:t>
            </w:r>
          </w:p>
        </w:tc>
        <w:tc>
          <w:tcPr>
            <w:tcW w:w="5598" w:type="dxa"/>
            <w:vAlign w:val="center"/>
          </w:tcPr>
          <w:p w14:paraId="744E4035" w14:textId="77777777" w:rsidR="00A9115E" w:rsidRDefault="00A9115E" w:rsidP="005A0F22">
            <w:pPr>
              <w:pStyle w:val="EUNormal"/>
              <w:jc w:val="left"/>
            </w:pPr>
            <w:r>
              <w:t xml:space="preserve">defines the period (in years) </w:t>
            </w:r>
            <w:r w:rsidRPr="00B9180B">
              <w:t xml:space="preserve"> </w:t>
            </w:r>
            <w:r>
              <w:t xml:space="preserve">in generated data, starting from </w:t>
            </w:r>
            <w:r w:rsidRPr="00B9180B">
              <w:rPr>
                <w:i/>
              </w:rPr>
              <w:t>seedYear</w:t>
            </w:r>
          </w:p>
        </w:tc>
      </w:tr>
      <w:tr w:rsidR="00A9115E" w14:paraId="4AE8D4B1" w14:textId="77777777" w:rsidTr="00872295">
        <w:tc>
          <w:tcPr>
            <w:tcW w:w="3541" w:type="dxa"/>
            <w:vAlign w:val="center"/>
          </w:tcPr>
          <w:p w14:paraId="64BD00D6" w14:textId="77777777" w:rsidR="00A9115E" w:rsidRPr="000E2570" w:rsidRDefault="00A9115E" w:rsidP="005A0F22">
            <w:pPr>
              <w:pStyle w:val="EUNormal"/>
              <w:jc w:val="left"/>
              <w:rPr>
                <w:i/>
              </w:rPr>
            </w:pPr>
            <w:r w:rsidRPr="000E2570">
              <w:rPr>
                <w:i/>
              </w:rPr>
              <w:t>editorialOperationsAllocation</w:t>
            </w:r>
          </w:p>
        </w:tc>
        <w:tc>
          <w:tcPr>
            <w:tcW w:w="5598" w:type="dxa"/>
            <w:vAlign w:val="center"/>
          </w:tcPr>
          <w:p w14:paraId="41D60774" w14:textId="77777777" w:rsidR="00A9115E" w:rsidRDefault="00A9115E" w:rsidP="005A0F22">
            <w:pPr>
              <w:pStyle w:val="EUNormal"/>
              <w:jc w:val="left"/>
            </w:pPr>
            <w:r>
              <w:t>d</w:t>
            </w:r>
            <w:r w:rsidRPr="00EF21A1">
              <w:t xml:space="preserve">efines the allocation </w:t>
            </w:r>
            <w:r>
              <w:t>distribution</w:t>
            </w:r>
            <w:r w:rsidRPr="00EF21A1">
              <w:t xml:space="preserve"> of INSERT, UPDATE, DELETE queries that each editorial agent will execute</w:t>
            </w:r>
          </w:p>
        </w:tc>
      </w:tr>
      <w:tr w:rsidR="00A9115E" w14:paraId="489B8B9C" w14:textId="77777777" w:rsidTr="00872295">
        <w:tc>
          <w:tcPr>
            <w:tcW w:w="3541" w:type="dxa"/>
            <w:vAlign w:val="center"/>
          </w:tcPr>
          <w:p w14:paraId="61346530" w14:textId="77777777" w:rsidR="00A9115E" w:rsidRPr="000E2570" w:rsidRDefault="00A9115E" w:rsidP="005A0F22">
            <w:pPr>
              <w:pStyle w:val="EUNormal"/>
              <w:jc w:val="left"/>
              <w:rPr>
                <w:i/>
              </w:rPr>
            </w:pPr>
            <w:r w:rsidRPr="000E2570">
              <w:rPr>
                <w:i/>
              </w:rPr>
              <w:t>entityPopularity</w:t>
            </w:r>
          </w:p>
        </w:tc>
        <w:tc>
          <w:tcPr>
            <w:tcW w:w="5598" w:type="dxa"/>
            <w:vAlign w:val="center"/>
          </w:tcPr>
          <w:p w14:paraId="321AC8F1" w14:textId="77777777" w:rsidR="00A9115E" w:rsidRDefault="00A9115E" w:rsidP="005A0F22">
            <w:pPr>
              <w:pStyle w:val="EUNormal"/>
              <w:jc w:val="left"/>
            </w:pPr>
            <w:r>
              <w:t>d</w:t>
            </w:r>
            <w:r w:rsidRPr="00F07399">
              <w:t>efines popularity</w:t>
            </w:r>
            <w:r>
              <w:t xml:space="preserve"> ratio</w:t>
            </w:r>
            <w:r w:rsidRPr="00F07399">
              <w:t xml:space="preserve"> of an entity in the reference datasets</w:t>
            </w:r>
          </w:p>
        </w:tc>
      </w:tr>
      <w:tr w:rsidR="00A9115E" w14:paraId="7E76C305" w14:textId="77777777" w:rsidTr="00872295">
        <w:tc>
          <w:tcPr>
            <w:tcW w:w="3541" w:type="dxa"/>
            <w:vAlign w:val="center"/>
          </w:tcPr>
          <w:p w14:paraId="1247B325" w14:textId="77777777" w:rsidR="00A9115E" w:rsidRPr="000E2570" w:rsidRDefault="00A9115E" w:rsidP="005A0F22">
            <w:pPr>
              <w:pStyle w:val="EUNormal"/>
              <w:jc w:val="left"/>
              <w:rPr>
                <w:i/>
              </w:rPr>
            </w:pPr>
            <w:r w:rsidRPr="000E2570">
              <w:rPr>
                <w:i/>
              </w:rPr>
              <w:t>exponentialDecayRate</w:t>
            </w:r>
          </w:p>
        </w:tc>
        <w:tc>
          <w:tcPr>
            <w:tcW w:w="5598" w:type="dxa"/>
            <w:vAlign w:val="center"/>
          </w:tcPr>
          <w:p w14:paraId="63B05341" w14:textId="77777777" w:rsidR="00A9115E" w:rsidRDefault="00A9115E" w:rsidP="005A0F22">
            <w:pPr>
              <w:pStyle w:val="EUNormal"/>
              <w:jc w:val="left"/>
            </w:pPr>
            <w:r>
              <w:t>d</w:t>
            </w:r>
            <w:r w:rsidRPr="00430406">
              <w:t>efines the exponential decay rate. Used values to be in range 0.01 (for gentle slope) to 1 (for steep</w:t>
            </w:r>
            <w:r>
              <w:t>er</w:t>
            </w:r>
            <w:r w:rsidRPr="00430406">
              <w:t xml:space="preserve"> slope)</w:t>
            </w:r>
          </w:p>
        </w:tc>
      </w:tr>
      <w:tr w:rsidR="00A9115E" w14:paraId="4617901B" w14:textId="77777777" w:rsidTr="00872295">
        <w:tc>
          <w:tcPr>
            <w:tcW w:w="3541" w:type="dxa"/>
            <w:vAlign w:val="center"/>
          </w:tcPr>
          <w:p w14:paraId="2D2491ED" w14:textId="77777777" w:rsidR="00A9115E" w:rsidRPr="000E2570" w:rsidRDefault="00A9115E" w:rsidP="005A0F22">
            <w:pPr>
              <w:pStyle w:val="EUNormal"/>
              <w:jc w:val="left"/>
              <w:rPr>
                <w:i/>
              </w:rPr>
            </w:pPr>
            <w:r w:rsidRPr="000E2570">
              <w:rPr>
                <w:i/>
              </w:rPr>
              <w:t>exponentialDecayThresholdPercent</w:t>
            </w:r>
          </w:p>
        </w:tc>
        <w:tc>
          <w:tcPr>
            <w:tcW w:w="5598" w:type="dxa"/>
            <w:vAlign w:val="center"/>
          </w:tcPr>
          <w:p w14:paraId="6EFEF55B" w14:textId="77777777" w:rsidR="00A9115E" w:rsidRDefault="00A9115E" w:rsidP="005A0F22">
            <w:pPr>
              <w:pStyle w:val="EUNormal"/>
              <w:jc w:val="left"/>
            </w:pPr>
            <w:r>
              <w:t>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tc>
      </w:tr>
      <w:tr w:rsidR="00A9115E" w14:paraId="198D5626" w14:textId="77777777" w:rsidTr="00872295">
        <w:tc>
          <w:tcPr>
            <w:tcW w:w="3541" w:type="dxa"/>
            <w:vAlign w:val="center"/>
          </w:tcPr>
          <w:p w14:paraId="110032F4" w14:textId="77777777" w:rsidR="00A9115E" w:rsidRPr="000E2570" w:rsidRDefault="00A9115E" w:rsidP="005A0F22">
            <w:pPr>
              <w:pStyle w:val="EUNormal"/>
              <w:jc w:val="left"/>
              <w:rPr>
                <w:i/>
              </w:rPr>
            </w:pPr>
            <w:r w:rsidRPr="000E2570">
              <w:rPr>
                <w:i/>
              </w:rPr>
              <w:lastRenderedPageBreak/>
              <w:t>exponentialDecayUpperLimitOfCWs</w:t>
            </w:r>
          </w:p>
        </w:tc>
        <w:tc>
          <w:tcPr>
            <w:tcW w:w="5598" w:type="dxa"/>
            <w:vAlign w:val="center"/>
          </w:tcPr>
          <w:p w14:paraId="4FAF77A2" w14:textId="77777777" w:rsidR="00A9115E" w:rsidRDefault="00A9115E" w:rsidP="005A0F22">
            <w:pPr>
              <w:pStyle w:val="EUNormal"/>
              <w:jc w:val="left"/>
            </w:pPr>
            <w:r>
              <w:t>defines the maximum number of Creative W</w:t>
            </w:r>
            <w:r w:rsidRPr="002E38FD">
              <w:t xml:space="preserve">orks that an entity can be tagged about. </w:t>
            </w:r>
            <w:r>
              <w:t>The e</w:t>
            </w:r>
            <w:r w:rsidRPr="002E38FD">
              <w:t>xponential de</w:t>
            </w:r>
            <w:r>
              <w:t xml:space="preserve">cay function will start from that </w:t>
            </w:r>
            <w:r w:rsidRPr="002E38FD">
              <w:t>defined</w:t>
            </w:r>
            <w:r>
              <w:t xml:space="preserve"> value</w:t>
            </w:r>
          </w:p>
        </w:tc>
      </w:tr>
      <w:tr w:rsidR="00A9115E" w14:paraId="30661F0E" w14:textId="77777777" w:rsidTr="00872295">
        <w:tc>
          <w:tcPr>
            <w:tcW w:w="3541" w:type="dxa"/>
            <w:vAlign w:val="center"/>
          </w:tcPr>
          <w:p w14:paraId="5E2EB08B" w14:textId="77777777" w:rsidR="00A9115E" w:rsidRPr="00041947" w:rsidRDefault="00A9115E" w:rsidP="005A0F22">
            <w:pPr>
              <w:pStyle w:val="EUNormal"/>
              <w:jc w:val="left"/>
              <w:rPr>
                <w:i/>
              </w:rPr>
            </w:pPr>
            <w:r w:rsidRPr="00041947">
              <w:rPr>
                <w:i/>
              </w:rPr>
              <w:t>majorEvents</w:t>
            </w:r>
          </w:p>
        </w:tc>
        <w:tc>
          <w:tcPr>
            <w:tcW w:w="5598" w:type="dxa"/>
            <w:vAlign w:val="center"/>
          </w:tcPr>
          <w:p w14:paraId="40379BF0" w14:textId="77777777" w:rsidR="00A9115E" w:rsidRDefault="00A9115E" w:rsidP="005A0F22">
            <w:pPr>
              <w:pStyle w:val="EUNormal"/>
              <w:jc w:val="left"/>
            </w:pPr>
            <w:r>
              <w:t xml:space="preserve">defines the maximum number of </w:t>
            </w:r>
            <w:r w:rsidRPr="00360C50">
              <w:rPr>
                <w:i/>
              </w:rPr>
              <w:t>major</w:t>
            </w:r>
            <w:r w:rsidRPr="00360C50">
              <w:t xml:space="preserve"> even</w:t>
            </w:r>
            <w:r>
              <w:t xml:space="preserve">ts that could </w:t>
            </w:r>
            <w:r w:rsidRPr="007F18B3">
              <w:t>happen during data generation period</w:t>
            </w:r>
            <w:r w:rsidRPr="00360C50">
              <w:t>. Each major event will be tagged by a number of Creative Works which w</w:t>
            </w:r>
            <w:r>
              <w:t>ill decay exponentially in time</w:t>
            </w:r>
          </w:p>
        </w:tc>
      </w:tr>
      <w:tr w:rsidR="00A9115E" w14:paraId="2016411A" w14:textId="77777777" w:rsidTr="00872295">
        <w:tc>
          <w:tcPr>
            <w:tcW w:w="3541" w:type="dxa"/>
            <w:vAlign w:val="center"/>
          </w:tcPr>
          <w:p w14:paraId="58C21FE5" w14:textId="77777777" w:rsidR="00A9115E" w:rsidRPr="003121F9" w:rsidRDefault="00A9115E" w:rsidP="005A0F22">
            <w:pPr>
              <w:pStyle w:val="EUNormal"/>
              <w:jc w:val="left"/>
              <w:rPr>
                <w:i/>
              </w:rPr>
            </w:pPr>
            <w:r w:rsidRPr="003121F9">
              <w:rPr>
                <w:i/>
              </w:rPr>
              <w:t>maxLat</w:t>
            </w:r>
          </w:p>
        </w:tc>
        <w:tc>
          <w:tcPr>
            <w:tcW w:w="5598" w:type="dxa"/>
            <w:vAlign w:val="center"/>
          </w:tcPr>
          <w:p w14:paraId="2A4E7CCB" w14:textId="77777777" w:rsidR="00A9115E" w:rsidRDefault="00A9115E" w:rsidP="005A0F22">
            <w:pPr>
              <w:pStyle w:val="EUNormal"/>
              <w:jc w:val="left"/>
            </w:pPr>
            <w:r>
              <w:t>d</w:t>
            </w:r>
            <w:r w:rsidRPr="004D14FD">
              <w:t>efines maximum latitude</w:t>
            </w:r>
            <w:r>
              <w:t>, related to geo-spatial data</w:t>
            </w:r>
          </w:p>
        </w:tc>
      </w:tr>
      <w:tr w:rsidR="00A9115E" w14:paraId="576716EC" w14:textId="77777777" w:rsidTr="00872295">
        <w:tc>
          <w:tcPr>
            <w:tcW w:w="3541" w:type="dxa"/>
            <w:vAlign w:val="center"/>
          </w:tcPr>
          <w:p w14:paraId="10CC559E" w14:textId="77777777" w:rsidR="00A9115E" w:rsidRPr="003121F9" w:rsidRDefault="00A9115E" w:rsidP="005A0F22">
            <w:pPr>
              <w:pStyle w:val="EUNormal"/>
              <w:jc w:val="left"/>
              <w:rPr>
                <w:i/>
              </w:rPr>
            </w:pPr>
            <w:r w:rsidRPr="003121F9">
              <w:rPr>
                <w:i/>
              </w:rPr>
              <w:t>maxLong</w:t>
            </w:r>
          </w:p>
        </w:tc>
        <w:tc>
          <w:tcPr>
            <w:tcW w:w="5598" w:type="dxa"/>
            <w:vAlign w:val="center"/>
          </w:tcPr>
          <w:p w14:paraId="09FD59B4" w14:textId="77777777" w:rsidR="00A9115E" w:rsidRDefault="00A9115E" w:rsidP="005A0F22">
            <w:pPr>
              <w:pStyle w:val="EUNormal"/>
              <w:jc w:val="left"/>
            </w:pPr>
            <w:r>
              <w:t xml:space="preserve">defines </w:t>
            </w:r>
            <w:r w:rsidRPr="004D14FD">
              <w:t>maximum longitude</w:t>
            </w:r>
            <w:r>
              <w:t>, related to geospatial data</w:t>
            </w:r>
          </w:p>
        </w:tc>
      </w:tr>
      <w:tr w:rsidR="00A9115E" w14:paraId="1563BDEB" w14:textId="77777777" w:rsidTr="00872295">
        <w:tc>
          <w:tcPr>
            <w:tcW w:w="3541" w:type="dxa"/>
            <w:vAlign w:val="center"/>
          </w:tcPr>
          <w:p w14:paraId="28E72EFB" w14:textId="77777777" w:rsidR="00A9115E" w:rsidRPr="00E650D1" w:rsidRDefault="00A9115E" w:rsidP="005A0F22">
            <w:pPr>
              <w:pStyle w:val="EUNormal"/>
              <w:jc w:val="left"/>
              <w:rPr>
                <w:i/>
              </w:rPr>
            </w:pPr>
            <w:r w:rsidRPr="00E650D1">
              <w:rPr>
                <w:i/>
              </w:rPr>
              <w:t>mentionsAllocations</w:t>
            </w:r>
          </w:p>
        </w:tc>
        <w:tc>
          <w:tcPr>
            <w:tcW w:w="5598" w:type="dxa"/>
            <w:vAlign w:val="center"/>
          </w:tcPr>
          <w:p w14:paraId="48022574" w14:textId="77777777" w:rsidR="00A9115E" w:rsidRDefault="00A9115E" w:rsidP="00E650D1">
            <w:pPr>
              <w:pStyle w:val="EUNormal"/>
              <w:jc w:val="left"/>
            </w:pPr>
            <w:r>
              <w:t>d</w:t>
            </w:r>
            <w:r w:rsidRPr="006B7C99">
              <w:t>efines the allo</w:t>
            </w:r>
            <w:r>
              <w:t xml:space="preserve">cation amount of </w:t>
            </w:r>
            <w:r w:rsidRPr="006D444C">
              <w:rPr>
                <w:i/>
              </w:rPr>
              <w:t>mention</w:t>
            </w:r>
            <w:r w:rsidRPr="006B7C99">
              <w:t xml:space="preserve"> tags in a </w:t>
            </w:r>
            <w:r>
              <w:t>c</w:t>
            </w:r>
            <w:r w:rsidRPr="006B7C99">
              <w:t xml:space="preserve">reative </w:t>
            </w:r>
            <w:r>
              <w:t>w</w:t>
            </w:r>
            <w:r w:rsidRPr="006B7C99">
              <w:t>ork</w:t>
            </w:r>
          </w:p>
        </w:tc>
      </w:tr>
      <w:tr w:rsidR="00A9115E" w14:paraId="60838253" w14:textId="77777777" w:rsidTr="00872295">
        <w:tc>
          <w:tcPr>
            <w:tcW w:w="3541" w:type="dxa"/>
            <w:vAlign w:val="center"/>
          </w:tcPr>
          <w:p w14:paraId="2E798DA1" w14:textId="77777777" w:rsidR="00A9115E" w:rsidRPr="00872295" w:rsidRDefault="00A9115E" w:rsidP="005A0F22">
            <w:pPr>
              <w:pStyle w:val="EUNormal"/>
              <w:jc w:val="left"/>
              <w:rPr>
                <w:i/>
              </w:rPr>
            </w:pPr>
            <w:r w:rsidRPr="00872295">
              <w:rPr>
                <w:i/>
              </w:rPr>
              <w:t>mileStoneQueryPosition</w:t>
            </w:r>
          </w:p>
        </w:tc>
        <w:tc>
          <w:tcPr>
            <w:tcW w:w="5598" w:type="dxa"/>
            <w:vAlign w:val="center"/>
          </w:tcPr>
          <w:p w14:paraId="083B283E" w14:textId="77777777" w:rsidR="00A9115E" w:rsidRDefault="00A9115E" w:rsidP="005A0F22">
            <w:pPr>
              <w:pStyle w:val="EUNormal"/>
              <w:jc w:val="left"/>
            </w:pPr>
            <w:r>
              <w:t>d</w:t>
            </w:r>
            <w:r w:rsidRPr="00500BFD">
              <w:t>efines the position in terms of perce</w:t>
            </w:r>
            <w:r>
              <w:t>nt in the benchmark run time,</w:t>
            </w:r>
            <w:r w:rsidRPr="00500BFD">
              <w:t xml:space="preserve"> at which a </w:t>
            </w:r>
            <w:r>
              <w:t>milestone query is executed, related to</w:t>
            </w:r>
            <w:r w:rsidRPr="00500BFD">
              <w:t xml:space="preserve"> Online an</w:t>
            </w:r>
            <w:r>
              <w:t>d Replication Benchmark operational phase</w:t>
            </w:r>
          </w:p>
        </w:tc>
      </w:tr>
      <w:tr w:rsidR="00A9115E" w14:paraId="49D37FAA" w14:textId="77777777" w:rsidTr="00872295">
        <w:tc>
          <w:tcPr>
            <w:tcW w:w="3541" w:type="dxa"/>
            <w:vAlign w:val="center"/>
          </w:tcPr>
          <w:p w14:paraId="302BA603" w14:textId="77777777" w:rsidR="00A9115E" w:rsidRPr="003121F9" w:rsidRDefault="00A9115E" w:rsidP="005A0F22">
            <w:pPr>
              <w:pStyle w:val="EUNormal"/>
              <w:jc w:val="left"/>
              <w:rPr>
                <w:i/>
              </w:rPr>
            </w:pPr>
            <w:r w:rsidRPr="003121F9">
              <w:rPr>
                <w:i/>
              </w:rPr>
              <w:t>minLat</w:t>
            </w:r>
          </w:p>
        </w:tc>
        <w:tc>
          <w:tcPr>
            <w:tcW w:w="5598" w:type="dxa"/>
            <w:vAlign w:val="center"/>
          </w:tcPr>
          <w:p w14:paraId="158C7E3C" w14:textId="77777777" w:rsidR="00A9115E" w:rsidRDefault="00A9115E" w:rsidP="005A0F22">
            <w:pPr>
              <w:pStyle w:val="EUNormal"/>
              <w:jc w:val="left"/>
            </w:pPr>
            <w:r>
              <w:t>d</w:t>
            </w:r>
            <w:r w:rsidRPr="004D14FD">
              <w:t>efines minimum latitude</w:t>
            </w:r>
            <w:r>
              <w:t>, related to geo-spatial data</w:t>
            </w:r>
          </w:p>
        </w:tc>
      </w:tr>
      <w:tr w:rsidR="00A9115E" w14:paraId="049256AE" w14:textId="77777777" w:rsidTr="00872295">
        <w:tc>
          <w:tcPr>
            <w:tcW w:w="3541" w:type="dxa"/>
            <w:vAlign w:val="center"/>
          </w:tcPr>
          <w:p w14:paraId="51D57B9E" w14:textId="77777777" w:rsidR="00A9115E" w:rsidRPr="003121F9" w:rsidRDefault="00A9115E" w:rsidP="005A0F22">
            <w:pPr>
              <w:pStyle w:val="EUNormal"/>
              <w:jc w:val="left"/>
              <w:rPr>
                <w:i/>
              </w:rPr>
            </w:pPr>
            <w:r w:rsidRPr="003121F9">
              <w:rPr>
                <w:i/>
              </w:rPr>
              <w:t>minLong</w:t>
            </w:r>
          </w:p>
        </w:tc>
        <w:tc>
          <w:tcPr>
            <w:tcW w:w="5598" w:type="dxa"/>
            <w:vAlign w:val="center"/>
          </w:tcPr>
          <w:p w14:paraId="05F43498" w14:textId="77777777" w:rsidR="00A9115E" w:rsidRDefault="00A9115E" w:rsidP="005A0F22">
            <w:pPr>
              <w:pStyle w:val="EUNormal"/>
              <w:jc w:val="left"/>
            </w:pPr>
            <w:r>
              <w:t>d</w:t>
            </w:r>
            <w:r w:rsidRPr="004D14FD">
              <w:t>efines minimum longitude</w:t>
            </w:r>
            <w:r>
              <w:t>, related to geo-spatial data</w:t>
            </w:r>
          </w:p>
        </w:tc>
      </w:tr>
      <w:tr w:rsidR="00A9115E" w14:paraId="4AD49F88" w14:textId="77777777" w:rsidTr="00872295">
        <w:tc>
          <w:tcPr>
            <w:tcW w:w="3541" w:type="dxa"/>
            <w:vAlign w:val="center"/>
          </w:tcPr>
          <w:p w14:paraId="7D14122C" w14:textId="77777777" w:rsidR="00A9115E" w:rsidRPr="00041947" w:rsidRDefault="00A9115E" w:rsidP="005A0F22">
            <w:pPr>
              <w:pStyle w:val="EUNormal"/>
              <w:jc w:val="left"/>
              <w:rPr>
                <w:i/>
              </w:rPr>
            </w:pPr>
            <w:r w:rsidRPr="00041947">
              <w:rPr>
                <w:i/>
              </w:rPr>
              <w:t>minorEvents</w:t>
            </w:r>
          </w:p>
        </w:tc>
        <w:tc>
          <w:tcPr>
            <w:tcW w:w="5598" w:type="dxa"/>
            <w:vAlign w:val="center"/>
          </w:tcPr>
          <w:p w14:paraId="060A0E56" w14:textId="77777777" w:rsidR="00A9115E" w:rsidRDefault="00A9115E" w:rsidP="005A0F22">
            <w:pPr>
              <w:pStyle w:val="EUNormal"/>
              <w:jc w:val="left"/>
            </w:pPr>
            <w:r>
              <w:t>d</w:t>
            </w:r>
            <w:r w:rsidRPr="00360C50">
              <w:t>efin</w:t>
            </w:r>
            <w:r>
              <w:t xml:space="preserve">es the maximum number of </w:t>
            </w:r>
            <w:r w:rsidRPr="00360C50">
              <w:rPr>
                <w:i/>
              </w:rPr>
              <w:t>minor</w:t>
            </w:r>
            <w:r w:rsidRPr="00360C50">
              <w:t xml:space="preserve"> even</w:t>
            </w:r>
            <w:r>
              <w:t xml:space="preserve">ts that could </w:t>
            </w:r>
            <w:r w:rsidRPr="007F18B3">
              <w:t>happen during data generation period</w:t>
            </w:r>
            <w:r w:rsidRPr="00360C50">
              <w:t>. Each minor event will be tagged by a number of Creative Works which will decay exponentially in time</w:t>
            </w:r>
          </w:p>
        </w:tc>
      </w:tr>
      <w:tr w:rsidR="00A9115E" w14:paraId="2A753782" w14:textId="77777777" w:rsidTr="00872295">
        <w:tc>
          <w:tcPr>
            <w:tcW w:w="3541" w:type="dxa"/>
            <w:vAlign w:val="center"/>
          </w:tcPr>
          <w:p w14:paraId="59F8F747" w14:textId="77777777" w:rsidR="00A9115E" w:rsidRPr="009B55AF" w:rsidRDefault="00A9115E" w:rsidP="005A0F22">
            <w:pPr>
              <w:pStyle w:val="EUNormal"/>
              <w:jc w:val="left"/>
              <w:rPr>
                <w:i/>
              </w:rPr>
            </w:pPr>
            <w:r w:rsidRPr="009B55AF">
              <w:rPr>
                <w:i/>
              </w:rPr>
              <w:t>seedYear</w:t>
            </w:r>
          </w:p>
        </w:tc>
        <w:tc>
          <w:tcPr>
            <w:tcW w:w="5598" w:type="dxa"/>
            <w:vAlign w:val="center"/>
          </w:tcPr>
          <w:p w14:paraId="3F333496" w14:textId="77777777" w:rsidR="00A9115E" w:rsidRDefault="00A9115E" w:rsidP="005A0F22">
            <w:pPr>
              <w:pStyle w:val="EUNormal"/>
              <w:jc w:val="left"/>
            </w:pPr>
            <w:r>
              <w:t>d</w:t>
            </w:r>
            <w:r w:rsidRPr="00224055">
              <w:t>efines a seed year that will be used fo</w:t>
            </w:r>
            <w:r>
              <w:t>r generating the Creative Works date properties</w:t>
            </w:r>
          </w:p>
        </w:tc>
      </w:tr>
      <w:tr w:rsidR="00A9115E" w14:paraId="04414B2F" w14:textId="77777777" w:rsidTr="00872295">
        <w:tc>
          <w:tcPr>
            <w:tcW w:w="3541" w:type="dxa"/>
            <w:vAlign w:val="center"/>
          </w:tcPr>
          <w:p w14:paraId="6DDF47F9" w14:textId="77777777" w:rsidR="00A9115E" w:rsidRPr="000E2570" w:rsidRDefault="00A9115E" w:rsidP="005A0F22">
            <w:pPr>
              <w:pStyle w:val="EUNormal"/>
              <w:jc w:val="left"/>
              <w:rPr>
                <w:i/>
              </w:rPr>
            </w:pPr>
            <w:r w:rsidRPr="000E2570">
              <w:rPr>
                <w:i/>
              </w:rPr>
              <w:t>usePopularEntities</w:t>
            </w:r>
          </w:p>
        </w:tc>
        <w:tc>
          <w:tcPr>
            <w:tcW w:w="5598" w:type="dxa"/>
            <w:vAlign w:val="center"/>
          </w:tcPr>
          <w:p w14:paraId="29D8FBD1" w14:textId="77777777" w:rsidR="00A9115E" w:rsidRDefault="00A9115E" w:rsidP="005A0F22">
            <w:pPr>
              <w:pStyle w:val="EUNormal"/>
              <w:jc w:val="left"/>
            </w:pPr>
            <w:r>
              <w:t>d</w:t>
            </w:r>
            <w:r w:rsidRPr="00CA79EA">
              <w:t>efines allocation amount of popular entities to be used for tagging in Creative Works or in aggregation queries</w:t>
            </w:r>
          </w:p>
        </w:tc>
      </w:tr>
      <w:tr w:rsidR="00124369" w14:paraId="4BE7F741" w14:textId="77777777" w:rsidTr="00872295">
        <w:tc>
          <w:tcPr>
            <w:tcW w:w="3541" w:type="dxa"/>
            <w:vAlign w:val="center"/>
          </w:tcPr>
          <w:p w14:paraId="57EDFDC6" w14:textId="77777777" w:rsidR="00124369" w:rsidRPr="000E2570" w:rsidRDefault="00124369" w:rsidP="005A0F22">
            <w:pPr>
              <w:pStyle w:val="EUNormal"/>
              <w:jc w:val="left"/>
              <w:rPr>
                <w:i/>
              </w:rPr>
            </w:pPr>
            <w:r w:rsidRPr="00124369">
              <w:rPr>
                <w:i/>
              </w:rPr>
              <w:t>queryPools</w:t>
            </w:r>
          </w:p>
        </w:tc>
        <w:tc>
          <w:tcPr>
            <w:tcW w:w="5598" w:type="dxa"/>
            <w:vAlign w:val="center"/>
          </w:tcPr>
          <w:p w14:paraId="602D7B81" w14:textId="77777777" w:rsidR="00124369" w:rsidRDefault="00B5291D" w:rsidP="00053B1C">
            <w:pPr>
              <w:pStyle w:val="EUNormal"/>
              <w:jc w:val="left"/>
            </w:pPr>
            <w:r w:rsidRPr="00B5291D">
              <w:t>Defines a pool of queries, where each pool contains unique set of queries. During query execution, each query from the pool gets executed just once until all queries have been executed. The query pool is defined by a set of curly braces {}. If empty value is used, then query pool is not created and all queries are executed according to distributions defined in parameter 'aggregationOperationsAllocation'</w:t>
            </w:r>
          </w:p>
        </w:tc>
      </w:tr>
    </w:tbl>
    <w:p w14:paraId="1D0547F7" w14:textId="77777777" w:rsidR="000F2687" w:rsidRDefault="000F2687">
      <w:pPr>
        <w:pStyle w:val="EUNormal"/>
      </w:pPr>
    </w:p>
    <w:p w14:paraId="6EA68FEA" w14:textId="77777777" w:rsidR="006824CC" w:rsidRDefault="006824CC">
      <w:pPr>
        <w:pStyle w:val="EUNormal"/>
      </w:pPr>
    </w:p>
    <w:p w14:paraId="06EC0543" w14:textId="77777777" w:rsidR="00082164" w:rsidRPr="00742A68" w:rsidRDefault="00082164" w:rsidP="00082164">
      <w:pPr>
        <w:pStyle w:val="EUHeading2"/>
      </w:pPr>
      <w:bookmarkStart w:id="120" w:name="_Toc403119793"/>
      <w:r w:rsidRPr="00742A68">
        <w:t>Benchmark Operation</w:t>
      </w:r>
      <w:bookmarkEnd w:id="120"/>
    </w:p>
    <w:p w14:paraId="27929B8E" w14:textId="77777777" w:rsidR="006B10DB" w:rsidRPr="00742A68" w:rsidRDefault="00801EE2" w:rsidP="006B10DB">
      <w:pPr>
        <w:pStyle w:val="EUHeading3"/>
        <w:rPr>
          <w:b w:val="0"/>
          <w:sz w:val="28"/>
          <w:szCs w:val="28"/>
        </w:rPr>
      </w:pPr>
      <w:bookmarkStart w:id="121" w:name="__RefHeading__142_986907325"/>
      <w:bookmarkStart w:id="122" w:name="__RefHeading__223_278171736"/>
      <w:bookmarkStart w:id="123" w:name="_Toc403119794"/>
      <w:bookmarkEnd w:id="121"/>
      <w:bookmarkEnd w:id="122"/>
      <w:r w:rsidRPr="00742A68">
        <w:rPr>
          <w:b w:val="0"/>
          <w:sz w:val="28"/>
          <w:szCs w:val="28"/>
        </w:rPr>
        <w:t>Prepare</w:t>
      </w:r>
      <w:r w:rsidR="006B10DB" w:rsidRPr="00742A68">
        <w:rPr>
          <w:b w:val="0"/>
          <w:sz w:val="28"/>
          <w:szCs w:val="28"/>
        </w:rPr>
        <w:t xml:space="preserve"> RDF Database</w:t>
      </w:r>
      <w:r w:rsidRPr="00742A68">
        <w:rPr>
          <w:b w:val="0"/>
          <w:sz w:val="28"/>
          <w:szCs w:val="28"/>
        </w:rPr>
        <w:t xml:space="preserve"> for tests with SPB</w:t>
      </w:r>
      <w:bookmarkEnd w:id="123"/>
    </w:p>
    <w:p w14:paraId="3E66639D" w14:textId="77777777" w:rsidR="006B10DB" w:rsidRPr="006B10DB" w:rsidRDefault="006B10DB" w:rsidP="006B10DB">
      <w:pPr>
        <w:pStyle w:val="EUNormal"/>
      </w:pPr>
      <w:r>
        <w:t>Prior to using the benchmark, following setup for the RDF Database is required :</w:t>
      </w:r>
    </w:p>
    <w:p w14:paraId="79084D62" w14:textId="77777777" w:rsidR="006B10DB" w:rsidRDefault="00633DF3" w:rsidP="0075118B">
      <w:pPr>
        <w:pStyle w:val="EUNormal"/>
        <w:numPr>
          <w:ilvl w:val="0"/>
          <w:numId w:val="35"/>
        </w:numPr>
      </w:pPr>
      <w:r>
        <w:t>RDFS (subClassOf, subPropertyOf), OWL (TransitiveProperty, SymmetricProperty, SameAs)</w:t>
      </w:r>
    </w:p>
    <w:p w14:paraId="4E8D9027" w14:textId="77777777" w:rsidR="006B10DB" w:rsidRDefault="006B10DB" w:rsidP="0075118B">
      <w:pPr>
        <w:pStyle w:val="EUNormal"/>
        <w:numPr>
          <w:ilvl w:val="0"/>
          <w:numId w:val="35"/>
        </w:numPr>
      </w:pPr>
      <w:r>
        <w:t>Enable context indexing (if available)</w:t>
      </w:r>
    </w:p>
    <w:p w14:paraId="27E00335" w14:textId="77777777" w:rsidR="006B10DB" w:rsidRDefault="006B10DB" w:rsidP="0075118B">
      <w:pPr>
        <w:pStyle w:val="EUNormal"/>
        <w:numPr>
          <w:ilvl w:val="0"/>
          <w:numId w:val="35"/>
        </w:numPr>
      </w:pPr>
      <w:r>
        <w:t>Enable geo-spatial indexing (if available)</w:t>
      </w:r>
    </w:p>
    <w:p w14:paraId="57E7D654" w14:textId="77777777" w:rsidR="006B10DB" w:rsidRDefault="006B10DB" w:rsidP="0075118B">
      <w:pPr>
        <w:pStyle w:val="EUNormal"/>
        <w:numPr>
          <w:ilvl w:val="0"/>
          <w:numId w:val="35"/>
        </w:numPr>
      </w:pPr>
      <w:r>
        <w:t>Enable text-indexing (if available)</w:t>
      </w:r>
    </w:p>
    <w:p w14:paraId="741638B1" w14:textId="77777777" w:rsidR="002F6989" w:rsidRPr="006B10DB" w:rsidRDefault="002F6989" w:rsidP="006B10DB">
      <w:pPr>
        <w:pStyle w:val="EUNormal"/>
      </w:pPr>
    </w:p>
    <w:p w14:paraId="1389D8E3" w14:textId="77777777" w:rsidR="006B10DB" w:rsidRPr="00742A68" w:rsidRDefault="002F6989" w:rsidP="006B10DB">
      <w:pPr>
        <w:pStyle w:val="EUHeading3"/>
        <w:rPr>
          <w:b w:val="0"/>
          <w:sz w:val="28"/>
          <w:szCs w:val="28"/>
        </w:rPr>
      </w:pPr>
      <w:bookmarkStart w:id="124" w:name="_Toc403119795"/>
      <w:r w:rsidRPr="00742A68">
        <w:rPr>
          <w:b w:val="0"/>
          <w:sz w:val="28"/>
          <w:szCs w:val="28"/>
        </w:rPr>
        <w:lastRenderedPageBreak/>
        <w:t>Starting</w:t>
      </w:r>
      <w:r w:rsidR="00BF14F9" w:rsidRPr="00742A68">
        <w:rPr>
          <w:b w:val="0"/>
          <w:sz w:val="28"/>
          <w:szCs w:val="28"/>
        </w:rPr>
        <w:t xml:space="preserve"> the Benchmark D</w:t>
      </w:r>
      <w:r w:rsidR="006B10DB" w:rsidRPr="00742A68">
        <w:rPr>
          <w:b w:val="0"/>
          <w:sz w:val="28"/>
          <w:szCs w:val="28"/>
        </w:rPr>
        <w:t>river</w:t>
      </w:r>
      <w:bookmarkEnd w:id="124"/>
    </w:p>
    <w:p w14:paraId="2A52363C" w14:textId="77777777" w:rsidR="00941EB2" w:rsidRPr="00085556" w:rsidRDefault="00085556" w:rsidP="00085556">
      <w:pPr>
        <w:pStyle w:val="EUNormal"/>
      </w:pPr>
      <w:r>
        <w:t xml:space="preserve">For starting each </w:t>
      </w:r>
      <w:r w:rsidR="00FB7888">
        <w:t>action</w:t>
      </w:r>
      <w:r>
        <w:t>,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14:paraId="2EF7775C" w14:textId="77777777" w:rsidR="00E76160" w:rsidRDefault="006B10DB" w:rsidP="006B10DB">
      <w:pPr>
        <w:pStyle w:val="EUNormal"/>
        <w:ind w:firstLine="720"/>
        <w:rPr>
          <w:i/>
        </w:rPr>
      </w:pPr>
      <w:r>
        <w:rPr>
          <w:i/>
        </w:rPr>
        <w:t>java -jar semantic_publishing_benchmark.jar &lt;test.properties&gt;</w:t>
      </w:r>
    </w:p>
    <w:p w14:paraId="66AADCE9" w14:textId="77777777" w:rsidR="00941EB2" w:rsidRDefault="00941EB2" w:rsidP="006B10DB">
      <w:pPr>
        <w:pStyle w:val="EUNormal"/>
        <w:ind w:firstLine="720"/>
        <w:rPr>
          <w:i/>
        </w:rPr>
      </w:pPr>
    </w:p>
    <w:p w14:paraId="43E9C457" w14:textId="77777777" w:rsidR="00E76160" w:rsidRPr="00E76160" w:rsidRDefault="00263003" w:rsidP="00E76160">
      <w:pPr>
        <w:pStyle w:val="EUNormal"/>
        <w:rPr>
          <w:i/>
        </w:rPr>
      </w:pPr>
      <w:r>
        <w:rPr>
          <w:i/>
        </w:rPr>
        <w:t>Note</w:t>
      </w:r>
      <w:r w:rsidR="00E76160" w:rsidRPr="00E76160">
        <w:rPr>
          <w:i/>
        </w:rPr>
        <w:t xml:space="preserve"> : </w:t>
      </w:r>
    </w:p>
    <w:p w14:paraId="7A1E1472" w14:textId="77777777" w:rsidR="00F26A90" w:rsidRPr="00E76160" w:rsidRDefault="00F26A90" w:rsidP="0075118B">
      <w:pPr>
        <w:pStyle w:val="EUNormal"/>
        <w:numPr>
          <w:ilvl w:val="0"/>
          <w:numId w:val="37"/>
        </w:numPr>
        <w:rPr>
          <w:i/>
        </w:rPr>
      </w:pPr>
      <w:r w:rsidRPr="00E76160">
        <w:rPr>
          <w:i/>
        </w:rPr>
        <w:t>A fair amount of memory may be required for java maximum heap size, e.g. -Xmx8G</w:t>
      </w:r>
    </w:p>
    <w:p w14:paraId="6F034742" w14:textId="77777777" w:rsidR="00085556" w:rsidRDefault="00085556" w:rsidP="0075118B">
      <w:pPr>
        <w:pStyle w:val="EUNormal"/>
        <w:numPr>
          <w:ilvl w:val="0"/>
          <w:numId w:val="37"/>
        </w:numPr>
        <w:rPr>
          <w:i/>
        </w:rPr>
      </w:pPr>
      <w:r w:rsidRPr="00E76160">
        <w:rPr>
          <w:i/>
        </w:rPr>
        <w:t>LDBC Semantic Publishing Benchmark requires Java Runtime Environment 1.6 (JRE) or higher.</w:t>
      </w:r>
    </w:p>
    <w:p w14:paraId="6BD193E7" w14:textId="77777777" w:rsidR="00956E3B" w:rsidRPr="00E76160" w:rsidRDefault="00956E3B" w:rsidP="0075118B">
      <w:pPr>
        <w:pStyle w:val="EUNormal"/>
        <w:numPr>
          <w:ilvl w:val="0"/>
          <w:numId w:val="37"/>
        </w:numPr>
        <w:rPr>
          <w:i/>
        </w:rPr>
      </w:pPr>
      <w:r>
        <w:rPr>
          <w:i/>
        </w:rPr>
        <w:t>Each of the operational phases can be executed independently of the next one, i.e. one may decide to execute the first phase (loadOntologies) only and stop. Then continue with next phase from the sequence (loadDatasets) and stop, etc. Once all previous phases have been completed next one can be executed without continuing further.</w:t>
      </w:r>
    </w:p>
    <w:p w14:paraId="6223F888" w14:textId="77777777" w:rsidR="00071B35" w:rsidRDefault="00071B35">
      <w:pPr>
        <w:pStyle w:val="EUNormal"/>
      </w:pPr>
    </w:p>
    <w:p w14:paraId="19025DBD" w14:textId="77777777" w:rsidR="00A04D41" w:rsidRDefault="00A04D41">
      <w:pPr>
        <w:pStyle w:val="EUNormal"/>
      </w:pPr>
    </w:p>
    <w:p w14:paraId="0AD2D775" w14:textId="77777777" w:rsidR="00801EE2" w:rsidRPr="00742A68" w:rsidRDefault="00801EE2" w:rsidP="00801EE2">
      <w:pPr>
        <w:pStyle w:val="EUHeading3"/>
        <w:rPr>
          <w:b w:val="0"/>
          <w:sz w:val="28"/>
          <w:szCs w:val="28"/>
        </w:rPr>
      </w:pPr>
      <w:bookmarkStart w:id="125" w:name="_Toc403119796"/>
      <w:r w:rsidRPr="00742A68">
        <w:rPr>
          <w:b w:val="0"/>
          <w:sz w:val="28"/>
          <w:szCs w:val="28"/>
        </w:rPr>
        <w:t>Configure SPARQL Endpoint</w:t>
      </w:r>
      <w:bookmarkEnd w:id="125"/>
    </w:p>
    <w:p w14:paraId="55A05508" w14:textId="77777777" w:rsidR="00801EE2" w:rsidRDefault="00801EE2" w:rsidP="00801EE2">
      <w:pPr>
        <w:pStyle w:val="EUNormal"/>
      </w:pPr>
      <w:r>
        <w:t>Update following</w:t>
      </w:r>
      <w:r w:rsidR="008B1D5D">
        <w:t xml:space="preserve"> configuration</w:t>
      </w:r>
      <w:r>
        <w:t xml:space="preserve"> p</w:t>
      </w:r>
      <w:r w:rsidR="008B1D5D">
        <w:t xml:space="preserve">roperties : </w:t>
      </w:r>
    </w:p>
    <w:p w14:paraId="02EAF039" w14:textId="77777777" w:rsidR="008B1D5D" w:rsidRDefault="008B1D5D" w:rsidP="0075118B">
      <w:pPr>
        <w:pStyle w:val="EUNormal"/>
        <w:numPr>
          <w:ilvl w:val="0"/>
          <w:numId w:val="39"/>
        </w:numPr>
      </w:pPr>
      <w:r w:rsidRPr="008B1D5D">
        <w:t>endpointURL</w:t>
      </w:r>
    </w:p>
    <w:p w14:paraId="0A0E65CB" w14:textId="77777777" w:rsidR="008B1D5D" w:rsidRPr="00801EE2" w:rsidRDefault="008B1D5D" w:rsidP="0075118B">
      <w:pPr>
        <w:pStyle w:val="EUNormal"/>
        <w:numPr>
          <w:ilvl w:val="0"/>
          <w:numId w:val="39"/>
        </w:numPr>
      </w:pPr>
      <w:r w:rsidRPr="008B1D5D">
        <w:t>endpointUpdateURL</w:t>
      </w:r>
    </w:p>
    <w:p w14:paraId="6563E13B" w14:textId="77777777" w:rsidR="004D4C32" w:rsidRDefault="004D4C32">
      <w:pPr>
        <w:pStyle w:val="EUNormal"/>
      </w:pPr>
    </w:p>
    <w:p w14:paraId="43C48604" w14:textId="77777777" w:rsidR="00A04D41" w:rsidRDefault="00A04D41">
      <w:pPr>
        <w:pStyle w:val="EUNormal"/>
      </w:pPr>
    </w:p>
    <w:p w14:paraId="65562017" w14:textId="77777777" w:rsidR="006D4733" w:rsidRPr="00742A68" w:rsidRDefault="006D4733" w:rsidP="006D4733">
      <w:pPr>
        <w:pStyle w:val="EUHeading3"/>
        <w:rPr>
          <w:b w:val="0"/>
          <w:sz w:val="28"/>
          <w:szCs w:val="28"/>
        </w:rPr>
      </w:pPr>
      <w:bookmarkStart w:id="126" w:name="_Toc403119797"/>
      <w:r w:rsidRPr="00742A68">
        <w:rPr>
          <w:b w:val="0"/>
          <w:sz w:val="28"/>
          <w:szCs w:val="28"/>
        </w:rPr>
        <w:t>Generate Data</w:t>
      </w:r>
      <w:bookmarkEnd w:id="126"/>
    </w:p>
    <w:p w14:paraId="341A0DFD" w14:textId="77777777"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14:paraId="66977182" w14:textId="77777777" w:rsidR="00801EE2" w:rsidRDefault="00801EE2" w:rsidP="0075118B">
      <w:pPr>
        <w:pStyle w:val="EUNormal"/>
        <w:numPr>
          <w:ilvl w:val="0"/>
          <w:numId w:val="38"/>
        </w:numPr>
        <w:rPr>
          <w:i/>
        </w:rPr>
      </w:pPr>
      <w:r w:rsidRPr="00801EE2">
        <w:t>dataGeneratorWorkers</w:t>
      </w:r>
      <w:r>
        <w:t xml:space="preserve">=N </w:t>
      </w:r>
      <w:r w:rsidRPr="00801EE2">
        <w:rPr>
          <w:i/>
        </w:rPr>
        <w:t>(data generator thread can be set equal to the number of CPU cores)</w:t>
      </w:r>
    </w:p>
    <w:p w14:paraId="5AEA76D2" w14:textId="77777777" w:rsidR="004C3860" w:rsidRDefault="004C3860" w:rsidP="0075118B">
      <w:pPr>
        <w:pStyle w:val="EUNormal"/>
        <w:numPr>
          <w:ilvl w:val="0"/>
          <w:numId w:val="38"/>
        </w:numPr>
      </w:pPr>
      <w:r w:rsidRPr="004C3860">
        <w:t>adjustRefDatasetsSizes</w:t>
      </w:r>
      <w:r>
        <w:t>=true</w:t>
      </w:r>
    </w:p>
    <w:p w14:paraId="6FDD3406" w14:textId="77777777" w:rsidR="004C3860" w:rsidRPr="004C3860" w:rsidRDefault="004C3860" w:rsidP="0075118B">
      <w:pPr>
        <w:pStyle w:val="EUNormal"/>
        <w:numPr>
          <w:ilvl w:val="0"/>
          <w:numId w:val="38"/>
        </w:numPr>
      </w:pPr>
      <w:r w:rsidRPr="004C3860">
        <w:t>allowSizeAdjustmentsOnDataModels</w:t>
      </w:r>
      <w:r>
        <w:t>=true</w:t>
      </w:r>
    </w:p>
    <w:p w14:paraId="1421ACF0" w14:textId="77777777" w:rsidR="00CA48B6" w:rsidRDefault="00CA48B6" w:rsidP="0075118B">
      <w:pPr>
        <w:pStyle w:val="EUNormal"/>
        <w:numPr>
          <w:ilvl w:val="0"/>
          <w:numId w:val="38"/>
        </w:numPr>
      </w:pPr>
      <w:r>
        <w:t>loadReferenceDatasets=true</w:t>
      </w:r>
    </w:p>
    <w:p w14:paraId="6AF4363F" w14:textId="77777777" w:rsidR="00801EE2" w:rsidRDefault="00801EE2" w:rsidP="0075118B">
      <w:pPr>
        <w:pStyle w:val="EUNormal"/>
        <w:numPr>
          <w:ilvl w:val="0"/>
          <w:numId w:val="38"/>
        </w:numPr>
      </w:pPr>
      <w:r>
        <w:t>loadOntologies=true</w:t>
      </w:r>
    </w:p>
    <w:p w14:paraId="35D1FE88" w14:textId="77777777" w:rsidR="00EB26A0" w:rsidRDefault="00CA48B6" w:rsidP="0075118B">
      <w:pPr>
        <w:pStyle w:val="EUNormal"/>
        <w:numPr>
          <w:ilvl w:val="0"/>
          <w:numId w:val="38"/>
        </w:numPr>
      </w:pPr>
      <w:r w:rsidRPr="00CA48B6">
        <w:t>generateCreativeWorks</w:t>
      </w:r>
      <w:r>
        <w:t>=true</w:t>
      </w:r>
    </w:p>
    <w:p w14:paraId="541E73C2" w14:textId="77777777" w:rsidR="00801EE2" w:rsidRPr="00801EE2" w:rsidRDefault="00801EE2" w:rsidP="0075118B">
      <w:pPr>
        <w:pStyle w:val="EUNormal"/>
        <w:numPr>
          <w:ilvl w:val="0"/>
          <w:numId w:val="38"/>
        </w:numPr>
      </w:pPr>
      <w:r w:rsidRPr="00801EE2">
        <w:t>datasetSize</w:t>
      </w:r>
      <w:r>
        <w:t xml:space="preserve">=M </w:t>
      </w:r>
      <w:r>
        <w:rPr>
          <w:i/>
        </w:rPr>
        <w:t>(set the total number of triples which Data Generator will produce)</w:t>
      </w:r>
    </w:p>
    <w:p w14:paraId="2F4BB6D7" w14:textId="77777777" w:rsidR="00801EE2" w:rsidRPr="00801EE2" w:rsidRDefault="00801EE2" w:rsidP="0075118B">
      <w:pPr>
        <w:pStyle w:val="EUNormal"/>
        <w:numPr>
          <w:ilvl w:val="0"/>
          <w:numId w:val="38"/>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14:paraId="06B21606" w14:textId="77777777" w:rsidR="00801EE2" w:rsidRDefault="008B1D5D" w:rsidP="0075118B">
      <w:pPr>
        <w:pStyle w:val="EUNormal"/>
        <w:numPr>
          <w:ilvl w:val="0"/>
          <w:numId w:val="38"/>
        </w:numPr>
      </w:pPr>
      <w:r w:rsidRPr="008B1D5D">
        <w:t>generateCreativeWorksFormat</w:t>
      </w:r>
      <w:r>
        <w:t>=n-quads</w:t>
      </w:r>
    </w:p>
    <w:p w14:paraId="79039554" w14:textId="77777777" w:rsidR="00344A39" w:rsidRDefault="00347F85" w:rsidP="0075118B">
      <w:pPr>
        <w:pStyle w:val="EUNormal"/>
        <w:numPr>
          <w:ilvl w:val="0"/>
          <w:numId w:val="38"/>
        </w:numPr>
      </w:pPr>
      <w:r w:rsidRPr="00347F85">
        <w:t>generateQuerySubstitutionParameters</w:t>
      </w:r>
      <w:r>
        <w:t>=true</w:t>
      </w:r>
    </w:p>
    <w:p w14:paraId="1984BDB7" w14:textId="77777777" w:rsidR="00344A39" w:rsidRDefault="00344A39" w:rsidP="00344A39">
      <w:pPr>
        <w:pStyle w:val="EUNormal"/>
      </w:pPr>
    </w:p>
    <w:p w14:paraId="146ED53F" w14:textId="77777777"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14:paraId="7AF79B77" w14:textId="77777777" w:rsidR="00CC29A3" w:rsidRPr="00BA0CC1" w:rsidRDefault="00CC29A3" w:rsidP="00801EE2">
      <w:pPr>
        <w:pStyle w:val="EUNormal"/>
      </w:pPr>
    </w:p>
    <w:p w14:paraId="08140C4F" w14:textId="77777777" w:rsidR="00ED7317" w:rsidRDefault="00A7185F" w:rsidP="00801EE2">
      <w:pPr>
        <w:pStyle w:val="EUNormal"/>
        <w:rPr>
          <w:i/>
        </w:rPr>
      </w:pPr>
      <w:r>
        <w:rPr>
          <w:noProof/>
          <w:lang w:val="en-US" w:eastAsia="en-US"/>
        </w:rPr>
        <w:lastRenderedPageBreak/>
        <w:pict w14:anchorId="740FF329">
          <v:group id="_x0000_s2115" alt=""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116" type="#_x0000_t32" alt="" style="position:absolute;left:2633;top:6416;width:630;height:0" o:connectortype="straight">
              <v:stroke dashstyle="longDashDot" endarrow="block"/>
            </v:shape>
            <v:roundrect id="_x0000_s2117" alt="" style="position:absolute;left:3263;top:5878;width:1505;height:1027;mso-wrap-style:square;v-text-anchor:middle" arcsize="10923f">
              <v:stroke dashstyle="longDashDot"/>
              <v:textbox style="mso-next-textbox:#_x0000_s2117">
                <w:txbxContent>
                  <w:p w14:paraId="17F547B9" w14:textId="77777777" w:rsidR="0077458C" w:rsidRPr="006D6FDC" w:rsidRDefault="0077458C" w:rsidP="006418AF">
                    <w:pPr>
                      <w:jc w:val="center"/>
                      <w:rPr>
                        <w:lang w:val="en-US"/>
                      </w:rPr>
                    </w:pPr>
                    <w:r w:rsidRPr="006D6FDC">
                      <w:rPr>
                        <w:lang w:val="en-US"/>
                      </w:rPr>
                      <w:t>Load</w:t>
                    </w:r>
                  </w:p>
                  <w:p w14:paraId="37CD4446" w14:textId="77777777" w:rsidR="0077458C" w:rsidRPr="006D6FDC" w:rsidRDefault="0077458C" w:rsidP="006418AF">
                    <w:pPr>
                      <w:jc w:val="center"/>
                      <w:rPr>
                        <w:lang w:val="en-US"/>
                      </w:rPr>
                    </w:pPr>
                    <w:r w:rsidRPr="006D6FDC">
                      <w:rPr>
                        <w:lang w:val="en-US"/>
                      </w:rPr>
                      <w:t>Reference</w:t>
                    </w:r>
                  </w:p>
                  <w:p w14:paraId="58C0F085" w14:textId="77777777" w:rsidR="0077458C" w:rsidRPr="006D6FDC" w:rsidRDefault="0077458C" w:rsidP="006418AF">
                    <w:pPr>
                      <w:jc w:val="center"/>
                      <w:rPr>
                        <w:lang w:val="en-US"/>
                      </w:rPr>
                    </w:pPr>
                    <w:r w:rsidRPr="006D6FDC">
                      <w:rPr>
                        <w:lang w:val="en-US"/>
                      </w:rPr>
                      <w:t>Datasets</w:t>
                    </w:r>
                  </w:p>
                </w:txbxContent>
              </v:textbox>
            </v:roundrect>
            <v:roundrect id="_x0000_s2118" alt="" style="position:absolute;left:1128;top:5878;width:1505;height:1027;mso-wrap-style:square;v-text-anchor:middle" arcsize="10923f">
              <v:stroke dashstyle="longDashDot"/>
              <v:textbox style="mso-next-textbox:#_x0000_s2118">
                <w:txbxContent>
                  <w:p w14:paraId="0401AC16" w14:textId="77777777" w:rsidR="0077458C" w:rsidRPr="006D6FDC" w:rsidRDefault="0077458C" w:rsidP="006418AF">
                    <w:pPr>
                      <w:jc w:val="center"/>
                      <w:rPr>
                        <w:lang w:val="en-US"/>
                      </w:rPr>
                    </w:pPr>
                    <w:r w:rsidRPr="006D6FDC">
                      <w:rPr>
                        <w:lang w:val="en-US"/>
                      </w:rPr>
                      <w:t>Load</w:t>
                    </w:r>
                  </w:p>
                  <w:p w14:paraId="4F33838F" w14:textId="77777777" w:rsidR="0077458C" w:rsidRPr="006D6FDC" w:rsidRDefault="0077458C" w:rsidP="006418AF">
                    <w:pPr>
                      <w:jc w:val="center"/>
                      <w:rPr>
                        <w:lang w:val="en-US"/>
                      </w:rPr>
                    </w:pPr>
                    <w:r w:rsidRPr="006D6FDC">
                      <w:rPr>
                        <w:lang w:val="en-US"/>
                      </w:rPr>
                      <w:t>Ontologies</w:t>
                    </w:r>
                  </w:p>
                </w:txbxContent>
              </v:textbox>
            </v:roundrect>
            <v:shape id="_x0000_s2119" type="#_x0000_t32" alt="" style="position:absolute;left:4808;top:6416;width:630;height:0" o:connectortype="straight">
              <v:stroke dashstyle="longDashDot" endarrow="block"/>
            </v:shape>
            <v:roundrect id="_x0000_s2120" alt="" style="position:absolute;left:5438;top:5878;width:1505;height:1027;mso-wrap-style:square;v-text-anchor:middle" arcsize="10923f">
              <v:textbox style="mso-next-textbox:#_x0000_s2120">
                <w:txbxContent>
                  <w:p w14:paraId="03A4C24A" w14:textId="77777777" w:rsidR="0077458C" w:rsidRPr="0047189C" w:rsidRDefault="0077458C" w:rsidP="006418AF">
                    <w:pPr>
                      <w:jc w:val="center"/>
                      <w:rPr>
                        <w:b/>
                        <w:lang w:val="en-US"/>
                      </w:rPr>
                    </w:pPr>
                    <w:r>
                      <w:rPr>
                        <w:b/>
                        <w:lang w:val="en-US"/>
                      </w:rPr>
                      <w:t>Generate</w:t>
                    </w:r>
                  </w:p>
                  <w:p w14:paraId="62BE3AD7" w14:textId="77777777" w:rsidR="0077458C" w:rsidRPr="0047189C" w:rsidRDefault="0077458C" w:rsidP="006418AF">
                    <w:pPr>
                      <w:jc w:val="center"/>
                      <w:rPr>
                        <w:b/>
                        <w:lang w:val="en-US"/>
                      </w:rPr>
                    </w:pPr>
                    <w:r>
                      <w:rPr>
                        <w:b/>
                        <w:lang w:val="en-US"/>
                      </w:rPr>
                      <w:t>Data</w:t>
                    </w:r>
                  </w:p>
                </w:txbxContent>
              </v:textbox>
            </v:roundrect>
            <w10:wrap anchorx="margin"/>
          </v:group>
        </w:pict>
      </w:r>
    </w:p>
    <w:p w14:paraId="0428F1B8" w14:textId="77777777" w:rsidR="00ED7317" w:rsidRPr="00ED7317" w:rsidRDefault="00ED7317" w:rsidP="00801EE2">
      <w:pPr>
        <w:pStyle w:val="EUNormal"/>
      </w:pPr>
    </w:p>
    <w:p w14:paraId="31CDCA1B" w14:textId="77777777" w:rsidR="003D292E" w:rsidRDefault="003D292E" w:rsidP="003D292E">
      <w:pPr>
        <w:pStyle w:val="Caption"/>
      </w:pPr>
    </w:p>
    <w:p w14:paraId="3ECF325E" w14:textId="77777777" w:rsidR="00C14461" w:rsidRDefault="00C14461" w:rsidP="003D292E">
      <w:pPr>
        <w:pStyle w:val="Caption"/>
        <w:jc w:val="center"/>
      </w:pPr>
    </w:p>
    <w:p w14:paraId="2DCC21B5" w14:textId="77777777" w:rsidR="00ED0917" w:rsidRDefault="003D292E" w:rsidP="00ED0917">
      <w:pPr>
        <w:pStyle w:val="Caption"/>
        <w:jc w:val="center"/>
      </w:pPr>
      <w:bookmarkStart w:id="127" w:name="_Toc403118846"/>
      <w:r>
        <w:t xml:space="preserve">Figure </w:t>
      </w:r>
      <w:r w:rsidR="000D39EF">
        <w:fldChar w:fldCharType="begin"/>
      </w:r>
      <w:r w:rsidR="000D39EF">
        <w:instrText xml:space="preserve"> SEQ Figure \* ARABIC </w:instrText>
      </w:r>
      <w:r w:rsidR="000D39EF">
        <w:fldChar w:fldCharType="separate"/>
      </w:r>
      <w:r w:rsidR="00BA6586">
        <w:rPr>
          <w:noProof/>
        </w:rPr>
        <w:t>5</w:t>
      </w:r>
      <w:r w:rsidR="000D39EF">
        <w:rPr>
          <w:noProof/>
        </w:rPr>
        <w:fldChar w:fldCharType="end"/>
      </w:r>
      <w:r>
        <w:t>. Generate Data</w:t>
      </w:r>
      <w:bookmarkEnd w:id="127"/>
    </w:p>
    <w:p w14:paraId="0B35E344" w14:textId="77777777" w:rsidR="00EA6B49" w:rsidRDefault="00EA6B49" w:rsidP="00ED0917">
      <w:pPr>
        <w:pStyle w:val="Caption"/>
        <w:jc w:val="center"/>
      </w:pPr>
    </w:p>
    <w:p w14:paraId="2D5C5842" w14:textId="77777777" w:rsidR="00EA6B49" w:rsidRPr="00ED0917" w:rsidRDefault="00EA6B49" w:rsidP="00EA6B49">
      <w:pPr>
        <w:pStyle w:val="EUNormal"/>
        <w:rPr>
          <w:i/>
        </w:rPr>
      </w:pPr>
      <w:r w:rsidRPr="00ED0917">
        <w:rPr>
          <w:i/>
        </w:rPr>
        <w:t xml:space="preserve">Note : it is not required to </w:t>
      </w:r>
      <w:r>
        <w:rPr>
          <w:i/>
        </w:rPr>
        <w:t>load ontologies and reference datasets for each data generation</w:t>
      </w:r>
      <w:r w:rsidRPr="00ED0917">
        <w:rPr>
          <w:i/>
        </w:rPr>
        <w:t xml:space="preserve">. Once </w:t>
      </w:r>
      <w:r>
        <w:rPr>
          <w:i/>
        </w:rPr>
        <w:t>ontologies and reference data have</w:t>
      </w:r>
      <w:r w:rsidRPr="00ED0917">
        <w:rPr>
          <w:i/>
        </w:rPr>
        <w:t xml:space="preserve"> been </w:t>
      </w:r>
      <w:r>
        <w:rPr>
          <w:i/>
        </w:rPr>
        <w:t>loaded (loadOntologies, loadDatasets</w:t>
      </w:r>
      <w:r w:rsidR="00A742AD">
        <w:rPr>
          <w:i/>
        </w:rPr>
        <w:t xml:space="preserve"> need to be executed just once</w:t>
      </w:r>
      <w:r w:rsidRPr="00ED0917">
        <w:rPr>
          <w:i/>
        </w:rPr>
        <w:t xml:space="preserve">), </w:t>
      </w:r>
      <w:r>
        <w:rPr>
          <w:i/>
        </w:rPr>
        <w:t>data generation</w:t>
      </w:r>
      <w:r w:rsidRPr="00ED0917">
        <w:rPr>
          <w:i/>
        </w:rPr>
        <w:t xml:space="preserve"> can be </w:t>
      </w:r>
      <w:r>
        <w:rPr>
          <w:i/>
        </w:rPr>
        <w:t>started</w:t>
      </w:r>
      <w:r w:rsidRPr="00ED0917">
        <w:rPr>
          <w:i/>
        </w:rPr>
        <w:t xml:space="preserve"> without </w:t>
      </w:r>
      <w:r>
        <w:rPr>
          <w:i/>
        </w:rPr>
        <w:t>running</w:t>
      </w:r>
      <w:r w:rsidRPr="00ED0917">
        <w:rPr>
          <w:i/>
        </w:rPr>
        <w:t xml:space="preserve"> </w:t>
      </w:r>
      <w:r>
        <w:rPr>
          <w:i/>
        </w:rPr>
        <w:t>previous two</w:t>
      </w:r>
      <w:r w:rsidRPr="00ED0917">
        <w:rPr>
          <w:i/>
        </w:rPr>
        <w:t xml:space="preserve"> phases.</w:t>
      </w:r>
    </w:p>
    <w:p w14:paraId="4AB2AA6D" w14:textId="77777777" w:rsidR="00ED0917" w:rsidRDefault="00ED0917" w:rsidP="00801EE2">
      <w:pPr>
        <w:pStyle w:val="EUNormal"/>
      </w:pPr>
    </w:p>
    <w:p w14:paraId="4340F841" w14:textId="77777777" w:rsidR="00B92987" w:rsidRDefault="00B92987" w:rsidP="00801EE2">
      <w:pPr>
        <w:pStyle w:val="EUNormal"/>
      </w:pPr>
    </w:p>
    <w:p w14:paraId="2E80BB98" w14:textId="77777777" w:rsidR="00801EE2" w:rsidRPr="00742A68" w:rsidRDefault="00801EE2" w:rsidP="00801EE2">
      <w:pPr>
        <w:pStyle w:val="EUHeading3"/>
        <w:rPr>
          <w:b w:val="0"/>
          <w:sz w:val="28"/>
          <w:szCs w:val="28"/>
        </w:rPr>
      </w:pPr>
      <w:bookmarkStart w:id="128" w:name="_Toc403119798"/>
      <w:r w:rsidRPr="00742A68">
        <w:rPr>
          <w:b w:val="0"/>
          <w:sz w:val="28"/>
          <w:szCs w:val="28"/>
        </w:rPr>
        <w:t>Load Data</w:t>
      </w:r>
      <w:bookmarkEnd w:id="128"/>
    </w:p>
    <w:p w14:paraId="1BA971DD" w14:textId="77777777"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14:paraId="4E81F53D" w14:textId="77777777" w:rsidR="008B72DD" w:rsidRDefault="008B72DD" w:rsidP="0075118B">
      <w:pPr>
        <w:pStyle w:val="EUNormal"/>
        <w:numPr>
          <w:ilvl w:val="0"/>
          <w:numId w:val="40"/>
        </w:numPr>
      </w:pPr>
      <w:r w:rsidRPr="008B72DD">
        <w:t>loadCreativeWorks</w:t>
      </w:r>
      <w:r>
        <w:t>=true</w:t>
      </w:r>
    </w:p>
    <w:p w14:paraId="6AAA09B6" w14:textId="77777777" w:rsidR="008B72DD" w:rsidRDefault="008B72DD" w:rsidP="008B72DD">
      <w:pPr>
        <w:pStyle w:val="EUNormal"/>
        <w:ind w:left="720"/>
      </w:pPr>
    </w:p>
    <w:p w14:paraId="1843822E" w14:textId="77777777" w:rsidR="008B72DD" w:rsidRPr="00300D25" w:rsidRDefault="008B72DD" w:rsidP="008B72DD">
      <w:pPr>
        <w:pStyle w:val="EUNormal"/>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r w:rsidR="00300D25" w:rsidRPr="00300D25">
        <w:rPr>
          <w:rFonts w:ascii="Helvetica" w:hAnsi="Helvetica" w:cs="Helvetica"/>
          <w:color w:val="333333"/>
          <w:shd w:val="clear" w:color="auto" w:fill="FFFFFF"/>
        </w:rPr>
        <w:t xml:space="preserve"> </w:t>
      </w:r>
      <w:r w:rsidR="00300D25" w:rsidRPr="00300D25">
        <w:rPr>
          <w:color w:val="333333"/>
          <w:shd w:val="clear" w:color="auto" w:fill="FFFFFF"/>
        </w:rPr>
        <w:t xml:space="preserve">The benchmark driver will attempt to </w:t>
      </w:r>
      <w:r w:rsidR="00300D25">
        <w:rPr>
          <w:color w:val="333333"/>
          <w:shd w:val="clear" w:color="auto" w:fill="FFFFFF"/>
        </w:rPr>
        <w:t>start</w:t>
      </w:r>
      <w:r w:rsidR="00300D25" w:rsidRPr="00300D25">
        <w:rPr>
          <w:color w:val="333333"/>
          <w:shd w:val="clear" w:color="auto" w:fill="FFFFFF"/>
        </w:rPr>
        <w:t xml:space="preserve"> all executable script files (files with extension .sh or .bat) saved in folder</w:t>
      </w:r>
      <w:r w:rsidR="00300D25" w:rsidRPr="00300D25">
        <w:rPr>
          <w:rStyle w:val="Emphasis"/>
          <w:color w:val="333333"/>
          <w:shd w:val="clear" w:color="auto" w:fill="FFFFFF"/>
        </w:rPr>
        <w:t>'/data/scripts/postLoad'</w:t>
      </w:r>
      <w:r w:rsidR="00300D25" w:rsidRPr="00300D25">
        <w:rPr>
          <w:color w:val="333333"/>
          <w:shd w:val="clear" w:color="auto" w:fill="FFFFFF"/>
        </w:rPr>
        <w:t>. It is not necessary to provide such scripts.</w:t>
      </w:r>
      <w:r w:rsidR="00300D25">
        <w:rPr>
          <w:color w:val="333333"/>
          <w:shd w:val="clear" w:color="auto" w:fill="FFFFFF"/>
        </w:rPr>
        <w:t xml:space="preserve"> S</w:t>
      </w:r>
      <w:r w:rsidR="00300D25">
        <w:t>cripts should not require any start-up arguments, it is responsibility of the scripts-developer to take that into consideration.</w:t>
      </w:r>
    </w:p>
    <w:p w14:paraId="70E5EA3C" w14:textId="77777777" w:rsidR="00344A39" w:rsidRDefault="00344A39" w:rsidP="008B72DD">
      <w:pPr>
        <w:pStyle w:val="EUNormal"/>
        <w:rPr>
          <w:i/>
        </w:rPr>
      </w:pPr>
    </w:p>
    <w:p w14:paraId="3F580399" w14:textId="77777777"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14:paraId="2E8ECB8A" w14:textId="77777777" w:rsidR="00CC29A3" w:rsidRDefault="00CC29A3" w:rsidP="008B72DD">
      <w:pPr>
        <w:pStyle w:val="EUNormal"/>
      </w:pPr>
    </w:p>
    <w:p w14:paraId="3723477F" w14:textId="77777777" w:rsidR="008B72DD" w:rsidRDefault="00A7185F" w:rsidP="008B72DD">
      <w:pPr>
        <w:pStyle w:val="EUNormal"/>
      </w:pPr>
      <w:r>
        <w:rPr>
          <w:noProof/>
          <w:lang w:val="en-US" w:eastAsia="en-US"/>
        </w:rPr>
        <w:pict w14:anchorId="7A08A880">
          <v:roundrect id="_x0000_s2114" alt="" style="position:absolute;left:0;text-align:left;margin-left:364.25pt;margin-top:12.6pt;width:75.25pt;height:51.35pt;z-index:251741184;mso-wrap-style:square;mso-wrap-edited:f;mso-width-percent:0;mso-height-percent:0;mso-width-percent:0;mso-height-percent:0;v-text-anchor:middle" arcsize="10923f">
            <v:textbox style="mso-next-textbox:#_x0000_s2114">
              <w:txbxContent>
                <w:p w14:paraId="6D659CFE" w14:textId="77777777" w:rsidR="0077458C" w:rsidRDefault="0077458C" w:rsidP="006418AF">
                  <w:pPr>
                    <w:jc w:val="center"/>
                    <w:rPr>
                      <w:b/>
                      <w:lang w:val="en-US"/>
                    </w:rPr>
                  </w:pPr>
                  <w:r>
                    <w:rPr>
                      <w:b/>
                      <w:lang w:val="en-US"/>
                    </w:rPr>
                    <w:t>Load</w:t>
                  </w:r>
                </w:p>
                <w:p w14:paraId="6E44A7A5" w14:textId="77777777" w:rsidR="0077458C" w:rsidRPr="0047189C" w:rsidRDefault="0077458C" w:rsidP="006418AF">
                  <w:pPr>
                    <w:jc w:val="center"/>
                    <w:rPr>
                      <w:b/>
                      <w:lang w:val="en-US"/>
                    </w:rPr>
                  </w:pPr>
                  <w:r>
                    <w:rPr>
                      <w:b/>
                      <w:lang w:val="en-US"/>
                    </w:rPr>
                    <w:t>Data</w:t>
                  </w:r>
                </w:p>
              </w:txbxContent>
            </v:textbox>
          </v:roundrect>
        </w:pict>
      </w:r>
      <w:r>
        <w:rPr>
          <w:noProof/>
          <w:lang w:val="en-US" w:eastAsia="en-US"/>
        </w:rPr>
        <w:pict w14:anchorId="4A693E96">
          <v:roundrect id="_x0000_s2113" alt="" style="position:absolute;left:0;text-align:left;margin-left:256.75pt;margin-top:12.6pt;width:75.25pt;height:51.35pt;z-index:251739136;mso-wrap-style:square;mso-wrap-edited:f;mso-width-percent:0;mso-height-percent:0;mso-width-percent:0;mso-height-percent:0;v-text-anchor:middle" arcsize="10923f">
            <v:stroke dashstyle="longDashDot"/>
            <v:textbox style="mso-next-textbox:#_x0000_s2113">
              <w:txbxContent>
                <w:p w14:paraId="69847D00" w14:textId="77777777" w:rsidR="0077458C" w:rsidRPr="00F42738" w:rsidRDefault="0077458C" w:rsidP="006418AF">
                  <w:pPr>
                    <w:jc w:val="center"/>
                    <w:rPr>
                      <w:lang w:val="en-US"/>
                    </w:rPr>
                  </w:pPr>
                  <w:r w:rsidRPr="00F42738">
                    <w:rPr>
                      <w:lang w:val="en-US"/>
                    </w:rPr>
                    <w:t>Generate</w:t>
                  </w:r>
                </w:p>
                <w:p w14:paraId="1ABC6B61" w14:textId="77777777" w:rsidR="0077458C" w:rsidRPr="00F42738" w:rsidRDefault="0077458C" w:rsidP="006418AF">
                  <w:pPr>
                    <w:jc w:val="center"/>
                    <w:rPr>
                      <w:lang w:val="en-US"/>
                    </w:rPr>
                  </w:pPr>
                  <w:r w:rsidRPr="00F42738">
                    <w:rPr>
                      <w:lang w:val="en-US"/>
                    </w:rPr>
                    <w:t>Data</w:t>
                  </w:r>
                </w:p>
              </w:txbxContent>
            </v:textbox>
          </v:roundrect>
        </w:pict>
      </w:r>
      <w:r>
        <w:rPr>
          <w:noProof/>
          <w:lang w:val="en-US" w:eastAsia="en-US"/>
        </w:rPr>
        <w:pict w14:anchorId="18754D8B">
          <v:roundrect id="_x0000_s2112" alt="" style="position:absolute;left:0;text-align:left;margin-left:42pt;margin-top:12.6pt;width:75.25pt;height:51.35pt;z-index:251737088;mso-wrap-style:square;mso-wrap-edited:f;mso-width-percent:0;mso-height-percent:0;mso-width-percent:0;mso-height-percent:0;v-text-anchor:middle" arcsize="10923f">
            <v:stroke dashstyle="longDashDot"/>
            <v:textbox style="mso-next-textbox:#_x0000_s2112">
              <w:txbxContent>
                <w:p w14:paraId="6D348987" w14:textId="77777777" w:rsidR="0077458C" w:rsidRPr="00F42738" w:rsidRDefault="0077458C" w:rsidP="006418AF">
                  <w:pPr>
                    <w:jc w:val="center"/>
                    <w:rPr>
                      <w:lang w:val="en-US"/>
                    </w:rPr>
                  </w:pPr>
                  <w:r w:rsidRPr="00F42738">
                    <w:rPr>
                      <w:lang w:val="en-US"/>
                    </w:rPr>
                    <w:t>Load</w:t>
                  </w:r>
                </w:p>
                <w:p w14:paraId="138CFF80" w14:textId="77777777" w:rsidR="0077458C" w:rsidRPr="00F42738" w:rsidRDefault="0077458C" w:rsidP="006418AF">
                  <w:pPr>
                    <w:jc w:val="center"/>
                    <w:rPr>
                      <w:lang w:val="en-US"/>
                    </w:rPr>
                  </w:pPr>
                  <w:r w:rsidRPr="00F42738">
                    <w:rPr>
                      <w:lang w:val="en-US"/>
                    </w:rPr>
                    <w:t>Ontologies</w:t>
                  </w:r>
                </w:p>
              </w:txbxContent>
            </v:textbox>
          </v:roundrect>
        </w:pict>
      </w:r>
      <w:r>
        <w:rPr>
          <w:noProof/>
          <w:lang w:val="en-US" w:eastAsia="en-US"/>
        </w:rPr>
        <w:pict w14:anchorId="327EF511">
          <v:roundrect id="_x0000_s2111" alt="" style="position:absolute;left:0;text-align:left;margin-left:148.75pt;margin-top:12.6pt;width:75.25pt;height:51.35pt;z-index:251736064;mso-wrap-style:square;mso-wrap-edited:f;mso-width-percent:0;mso-height-percent:0;mso-width-percent:0;mso-height-percent:0;v-text-anchor:middle" arcsize="10923f">
            <v:stroke dashstyle="longDashDot"/>
            <v:textbox style="mso-next-textbox:#_x0000_s2111">
              <w:txbxContent>
                <w:p w14:paraId="63FBFE4D" w14:textId="77777777" w:rsidR="0077458C" w:rsidRPr="00F42738" w:rsidRDefault="0077458C" w:rsidP="006418AF">
                  <w:pPr>
                    <w:jc w:val="center"/>
                    <w:rPr>
                      <w:lang w:val="en-US"/>
                    </w:rPr>
                  </w:pPr>
                  <w:r w:rsidRPr="00F42738">
                    <w:rPr>
                      <w:lang w:val="en-US"/>
                    </w:rPr>
                    <w:t>Load</w:t>
                  </w:r>
                </w:p>
                <w:p w14:paraId="5557BCB1" w14:textId="77777777" w:rsidR="0077458C" w:rsidRPr="00F42738" w:rsidRDefault="0077458C" w:rsidP="006418AF">
                  <w:pPr>
                    <w:jc w:val="center"/>
                    <w:rPr>
                      <w:lang w:val="en-US"/>
                    </w:rPr>
                  </w:pPr>
                  <w:r w:rsidRPr="00F42738">
                    <w:rPr>
                      <w:lang w:val="en-US"/>
                    </w:rPr>
                    <w:t>Reference</w:t>
                  </w:r>
                </w:p>
                <w:p w14:paraId="21EEC1A5" w14:textId="77777777" w:rsidR="0077458C" w:rsidRPr="00F42738" w:rsidRDefault="0077458C" w:rsidP="006418AF">
                  <w:pPr>
                    <w:jc w:val="center"/>
                    <w:rPr>
                      <w:lang w:val="en-US"/>
                    </w:rPr>
                  </w:pPr>
                  <w:r w:rsidRPr="00F42738">
                    <w:rPr>
                      <w:lang w:val="en-US"/>
                    </w:rPr>
                    <w:t>Datasets</w:t>
                  </w:r>
                </w:p>
              </w:txbxContent>
            </v:textbox>
          </v:roundrect>
        </w:pict>
      </w:r>
    </w:p>
    <w:p w14:paraId="5F7AAF39" w14:textId="77777777" w:rsidR="00ED7317" w:rsidRDefault="00ED7317" w:rsidP="008B72DD">
      <w:pPr>
        <w:pStyle w:val="EUNormal"/>
      </w:pPr>
    </w:p>
    <w:p w14:paraId="00A1009E" w14:textId="77777777" w:rsidR="00ED7317" w:rsidRDefault="00A7185F" w:rsidP="008B72DD">
      <w:pPr>
        <w:pStyle w:val="EUNormal"/>
      </w:pPr>
      <w:r>
        <w:rPr>
          <w:noProof/>
          <w:lang w:val="en-US" w:eastAsia="en-US"/>
        </w:rPr>
        <w:pict w14:anchorId="6524ECF1">
          <v:shape id="_x0000_s2110" type="#_x0000_t32" alt="" style="position:absolute;left:0;text-align:left;margin-left:332.75pt;margin-top:2.25pt;width:31.5pt;height:0;z-index:251740160;mso-wrap-edited:f;mso-width-percent:0;mso-height-percent:0;mso-width-percent:0;mso-height-percent:0" o:connectortype="straight">
            <v:stroke dashstyle="longDashDot" endarrow="block"/>
          </v:shape>
        </w:pict>
      </w:r>
      <w:r>
        <w:rPr>
          <w:noProof/>
          <w:lang w:val="en-US" w:eastAsia="en-US"/>
        </w:rPr>
        <w:pict w14:anchorId="02DC9D14">
          <v:shape id="_x0000_s2109" type="#_x0000_t32" alt="" style="position:absolute;left:0;text-align:left;margin-left:225.25pt;margin-top:2.25pt;width:31.5pt;height:0;z-index:251738112;mso-wrap-edited:f;mso-width-percent:0;mso-height-percent:0;mso-width-percent:0;mso-height-percent:0" o:connectortype="straight">
            <v:stroke dashstyle="longDashDot" endarrow="block"/>
          </v:shape>
        </w:pict>
      </w:r>
      <w:r>
        <w:rPr>
          <w:noProof/>
          <w:lang w:val="en-US" w:eastAsia="en-US"/>
        </w:rPr>
        <w:pict w14:anchorId="0712D212">
          <v:shape id="_x0000_s2108" type="#_x0000_t32" alt="" style="position:absolute;left:0;text-align:left;margin-left:117.25pt;margin-top:2.25pt;width:31.5pt;height:0;z-index:251735040;mso-wrap-edited:f;mso-width-percent:0;mso-height-percent:0;mso-width-percent:0;mso-height-percent:0" o:connectortype="straight">
            <v:stroke dashstyle="longDashDot" endarrow="block"/>
          </v:shape>
        </w:pict>
      </w:r>
    </w:p>
    <w:p w14:paraId="3BA157E2" w14:textId="77777777" w:rsidR="003D292E" w:rsidRDefault="00A7185F" w:rsidP="003D292E">
      <w:pPr>
        <w:pStyle w:val="Caption"/>
      </w:pPr>
      <w:r>
        <w:rPr>
          <w:noProof/>
          <w:lang w:val="en-US" w:eastAsia="en-US"/>
        </w:rPr>
        <w:pict w14:anchorId="5B0A4A92">
          <v:shape id="_x0000_s2107" type="#_x0000_t32" alt="" style="position:absolute;margin-left:402.85pt;margin-top:8.05pt;width:0;height:29.6pt;z-index:251743232;mso-wrap-edited:f;mso-width-percent:0;mso-height-percent:0;mso-width-percent:0;mso-height-percent:0" o:connectortype="straight">
            <v:stroke dashstyle="longDashDot" endarrow="block"/>
          </v:shape>
        </w:pict>
      </w:r>
    </w:p>
    <w:p w14:paraId="37B55291" w14:textId="77777777" w:rsidR="00C14461" w:rsidRDefault="00A7185F" w:rsidP="003D292E">
      <w:pPr>
        <w:pStyle w:val="Caption"/>
        <w:jc w:val="center"/>
      </w:pPr>
      <w:r>
        <w:rPr>
          <w:noProof/>
          <w:lang w:val="en-US" w:eastAsia="en-US"/>
        </w:rPr>
        <w:pict w14:anchorId="6982A55F">
          <v:roundrect id="_x0000_s2106" alt="" style="position:absolute;left:0;text-align:left;margin-left:364.25pt;margin-top:17.85pt;width:75.25pt;height:51.35pt;z-index:251742208;mso-wrap-style:square;mso-wrap-edited:f;mso-width-percent:0;mso-height-percent:0;mso-width-percent:0;mso-height-percent:0;v-text-anchor:middle" arcsize="10923f">
            <v:stroke dashstyle="longDashDot"/>
            <v:textbox style="mso-next-textbox:#_x0000_s2106">
              <w:txbxContent>
                <w:p w14:paraId="731CFFC2" w14:textId="77777777" w:rsidR="0077458C" w:rsidRPr="00F42738" w:rsidRDefault="0077458C" w:rsidP="00055454">
                  <w:pPr>
                    <w:jc w:val="center"/>
                    <w:rPr>
                      <w:lang w:val="en-US"/>
                    </w:rPr>
                  </w:pPr>
                  <w:r>
                    <w:rPr>
                      <w:lang w:val="en-US"/>
                    </w:rPr>
                    <w:t>Execute Customized Scripts</w:t>
                  </w:r>
                </w:p>
              </w:txbxContent>
            </v:textbox>
          </v:roundrect>
        </w:pict>
      </w:r>
    </w:p>
    <w:p w14:paraId="422D6555" w14:textId="77777777" w:rsidR="00055454" w:rsidRDefault="00055454" w:rsidP="003D292E">
      <w:pPr>
        <w:pStyle w:val="Caption"/>
        <w:jc w:val="center"/>
      </w:pPr>
      <w:bookmarkStart w:id="129" w:name="_Toc403118847"/>
    </w:p>
    <w:p w14:paraId="629553DB" w14:textId="77777777" w:rsidR="00055454" w:rsidRDefault="00055454" w:rsidP="003D292E">
      <w:pPr>
        <w:pStyle w:val="Caption"/>
        <w:jc w:val="center"/>
      </w:pPr>
    </w:p>
    <w:p w14:paraId="15BEDA91" w14:textId="77777777" w:rsidR="00055454" w:rsidRDefault="00055454" w:rsidP="003D292E">
      <w:pPr>
        <w:pStyle w:val="Caption"/>
        <w:jc w:val="center"/>
      </w:pPr>
    </w:p>
    <w:p w14:paraId="55D3B6A1" w14:textId="77777777" w:rsidR="00055454" w:rsidRDefault="00055454" w:rsidP="003D292E">
      <w:pPr>
        <w:pStyle w:val="Caption"/>
        <w:jc w:val="center"/>
      </w:pPr>
    </w:p>
    <w:p w14:paraId="3612230B" w14:textId="77777777" w:rsidR="00ED7317" w:rsidRDefault="003D292E" w:rsidP="003D292E">
      <w:pPr>
        <w:pStyle w:val="Caption"/>
        <w:jc w:val="center"/>
      </w:pPr>
      <w:r>
        <w:t xml:space="preserve">Figure </w:t>
      </w:r>
      <w:r w:rsidR="000D39EF">
        <w:fldChar w:fldCharType="begin"/>
      </w:r>
      <w:r w:rsidR="000D39EF">
        <w:instrText xml:space="preserve"> SEQ Figure \* ARABIC </w:instrText>
      </w:r>
      <w:r w:rsidR="000D39EF">
        <w:fldChar w:fldCharType="separate"/>
      </w:r>
      <w:r w:rsidR="00BA6586">
        <w:rPr>
          <w:noProof/>
        </w:rPr>
        <w:t>6</w:t>
      </w:r>
      <w:r w:rsidR="000D39EF">
        <w:rPr>
          <w:noProof/>
        </w:rPr>
        <w:fldChar w:fldCharType="end"/>
      </w:r>
      <w:r>
        <w:t>. Load Data</w:t>
      </w:r>
      <w:bookmarkEnd w:id="129"/>
    </w:p>
    <w:p w14:paraId="70D72DB1" w14:textId="77777777" w:rsidR="00A04D41" w:rsidRDefault="00A04D41" w:rsidP="008B72DD">
      <w:pPr>
        <w:pStyle w:val="EUNormal"/>
      </w:pPr>
    </w:p>
    <w:p w14:paraId="0A00D132" w14:textId="77777777" w:rsidR="00ED0917" w:rsidRPr="00ED0917" w:rsidRDefault="00ED0917" w:rsidP="008B72DD">
      <w:pPr>
        <w:pStyle w:val="EUNormal"/>
        <w:rPr>
          <w:i/>
        </w:rPr>
      </w:pPr>
      <w:r w:rsidRPr="00ED0917">
        <w:rPr>
          <w:i/>
        </w:rPr>
        <w:t>Note : it is not required to generate data for each load. Once data has been generated (loadOntologies, loadDatasets</w:t>
      </w:r>
      <w:r w:rsidR="00A742AD">
        <w:rPr>
          <w:i/>
        </w:rPr>
        <w:t>, generateCreativeWorks</w:t>
      </w:r>
      <w:r w:rsidRPr="00ED0917">
        <w:rPr>
          <w:i/>
        </w:rPr>
        <w:t xml:space="preserve"> </w:t>
      </w:r>
      <w:r w:rsidR="00A742AD">
        <w:rPr>
          <w:i/>
        </w:rPr>
        <w:t>need to be executed  just</w:t>
      </w:r>
      <w:r w:rsidRPr="00ED0917">
        <w:rPr>
          <w:i/>
        </w:rPr>
        <w:t xml:space="preserve"> once), loading of data can be </w:t>
      </w:r>
      <w:r>
        <w:rPr>
          <w:i/>
        </w:rPr>
        <w:t>started</w:t>
      </w:r>
      <w:r w:rsidRPr="00ED0917">
        <w:rPr>
          <w:i/>
        </w:rPr>
        <w:t xml:space="preserve"> without </w:t>
      </w:r>
      <w:r>
        <w:rPr>
          <w:i/>
        </w:rPr>
        <w:t>running</w:t>
      </w:r>
      <w:r w:rsidRPr="00ED0917">
        <w:rPr>
          <w:i/>
        </w:rPr>
        <w:t xml:space="preserve"> </w:t>
      </w:r>
      <w:r>
        <w:rPr>
          <w:i/>
        </w:rPr>
        <w:t xml:space="preserve"> </w:t>
      </w:r>
      <w:r w:rsidRPr="00ED0917">
        <w:rPr>
          <w:i/>
        </w:rPr>
        <w:t>previous three phases.</w:t>
      </w:r>
    </w:p>
    <w:p w14:paraId="5C66223C" w14:textId="77777777" w:rsidR="00ED0917" w:rsidRDefault="00ED0917" w:rsidP="008B72DD">
      <w:pPr>
        <w:pStyle w:val="EUNormal"/>
      </w:pPr>
    </w:p>
    <w:p w14:paraId="553C450B" w14:textId="77777777" w:rsidR="00B92987" w:rsidRDefault="00B92987" w:rsidP="008B72DD">
      <w:pPr>
        <w:pStyle w:val="EUNormal"/>
      </w:pPr>
    </w:p>
    <w:p w14:paraId="04318A65" w14:textId="77777777" w:rsidR="00824558" w:rsidRPr="00742A68" w:rsidRDefault="00824558" w:rsidP="00824558">
      <w:pPr>
        <w:pStyle w:val="EUHeading3"/>
        <w:rPr>
          <w:b w:val="0"/>
          <w:sz w:val="28"/>
          <w:szCs w:val="28"/>
        </w:rPr>
      </w:pPr>
      <w:bookmarkStart w:id="130" w:name="_Toc403119799"/>
      <w:r w:rsidRPr="00742A68">
        <w:rPr>
          <w:b w:val="0"/>
          <w:sz w:val="28"/>
          <w:szCs w:val="28"/>
        </w:rPr>
        <w:lastRenderedPageBreak/>
        <w:t>Generate Query Substitution Parameters</w:t>
      </w:r>
      <w:bookmarkEnd w:id="130"/>
    </w:p>
    <w:p w14:paraId="7B96FE88" w14:textId="77777777" w:rsidR="00824558" w:rsidRDefault="00824558" w:rsidP="00824558">
      <w:pPr>
        <w:pStyle w:val="EUNormal"/>
      </w:pPr>
      <w:r>
        <w:t xml:space="preserve">This </w:t>
      </w:r>
      <w:r w:rsidR="00FB7888">
        <w:t xml:space="preserve">action </w:t>
      </w:r>
      <w:r w:rsidR="00FD348E">
        <w:t>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FB7888">
        <w:t>executed</w:t>
      </w:r>
      <w:r>
        <w:t xml:space="preserve"> </w:t>
      </w:r>
      <w:r w:rsidR="009B16F2">
        <w:t xml:space="preserve"> </w:t>
      </w:r>
      <w:r>
        <w:t>independently</w:t>
      </w:r>
      <w:r w:rsidR="009B16F2">
        <w:t>.</w:t>
      </w:r>
    </w:p>
    <w:p w14:paraId="6AAFB04C" w14:textId="77777777" w:rsidR="00422724" w:rsidRDefault="00422724" w:rsidP="0075118B">
      <w:pPr>
        <w:pStyle w:val="EUNormal"/>
        <w:numPr>
          <w:ilvl w:val="0"/>
          <w:numId w:val="40"/>
        </w:numPr>
      </w:pPr>
      <w:r w:rsidRPr="00347F85">
        <w:t>generateQuerySubstitutionParameters</w:t>
      </w:r>
      <w:r>
        <w:t>=true</w:t>
      </w:r>
    </w:p>
    <w:p w14:paraId="710B4E6A" w14:textId="77777777" w:rsidR="00903848" w:rsidRDefault="00903848" w:rsidP="00903848">
      <w:pPr>
        <w:pStyle w:val="EUNormal"/>
        <w:ind w:left="720"/>
      </w:pPr>
    </w:p>
    <w:p w14:paraId="59CC2D8B" w14:textId="77777777"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14:paraId="08FC2336" w14:textId="77777777" w:rsidR="00CC29A3" w:rsidRDefault="00CC29A3" w:rsidP="008B72DD">
      <w:pPr>
        <w:pStyle w:val="EUNormal"/>
      </w:pPr>
    </w:p>
    <w:p w14:paraId="4BDF8FCE" w14:textId="77777777" w:rsidR="00824558" w:rsidRDefault="00A7185F" w:rsidP="008B72DD">
      <w:pPr>
        <w:pStyle w:val="EUNormal"/>
      </w:pPr>
      <w:r>
        <w:rPr>
          <w:noProof/>
          <w:lang w:val="en-US" w:eastAsia="en-US"/>
        </w:rPr>
        <w:pict w14:anchorId="6370ED23">
          <v:group id="_x0000_s2096" alt="" style="position:absolute;left:0;text-align:left;margin-left:0;margin-top:9.2pt;width:508.7pt;height:51.35pt;z-index:251728128;mso-position-horizontal:center;mso-position-horizontal-relative:margin" coordorigin="1142,2106" coordsize="10174,1027">
            <v:shape id="_x0000_s2097" type="#_x0000_t32" alt="" style="position:absolute;left:2647;top:2644;width:630;height:0" o:connectortype="straight">
              <v:stroke dashstyle="longDashDot" endarrow="block"/>
            </v:shape>
            <v:roundrect id="_x0000_s2098" alt="" style="position:absolute;left:3277;top:2106;width:1505;height:1027;mso-wrap-style:square;v-text-anchor:middle" arcsize="10923f">
              <v:stroke dashstyle="longDashDot"/>
              <v:textbox style="mso-next-textbox:#_x0000_s2098">
                <w:txbxContent>
                  <w:p w14:paraId="4042C711" w14:textId="77777777" w:rsidR="0077458C" w:rsidRPr="00582060" w:rsidRDefault="0077458C" w:rsidP="006418AF">
                    <w:pPr>
                      <w:jc w:val="center"/>
                      <w:rPr>
                        <w:lang w:val="en-US"/>
                      </w:rPr>
                    </w:pPr>
                    <w:r w:rsidRPr="00582060">
                      <w:rPr>
                        <w:lang w:val="en-US"/>
                      </w:rPr>
                      <w:t>Load</w:t>
                    </w:r>
                  </w:p>
                  <w:p w14:paraId="5CDBA45A" w14:textId="77777777" w:rsidR="0077458C" w:rsidRPr="00582060" w:rsidRDefault="0077458C" w:rsidP="006418AF">
                    <w:pPr>
                      <w:jc w:val="center"/>
                      <w:rPr>
                        <w:lang w:val="en-US"/>
                      </w:rPr>
                    </w:pPr>
                    <w:r w:rsidRPr="00582060">
                      <w:rPr>
                        <w:lang w:val="en-US"/>
                      </w:rPr>
                      <w:t>Reference</w:t>
                    </w:r>
                  </w:p>
                  <w:p w14:paraId="713CEDFA" w14:textId="77777777" w:rsidR="0077458C" w:rsidRPr="00582060" w:rsidRDefault="0077458C" w:rsidP="006418AF">
                    <w:pPr>
                      <w:jc w:val="center"/>
                      <w:rPr>
                        <w:lang w:val="en-US"/>
                      </w:rPr>
                    </w:pPr>
                    <w:r w:rsidRPr="00582060">
                      <w:rPr>
                        <w:lang w:val="en-US"/>
                      </w:rPr>
                      <w:t>Datasets</w:t>
                    </w:r>
                  </w:p>
                </w:txbxContent>
              </v:textbox>
            </v:roundrect>
            <v:roundrect id="_x0000_s2099" alt="" style="position:absolute;left:1142;top:2106;width:1505;height:1027;mso-wrap-style:square;v-text-anchor:middle" arcsize="10923f">
              <v:stroke dashstyle="longDashDot"/>
              <v:textbox style="mso-next-textbox:#_x0000_s2099">
                <w:txbxContent>
                  <w:p w14:paraId="31ADDE69" w14:textId="77777777" w:rsidR="0077458C" w:rsidRPr="00582060" w:rsidRDefault="0077458C" w:rsidP="006418AF">
                    <w:pPr>
                      <w:jc w:val="center"/>
                      <w:rPr>
                        <w:lang w:val="en-US"/>
                      </w:rPr>
                    </w:pPr>
                    <w:r w:rsidRPr="00582060">
                      <w:rPr>
                        <w:lang w:val="en-US"/>
                      </w:rPr>
                      <w:t>Load</w:t>
                    </w:r>
                  </w:p>
                  <w:p w14:paraId="763A419A" w14:textId="77777777" w:rsidR="0077458C" w:rsidRPr="00582060" w:rsidRDefault="0077458C" w:rsidP="006418AF">
                    <w:pPr>
                      <w:jc w:val="center"/>
                      <w:rPr>
                        <w:lang w:val="en-US"/>
                      </w:rPr>
                    </w:pPr>
                    <w:r w:rsidRPr="00582060">
                      <w:rPr>
                        <w:lang w:val="en-US"/>
                      </w:rPr>
                      <w:t>Ontologies</w:t>
                    </w:r>
                  </w:p>
                </w:txbxContent>
              </v:textbox>
            </v:roundrect>
            <v:shape id="_x0000_s2100" type="#_x0000_t32" alt="" style="position:absolute;left:4807;top:2644;width:630;height:0" o:connectortype="straight">
              <v:stroke dashstyle="longDashDot" endarrow="block"/>
            </v:shape>
            <v:roundrect id="_x0000_s2101" alt="" style="position:absolute;left:5437;top:2106;width:1505;height:1027;mso-wrap-style:square;v-text-anchor:middle" arcsize="10923f">
              <v:stroke dashstyle="longDashDot"/>
              <v:textbox style="mso-next-textbox:#_x0000_s2101">
                <w:txbxContent>
                  <w:p w14:paraId="237BB79C" w14:textId="77777777" w:rsidR="0077458C" w:rsidRPr="00582060" w:rsidRDefault="0077458C" w:rsidP="006418AF">
                    <w:pPr>
                      <w:jc w:val="center"/>
                      <w:rPr>
                        <w:lang w:val="en-US"/>
                      </w:rPr>
                    </w:pPr>
                    <w:r w:rsidRPr="00582060">
                      <w:rPr>
                        <w:lang w:val="en-US"/>
                      </w:rPr>
                      <w:t>Generate</w:t>
                    </w:r>
                  </w:p>
                  <w:p w14:paraId="5C3FA699" w14:textId="77777777" w:rsidR="0077458C" w:rsidRPr="00582060" w:rsidRDefault="0077458C" w:rsidP="006418AF">
                    <w:pPr>
                      <w:jc w:val="center"/>
                      <w:rPr>
                        <w:lang w:val="en-US"/>
                      </w:rPr>
                    </w:pPr>
                    <w:r w:rsidRPr="00582060">
                      <w:rPr>
                        <w:lang w:val="en-US"/>
                      </w:rPr>
                      <w:t>Data</w:t>
                    </w:r>
                  </w:p>
                </w:txbxContent>
              </v:textbox>
            </v:roundrect>
            <v:shape id="_x0000_s2102" type="#_x0000_t32" alt="" style="position:absolute;left:6942;top:2644;width:630;height:0" o:connectortype="straight">
              <v:stroke dashstyle="longDashDot" endarrow="block"/>
            </v:shape>
            <v:roundrect id="_x0000_s2103" alt="" style="position:absolute;left:7572;top:2106;width:1505;height:1027;mso-wrap-style:square;v-text-anchor:middle" arcsize="10923f">
              <v:stroke dashstyle="longDashDot"/>
              <v:textbox style="mso-next-textbox:#_x0000_s2103">
                <w:txbxContent>
                  <w:p w14:paraId="0FDC777E" w14:textId="77777777" w:rsidR="0077458C" w:rsidRPr="00582060" w:rsidRDefault="0077458C" w:rsidP="006418AF">
                    <w:pPr>
                      <w:jc w:val="center"/>
                      <w:rPr>
                        <w:lang w:val="en-US"/>
                      </w:rPr>
                    </w:pPr>
                    <w:r w:rsidRPr="00582060">
                      <w:rPr>
                        <w:lang w:val="en-US"/>
                      </w:rPr>
                      <w:t>Load</w:t>
                    </w:r>
                  </w:p>
                  <w:p w14:paraId="17E0C6D0" w14:textId="77777777" w:rsidR="0077458C" w:rsidRPr="00582060" w:rsidRDefault="0077458C" w:rsidP="006418AF">
                    <w:pPr>
                      <w:jc w:val="center"/>
                      <w:rPr>
                        <w:lang w:val="en-US"/>
                      </w:rPr>
                    </w:pPr>
                    <w:r w:rsidRPr="00582060">
                      <w:rPr>
                        <w:lang w:val="en-US"/>
                      </w:rPr>
                      <w:t>Data</w:t>
                    </w:r>
                  </w:p>
                </w:txbxContent>
              </v:textbox>
            </v:roundrect>
            <v:shape id="_x0000_s2104" type="#_x0000_t32" alt="" style="position:absolute;left:9077;top:2644;width:630;height:0" o:connectortype="straight">
              <v:stroke dashstyle="longDashDot" endarrow="block"/>
            </v:shape>
            <v:roundrect id="_x0000_s2105" alt="" style="position:absolute;left:9691;top:2106;width:1625;height:1027;mso-wrap-style:square;v-text-anchor:middle" arcsize="10923f">
              <v:textbox style="mso-next-textbox:#_x0000_s2105">
                <w:txbxContent>
                  <w:p w14:paraId="682F30E6" w14:textId="77777777" w:rsidR="0077458C" w:rsidRPr="00582060" w:rsidRDefault="0077458C" w:rsidP="006418AF">
                    <w:pPr>
                      <w:jc w:val="center"/>
                      <w:rPr>
                        <w:b/>
                        <w:lang w:val="en-US"/>
                      </w:rPr>
                    </w:pPr>
                    <w:r w:rsidRPr="00582060">
                      <w:rPr>
                        <w:b/>
                        <w:lang w:val="en-US"/>
                      </w:rPr>
                      <w:t>Generate</w:t>
                    </w:r>
                  </w:p>
                  <w:p w14:paraId="7573D34C" w14:textId="77777777" w:rsidR="0077458C" w:rsidRPr="00582060" w:rsidRDefault="0077458C" w:rsidP="006418AF">
                    <w:pPr>
                      <w:jc w:val="center"/>
                      <w:rPr>
                        <w:b/>
                        <w:lang w:val="en-US"/>
                      </w:rPr>
                    </w:pPr>
                    <w:r w:rsidRPr="00582060">
                      <w:rPr>
                        <w:b/>
                        <w:lang w:val="en-US"/>
                      </w:rPr>
                      <w:t>Substitution</w:t>
                    </w:r>
                  </w:p>
                  <w:p w14:paraId="777E1274" w14:textId="77777777" w:rsidR="0077458C" w:rsidRPr="00582060" w:rsidRDefault="0077458C" w:rsidP="006418AF">
                    <w:pPr>
                      <w:jc w:val="center"/>
                      <w:rPr>
                        <w:b/>
                        <w:lang w:val="en-US"/>
                      </w:rPr>
                    </w:pPr>
                    <w:r w:rsidRPr="00582060">
                      <w:rPr>
                        <w:b/>
                        <w:lang w:val="en-US"/>
                      </w:rPr>
                      <w:t>Parameters</w:t>
                    </w:r>
                  </w:p>
                </w:txbxContent>
              </v:textbox>
            </v:roundrect>
            <w10:wrap anchorx="margin"/>
          </v:group>
        </w:pict>
      </w:r>
    </w:p>
    <w:p w14:paraId="5A9CACB9" w14:textId="77777777" w:rsidR="00ED7317" w:rsidRDefault="00ED7317" w:rsidP="008B72DD">
      <w:pPr>
        <w:pStyle w:val="EUNormal"/>
      </w:pPr>
    </w:p>
    <w:p w14:paraId="479B1BB5" w14:textId="77777777" w:rsidR="00ED7317" w:rsidRDefault="00ED7317" w:rsidP="008B72DD">
      <w:pPr>
        <w:pStyle w:val="EUNormal"/>
      </w:pPr>
    </w:p>
    <w:p w14:paraId="2482DB2D" w14:textId="77777777" w:rsidR="00A04D41" w:rsidRDefault="00A04D41" w:rsidP="008B72DD">
      <w:pPr>
        <w:pStyle w:val="EUNormal"/>
      </w:pPr>
    </w:p>
    <w:p w14:paraId="4B1F20D1" w14:textId="77777777" w:rsidR="00C14461" w:rsidRDefault="00C14461" w:rsidP="003D292E">
      <w:pPr>
        <w:pStyle w:val="Caption"/>
        <w:jc w:val="center"/>
      </w:pPr>
    </w:p>
    <w:p w14:paraId="043AD91B" w14:textId="77777777" w:rsidR="00785BFC" w:rsidRDefault="003D292E" w:rsidP="003D292E">
      <w:pPr>
        <w:pStyle w:val="Caption"/>
        <w:jc w:val="center"/>
      </w:pPr>
      <w:bookmarkStart w:id="131" w:name="_Toc403118848"/>
      <w:r>
        <w:t xml:space="preserve">Figure </w:t>
      </w:r>
      <w:r w:rsidR="000D39EF">
        <w:fldChar w:fldCharType="begin"/>
      </w:r>
      <w:r w:rsidR="000D39EF">
        <w:instrText xml:space="preserve"> SEQ Figure \* ARABIC </w:instrText>
      </w:r>
      <w:r w:rsidR="000D39EF">
        <w:fldChar w:fldCharType="separate"/>
      </w:r>
      <w:r w:rsidR="00BA6586">
        <w:rPr>
          <w:noProof/>
        </w:rPr>
        <w:t>7</w:t>
      </w:r>
      <w:r w:rsidR="000D39EF">
        <w:rPr>
          <w:noProof/>
        </w:rPr>
        <w:fldChar w:fldCharType="end"/>
      </w:r>
      <w:r>
        <w:t>. Generate Query Substitution Parameters</w:t>
      </w:r>
      <w:bookmarkEnd w:id="131"/>
    </w:p>
    <w:p w14:paraId="60A798DA" w14:textId="77777777" w:rsidR="00EA6B49" w:rsidRDefault="00EA6B49" w:rsidP="003D292E">
      <w:pPr>
        <w:pStyle w:val="Caption"/>
        <w:jc w:val="center"/>
      </w:pPr>
    </w:p>
    <w:p w14:paraId="189FDE4E" w14:textId="77777777" w:rsidR="00EA6B49" w:rsidRPr="00ED0917" w:rsidRDefault="00EA6B49" w:rsidP="00EA6B49">
      <w:pPr>
        <w:pStyle w:val="EUNormal"/>
        <w:rPr>
          <w:i/>
        </w:rPr>
      </w:pPr>
      <w:r w:rsidRPr="00ED0917">
        <w:rPr>
          <w:i/>
        </w:rPr>
        <w:t>Note : it i</w:t>
      </w:r>
      <w:r>
        <w:rPr>
          <w:i/>
        </w:rPr>
        <w:t>s not required to generate and load data for each generation of substitution parameters</w:t>
      </w:r>
      <w:r w:rsidRPr="00ED0917">
        <w:rPr>
          <w:i/>
        </w:rPr>
        <w:t xml:space="preserve">. Once data has been </w:t>
      </w:r>
      <w:r>
        <w:rPr>
          <w:i/>
        </w:rPr>
        <w:t>loaded</w:t>
      </w:r>
      <w:r w:rsidRPr="00ED0917">
        <w:rPr>
          <w:i/>
        </w:rPr>
        <w:t xml:space="preserve"> (loadOntologies, loadDatasets</w:t>
      </w:r>
      <w:r>
        <w:rPr>
          <w:i/>
        </w:rPr>
        <w:t>, generateCreativeWorks, loadCreativeWorks</w:t>
      </w:r>
      <w:r w:rsidRPr="00ED0917">
        <w:rPr>
          <w:i/>
        </w:rPr>
        <w:t xml:space="preserve"> </w:t>
      </w:r>
      <w:r w:rsidR="00A742AD">
        <w:rPr>
          <w:i/>
        </w:rPr>
        <w:t>need to be executed  just once</w:t>
      </w:r>
      <w:r w:rsidRPr="00ED0917">
        <w:rPr>
          <w:i/>
        </w:rPr>
        <w:t xml:space="preserve">), </w:t>
      </w:r>
      <w:r>
        <w:rPr>
          <w:i/>
        </w:rPr>
        <w:t xml:space="preserve">generation of query </w:t>
      </w:r>
      <w:r w:rsidR="00F4631D">
        <w:rPr>
          <w:i/>
        </w:rPr>
        <w:t>substitution</w:t>
      </w:r>
      <w:r>
        <w:rPr>
          <w:i/>
        </w:rPr>
        <w:t xml:space="preserve"> parameters can</w:t>
      </w:r>
      <w:r w:rsidRPr="00ED0917">
        <w:rPr>
          <w:i/>
        </w:rPr>
        <w:t xml:space="preserve"> be </w:t>
      </w:r>
      <w:r>
        <w:rPr>
          <w:i/>
        </w:rPr>
        <w:t>started</w:t>
      </w:r>
      <w:r w:rsidRPr="00ED0917">
        <w:rPr>
          <w:i/>
        </w:rPr>
        <w:t xml:space="preserve"> without </w:t>
      </w:r>
      <w:r>
        <w:rPr>
          <w:i/>
        </w:rPr>
        <w:t>running</w:t>
      </w:r>
      <w:r w:rsidRPr="00ED0917">
        <w:rPr>
          <w:i/>
        </w:rPr>
        <w:t xml:space="preserve"> </w:t>
      </w:r>
      <w:r>
        <w:rPr>
          <w:i/>
        </w:rPr>
        <w:t xml:space="preserve"> </w:t>
      </w:r>
      <w:r w:rsidRPr="00ED0917">
        <w:rPr>
          <w:i/>
        </w:rPr>
        <w:t xml:space="preserve">previous </w:t>
      </w:r>
      <w:r w:rsidR="00A742AD">
        <w:rPr>
          <w:i/>
        </w:rPr>
        <w:t>four</w:t>
      </w:r>
      <w:r w:rsidRPr="00ED0917">
        <w:rPr>
          <w:i/>
        </w:rPr>
        <w:t xml:space="preserve"> phases.</w:t>
      </w:r>
    </w:p>
    <w:p w14:paraId="48201A85" w14:textId="77777777" w:rsidR="00C32434" w:rsidRDefault="00C32434" w:rsidP="008B72DD">
      <w:pPr>
        <w:pStyle w:val="EUNormal"/>
      </w:pPr>
    </w:p>
    <w:p w14:paraId="12A64566" w14:textId="77777777" w:rsidR="00C32434" w:rsidRPr="00742A68" w:rsidRDefault="00C32434" w:rsidP="00C32434">
      <w:pPr>
        <w:pStyle w:val="EUHeading3"/>
        <w:rPr>
          <w:b w:val="0"/>
          <w:sz w:val="28"/>
          <w:szCs w:val="28"/>
        </w:rPr>
      </w:pPr>
      <w:bookmarkStart w:id="132" w:name="_Toc403119800"/>
      <w:r>
        <w:rPr>
          <w:b w:val="0"/>
          <w:sz w:val="28"/>
          <w:szCs w:val="28"/>
        </w:rPr>
        <w:t>Start the Warm-up</w:t>
      </w:r>
      <w:bookmarkEnd w:id="132"/>
    </w:p>
    <w:p w14:paraId="0FC10ECF" w14:textId="77777777" w:rsidR="00C32434" w:rsidRPr="00EB26A0" w:rsidRDefault="00C32434" w:rsidP="00C32434">
      <w:pPr>
        <w:pStyle w:val="EUNormal"/>
      </w:pPr>
      <w:r>
        <w:t xml:space="preserve">To </w:t>
      </w:r>
      <w:r w:rsidR="00120493">
        <w:t>start the Warm-up</w:t>
      </w:r>
      <w:r>
        <w:t xml:space="preserve"> </w:t>
      </w:r>
      <w:r w:rsidR="00BA6586">
        <w:t>of the database</w:t>
      </w:r>
      <w:r>
        <w:t xml:space="preserve">, following properties need to be configured : </w:t>
      </w:r>
    </w:p>
    <w:p w14:paraId="7C61C9E0" w14:textId="77777777" w:rsidR="00C32434" w:rsidRDefault="00C32434" w:rsidP="00C32434">
      <w:pPr>
        <w:pStyle w:val="EUNormal"/>
        <w:numPr>
          <w:ilvl w:val="0"/>
          <w:numId w:val="40"/>
        </w:numPr>
      </w:pPr>
      <w:r w:rsidRPr="00A912C6">
        <w:t>aggregationAgents</w:t>
      </w:r>
    </w:p>
    <w:p w14:paraId="4E8A9CCC" w14:textId="77777777" w:rsidR="00C32434" w:rsidRDefault="00C32434" w:rsidP="00C32434">
      <w:pPr>
        <w:pStyle w:val="EUNormal"/>
        <w:numPr>
          <w:ilvl w:val="0"/>
          <w:numId w:val="40"/>
        </w:numPr>
      </w:pPr>
      <w:r w:rsidRPr="00A912C6">
        <w:t>editorialAgents</w:t>
      </w:r>
    </w:p>
    <w:p w14:paraId="36AE12DB" w14:textId="77777777" w:rsidR="00C32434" w:rsidRDefault="00C32434" w:rsidP="00C32434">
      <w:pPr>
        <w:pStyle w:val="EUNormal"/>
        <w:numPr>
          <w:ilvl w:val="0"/>
          <w:numId w:val="40"/>
        </w:numPr>
      </w:pPr>
      <w:r w:rsidRPr="00A912C6">
        <w:t>warmupPeriodSeconds</w:t>
      </w:r>
    </w:p>
    <w:p w14:paraId="4F161FBE" w14:textId="77777777" w:rsidR="00C32434" w:rsidRDefault="00C32434" w:rsidP="00C32434">
      <w:pPr>
        <w:pStyle w:val="EUNormal"/>
        <w:numPr>
          <w:ilvl w:val="0"/>
          <w:numId w:val="40"/>
        </w:numPr>
      </w:pPr>
      <w:r w:rsidRPr="00A912C6">
        <w:t>benchmarkRunPeriodSeconds</w:t>
      </w:r>
    </w:p>
    <w:p w14:paraId="1ECCA11B" w14:textId="77777777" w:rsidR="00C32434" w:rsidRDefault="00C32434" w:rsidP="00C32434">
      <w:pPr>
        <w:pStyle w:val="EUNormal"/>
        <w:numPr>
          <w:ilvl w:val="0"/>
          <w:numId w:val="40"/>
        </w:numPr>
      </w:pPr>
      <w:r w:rsidRPr="00A912C6">
        <w:t>updateRateThresholdOps</w:t>
      </w:r>
      <w:r>
        <w:t xml:space="preserve"> </w:t>
      </w:r>
      <w:r w:rsidRPr="00F5324A">
        <w:rPr>
          <w:i/>
        </w:rPr>
        <w:t>(if set to zero, update rate threshold</w:t>
      </w:r>
      <w:r>
        <w:rPr>
          <w:i/>
        </w:rPr>
        <w:t xml:space="preserve"> limit will be</w:t>
      </w:r>
      <w:r w:rsidRPr="00F5324A">
        <w:rPr>
          <w:i/>
        </w:rPr>
        <w:t xml:space="preserve"> disabled</w:t>
      </w:r>
      <w:r>
        <w:rPr>
          <w:i/>
        </w:rPr>
        <w:t>, but results will not meet the benchmark execution rules</w:t>
      </w:r>
      <w:r w:rsidRPr="00F5324A">
        <w:rPr>
          <w:i/>
        </w:rPr>
        <w:t>)</w:t>
      </w:r>
    </w:p>
    <w:p w14:paraId="2B4D3D8F" w14:textId="77777777" w:rsidR="00C32434" w:rsidRDefault="00C32434" w:rsidP="00C32434">
      <w:pPr>
        <w:pStyle w:val="EUNormal"/>
        <w:numPr>
          <w:ilvl w:val="0"/>
          <w:numId w:val="40"/>
        </w:numPr>
      </w:pPr>
      <w:r w:rsidRPr="00A912C6">
        <w:t>updateRateThresholdReachTimePercent</w:t>
      </w:r>
    </w:p>
    <w:p w14:paraId="4D3F6BFE" w14:textId="77777777" w:rsidR="00C32434" w:rsidRDefault="00C32434" w:rsidP="00C32434">
      <w:pPr>
        <w:pStyle w:val="EUNormal"/>
        <w:numPr>
          <w:ilvl w:val="0"/>
          <w:numId w:val="40"/>
        </w:numPr>
      </w:pPr>
      <w:r w:rsidRPr="00F5324A">
        <w:t>warmUp</w:t>
      </w:r>
      <w:r>
        <w:t>=true</w:t>
      </w:r>
    </w:p>
    <w:p w14:paraId="151ECF56" w14:textId="77777777" w:rsidR="00C32434" w:rsidRDefault="00C32434" w:rsidP="00C32434">
      <w:pPr>
        <w:pStyle w:val="EUNormal"/>
        <w:numPr>
          <w:ilvl w:val="0"/>
          <w:numId w:val="40"/>
        </w:numPr>
      </w:pPr>
      <w:r w:rsidRPr="00F5324A">
        <w:t>runBenchmark</w:t>
      </w:r>
      <w:r>
        <w:t>=false</w:t>
      </w:r>
    </w:p>
    <w:p w14:paraId="5A04C479" w14:textId="77777777" w:rsidR="00C32434" w:rsidRDefault="00C32434" w:rsidP="00C32434">
      <w:pPr>
        <w:pStyle w:val="EUNormal"/>
      </w:pPr>
    </w:p>
    <w:p w14:paraId="03F23293" w14:textId="77777777" w:rsidR="00C32434" w:rsidRDefault="00C32434" w:rsidP="00C32434">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14:paraId="7D8AD1FE" w14:textId="77777777" w:rsidR="00C32434" w:rsidRDefault="00C32434" w:rsidP="008B72DD">
      <w:pPr>
        <w:pStyle w:val="EUNormal"/>
      </w:pPr>
    </w:p>
    <w:p w14:paraId="51A6FE00" w14:textId="77777777" w:rsidR="00C32434" w:rsidRDefault="00A7185F" w:rsidP="008B72DD">
      <w:pPr>
        <w:pStyle w:val="EUNormal"/>
      </w:pPr>
      <w:r>
        <w:rPr>
          <w:noProof/>
          <w:lang w:val="en-US" w:eastAsia="en-US"/>
        </w:rPr>
        <w:pict w14:anchorId="6757D5B4">
          <v:group id="_x0000_s2084" alt="" style="position:absolute;left:0;text-align:left;margin-left:0;margin-top:11.2pt;width:508.7pt;height:101.45pt;z-index:251734016;mso-position-horizontal:center;mso-position-horizontal-relative:margin" coordorigin="1142,9216" coordsize="10174,2029">
            <v:shape id="_x0000_s2085" type="#_x0000_t32" alt="" style="position:absolute;left:2647;top:9754;width:630;height:0" o:connectortype="straight">
              <v:stroke dashstyle="longDashDot" endarrow="block"/>
            </v:shape>
            <v:roundrect id="_x0000_s2086" alt="" style="position:absolute;left:3277;top:9216;width:1505;height:1027;mso-wrap-style:square;v-text-anchor:middle" arcsize="10923f">
              <v:stroke dashstyle="longDashDot"/>
              <v:textbox style="mso-next-textbox:#_x0000_s2086">
                <w:txbxContent>
                  <w:p w14:paraId="4707AAFB" w14:textId="77777777" w:rsidR="0077458C" w:rsidRPr="008D5DA8" w:rsidRDefault="0077458C" w:rsidP="00C32434">
                    <w:pPr>
                      <w:jc w:val="center"/>
                      <w:rPr>
                        <w:lang w:val="en-US"/>
                      </w:rPr>
                    </w:pPr>
                    <w:r w:rsidRPr="008D5DA8">
                      <w:rPr>
                        <w:lang w:val="en-US"/>
                      </w:rPr>
                      <w:t>Load</w:t>
                    </w:r>
                  </w:p>
                  <w:p w14:paraId="0C37301C" w14:textId="77777777" w:rsidR="0077458C" w:rsidRPr="008D5DA8" w:rsidRDefault="0077458C" w:rsidP="00C32434">
                    <w:pPr>
                      <w:jc w:val="center"/>
                      <w:rPr>
                        <w:lang w:val="en-US"/>
                      </w:rPr>
                    </w:pPr>
                    <w:r w:rsidRPr="008D5DA8">
                      <w:rPr>
                        <w:lang w:val="en-US"/>
                      </w:rPr>
                      <w:t>Reference</w:t>
                    </w:r>
                  </w:p>
                  <w:p w14:paraId="3C3D5C3E" w14:textId="77777777" w:rsidR="0077458C" w:rsidRPr="008D5DA8" w:rsidRDefault="0077458C" w:rsidP="00C32434">
                    <w:pPr>
                      <w:jc w:val="center"/>
                      <w:rPr>
                        <w:lang w:val="en-US"/>
                      </w:rPr>
                    </w:pPr>
                    <w:r w:rsidRPr="008D5DA8">
                      <w:rPr>
                        <w:lang w:val="en-US"/>
                      </w:rPr>
                      <w:t>Datasets</w:t>
                    </w:r>
                  </w:p>
                </w:txbxContent>
              </v:textbox>
            </v:roundrect>
            <v:roundrect id="_x0000_s2087" alt="" style="position:absolute;left:1142;top:9216;width:1505;height:1027;mso-wrap-style:square;v-text-anchor:middle" arcsize="10923f">
              <v:stroke dashstyle="longDashDot"/>
              <v:textbox style="mso-next-textbox:#_x0000_s2087">
                <w:txbxContent>
                  <w:p w14:paraId="7746C096" w14:textId="77777777" w:rsidR="0077458C" w:rsidRPr="008D5DA8" w:rsidRDefault="0077458C" w:rsidP="00C32434">
                    <w:pPr>
                      <w:jc w:val="center"/>
                      <w:rPr>
                        <w:lang w:val="en-US"/>
                      </w:rPr>
                    </w:pPr>
                    <w:r w:rsidRPr="008D5DA8">
                      <w:rPr>
                        <w:lang w:val="en-US"/>
                      </w:rPr>
                      <w:t>Load</w:t>
                    </w:r>
                  </w:p>
                  <w:p w14:paraId="705729AF" w14:textId="77777777" w:rsidR="0077458C" w:rsidRPr="008D5DA8" w:rsidRDefault="0077458C" w:rsidP="00C32434">
                    <w:pPr>
                      <w:jc w:val="center"/>
                      <w:rPr>
                        <w:lang w:val="en-US"/>
                      </w:rPr>
                    </w:pPr>
                    <w:r w:rsidRPr="008D5DA8">
                      <w:rPr>
                        <w:lang w:val="en-US"/>
                      </w:rPr>
                      <w:t>Ontologies</w:t>
                    </w:r>
                  </w:p>
                </w:txbxContent>
              </v:textbox>
            </v:roundrect>
            <v:shape id="_x0000_s2088" type="#_x0000_t32" alt="" style="position:absolute;left:4807;top:9754;width:630;height:0" o:connectortype="straight">
              <v:stroke dashstyle="longDashDot" endarrow="block"/>
            </v:shape>
            <v:roundrect id="_x0000_s2089" alt="" style="position:absolute;left:5437;top:9216;width:1505;height:1027;mso-wrap-style:square;v-text-anchor:middle" arcsize="10923f">
              <v:stroke dashstyle="longDashDot"/>
              <v:textbox style="mso-next-textbox:#_x0000_s2089">
                <w:txbxContent>
                  <w:p w14:paraId="6D052786" w14:textId="77777777" w:rsidR="0077458C" w:rsidRPr="008D5DA8" w:rsidRDefault="0077458C" w:rsidP="00C32434">
                    <w:pPr>
                      <w:jc w:val="center"/>
                      <w:rPr>
                        <w:lang w:val="en-US"/>
                      </w:rPr>
                    </w:pPr>
                    <w:r w:rsidRPr="008D5DA8">
                      <w:rPr>
                        <w:lang w:val="en-US"/>
                      </w:rPr>
                      <w:t>Generate</w:t>
                    </w:r>
                  </w:p>
                  <w:p w14:paraId="79CA32EB" w14:textId="77777777" w:rsidR="0077458C" w:rsidRPr="008D5DA8" w:rsidRDefault="0077458C" w:rsidP="00C32434">
                    <w:pPr>
                      <w:jc w:val="center"/>
                      <w:rPr>
                        <w:lang w:val="en-US"/>
                      </w:rPr>
                    </w:pPr>
                    <w:r w:rsidRPr="008D5DA8">
                      <w:rPr>
                        <w:lang w:val="en-US"/>
                      </w:rPr>
                      <w:t>Data</w:t>
                    </w:r>
                  </w:p>
                </w:txbxContent>
              </v:textbox>
            </v:roundrect>
            <v:shape id="_x0000_s2090" type="#_x0000_t32" alt="" style="position:absolute;left:6942;top:9754;width:630;height:0" o:connectortype="straight">
              <v:stroke dashstyle="longDashDot" endarrow="block"/>
            </v:shape>
            <v:roundrect id="_x0000_s2091" alt="" style="position:absolute;left:7572;top:9216;width:1505;height:1027;mso-wrap-style:square;v-text-anchor:middle" arcsize="10923f">
              <v:stroke dashstyle="longDashDot"/>
              <v:textbox style="mso-next-textbox:#_x0000_s2091">
                <w:txbxContent>
                  <w:p w14:paraId="54D8C00D" w14:textId="77777777" w:rsidR="0077458C" w:rsidRPr="008D5DA8" w:rsidRDefault="0077458C" w:rsidP="00C32434">
                    <w:pPr>
                      <w:jc w:val="center"/>
                      <w:rPr>
                        <w:lang w:val="en-US"/>
                      </w:rPr>
                    </w:pPr>
                    <w:r w:rsidRPr="008D5DA8">
                      <w:rPr>
                        <w:lang w:val="en-US"/>
                      </w:rPr>
                      <w:t>Load</w:t>
                    </w:r>
                  </w:p>
                  <w:p w14:paraId="1A4C8B97" w14:textId="77777777" w:rsidR="0077458C" w:rsidRPr="008D5DA8" w:rsidRDefault="0077458C" w:rsidP="00C32434">
                    <w:pPr>
                      <w:jc w:val="center"/>
                      <w:rPr>
                        <w:lang w:val="en-US"/>
                      </w:rPr>
                    </w:pPr>
                    <w:r w:rsidRPr="008D5DA8">
                      <w:rPr>
                        <w:lang w:val="en-US"/>
                      </w:rPr>
                      <w:t>Data</w:t>
                    </w:r>
                  </w:p>
                </w:txbxContent>
              </v:textbox>
            </v:roundrect>
            <v:shape id="_x0000_s2092" type="#_x0000_t32" alt="" style="position:absolute;left:9061;top:9754;width:630;height:0" o:connectortype="straight">
              <v:stroke dashstyle="longDashDot" endarrow="block"/>
            </v:shape>
            <v:roundrect id="_x0000_s2093" alt="" style="position:absolute;left:9691;top:9216;width:1625;height:1027;mso-wrap-style:square;v-text-anchor:middle" arcsize="10923f">
              <v:stroke dashstyle="longDashDot"/>
              <v:textbox style="mso-next-textbox:#_x0000_s2093">
                <w:txbxContent>
                  <w:p w14:paraId="1591D95C" w14:textId="77777777" w:rsidR="0077458C" w:rsidRPr="008D5DA8" w:rsidRDefault="0077458C" w:rsidP="00C32434">
                    <w:pPr>
                      <w:jc w:val="center"/>
                      <w:rPr>
                        <w:lang w:val="en-US"/>
                      </w:rPr>
                    </w:pPr>
                    <w:r w:rsidRPr="008D5DA8">
                      <w:rPr>
                        <w:lang w:val="en-US"/>
                      </w:rPr>
                      <w:t>Generate</w:t>
                    </w:r>
                  </w:p>
                  <w:p w14:paraId="174C67C8" w14:textId="77777777" w:rsidR="0077458C" w:rsidRPr="008D5DA8" w:rsidRDefault="0077458C" w:rsidP="00C32434">
                    <w:pPr>
                      <w:jc w:val="center"/>
                      <w:rPr>
                        <w:lang w:val="en-US"/>
                      </w:rPr>
                    </w:pPr>
                    <w:r w:rsidRPr="008D5DA8">
                      <w:rPr>
                        <w:lang w:val="en-US"/>
                      </w:rPr>
                      <w:t>Substitution</w:t>
                    </w:r>
                  </w:p>
                  <w:p w14:paraId="69361076" w14:textId="77777777" w:rsidR="0077458C" w:rsidRPr="008D5DA8" w:rsidRDefault="0077458C" w:rsidP="00C32434">
                    <w:pPr>
                      <w:jc w:val="center"/>
                      <w:rPr>
                        <w:lang w:val="en-US"/>
                      </w:rPr>
                    </w:pPr>
                    <w:r w:rsidRPr="008D5DA8">
                      <w:rPr>
                        <w:lang w:val="en-US"/>
                      </w:rPr>
                      <w:t>Parameters</w:t>
                    </w:r>
                  </w:p>
                </w:txbxContent>
              </v:textbox>
            </v:roundrect>
            <v:roundrect id="_x0000_s2094" alt="" style="position:absolute;left:6207;top:10756;width:5059;height:489;mso-wrap-style:square;v-text-anchor:middle" arcsize="10923f">
              <v:textbox style="mso-next-textbox:#_x0000_s2094">
                <w:txbxContent>
                  <w:p w14:paraId="7644004C" w14:textId="77777777" w:rsidR="0077458C" w:rsidRPr="00192BE2" w:rsidRDefault="0077458C" w:rsidP="00C32434">
                    <w:pPr>
                      <w:jc w:val="center"/>
                      <w:rPr>
                        <w:b/>
                        <w:lang w:val="en-US"/>
                      </w:rPr>
                    </w:pPr>
                    <w:r>
                      <w:rPr>
                        <w:b/>
                        <w:lang w:val="en-US"/>
                      </w:rPr>
                      <w:t>Start</w:t>
                    </w:r>
                    <w:r w:rsidRPr="00192BE2">
                      <w:rPr>
                        <w:b/>
                        <w:lang w:val="en-US"/>
                      </w:rPr>
                      <w:t xml:space="preserve"> </w:t>
                    </w:r>
                    <w:r>
                      <w:rPr>
                        <w:b/>
                        <w:lang w:val="en-US"/>
                      </w:rPr>
                      <w:t>The Warm-up</w:t>
                    </w:r>
                  </w:p>
                </w:txbxContent>
              </v:textbox>
            </v:roundrect>
            <v:shape id="_x0000_s2095" type="#_x0000_t32" alt="" style="position:absolute;left:10431;top:10264;width:0;height:492" o:connectortype="straight">
              <v:stroke dashstyle="longDashDot" endarrow="block"/>
            </v:shape>
            <w10:wrap anchorx="margin"/>
          </v:group>
        </w:pict>
      </w:r>
    </w:p>
    <w:p w14:paraId="0E6B223D" w14:textId="77777777" w:rsidR="00C32434" w:rsidRDefault="00C32434" w:rsidP="008B72DD">
      <w:pPr>
        <w:pStyle w:val="EUNormal"/>
      </w:pPr>
    </w:p>
    <w:p w14:paraId="3F0D48A4" w14:textId="77777777" w:rsidR="00C32434" w:rsidRDefault="00C32434" w:rsidP="00C32434">
      <w:pPr>
        <w:pStyle w:val="EUNormal"/>
        <w:rPr>
          <w:i/>
        </w:rPr>
      </w:pPr>
    </w:p>
    <w:p w14:paraId="7BA8842E" w14:textId="77777777" w:rsidR="00C32434" w:rsidRDefault="00C32434" w:rsidP="00C32434">
      <w:pPr>
        <w:pStyle w:val="EUNormal"/>
        <w:rPr>
          <w:i/>
        </w:rPr>
      </w:pPr>
    </w:p>
    <w:p w14:paraId="0AE3D94B" w14:textId="77777777" w:rsidR="00C32434" w:rsidRDefault="00C32434" w:rsidP="00C32434">
      <w:pPr>
        <w:pStyle w:val="EUNormal"/>
        <w:rPr>
          <w:i/>
        </w:rPr>
      </w:pPr>
    </w:p>
    <w:p w14:paraId="6213BA08" w14:textId="77777777" w:rsidR="00C32434" w:rsidRDefault="00C32434" w:rsidP="00C32434">
      <w:pPr>
        <w:pStyle w:val="EUNormal"/>
        <w:rPr>
          <w:i/>
        </w:rPr>
      </w:pPr>
    </w:p>
    <w:p w14:paraId="29D4B00E" w14:textId="77777777" w:rsidR="00C32434" w:rsidRDefault="00C32434" w:rsidP="00C32434">
      <w:pPr>
        <w:pStyle w:val="Caption"/>
        <w:jc w:val="center"/>
      </w:pPr>
    </w:p>
    <w:p w14:paraId="5F72D92F" w14:textId="77777777" w:rsidR="00C32434" w:rsidRDefault="00C32434" w:rsidP="00C32434">
      <w:pPr>
        <w:pStyle w:val="Caption"/>
        <w:jc w:val="center"/>
        <w:rPr>
          <w:i w:val="0"/>
        </w:rPr>
      </w:pPr>
      <w:bookmarkStart w:id="133" w:name="_Toc403118849"/>
      <w:r>
        <w:t xml:space="preserve">Figure </w:t>
      </w:r>
      <w:r w:rsidR="000D39EF">
        <w:fldChar w:fldCharType="begin"/>
      </w:r>
      <w:r w:rsidR="000D39EF">
        <w:instrText xml:space="preserve"> SEQ Figure \* ARABIC </w:instrText>
      </w:r>
      <w:r w:rsidR="000D39EF">
        <w:fldChar w:fldCharType="separate"/>
      </w:r>
      <w:r w:rsidR="00BA6586">
        <w:rPr>
          <w:noProof/>
        </w:rPr>
        <w:t>8</w:t>
      </w:r>
      <w:r w:rsidR="000D39EF">
        <w:rPr>
          <w:noProof/>
        </w:rPr>
        <w:fldChar w:fldCharType="end"/>
      </w:r>
      <w:r>
        <w:t>. Start The Warm-up</w:t>
      </w:r>
      <w:bookmarkEnd w:id="133"/>
    </w:p>
    <w:p w14:paraId="5402C095" w14:textId="77777777" w:rsidR="00C32434" w:rsidRDefault="00C32434" w:rsidP="00C32434">
      <w:pPr>
        <w:pStyle w:val="EUNormal"/>
        <w:rPr>
          <w:i/>
        </w:rPr>
      </w:pPr>
    </w:p>
    <w:p w14:paraId="08A2EC2C" w14:textId="77777777" w:rsidR="00C32434" w:rsidRPr="00B92987" w:rsidRDefault="00C32434" w:rsidP="00C32434">
      <w:pPr>
        <w:pStyle w:val="EUNormal"/>
        <w:rPr>
          <w:i/>
        </w:rPr>
      </w:pPr>
      <w:r w:rsidRPr="00B92987">
        <w:rPr>
          <w:i/>
        </w:rPr>
        <w:t>Note : If generating and loading the data into the RDF database have been completed (as well as generating the query substitution parameters) earlier, then all configuration options related to generating and loading the data can be disabled when running benchmark operational phases.</w:t>
      </w:r>
    </w:p>
    <w:p w14:paraId="6D4B17DE" w14:textId="77777777" w:rsidR="00C32434" w:rsidRPr="008B72DD" w:rsidRDefault="00C32434" w:rsidP="008B72DD">
      <w:pPr>
        <w:pStyle w:val="EUNormal"/>
      </w:pPr>
    </w:p>
    <w:p w14:paraId="74DF8F37" w14:textId="77777777" w:rsidR="008B72DD" w:rsidRPr="00742A68" w:rsidRDefault="00612404" w:rsidP="008B72DD">
      <w:pPr>
        <w:pStyle w:val="EUHeading3"/>
        <w:rPr>
          <w:b w:val="0"/>
          <w:sz w:val="28"/>
          <w:szCs w:val="28"/>
        </w:rPr>
      </w:pPr>
      <w:bookmarkStart w:id="134" w:name="_Toc403119801"/>
      <w:r>
        <w:rPr>
          <w:b w:val="0"/>
          <w:sz w:val="28"/>
          <w:szCs w:val="28"/>
        </w:rPr>
        <w:t>Start</w:t>
      </w:r>
      <w:r w:rsidR="008B72DD" w:rsidRPr="00742A68">
        <w:rPr>
          <w:b w:val="0"/>
          <w:sz w:val="28"/>
          <w:szCs w:val="28"/>
        </w:rPr>
        <w:t xml:space="preserve"> the Benchmark</w:t>
      </w:r>
      <w:r>
        <w:rPr>
          <w:b w:val="0"/>
          <w:sz w:val="28"/>
          <w:szCs w:val="28"/>
        </w:rPr>
        <w:t xml:space="preserve"> Run</w:t>
      </w:r>
      <w:bookmarkEnd w:id="134"/>
    </w:p>
    <w:p w14:paraId="3F861CA7" w14:textId="77777777" w:rsidR="00C63CA9" w:rsidRPr="00EB26A0" w:rsidRDefault="00A912C6" w:rsidP="00801EE2">
      <w:pPr>
        <w:pStyle w:val="EUNormal"/>
      </w:pPr>
      <w:r>
        <w:t xml:space="preserve">To </w:t>
      </w:r>
      <w:r w:rsidR="00FB7888">
        <w:t>start</w:t>
      </w:r>
      <w:r>
        <w:t xml:space="preserve"> the benchmark </w:t>
      </w:r>
      <w:r w:rsidR="00BA6586">
        <w:t>run</w:t>
      </w:r>
      <w:r>
        <w:t>, f</w:t>
      </w:r>
      <w:r w:rsidR="00C63CA9">
        <w:t xml:space="preserve">ollowing properties need to be configured : </w:t>
      </w:r>
    </w:p>
    <w:p w14:paraId="17060D42" w14:textId="77777777" w:rsidR="006D4733" w:rsidRDefault="00A912C6" w:rsidP="0075118B">
      <w:pPr>
        <w:pStyle w:val="EUNormal"/>
        <w:numPr>
          <w:ilvl w:val="0"/>
          <w:numId w:val="40"/>
        </w:numPr>
      </w:pPr>
      <w:r w:rsidRPr="00A912C6">
        <w:t>aggregationAgents</w:t>
      </w:r>
    </w:p>
    <w:p w14:paraId="5E37679B" w14:textId="77777777" w:rsidR="00A912C6" w:rsidRDefault="00A912C6" w:rsidP="0075118B">
      <w:pPr>
        <w:pStyle w:val="EUNormal"/>
        <w:numPr>
          <w:ilvl w:val="0"/>
          <w:numId w:val="40"/>
        </w:numPr>
      </w:pPr>
      <w:r w:rsidRPr="00A912C6">
        <w:t>editorialAgents</w:t>
      </w:r>
    </w:p>
    <w:p w14:paraId="0E8E7BDB" w14:textId="77777777" w:rsidR="00A912C6" w:rsidRDefault="00A912C6" w:rsidP="0075118B">
      <w:pPr>
        <w:pStyle w:val="EUNormal"/>
        <w:numPr>
          <w:ilvl w:val="0"/>
          <w:numId w:val="40"/>
        </w:numPr>
      </w:pPr>
      <w:r w:rsidRPr="00A912C6">
        <w:t>warmupPeriodSeconds</w:t>
      </w:r>
    </w:p>
    <w:p w14:paraId="0B322C2C" w14:textId="77777777" w:rsidR="00A912C6" w:rsidRDefault="00A912C6" w:rsidP="0075118B">
      <w:pPr>
        <w:pStyle w:val="EUNormal"/>
        <w:numPr>
          <w:ilvl w:val="0"/>
          <w:numId w:val="40"/>
        </w:numPr>
      </w:pPr>
      <w:r w:rsidRPr="00A912C6">
        <w:t>benchmarkRunPeriodSeconds</w:t>
      </w:r>
    </w:p>
    <w:p w14:paraId="1ED53C86" w14:textId="77777777" w:rsidR="00A912C6" w:rsidRDefault="00A912C6" w:rsidP="0075118B">
      <w:pPr>
        <w:pStyle w:val="EUNormal"/>
        <w:numPr>
          <w:ilvl w:val="0"/>
          <w:numId w:val="40"/>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14:paraId="757F9E6B" w14:textId="77777777" w:rsidR="00A912C6" w:rsidRDefault="00A912C6" w:rsidP="0075118B">
      <w:pPr>
        <w:pStyle w:val="EUNormal"/>
        <w:numPr>
          <w:ilvl w:val="0"/>
          <w:numId w:val="40"/>
        </w:numPr>
      </w:pPr>
      <w:r w:rsidRPr="00A912C6">
        <w:t>updateRateThresholdReachTimePercent</w:t>
      </w:r>
    </w:p>
    <w:p w14:paraId="3BED627C" w14:textId="77777777" w:rsidR="00F5324A" w:rsidRDefault="00F5324A" w:rsidP="0075118B">
      <w:pPr>
        <w:pStyle w:val="EUNormal"/>
        <w:numPr>
          <w:ilvl w:val="0"/>
          <w:numId w:val="40"/>
        </w:numPr>
      </w:pPr>
      <w:r w:rsidRPr="00F5324A">
        <w:t>warmUp</w:t>
      </w:r>
      <w:r w:rsidR="00612404">
        <w:t>=false</w:t>
      </w:r>
    </w:p>
    <w:p w14:paraId="1CE81361" w14:textId="77777777" w:rsidR="00F5324A" w:rsidRDefault="00F5324A" w:rsidP="0075118B">
      <w:pPr>
        <w:pStyle w:val="EUNormal"/>
        <w:numPr>
          <w:ilvl w:val="0"/>
          <w:numId w:val="40"/>
        </w:numPr>
      </w:pPr>
      <w:r w:rsidRPr="00F5324A">
        <w:t>runBenchmark</w:t>
      </w:r>
      <w:r>
        <w:t>=true</w:t>
      </w:r>
    </w:p>
    <w:p w14:paraId="0E3C2C09" w14:textId="77777777" w:rsidR="00A912C6" w:rsidRDefault="00A912C6" w:rsidP="00A912C6">
      <w:pPr>
        <w:pStyle w:val="EUNormal"/>
      </w:pPr>
    </w:p>
    <w:p w14:paraId="357206CC" w14:textId="77777777"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14:paraId="727B9C6B" w14:textId="77777777" w:rsidR="00CC29A3" w:rsidRPr="00CC29A3" w:rsidRDefault="00CC29A3" w:rsidP="00383977">
      <w:pPr>
        <w:pStyle w:val="EUNormal"/>
      </w:pPr>
    </w:p>
    <w:p w14:paraId="0B2CACAF" w14:textId="77777777" w:rsidR="00383977" w:rsidRDefault="00A7185F" w:rsidP="00383977">
      <w:pPr>
        <w:pStyle w:val="EUNormal"/>
      </w:pPr>
      <w:r>
        <w:rPr>
          <w:noProof/>
          <w:lang w:val="en-US" w:eastAsia="en-US"/>
        </w:rPr>
        <w:pict w14:anchorId="4A7AFD12">
          <v:group id="_x0000_s2072" alt="" style="position:absolute;left:0;text-align:left;margin-left:0;margin-top:9.25pt;width:508.7pt;height:101.45pt;z-index:251725952;mso-position-horizontal:center;mso-position-horizontal-relative:margin" coordorigin="1142,9216" coordsize="10174,2029">
            <v:shape id="_x0000_s2073" type="#_x0000_t32" alt="" style="position:absolute;left:2647;top:9754;width:630;height:0" o:connectortype="straight">
              <v:stroke dashstyle="longDashDot" endarrow="block"/>
            </v:shape>
            <v:roundrect id="_x0000_s2074" alt="" style="position:absolute;left:3277;top:9216;width:1505;height:1027;mso-wrap-style:square;v-text-anchor:middle" arcsize="10923f">
              <v:stroke dashstyle="longDashDot"/>
              <v:textbox style="mso-next-textbox:#_x0000_s2074">
                <w:txbxContent>
                  <w:p w14:paraId="2020FFB1" w14:textId="77777777" w:rsidR="0077458C" w:rsidRPr="008D5DA8" w:rsidRDefault="0077458C" w:rsidP="000B1E80">
                    <w:pPr>
                      <w:jc w:val="center"/>
                      <w:rPr>
                        <w:lang w:val="en-US"/>
                      </w:rPr>
                    </w:pPr>
                    <w:r w:rsidRPr="008D5DA8">
                      <w:rPr>
                        <w:lang w:val="en-US"/>
                      </w:rPr>
                      <w:t>Load</w:t>
                    </w:r>
                  </w:p>
                  <w:p w14:paraId="2CFDF4AE" w14:textId="77777777" w:rsidR="0077458C" w:rsidRPr="008D5DA8" w:rsidRDefault="0077458C" w:rsidP="000B1E80">
                    <w:pPr>
                      <w:jc w:val="center"/>
                      <w:rPr>
                        <w:lang w:val="en-US"/>
                      </w:rPr>
                    </w:pPr>
                    <w:r w:rsidRPr="008D5DA8">
                      <w:rPr>
                        <w:lang w:val="en-US"/>
                      </w:rPr>
                      <w:t>Reference</w:t>
                    </w:r>
                  </w:p>
                  <w:p w14:paraId="25A086B6" w14:textId="77777777" w:rsidR="0077458C" w:rsidRPr="008D5DA8" w:rsidRDefault="0077458C" w:rsidP="000B1E80">
                    <w:pPr>
                      <w:jc w:val="center"/>
                      <w:rPr>
                        <w:lang w:val="en-US"/>
                      </w:rPr>
                    </w:pPr>
                    <w:r w:rsidRPr="008D5DA8">
                      <w:rPr>
                        <w:lang w:val="en-US"/>
                      </w:rPr>
                      <w:t>Datasets</w:t>
                    </w:r>
                  </w:p>
                </w:txbxContent>
              </v:textbox>
            </v:roundrect>
            <v:roundrect id="_x0000_s2075" alt="" style="position:absolute;left:1142;top:9216;width:1505;height:1027;mso-wrap-style:square;v-text-anchor:middle" arcsize="10923f">
              <v:stroke dashstyle="longDashDot"/>
              <v:textbox style="mso-next-textbox:#_x0000_s2075">
                <w:txbxContent>
                  <w:p w14:paraId="73BAF42B" w14:textId="77777777" w:rsidR="0077458C" w:rsidRPr="008D5DA8" w:rsidRDefault="0077458C" w:rsidP="000B1E80">
                    <w:pPr>
                      <w:jc w:val="center"/>
                      <w:rPr>
                        <w:lang w:val="en-US"/>
                      </w:rPr>
                    </w:pPr>
                    <w:r w:rsidRPr="008D5DA8">
                      <w:rPr>
                        <w:lang w:val="en-US"/>
                      </w:rPr>
                      <w:t>Load</w:t>
                    </w:r>
                  </w:p>
                  <w:p w14:paraId="6635FCDF" w14:textId="77777777" w:rsidR="0077458C" w:rsidRPr="008D5DA8" w:rsidRDefault="0077458C" w:rsidP="000B1E80">
                    <w:pPr>
                      <w:jc w:val="center"/>
                      <w:rPr>
                        <w:lang w:val="en-US"/>
                      </w:rPr>
                    </w:pPr>
                    <w:r w:rsidRPr="008D5DA8">
                      <w:rPr>
                        <w:lang w:val="en-US"/>
                      </w:rPr>
                      <w:t>Ontologies</w:t>
                    </w:r>
                  </w:p>
                </w:txbxContent>
              </v:textbox>
            </v:roundrect>
            <v:shape id="_x0000_s2076" type="#_x0000_t32" alt="" style="position:absolute;left:4807;top:9754;width:630;height:0" o:connectortype="straight">
              <v:stroke dashstyle="longDashDot" endarrow="block"/>
            </v:shape>
            <v:roundrect id="_x0000_s2077" alt="" style="position:absolute;left:5437;top:9216;width:1505;height:1027;mso-wrap-style:square;v-text-anchor:middle" arcsize="10923f">
              <v:stroke dashstyle="longDashDot"/>
              <v:textbox style="mso-next-textbox:#_x0000_s2077">
                <w:txbxContent>
                  <w:p w14:paraId="7A4378B0" w14:textId="77777777" w:rsidR="0077458C" w:rsidRPr="008D5DA8" w:rsidRDefault="0077458C" w:rsidP="000B1E80">
                    <w:pPr>
                      <w:jc w:val="center"/>
                      <w:rPr>
                        <w:lang w:val="en-US"/>
                      </w:rPr>
                    </w:pPr>
                    <w:r w:rsidRPr="008D5DA8">
                      <w:rPr>
                        <w:lang w:val="en-US"/>
                      </w:rPr>
                      <w:t>Generate</w:t>
                    </w:r>
                  </w:p>
                  <w:p w14:paraId="097A00FC" w14:textId="77777777" w:rsidR="0077458C" w:rsidRPr="008D5DA8" w:rsidRDefault="0077458C" w:rsidP="000B1E80">
                    <w:pPr>
                      <w:jc w:val="center"/>
                      <w:rPr>
                        <w:lang w:val="en-US"/>
                      </w:rPr>
                    </w:pPr>
                    <w:r w:rsidRPr="008D5DA8">
                      <w:rPr>
                        <w:lang w:val="en-US"/>
                      </w:rPr>
                      <w:t>Data</w:t>
                    </w:r>
                  </w:p>
                </w:txbxContent>
              </v:textbox>
            </v:roundrect>
            <v:shape id="_x0000_s2078" type="#_x0000_t32" alt="" style="position:absolute;left:6942;top:9754;width:630;height:0" o:connectortype="straight">
              <v:stroke dashstyle="longDashDot" endarrow="block"/>
            </v:shape>
            <v:roundrect id="_x0000_s2079" alt="" style="position:absolute;left:7572;top:9216;width:1505;height:1027;mso-wrap-style:square;v-text-anchor:middle" arcsize="10923f">
              <v:stroke dashstyle="longDashDot"/>
              <v:textbox style="mso-next-textbox:#_x0000_s2079">
                <w:txbxContent>
                  <w:p w14:paraId="7E1EA41B" w14:textId="77777777" w:rsidR="0077458C" w:rsidRPr="008D5DA8" w:rsidRDefault="0077458C" w:rsidP="000B1E80">
                    <w:pPr>
                      <w:jc w:val="center"/>
                      <w:rPr>
                        <w:lang w:val="en-US"/>
                      </w:rPr>
                    </w:pPr>
                    <w:r w:rsidRPr="008D5DA8">
                      <w:rPr>
                        <w:lang w:val="en-US"/>
                      </w:rPr>
                      <w:t>Load</w:t>
                    </w:r>
                  </w:p>
                  <w:p w14:paraId="788A961E" w14:textId="77777777" w:rsidR="0077458C" w:rsidRPr="008D5DA8" w:rsidRDefault="0077458C" w:rsidP="000B1E80">
                    <w:pPr>
                      <w:jc w:val="center"/>
                      <w:rPr>
                        <w:lang w:val="en-US"/>
                      </w:rPr>
                    </w:pPr>
                    <w:r w:rsidRPr="008D5DA8">
                      <w:rPr>
                        <w:lang w:val="en-US"/>
                      </w:rPr>
                      <w:t>Data</w:t>
                    </w:r>
                  </w:p>
                </w:txbxContent>
              </v:textbox>
            </v:roundrect>
            <v:shape id="_x0000_s2080" type="#_x0000_t32" alt="" style="position:absolute;left:9061;top:9754;width:630;height:0" o:connectortype="straight">
              <v:stroke dashstyle="longDashDot" endarrow="block"/>
            </v:shape>
            <v:roundrect id="_x0000_s2081" alt="" style="position:absolute;left:9691;top:9216;width:1625;height:1027;mso-wrap-style:square;v-text-anchor:middle" arcsize="10923f">
              <v:stroke dashstyle="longDashDot"/>
              <v:textbox style="mso-next-textbox:#_x0000_s2081">
                <w:txbxContent>
                  <w:p w14:paraId="67BFAC9B" w14:textId="77777777" w:rsidR="0077458C" w:rsidRPr="008D5DA8" w:rsidRDefault="0077458C" w:rsidP="000B1E80">
                    <w:pPr>
                      <w:jc w:val="center"/>
                      <w:rPr>
                        <w:lang w:val="en-US"/>
                      </w:rPr>
                    </w:pPr>
                    <w:r w:rsidRPr="008D5DA8">
                      <w:rPr>
                        <w:lang w:val="en-US"/>
                      </w:rPr>
                      <w:t>Generate</w:t>
                    </w:r>
                  </w:p>
                  <w:p w14:paraId="3F4DA2BB" w14:textId="77777777" w:rsidR="0077458C" w:rsidRPr="008D5DA8" w:rsidRDefault="0077458C" w:rsidP="000B1E80">
                    <w:pPr>
                      <w:jc w:val="center"/>
                      <w:rPr>
                        <w:lang w:val="en-US"/>
                      </w:rPr>
                    </w:pPr>
                    <w:r w:rsidRPr="008D5DA8">
                      <w:rPr>
                        <w:lang w:val="en-US"/>
                      </w:rPr>
                      <w:t>Substitution</w:t>
                    </w:r>
                  </w:p>
                  <w:p w14:paraId="2068B368" w14:textId="77777777" w:rsidR="0077458C" w:rsidRPr="008D5DA8" w:rsidRDefault="0077458C" w:rsidP="000B1E80">
                    <w:pPr>
                      <w:jc w:val="center"/>
                      <w:rPr>
                        <w:lang w:val="en-US"/>
                      </w:rPr>
                    </w:pPr>
                    <w:r w:rsidRPr="008D5DA8">
                      <w:rPr>
                        <w:lang w:val="en-US"/>
                      </w:rPr>
                      <w:t>Parameters</w:t>
                    </w:r>
                  </w:p>
                </w:txbxContent>
              </v:textbox>
            </v:roundrect>
            <v:roundrect id="_x0000_s2082" alt="" style="position:absolute;left:6207;top:10756;width:5059;height:489;mso-wrap-style:square;v-text-anchor:middle" arcsize="10923f">
              <v:textbox style="mso-next-textbox:#_x0000_s2082">
                <w:txbxContent>
                  <w:p w14:paraId="748E6EA0" w14:textId="77777777" w:rsidR="0077458C" w:rsidRPr="00192BE2" w:rsidRDefault="0077458C" w:rsidP="000B1E80">
                    <w:pPr>
                      <w:jc w:val="center"/>
                      <w:rPr>
                        <w:b/>
                        <w:lang w:val="en-US"/>
                      </w:rPr>
                    </w:pPr>
                    <w:r>
                      <w:rPr>
                        <w:b/>
                        <w:lang w:val="en-US"/>
                      </w:rPr>
                      <w:t>Start</w:t>
                    </w:r>
                    <w:r w:rsidRPr="00192BE2">
                      <w:rPr>
                        <w:b/>
                        <w:lang w:val="en-US"/>
                      </w:rPr>
                      <w:t xml:space="preserve"> </w:t>
                    </w:r>
                    <w:r>
                      <w:rPr>
                        <w:b/>
                        <w:lang w:val="en-US"/>
                      </w:rPr>
                      <w:t>The</w:t>
                    </w:r>
                    <w:r w:rsidRPr="00192BE2">
                      <w:rPr>
                        <w:b/>
                        <w:lang w:val="en-US"/>
                      </w:rPr>
                      <w:t xml:space="preserve"> Benchmark</w:t>
                    </w:r>
                    <w:r>
                      <w:rPr>
                        <w:b/>
                        <w:lang w:val="en-US"/>
                      </w:rPr>
                      <w:t xml:space="preserve"> Run</w:t>
                    </w:r>
                  </w:p>
                </w:txbxContent>
              </v:textbox>
            </v:roundrect>
            <v:shape id="_x0000_s2083" type="#_x0000_t32" alt="" style="position:absolute;left:10431;top:10264;width:0;height:492" o:connectortype="straight">
              <v:stroke dashstyle="longDashDot" endarrow="block"/>
            </v:shape>
            <w10:wrap anchorx="margin"/>
          </v:group>
        </w:pict>
      </w:r>
    </w:p>
    <w:p w14:paraId="4BE97A22" w14:textId="77777777" w:rsidR="003E6E7D" w:rsidRDefault="003E6E7D" w:rsidP="00383977">
      <w:pPr>
        <w:pStyle w:val="EUNormal"/>
      </w:pPr>
    </w:p>
    <w:p w14:paraId="56FF4BE8" w14:textId="77777777" w:rsidR="0047189C" w:rsidRDefault="0047189C" w:rsidP="00383977">
      <w:pPr>
        <w:pStyle w:val="EUNormal"/>
      </w:pPr>
    </w:p>
    <w:p w14:paraId="1B0FF028" w14:textId="77777777" w:rsidR="003E6E7D" w:rsidRDefault="003E6E7D" w:rsidP="00383977">
      <w:pPr>
        <w:pStyle w:val="EUNormal"/>
      </w:pPr>
    </w:p>
    <w:p w14:paraId="4D7CDF16" w14:textId="77777777" w:rsidR="00192BE2" w:rsidRDefault="00192BE2" w:rsidP="00383977">
      <w:pPr>
        <w:pStyle w:val="EUNormal"/>
      </w:pPr>
    </w:p>
    <w:p w14:paraId="4A871D71" w14:textId="77777777" w:rsidR="008D5DA8" w:rsidRDefault="008D5DA8" w:rsidP="00383977">
      <w:pPr>
        <w:pStyle w:val="EUNormal"/>
      </w:pPr>
    </w:p>
    <w:p w14:paraId="3C8158B5" w14:textId="77777777" w:rsidR="00BB7078" w:rsidRPr="00BB7078" w:rsidRDefault="00BB7078" w:rsidP="003D292E">
      <w:pPr>
        <w:pStyle w:val="Caption"/>
        <w:jc w:val="center"/>
        <w:rPr>
          <w:i w:val="0"/>
          <w:sz w:val="12"/>
        </w:rPr>
      </w:pPr>
    </w:p>
    <w:p w14:paraId="4934FDBB" w14:textId="77777777" w:rsidR="008D5DA8" w:rsidRDefault="003D292E" w:rsidP="003D292E">
      <w:pPr>
        <w:pStyle w:val="Caption"/>
        <w:jc w:val="center"/>
      </w:pPr>
      <w:bookmarkStart w:id="135" w:name="_Toc403118850"/>
      <w:r>
        <w:t xml:space="preserve">Figure </w:t>
      </w:r>
      <w:r w:rsidR="000D39EF">
        <w:fldChar w:fldCharType="begin"/>
      </w:r>
      <w:r w:rsidR="000D39EF">
        <w:instrText xml:space="preserve"> SEQ Figure \* ARABIC </w:instrText>
      </w:r>
      <w:r w:rsidR="000D39EF">
        <w:fldChar w:fldCharType="separate"/>
      </w:r>
      <w:r w:rsidR="00BA6586">
        <w:rPr>
          <w:noProof/>
        </w:rPr>
        <w:t>9</w:t>
      </w:r>
      <w:r w:rsidR="000D39EF">
        <w:rPr>
          <w:noProof/>
        </w:rPr>
        <w:fldChar w:fldCharType="end"/>
      </w:r>
      <w:r w:rsidR="00612404">
        <w:t>. Start</w:t>
      </w:r>
      <w:r>
        <w:t xml:space="preserve"> The Benchmark</w:t>
      </w:r>
      <w:r w:rsidR="00612404">
        <w:t xml:space="preserve"> Run</w:t>
      </w:r>
      <w:bookmarkEnd w:id="135"/>
    </w:p>
    <w:p w14:paraId="10F6D0F1" w14:textId="77777777" w:rsidR="003D292E" w:rsidRDefault="003D292E" w:rsidP="003D292E">
      <w:pPr>
        <w:pStyle w:val="Caption"/>
        <w:jc w:val="center"/>
      </w:pPr>
    </w:p>
    <w:p w14:paraId="67BA7781" w14:textId="77777777" w:rsidR="00383977" w:rsidRPr="00B92987" w:rsidRDefault="00B92987" w:rsidP="00A912C6">
      <w:pPr>
        <w:pStyle w:val="EUNormal"/>
        <w:rPr>
          <w:i/>
        </w:rPr>
      </w:pPr>
      <w:r w:rsidRPr="00B92987">
        <w:rPr>
          <w:i/>
        </w:rPr>
        <w:t xml:space="preserve">Note : </w:t>
      </w:r>
      <w:r w:rsidR="00383977" w:rsidRPr="00B92987">
        <w:rPr>
          <w:i/>
        </w:rPr>
        <w:t>If generating and loading the data into the RDF database have been completed (as well as generating the query substitution parameters)</w:t>
      </w:r>
      <w:r w:rsidR="00520EE8" w:rsidRPr="00B92987">
        <w:rPr>
          <w:i/>
        </w:rPr>
        <w:t xml:space="preserve"> earlier</w:t>
      </w:r>
      <w:r w:rsidR="00383977" w:rsidRPr="00B92987">
        <w:rPr>
          <w:i/>
        </w:rPr>
        <w:t>, then all configuration options related to generating and loading the data can be disabled</w:t>
      </w:r>
      <w:r w:rsidR="00A357AD" w:rsidRPr="00B92987">
        <w:rPr>
          <w:i/>
        </w:rPr>
        <w:t xml:space="preserve"> when</w:t>
      </w:r>
      <w:r w:rsidR="00AE42AF" w:rsidRPr="00B92987">
        <w:rPr>
          <w:i/>
        </w:rPr>
        <w:t xml:space="preserve"> </w:t>
      </w:r>
      <w:r w:rsidR="00A357AD" w:rsidRPr="00B92987">
        <w:rPr>
          <w:i/>
        </w:rPr>
        <w:t>running benchmark operational phases</w:t>
      </w:r>
      <w:r w:rsidR="00383977" w:rsidRPr="00B92987">
        <w:rPr>
          <w:i/>
        </w:rPr>
        <w:t>.</w:t>
      </w:r>
    </w:p>
    <w:p w14:paraId="7787746A" w14:textId="77777777" w:rsidR="002755B8" w:rsidRDefault="002755B8" w:rsidP="00A912C6">
      <w:pPr>
        <w:pStyle w:val="EUNormal"/>
      </w:pPr>
    </w:p>
    <w:p w14:paraId="2289FD92" w14:textId="77777777" w:rsidR="00BD34E1" w:rsidRDefault="00BD34E1" w:rsidP="00A912C6">
      <w:pPr>
        <w:pStyle w:val="EUNormal"/>
      </w:pPr>
    </w:p>
    <w:p w14:paraId="22D195A5" w14:textId="77777777" w:rsidR="002755B8" w:rsidRPr="00742A68" w:rsidRDefault="00572E2A" w:rsidP="002755B8">
      <w:pPr>
        <w:pStyle w:val="EUHeading3"/>
        <w:rPr>
          <w:b w:val="0"/>
          <w:sz w:val="28"/>
          <w:szCs w:val="28"/>
        </w:rPr>
      </w:pPr>
      <w:bookmarkStart w:id="136" w:name="_Toc403119802"/>
      <w:r>
        <w:rPr>
          <w:b w:val="0"/>
          <w:sz w:val="28"/>
          <w:szCs w:val="28"/>
        </w:rPr>
        <w:lastRenderedPageBreak/>
        <w:t>Start</w:t>
      </w:r>
      <w:r w:rsidR="002755B8" w:rsidRPr="00742A68">
        <w:rPr>
          <w:b w:val="0"/>
          <w:sz w:val="28"/>
          <w:szCs w:val="28"/>
        </w:rPr>
        <w:t xml:space="preserve"> Online Replication and Backup Benchmark</w:t>
      </w:r>
      <w:bookmarkEnd w:id="136"/>
    </w:p>
    <w:p w14:paraId="5D6698FB" w14:textId="77777777"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(/data/scripts</w:t>
      </w:r>
      <w:r w:rsidR="006D382D">
        <w:t>/enterprise</w:t>
      </w:r>
      <w:r w:rsidRPr="007F553D">
        <w:t>)</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FB7888">
        <w:rPr>
          <w:szCs w:val="22"/>
          <w:shd w:val="clear" w:color="auto" w:fill="FFFFFF"/>
        </w:rPr>
        <w:t xml:space="preserve"> steps executed during</w:t>
      </w:r>
      <w:r w:rsidR="004D0276" w:rsidRPr="007F553D">
        <w:rPr>
          <w:szCs w:val="22"/>
          <w:shd w:val="clear" w:color="auto" w:fill="FFFFFF"/>
        </w:rPr>
        <w:t xml:space="preserve"> the</w:t>
      </w:r>
      <w:r w:rsidRPr="007F553D">
        <w:rPr>
          <w:szCs w:val="22"/>
          <w:shd w:val="clear" w:color="auto" w:fill="FFFFFF"/>
        </w:rPr>
        <w:t xml:space="preserve"> </w:t>
      </w:r>
      <w:r w:rsidR="004D0276" w:rsidRPr="007F553D">
        <w:rPr>
          <w:szCs w:val="22"/>
          <w:shd w:val="clear" w:color="auto" w:fill="FFFFFF"/>
        </w:rPr>
        <w:t xml:space="preserve">Online Replication and Backup </w:t>
      </w:r>
      <w:r w:rsidR="00FB7888">
        <w:rPr>
          <w:szCs w:val="22"/>
          <w:shd w:val="clear" w:color="auto" w:fill="FFFFFF"/>
        </w:rPr>
        <w:t>action</w:t>
      </w:r>
    </w:p>
    <w:p w14:paraId="4407BE4F" w14:textId="77777777" w:rsidR="004C2A89"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runBenchmark=false</w:t>
      </w:r>
    </w:p>
    <w:p w14:paraId="781CB077" w14:textId="77777777"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runBenchmarkOnlineReplicationAndBackup=true</w:t>
      </w:r>
    </w:p>
    <w:p w14:paraId="7FAAC847" w14:textId="77777777"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14:paraId="55D24028" w14:textId="77777777" w:rsidR="002755B8" w:rsidRPr="002755B8" w:rsidRDefault="002755B8" w:rsidP="002755B8">
      <w:pPr>
        <w:pStyle w:val="EUNormal"/>
      </w:pPr>
    </w:p>
    <w:p w14:paraId="7DF41BD0" w14:textId="77777777"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14:paraId="18DC003D" w14:textId="77777777" w:rsidR="000A2C1D" w:rsidRPr="00344A39" w:rsidRDefault="000A2C1D" w:rsidP="00115C3D">
      <w:pPr>
        <w:pStyle w:val="EUNormal"/>
        <w:rPr>
          <w:i/>
        </w:rPr>
      </w:pPr>
    </w:p>
    <w:p w14:paraId="4B01D96F" w14:textId="77777777" w:rsidR="00383977" w:rsidRDefault="00A7185F" w:rsidP="00A912C6">
      <w:pPr>
        <w:pStyle w:val="EUNormal"/>
      </w:pPr>
      <w:r>
        <w:rPr>
          <w:noProof/>
          <w:lang w:val="en-US" w:eastAsia="en-US"/>
        </w:rPr>
        <w:pict w14:anchorId="46FA31E5">
          <v:group id="_x0000_s2060" alt="" style="position:absolute;left:0;text-align:left;margin-left:0;margin-top:5.75pt;width:508.7pt;height:100.4pt;z-index:251723840;mso-position-horizontal:center;mso-position-horizontal-relative:margin" coordorigin="1092,3052" coordsize="10174,2008">
            <v:shape id="_x0000_s2061" type="#_x0000_t32" alt="" style="position:absolute;left:2597;top:3590;width:630;height:0" o:connectortype="straight">
              <v:stroke dashstyle="longDashDot" endarrow="block"/>
            </v:shape>
            <v:roundrect id="_x0000_s2062" alt="" style="position:absolute;left:3227;top:3052;width:1505;height:1027;mso-wrap-style:square;v-text-anchor:middle" arcsize="10923f">
              <v:stroke dashstyle="longDashDot"/>
              <v:textbox style="mso-next-textbox:#_x0000_s2062">
                <w:txbxContent>
                  <w:p w14:paraId="30EB210F" w14:textId="77777777" w:rsidR="0077458C" w:rsidRPr="00192BE2" w:rsidRDefault="0077458C" w:rsidP="000B1E80">
                    <w:pPr>
                      <w:jc w:val="center"/>
                      <w:rPr>
                        <w:lang w:val="en-US"/>
                      </w:rPr>
                    </w:pPr>
                    <w:r w:rsidRPr="00192BE2">
                      <w:rPr>
                        <w:lang w:val="en-US"/>
                      </w:rPr>
                      <w:t>Load</w:t>
                    </w:r>
                  </w:p>
                  <w:p w14:paraId="47600222" w14:textId="77777777" w:rsidR="0077458C" w:rsidRPr="00192BE2" w:rsidRDefault="0077458C" w:rsidP="000B1E80">
                    <w:pPr>
                      <w:jc w:val="center"/>
                      <w:rPr>
                        <w:lang w:val="en-US"/>
                      </w:rPr>
                    </w:pPr>
                    <w:r w:rsidRPr="00192BE2">
                      <w:rPr>
                        <w:lang w:val="en-US"/>
                      </w:rPr>
                      <w:t>Reference</w:t>
                    </w:r>
                  </w:p>
                  <w:p w14:paraId="493EA958" w14:textId="77777777" w:rsidR="0077458C" w:rsidRPr="00192BE2" w:rsidRDefault="0077458C" w:rsidP="000B1E80">
                    <w:pPr>
                      <w:jc w:val="center"/>
                      <w:rPr>
                        <w:lang w:val="en-US"/>
                      </w:rPr>
                    </w:pPr>
                    <w:r w:rsidRPr="00192BE2">
                      <w:rPr>
                        <w:lang w:val="en-US"/>
                      </w:rPr>
                      <w:t>Datasets</w:t>
                    </w:r>
                  </w:p>
                </w:txbxContent>
              </v:textbox>
            </v:roundrect>
            <v:roundrect id="_x0000_s2063" alt="" style="position:absolute;left:1092;top:3052;width:1505;height:1027;mso-wrap-style:square;v-text-anchor:middle" arcsize="10923f">
              <v:stroke dashstyle="longDashDot"/>
              <v:textbox style="mso-next-textbox:#_x0000_s2063">
                <w:txbxContent>
                  <w:p w14:paraId="2C453481" w14:textId="77777777" w:rsidR="0077458C" w:rsidRPr="00192BE2" w:rsidRDefault="0077458C" w:rsidP="000B1E80">
                    <w:pPr>
                      <w:jc w:val="center"/>
                      <w:rPr>
                        <w:lang w:val="en-US"/>
                      </w:rPr>
                    </w:pPr>
                    <w:r w:rsidRPr="00192BE2">
                      <w:rPr>
                        <w:lang w:val="en-US"/>
                      </w:rPr>
                      <w:t>Load</w:t>
                    </w:r>
                  </w:p>
                  <w:p w14:paraId="75FBF8D9" w14:textId="77777777" w:rsidR="0077458C" w:rsidRPr="00192BE2" w:rsidRDefault="0077458C" w:rsidP="000B1E80">
                    <w:pPr>
                      <w:jc w:val="center"/>
                      <w:rPr>
                        <w:lang w:val="en-US"/>
                      </w:rPr>
                    </w:pPr>
                    <w:r w:rsidRPr="00192BE2">
                      <w:rPr>
                        <w:lang w:val="en-US"/>
                      </w:rPr>
                      <w:t>Ontologies</w:t>
                    </w:r>
                  </w:p>
                </w:txbxContent>
              </v:textbox>
            </v:roundrect>
            <v:shape id="_x0000_s2064" type="#_x0000_t32" alt="" style="position:absolute;left:4757;top:3590;width:630;height:0" o:connectortype="straight">
              <v:stroke dashstyle="longDashDot" endarrow="block"/>
            </v:shape>
            <v:roundrect id="_x0000_s2065" alt="" style="position:absolute;left:5387;top:3052;width:1505;height:1027;mso-wrap-style:square;v-text-anchor:middle" arcsize="10923f">
              <v:stroke dashstyle="longDashDot"/>
              <v:textbox style="mso-next-textbox:#_x0000_s2065">
                <w:txbxContent>
                  <w:p w14:paraId="6DF56BFF" w14:textId="77777777" w:rsidR="0077458C" w:rsidRPr="00192BE2" w:rsidRDefault="0077458C" w:rsidP="000B1E80">
                    <w:pPr>
                      <w:jc w:val="center"/>
                      <w:rPr>
                        <w:lang w:val="en-US"/>
                      </w:rPr>
                    </w:pPr>
                    <w:r w:rsidRPr="00192BE2">
                      <w:rPr>
                        <w:lang w:val="en-US"/>
                      </w:rPr>
                      <w:t>Generate</w:t>
                    </w:r>
                  </w:p>
                  <w:p w14:paraId="7B3D0307" w14:textId="77777777" w:rsidR="0077458C" w:rsidRPr="00192BE2" w:rsidRDefault="0077458C" w:rsidP="000B1E80">
                    <w:pPr>
                      <w:jc w:val="center"/>
                      <w:rPr>
                        <w:lang w:val="en-US"/>
                      </w:rPr>
                    </w:pPr>
                    <w:r w:rsidRPr="00192BE2">
                      <w:rPr>
                        <w:lang w:val="en-US"/>
                      </w:rPr>
                      <w:t>Data</w:t>
                    </w:r>
                  </w:p>
                </w:txbxContent>
              </v:textbox>
            </v:roundrect>
            <v:shape id="_x0000_s2066" type="#_x0000_t32" alt="" style="position:absolute;left:6892;top:3590;width:630;height:0" o:connectortype="straight">
              <v:stroke dashstyle="longDashDot" endarrow="block"/>
            </v:shape>
            <v:roundrect id="_x0000_s2067" alt="" style="position:absolute;left:7522;top:3052;width:1505;height:1027;mso-wrap-style:square;v-text-anchor:middle" arcsize="10923f">
              <v:stroke dashstyle="longDashDot"/>
              <v:textbox style="mso-next-textbox:#_x0000_s2067">
                <w:txbxContent>
                  <w:p w14:paraId="11499B34" w14:textId="77777777" w:rsidR="0077458C" w:rsidRPr="00192BE2" w:rsidRDefault="0077458C" w:rsidP="000B1E80">
                    <w:pPr>
                      <w:jc w:val="center"/>
                      <w:rPr>
                        <w:lang w:val="en-US"/>
                      </w:rPr>
                    </w:pPr>
                    <w:r w:rsidRPr="00192BE2">
                      <w:rPr>
                        <w:lang w:val="en-US"/>
                      </w:rPr>
                      <w:t>Load</w:t>
                    </w:r>
                  </w:p>
                  <w:p w14:paraId="4FD3DDDA" w14:textId="77777777" w:rsidR="0077458C" w:rsidRPr="00192BE2" w:rsidRDefault="0077458C" w:rsidP="000B1E80">
                    <w:pPr>
                      <w:jc w:val="center"/>
                      <w:rPr>
                        <w:lang w:val="en-US"/>
                      </w:rPr>
                    </w:pPr>
                    <w:r w:rsidRPr="00192BE2">
                      <w:rPr>
                        <w:lang w:val="en-US"/>
                      </w:rPr>
                      <w:t>Data</w:t>
                    </w:r>
                  </w:p>
                </w:txbxContent>
              </v:textbox>
            </v:roundrect>
            <v:shape id="_x0000_s2068" type="#_x0000_t32" alt="" style="position:absolute;left:9011;top:3590;width:630;height:0" o:connectortype="straight">
              <v:stroke dashstyle="longDashDot" endarrow="block"/>
            </v:shape>
            <v:roundrect id="_x0000_s2069" alt="" style="position:absolute;left:9641;top:3052;width:1625;height:1027;mso-wrap-style:square;v-text-anchor:middle" arcsize="10923f">
              <v:stroke dashstyle="longDashDot"/>
              <v:textbox style="mso-next-textbox:#_x0000_s2069">
                <w:txbxContent>
                  <w:p w14:paraId="356431A0" w14:textId="77777777" w:rsidR="0077458C" w:rsidRPr="00192BE2" w:rsidRDefault="0077458C" w:rsidP="000B1E80">
                    <w:pPr>
                      <w:jc w:val="center"/>
                      <w:rPr>
                        <w:lang w:val="en-US"/>
                      </w:rPr>
                    </w:pPr>
                    <w:r w:rsidRPr="00192BE2">
                      <w:rPr>
                        <w:lang w:val="en-US"/>
                      </w:rPr>
                      <w:t>Generate</w:t>
                    </w:r>
                  </w:p>
                  <w:p w14:paraId="5FD09B0B" w14:textId="77777777" w:rsidR="0077458C" w:rsidRPr="00192BE2" w:rsidRDefault="0077458C" w:rsidP="000B1E80">
                    <w:pPr>
                      <w:jc w:val="center"/>
                      <w:rPr>
                        <w:lang w:val="en-US"/>
                      </w:rPr>
                    </w:pPr>
                    <w:r w:rsidRPr="00192BE2">
                      <w:rPr>
                        <w:lang w:val="en-US"/>
                      </w:rPr>
                      <w:t>Substitution</w:t>
                    </w:r>
                  </w:p>
                  <w:p w14:paraId="60D8DF9E" w14:textId="77777777" w:rsidR="0077458C" w:rsidRPr="00192BE2" w:rsidRDefault="0077458C" w:rsidP="000B1E80">
                    <w:pPr>
                      <w:jc w:val="center"/>
                      <w:rPr>
                        <w:lang w:val="en-US"/>
                      </w:rPr>
                    </w:pPr>
                    <w:r w:rsidRPr="00192BE2">
                      <w:rPr>
                        <w:lang w:val="en-US"/>
                      </w:rPr>
                      <w:t>Parameters</w:t>
                    </w:r>
                  </w:p>
                </w:txbxContent>
              </v:textbox>
            </v:roundrect>
            <v:roundrect id="_x0000_s2070" alt="" style="position:absolute;left:6207;top:4571;width:5059;height:489;mso-wrap-style:square;v-text-anchor:middle" arcsize="10923f">
              <v:textbox style="mso-next-textbox:#_x0000_s2070">
                <w:txbxContent>
                  <w:p w14:paraId="6E099867" w14:textId="77777777" w:rsidR="0077458C" w:rsidRPr="00192BE2" w:rsidRDefault="0077458C" w:rsidP="000B1E80">
                    <w:pPr>
                      <w:jc w:val="center"/>
                      <w:rPr>
                        <w:b/>
                        <w:lang w:val="en-US"/>
                      </w:rPr>
                    </w:pPr>
                    <w:r>
                      <w:rPr>
                        <w:b/>
                        <w:lang w:val="en-US"/>
                      </w:rPr>
                      <w:t>Start Online Replication And Backup</w:t>
                    </w:r>
                  </w:p>
                </w:txbxContent>
              </v:textbox>
            </v:roundrect>
            <v:shape id="_x0000_s2071" type="#_x0000_t32" alt="" style="position:absolute;left:10431;top:4079;width:0;height:492" o:connectortype="straight">
              <v:stroke dashstyle="longDashDot" endarrow="block"/>
            </v:shape>
            <w10:wrap anchorx="margin"/>
          </v:group>
        </w:pict>
      </w:r>
    </w:p>
    <w:p w14:paraId="20FF56C9" w14:textId="77777777" w:rsidR="00BD34E1" w:rsidRDefault="00BD34E1" w:rsidP="00A912C6">
      <w:pPr>
        <w:pStyle w:val="EUNormal"/>
      </w:pPr>
    </w:p>
    <w:p w14:paraId="7EB1203A" w14:textId="77777777" w:rsidR="00BD34E1" w:rsidRDefault="00BD34E1" w:rsidP="00A912C6">
      <w:pPr>
        <w:pStyle w:val="EUNormal"/>
      </w:pPr>
    </w:p>
    <w:p w14:paraId="6C2E4EA6" w14:textId="77777777" w:rsidR="00BD34E1" w:rsidRDefault="00BD34E1" w:rsidP="00A912C6">
      <w:pPr>
        <w:pStyle w:val="EUNormal"/>
      </w:pPr>
    </w:p>
    <w:p w14:paraId="478C20A1" w14:textId="77777777" w:rsidR="00BD34E1" w:rsidRDefault="00BD34E1" w:rsidP="00A912C6">
      <w:pPr>
        <w:pStyle w:val="EUNormal"/>
      </w:pPr>
    </w:p>
    <w:p w14:paraId="65CC90BC" w14:textId="77777777" w:rsidR="00192BE2" w:rsidRDefault="00192BE2" w:rsidP="00A912C6">
      <w:pPr>
        <w:pStyle w:val="EUNormal"/>
      </w:pPr>
    </w:p>
    <w:p w14:paraId="73D96ABD" w14:textId="77777777" w:rsidR="003E7770" w:rsidRPr="000A2C1D" w:rsidRDefault="003E7770" w:rsidP="003E7770">
      <w:pPr>
        <w:pStyle w:val="Caption"/>
        <w:jc w:val="center"/>
        <w:rPr>
          <w:i w:val="0"/>
        </w:rPr>
      </w:pPr>
    </w:p>
    <w:p w14:paraId="76E0CAD2" w14:textId="77777777" w:rsidR="00192BE2" w:rsidRDefault="003E7770" w:rsidP="003E7770">
      <w:pPr>
        <w:pStyle w:val="Caption"/>
        <w:jc w:val="center"/>
      </w:pPr>
      <w:bookmarkStart w:id="137" w:name="_Toc403118851"/>
      <w:r>
        <w:t xml:space="preserve">Figure </w:t>
      </w:r>
      <w:r w:rsidR="000D39EF">
        <w:fldChar w:fldCharType="begin"/>
      </w:r>
      <w:r w:rsidR="000D39EF">
        <w:instrText xml:space="preserve"> SEQ Figure \* ARABIC </w:instrText>
      </w:r>
      <w:r w:rsidR="000D39EF">
        <w:fldChar w:fldCharType="separate"/>
      </w:r>
      <w:r w:rsidR="00BA6586">
        <w:rPr>
          <w:noProof/>
        </w:rPr>
        <w:t>10</w:t>
      </w:r>
      <w:r w:rsidR="000D39EF">
        <w:rPr>
          <w:noProof/>
        </w:rPr>
        <w:fldChar w:fldCharType="end"/>
      </w:r>
      <w:r w:rsidR="00572E2A">
        <w:t>. Start</w:t>
      </w:r>
      <w:r>
        <w:t xml:space="preserve"> Online Replication And Backup</w:t>
      </w:r>
      <w:bookmarkEnd w:id="137"/>
    </w:p>
    <w:p w14:paraId="28D1C55D" w14:textId="77777777" w:rsidR="003E7770" w:rsidRDefault="003E7770" w:rsidP="00A912C6">
      <w:pPr>
        <w:pStyle w:val="EUNormal"/>
      </w:pPr>
    </w:p>
    <w:p w14:paraId="128D49FE" w14:textId="77777777" w:rsidR="003E7770" w:rsidRDefault="003E7770" w:rsidP="00A912C6">
      <w:pPr>
        <w:pStyle w:val="EUNormal"/>
      </w:pPr>
    </w:p>
    <w:p w14:paraId="515C5A82" w14:textId="77777777" w:rsidR="000C1E79" w:rsidRPr="00742A68" w:rsidRDefault="000C1E79" w:rsidP="000C1E79">
      <w:pPr>
        <w:pStyle w:val="EUHeading3"/>
        <w:rPr>
          <w:b w:val="0"/>
          <w:sz w:val="28"/>
          <w:szCs w:val="28"/>
        </w:rPr>
      </w:pPr>
      <w:bookmarkStart w:id="138" w:name="_Toc403119803"/>
      <w:r w:rsidRPr="00742A68">
        <w:rPr>
          <w:b w:val="0"/>
          <w:sz w:val="28"/>
          <w:szCs w:val="28"/>
        </w:rPr>
        <w:t>Run Validation of Query Results</w:t>
      </w:r>
      <w:bookmarkEnd w:id="138"/>
    </w:p>
    <w:p w14:paraId="5F0900C5" w14:textId="77777777" w:rsidR="000C1E79" w:rsidRDefault="001A3754" w:rsidP="000C1E79">
      <w:pPr>
        <w:pStyle w:val="EUNormal"/>
      </w:pPr>
      <w:r>
        <w:t>Starting</w:t>
      </w:r>
      <w:r w:rsidR="00422724">
        <w:t xml:space="preserve"> that </w:t>
      </w:r>
      <w:r>
        <w:t>action</w:t>
      </w:r>
      <w:r w:rsidR="00422724">
        <w:t xml:space="preserve"> r</w:t>
      </w:r>
      <w:r w:rsidR="00437F5C">
        <w:t>equires an empty RDF Database with</w:t>
      </w:r>
      <w:r w:rsidR="00422724">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14:paraId="776F73B5" w14:textId="77777777" w:rsidR="00422724" w:rsidRDefault="005B4069" w:rsidP="0075118B">
      <w:pPr>
        <w:pStyle w:val="EUNormal"/>
        <w:numPr>
          <w:ilvl w:val="0"/>
          <w:numId w:val="41"/>
        </w:numPr>
      </w:pPr>
      <w:r w:rsidRPr="005B4069">
        <w:t>loadOntologies</w:t>
      </w:r>
      <w:r>
        <w:t>=true</w:t>
      </w:r>
    </w:p>
    <w:p w14:paraId="09B6E769" w14:textId="77777777" w:rsidR="005B4069" w:rsidRDefault="005B4069" w:rsidP="0075118B">
      <w:pPr>
        <w:pStyle w:val="EUNormal"/>
        <w:numPr>
          <w:ilvl w:val="0"/>
          <w:numId w:val="41"/>
        </w:numPr>
      </w:pPr>
      <w:r w:rsidRPr="005B4069">
        <w:t>loadDatasets</w:t>
      </w:r>
      <w:r>
        <w:t>=true</w:t>
      </w:r>
    </w:p>
    <w:p w14:paraId="48D855F9" w14:textId="77777777" w:rsidR="005B4069" w:rsidRDefault="005B4069" w:rsidP="0075118B">
      <w:pPr>
        <w:pStyle w:val="EUNormal"/>
        <w:numPr>
          <w:ilvl w:val="0"/>
          <w:numId w:val="41"/>
        </w:numPr>
      </w:pPr>
      <w:r w:rsidRPr="005B4069">
        <w:t>validateQueryResults</w:t>
      </w:r>
      <w:r>
        <w:t>=true</w:t>
      </w:r>
    </w:p>
    <w:p w14:paraId="2E671F74" w14:textId="77777777" w:rsidR="000A2C1D" w:rsidRDefault="000A2C1D" w:rsidP="005B4069">
      <w:pPr>
        <w:pStyle w:val="EUNormal"/>
      </w:pPr>
    </w:p>
    <w:p w14:paraId="452E717E" w14:textId="77777777" w:rsidR="004817BD" w:rsidRPr="00344A39" w:rsidRDefault="004817BD" w:rsidP="004817BD">
      <w:pPr>
        <w:pStyle w:val="EUNormal"/>
        <w:rPr>
          <w:i/>
        </w:rPr>
      </w:pPr>
      <w:r w:rsidRPr="006D4532">
        <w:rPr>
          <w:b/>
        </w:rPr>
        <w:t>Required operational phases that should be enabled :</w:t>
      </w:r>
      <w:r w:rsidRPr="00344A39">
        <w:rPr>
          <w:i/>
        </w:rPr>
        <w:t xml:space="preserve"> loadOntologies, loadReferenceDatasets</w:t>
      </w:r>
    </w:p>
    <w:p w14:paraId="21C4CC23" w14:textId="77777777" w:rsidR="00E40C70" w:rsidRDefault="00E40C70" w:rsidP="000C1E79">
      <w:pPr>
        <w:pStyle w:val="EUNormal"/>
      </w:pPr>
    </w:p>
    <w:p w14:paraId="15D81AA2" w14:textId="77777777" w:rsidR="00422724" w:rsidRDefault="00A7185F" w:rsidP="000C1E79">
      <w:pPr>
        <w:pStyle w:val="EUNormal"/>
      </w:pPr>
      <w:r>
        <w:rPr>
          <w:noProof/>
          <w:lang w:val="en-US" w:eastAsia="en-US"/>
        </w:rPr>
        <w:pict w14:anchorId="7CA00C05">
          <v:group id="_x0000_s2054" alt="" style="position:absolute;left:0;text-align:left;margin-left:0;margin-top:2.9pt;width:288.75pt;height:51.35pt;z-index:251721760;mso-position-horizontal:center;mso-position-horizontal-relative:margin" coordorigin="1117,8906" coordsize="5775,1027">
            <v:shape id="_x0000_s2055" type="#_x0000_t32" alt="" style="position:absolute;left:2622;top:9444;width:630;height:0" o:connectortype="straight">
              <v:stroke dashstyle="longDashDot" endarrow="block"/>
            </v:shape>
            <v:roundrect id="_x0000_s2056" alt="" style="position:absolute;left:3252;top:8906;width:1505;height:1027;mso-wrap-style:square;v-text-anchor:middle" arcsize="10923f">
              <v:stroke dashstyle="longDashDot"/>
              <v:textbox style="mso-next-textbox:#_x0000_s2056">
                <w:txbxContent>
                  <w:p w14:paraId="0F0C9803" w14:textId="77777777" w:rsidR="0077458C" w:rsidRPr="00100C08" w:rsidRDefault="0077458C" w:rsidP="000B1E80">
                    <w:pPr>
                      <w:jc w:val="center"/>
                      <w:rPr>
                        <w:lang w:val="en-US"/>
                      </w:rPr>
                    </w:pPr>
                    <w:r w:rsidRPr="00100C08">
                      <w:rPr>
                        <w:lang w:val="en-US"/>
                      </w:rPr>
                      <w:t>Load</w:t>
                    </w:r>
                  </w:p>
                  <w:p w14:paraId="71306DED" w14:textId="77777777" w:rsidR="0077458C" w:rsidRPr="00100C08" w:rsidRDefault="0077458C" w:rsidP="000B1E80">
                    <w:pPr>
                      <w:jc w:val="center"/>
                      <w:rPr>
                        <w:lang w:val="en-US"/>
                      </w:rPr>
                    </w:pPr>
                    <w:r w:rsidRPr="00100C08">
                      <w:rPr>
                        <w:lang w:val="en-US"/>
                      </w:rPr>
                      <w:t>Reference</w:t>
                    </w:r>
                  </w:p>
                  <w:p w14:paraId="69F60356" w14:textId="77777777" w:rsidR="0077458C" w:rsidRPr="00100C08" w:rsidRDefault="0077458C" w:rsidP="000B1E80">
                    <w:pPr>
                      <w:jc w:val="center"/>
                      <w:rPr>
                        <w:lang w:val="en-US"/>
                      </w:rPr>
                    </w:pPr>
                    <w:r w:rsidRPr="00100C08">
                      <w:rPr>
                        <w:lang w:val="en-US"/>
                      </w:rPr>
                      <w:t>Datasets</w:t>
                    </w:r>
                  </w:p>
                </w:txbxContent>
              </v:textbox>
            </v:roundrect>
            <v:roundrect id="_x0000_s2057" alt="" style="position:absolute;left:1117;top:8906;width:1505;height:1027;mso-wrap-style:square;v-text-anchor:middle" arcsize="10923f">
              <v:stroke dashstyle="longDashDot"/>
              <v:textbox style="mso-next-textbox:#_x0000_s2057">
                <w:txbxContent>
                  <w:p w14:paraId="56DC6405" w14:textId="77777777" w:rsidR="0077458C" w:rsidRPr="00100C08" w:rsidRDefault="0077458C" w:rsidP="000B1E80">
                    <w:pPr>
                      <w:jc w:val="center"/>
                      <w:rPr>
                        <w:lang w:val="en-US"/>
                      </w:rPr>
                    </w:pPr>
                    <w:r w:rsidRPr="00100C08">
                      <w:rPr>
                        <w:lang w:val="en-US"/>
                      </w:rPr>
                      <w:t>Load</w:t>
                    </w:r>
                  </w:p>
                  <w:p w14:paraId="5FF606AE" w14:textId="77777777" w:rsidR="0077458C" w:rsidRPr="00100C08" w:rsidRDefault="0077458C" w:rsidP="000B1E80">
                    <w:pPr>
                      <w:jc w:val="center"/>
                      <w:rPr>
                        <w:lang w:val="en-US"/>
                      </w:rPr>
                    </w:pPr>
                    <w:r w:rsidRPr="00100C08">
                      <w:rPr>
                        <w:lang w:val="en-US"/>
                      </w:rPr>
                      <w:t>Ontologies</w:t>
                    </w:r>
                  </w:p>
                </w:txbxContent>
              </v:textbox>
            </v:roundrect>
            <v:shape id="_x0000_s2058" type="#_x0000_t32" alt="" style="position:absolute;left:4757;top:9444;width:630;height:0" o:connectortype="straight">
              <v:stroke dashstyle="longDashDot" endarrow="block"/>
            </v:shape>
            <v:roundrect id="_x0000_s2059" alt="" style="position:absolute;left:5387;top:8906;width:1505;height:1027;mso-wrap-style:square;v-text-anchor:middle" arcsize="10923f">
              <v:textbox style="mso-next-textbox:#_x0000_s2059">
                <w:txbxContent>
                  <w:p w14:paraId="36975543" w14:textId="77777777" w:rsidR="0077458C" w:rsidRDefault="0077458C" w:rsidP="000B1E80">
                    <w:pPr>
                      <w:jc w:val="center"/>
                      <w:rPr>
                        <w:b/>
                        <w:lang w:val="en-US"/>
                      </w:rPr>
                    </w:pPr>
                    <w:r>
                      <w:rPr>
                        <w:b/>
                        <w:lang w:val="en-US"/>
                      </w:rPr>
                      <w:t>Run</w:t>
                    </w:r>
                  </w:p>
                  <w:p w14:paraId="66AEC3AE" w14:textId="77777777" w:rsidR="0077458C" w:rsidRPr="0047189C" w:rsidRDefault="0077458C" w:rsidP="000B1E80">
                    <w:pPr>
                      <w:jc w:val="center"/>
                      <w:rPr>
                        <w:b/>
                        <w:lang w:val="en-US"/>
                      </w:rPr>
                    </w:pPr>
                    <w:r>
                      <w:rPr>
                        <w:b/>
                        <w:lang w:val="en-US"/>
                      </w:rPr>
                      <w:t>Results</w:t>
                    </w:r>
                  </w:p>
                  <w:p w14:paraId="5995C9F8" w14:textId="77777777" w:rsidR="0077458C" w:rsidRDefault="0077458C" w:rsidP="000B1E80">
                    <w:pPr>
                      <w:jc w:val="center"/>
                      <w:rPr>
                        <w:b/>
                        <w:lang w:val="en-US"/>
                      </w:rPr>
                    </w:pPr>
                    <w:r>
                      <w:rPr>
                        <w:b/>
                        <w:lang w:val="en-US"/>
                      </w:rPr>
                      <w:t>Validation</w:t>
                    </w:r>
                  </w:p>
                  <w:p w14:paraId="62720E2D" w14:textId="77777777" w:rsidR="0077458C" w:rsidRPr="0047189C" w:rsidRDefault="0077458C" w:rsidP="000B1E80">
                    <w:pPr>
                      <w:jc w:val="center"/>
                      <w:rPr>
                        <w:b/>
                        <w:lang w:val="en-US"/>
                      </w:rPr>
                    </w:pPr>
                  </w:p>
                </w:txbxContent>
              </v:textbox>
            </v:roundrect>
            <w10:wrap anchorx="margin"/>
          </v:group>
        </w:pict>
      </w:r>
    </w:p>
    <w:p w14:paraId="1E826A02" w14:textId="77777777" w:rsidR="00BD34E1" w:rsidRDefault="00BD34E1" w:rsidP="000C1E79">
      <w:pPr>
        <w:pStyle w:val="EUNormal"/>
      </w:pPr>
    </w:p>
    <w:p w14:paraId="0C298833" w14:textId="77777777" w:rsidR="00BD34E1" w:rsidRDefault="00BD34E1" w:rsidP="000C1E79">
      <w:pPr>
        <w:pStyle w:val="EUNormal"/>
      </w:pPr>
    </w:p>
    <w:p w14:paraId="305ACC38" w14:textId="77777777" w:rsidR="00BD34E1" w:rsidRDefault="00BD34E1" w:rsidP="000C1E79">
      <w:pPr>
        <w:pStyle w:val="EUNormal"/>
      </w:pPr>
    </w:p>
    <w:p w14:paraId="265942F5" w14:textId="77777777" w:rsidR="003E7770" w:rsidRDefault="003E7770" w:rsidP="003E7770">
      <w:pPr>
        <w:pStyle w:val="Caption"/>
        <w:jc w:val="center"/>
      </w:pPr>
      <w:bookmarkStart w:id="139" w:name="_Toc403118852"/>
      <w:r>
        <w:t xml:space="preserve">Figure </w:t>
      </w:r>
      <w:r w:rsidR="000D39EF">
        <w:fldChar w:fldCharType="begin"/>
      </w:r>
      <w:r w:rsidR="000D39EF">
        <w:instrText xml:space="preserve"> SEQ Figure \* ARABIC </w:instrText>
      </w:r>
      <w:r w:rsidR="000D39EF">
        <w:fldChar w:fldCharType="separate"/>
      </w:r>
      <w:r w:rsidR="00BA6586">
        <w:rPr>
          <w:noProof/>
        </w:rPr>
        <w:t>11</w:t>
      </w:r>
      <w:r w:rsidR="000D39EF">
        <w:rPr>
          <w:noProof/>
        </w:rPr>
        <w:fldChar w:fldCharType="end"/>
      </w:r>
      <w:r>
        <w:t>. Run Query Results Validation</w:t>
      </w:r>
      <w:bookmarkEnd w:id="139"/>
    </w:p>
    <w:p w14:paraId="496A76D6" w14:textId="77777777" w:rsidR="00B92987" w:rsidRDefault="00B92987" w:rsidP="003E7770">
      <w:pPr>
        <w:pStyle w:val="Caption"/>
        <w:jc w:val="center"/>
      </w:pPr>
    </w:p>
    <w:p w14:paraId="145DD4AC" w14:textId="77777777" w:rsidR="00B92987" w:rsidRDefault="00B92987" w:rsidP="003E7770">
      <w:pPr>
        <w:pStyle w:val="Caption"/>
        <w:jc w:val="center"/>
      </w:pPr>
    </w:p>
    <w:p w14:paraId="6EB497A8" w14:textId="77777777" w:rsidR="00A912C6" w:rsidRPr="00742A68" w:rsidRDefault="000C1E79" w:rsidP="00A912C6">
      <w:pPr>
        <w:pStyle w:val="EUHeading3"/>
        <w:rPr>
          <w:b w:val="0"/>
          <w:sz w:val="28"/>
          <w:szCs w:val="28"/>
        </w:rPr>
      </w:pPr>
      <w:bookmarkStart w:id="140" w:name="_Toc403119804"/>
      <w:r w:rsidRPr="00742A68">
        <w:rPr>
          <w:b w:val="0"/>
          <w:sz w:val="28"/>
          <w:szCs w:val="28"/>
        </w:rPr>
        <w:t>Run OWL2-RL Conformance Test</w:t>
      </w:r>
      <w:bookmarkEnd w:id="140"/>
    </w:p>
    <w:p w14:paraId="212B0BAF" w14:textId="77777777" w:rsidR="00612B2C" w:rsidRPr="00612B2C" w:rsidRDefault="004B726C" w:rsidP="00612B2C">
      <w:pPr>
        <w:pStyle w:val="EUNormal"/>
      </w:pPr>
      <w:r>
        <w:t>Starting that action</w:t>
      </w:r>
      <w:r w:rsidR="00612B2C">
        <w:t xml:space="preserve"> requires an empty RDF Database </w:t>
      </w:r>
      <w:r w:rsidR="00E31D46">
        <w:t>and configured</w:t>
      </w:r>
      <w:r w:rsidR="00612B2C">
        <w:t xml:space="preserve"> </w:t>
      </w:r>
      <w:r w:rsidR="00333D2A">
        <w:t>for</w:t>
      </w:r>
      <w:r w:rsidR="00612B2C">
        <w:t xml:space="preserve"> OWL2-RL rule-set.</w:t>
      </w:r>
    </w:p>
    <w:p w14:paraId="0B6BF199" w14:textId="77777777" w:rsidR="00612B2C" w:rsidRDefault="00612B2C" w:rsidP="0075118B">
      <w:pPr>
        <w:pStyle w:val="EUNormal"/>
        <w:numPr>
          <w:ilvl w:val="0"/>
          <w:numId w:val="41"/>
        </w:numPr>
      </w:pPr>
      <w:r w:rsidRPr="005B4069">
        <w:t>loadOntologies</w:t>
      </w:r>
      <w:r>
        <w:t>=true</w:t>
      </w:r>
    </w:p>
    <w:p w14:paraId="472036D3" w14:textId="77777777" w:rsidR="00612B2C" w:rsidRDefault="00612B2C" w:rsidP="0075118B">
      <w:pPr>
        <w:pStyle w:val="EUNormal"/>
        <w:numPr>
          <w:ilvl w:val="0"/>
          <w:numId w:val="41"/>
        </w:numPr>
      </w:pPr>
      <w:r w:rsidRPr="00612B2C">
        <w:t>checkConformance</w:t>
      </w:r>
      <w:r>
        <w:t>=true</w:t>
      </w:r>
    </w:p>
    <w:p w14:paraId="39E417FE" w14:textId="77777777" w:rsidR="00612B2C" w:rsidRDefault="00612B2C" w:rsidP="00612B2C">
      <w:pPr>
        <w:pStyle w:val="EUNormal"/>
      </w:pPr>
    </w:p>
    <w:p w14:paraId="7E792EDB" w14:textId="77777777" w:rsidR="001125B2" w:rsidRDefault="001125B2" w:rsidP="001125B2">
      <w:pPr>
        <w:pStyle w:val="EUNormal"/>
        <w:rPr>
          <w:i/>
        </w:rPr>
      </w:pPr>
      <w:r w:rsidRPr="00F0315C">
        <w:rPr>
          <w:b/>
        </w:rPr>
        <w:t>Required operational phases that should be enabled :</w:t>
      </w:r>
      <w:r w:rsidRPr="00344A39">
        <w:rPr>
          <w:i/>
        </w:rPr>
        <w:t xml:space="preserve"> loadOntologies</w:t>
      </w:r>
    </w:p>
    <w:p w14:paraId="0A07819F" w14:textId="77777777" w:rsidR="00CC29A3" w:rsidRPr="00344A39" w:rsidRDefault="00CC29A3" w:rsidP="001125B2">
      <w:pPr>
        <w:pStyle w:val="EUNormal"/>
        <w:rPr>
          <w:i/>
        </w:rPr>
      </w:pPr>
    </w:p>
    <w:p w14:paraId="5D046031" w14:textId="77777777" w:rsidR="00A912C6" w:rsidRDefault="00A7185F" w:rsidP="00A912C6">
      <w:pPr>
        <w:pStyle w:val="EUNormal"/>
      </w:pPr>
      <w:r>
        <w:rPr>
          <w:noProof/>
          <w:lang w:val="en-US" w:eastAsia="en-US"/>
        </w:rPr>
        <w:pict w14:anchorId="71706DC8">
          <v:group id="_x0000_s2050" alt="" style="position:absolute;left:0;text-align:left;margin-left:149.95pt;margin-top:2.2pt;width:182pt;height:51.35pt;z-index:251720736;mso-position-horizontal-relative:margin" coordorigin="1117,13298" coordsize="3640,1027">
            <v:roundrect id="_x0000_s2051" alt="" style="position:absolute;left:1117;top:13298;width:1505;height:1027;mso-wrap-style:square;v-text-anchor:middle" arcsize="10923f">
              <v:stroke dashstyle="longDashDot"/>
              <v:textbox style="mso-next-textbox:#_x0000_s2051">
                <w:txbxContent>
                  <w:p w14:paraId="4E87F7DF" w14:textId="77777777" w:rsidR="0077458C" w:rsidRPr="00100C08" w:rsidRDefault="0077458C" w:rsidP="000B1E80">
                    <w:pPr>
                      <w:jc w:val="center"/>
                      <w:rPr>
                        <w:lang w:val="en-US"/>
                      </w:rPr>
                    </w:pPr>
                    <w:r w:rsidRPr="00100C08">
                      <w:rPr>
                        <w:lang w:val="en-US"/>
                      </w:rPr>
                      <w:t>Load</w:t>
                    </w:r>
                  </w:p>
                  <w:p w14:paraId="513D0E76" w14:textId="77777777" w:rsidR="0077458C" w:rsidRPr="00100C08" w:rsidRDefault="0077458C" w:rsidP="000B1E80">
                    <w:pPr>
                      <w:jc w:val="center"/>
                      <w:rPr>
                        <w:lang w:val="en-US"/>
                      </w:rPr>
                    </w:pPr>
                    <w:r w:rsidRPr="00100C08">
                      <w:rPr>
                        <w:lang w:val="en-US"/>
                      </w:rPr>
                      <w:t>Ontologies</w:t>
                    </w:r>
                  </w:p>
                </w:txbxContent>
              </v:textbox>
            </v:roundrect>
            <v:roundrect id="_x0000_s2052" alt="" style="position:absolute;left:3252;top:13298;width:1505;height:1027;mso-wrap-style:square;v-text-anchor:middle" arcsize="10923f">
              <v:textbox style="mso-next-textbox:#_x0000_s2052">
                <w:txbxContent>
                  <w:p w14:paraId="4CE609B7" w14:textId="77777777" w:rsidR="0077458C" w:rsidRPr="0047189C" w:rsidRDefault="0077458C" w:rsidP="000B1E80">
                    <w:pPr>
                      <w:jc w:val="center"/>
                      <w:rPr>
                        <w:b/>
                        <w:lang w:val="en-US"/>
                      </w:rPr>
                    </w:pPr>
                    <w:r>
                      <w:rPr>
                        <w:b/>
                        <w:lang w:val="en-US"/>
                      </w:rPr>
                      <w:t>Run</w:t>
                    </w:r>
                  </w:p>
                  <w:p w14:paraId="300FA266" w14:textId="77777777" w:rsidR="0077458C" w:rsidRDefault="0077458C" w:rsidP="000B1E80">
                    <w:pPr>
                      <w:jc w:val="center"/>
                      <w:rPr>
                        <w:b/>
                        <w:lang w:val="en-US"/>
                      </w:rPr>
                    </w:pPr>
                    <w:r>
                      <w:rPr>
                        <w:b/>
                        <w:lang w:val="en-US"/>
                      </w:rPr>
                      <w:t>OWL2-RL</w:t>
                    </w:r>
                  </w:p>
                  <w:p w14:paraId="62D5F2A0" w14:textId="77777777" w:rsidR="0077458C" w:rsidRPr="0047189C" w:rsidRDefault="0077458C" w:rsidP="000B1E80">
                    <w:pPr>
                      <w:jc w:val="center"/>
                      <w:rPr>
                        <w:b/>
                        <w:lang w:val="en-US"/>
                      </w:rPr>
                    </w:pPr>
                    <w:r>
                      <w:rPr>
                        <w:b/>
                        <w:lang w:val="en-US"/>
                      </w:rPr>
                      <w:t>Conf. Test</w:t>
                    </w:r>
                  </w:p>
                </w:txbxContent>
              </v:textbox>
            </v:roundrect>
            <v:shape id="_x0000_s2053" type="#_x0000_t32" alt="" style="position:absolute;left:2622;top:13819;width:630;height:0" o:connectortype="straight">
              <v:stroke dashstyle="longDashDot" endarrow="block"/>
            </v:shape>
            <w10:wrap anchorx="margin"/>
          </v:group>
        </w:pict>
      </w:r>
    </w:p>
    <w:p w14:paraId="0BEB10D2" w14:textId="77777777" w:rsidR="00BD34E1" w:rsidRDefault="00BD34E1" w:rsidP="00A912C6">
      <w:pPr>
        <w:pStyle w:val="EUNormal"/>
      </w:pPr>
    </w:p>
    <w:p w14:paraId="53F0F3AC" w14:textId="77777777" w:rsidR="00BD34E1" w:rsidRDefault="00BD34E1" w:rsidP="00A912C6">
      <w:pPr>
        <w:pStyle w:val="EUNormal"/>
      </w:pPr>
    </w:p>
    <w:p w14:paraId="5DC0EDD7" w14:textId="77777777" w:rsidR="00CC29A3" w:rsidRDefault="00CC29A3">
      <w:pPr>
        <w:pStyle w:val="EUNormal"/>
      </w:pPr>
      <w:bookmarkStart w:id="141" w:name="__RefHeading__144_986907325"/>
      <w:bookmarkStart w:id="142" w:name="__RefHeading__225_278171736"/>
      <w:bookmarkStart w:id="143" w:name="__RefHeading___Toc366167804"/>
      <w:bookmarkEnd w:id="141"/>
      <w:bookmarkEnd w:id="142"/>
      <w:bookmarkEnd w:id="143"/>
    </w:p>
    <w:p w14:paraId="4D714193" w14:textId="77777777" w:rsidR="00BD34E1" w:rsidRDefault="00C14461" w:rsidP="00C14461">
      <w:pPr>
        <w:pStyle w:val="Caption"/>
        <w:jc w:val="center"/>
      </w:pPr>
      <w:bookmarkStart w:id="144" w:name="_Toc403118853"/>
      <w:r>
        <w:t xml:space="preserve">Figure </w:t>
      </w:r>
      <w:r w:rsidR="000D39EF">
        <w:fldChar w:fldCharType="begin"/>
      </w:r>
      <w:r w:rsidR="000D39EF">
        <w:instrText xml:space="preserve"> SEQ Figure \* ARABIC </w:instrText>
      </w:r>
      <w:r w:rsidR="000D39EF">
        <w:fldChar w:fldCharType="separate"/>
      </w:r>
      <w:r w:rsidR="00BA6586">
        <w:rPr>
          <w:noProof/>
        </w:rPr>
        <w:t>12</w:t>
      </w:r>
      <w:r w:rsidR="000D39EF">
        <w:rPr>
          <w:noProof/>
        </w:rPr>
        <w:fldChar w:fldCharType="end"/>
      </w:r>
      <w:r>
        <w:t>. Run OWL2-RL Conformance Test</w:t>
      </w:r>
      <w:bookmarkEnd w:id="144"/>
    </w:p>
    <w:p w14:paraId="0CED7088" w14:textId="77777777" w:rsidR="00C14461" w:rsidRDefault="00C14461">
      <w:pPr>
        <w:pStyle w:val="EUNormal"/>
      </w:pPr>
    </w:p>
    <w:p w14:paraId="0C02D9DE" w14:textId="77777777" w:rsidR="00451C7B" w:rsidRDefault="00451C7B" w:rsidP="00C14461">
      <w:pPr>
        <w:pStyle w:val="EUNormal"/>
      </w:pPr>
    </w:p>
    <w:p w14:paraId="646CBF8F" w14:textId="77777777" w:rsidR="00FE09E9" w:rsidRPr="00742A68" w:rsidRDefault="00FE09E9" w:rsidP="00FE09E9">
      <w:pPr>
        <w:pStyle w:val="EUHeading2"/>
      </w:pPr>
      <w:bookmarkStart w:id="145" w:name="_Toc403119805"/>
      <w:r w:rsidRPr="00742A68">
        <w:t>Results Gathering</w:t>
      </w:r>
      <w:bookmarkEnd w:id="145"/>
    </w:p>
    <w:p w14:paraId="3AFDCDB5" w14:textId="77777777" w:rsidR="00FE09E9" w:rsidRDefault="00FE09E9">
      <w:pPr>
        <w:pStyle w:val="EUNormal"/>
      </w:pPr>
    </w:p>
    <w:p w14:paraId="35C95CCA" w14:textId="77777777"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14:paraId="08F98887" w14:textId="77777777"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w:t>
      </w:r>
      <w:r w:rsidR="004E1C3D">
        <w:t xml:space="preserve"> run</w:t>
      </w:r>
      <w:r>
        <w:t xml:space="preserve">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14:paraId="67F76008" w14:textId="77777777" w:rsidR="00071B35" w:rsidRDefault="00071B35" w:rsidP="0075118B">
      <w:pPr>
        <w:pStyle w:val="EUNormal"/>
        <w:numPr>
          <w:ilvl w:val="0"/>
          <w:numId w:val="16"/>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14:paraId="182C0D91" w14:textId="77777777" w:rsidR="00071B35" w:rsidRDefault="00071B35" w:rsidP="0075118B">
      <w:pPr>
        <w:pStyle w:val="EUNormal"/>
        <w:numPr>
          <w:ilvl w:val="0"/>
          <w:numId w:val="16"/>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14:paraId="6D113469" w14:textId="77777777" w:rsidR="00B324FF" w:rsidRDefault="00071B35" w:rsidP="0075118B">
      <w:pPr>
        <w:pStyle w:val="EUNormal"/>
        <w:numPr>
          <w:ilvl w:val="0"/>
          <w:numId w:val="16"/>
        </w:numPr>
      </w:pPr>
      <w:r w:rsidRPr="00B324FF">
        <w:rPr>
          <w:b/>
          <w:i/>
        </w:rPr>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14:paraId="48149DF3" w14:textId="77777777" w:rsidR="004E1C3D" w:rsidRDefault="004E1C3D" w:rsidP="00B324FF">
      <w:pPr>
        <w:pStyle w:val="EUNormal"/>
        <w:ind w:left="707"/>
      </w:pPr>
    </w:p>
    <w:p w14:paraId="59FC4C37" w14:textId="77777777" w:rsidR="004E1C3D" w:rsidRDefault="004E1C3D" w:rsidP="004E1C3D">
      <w:pPr>
        <w:pStyle w:val="EUNormal"/>
        <w:jc w:val="left"/>
      </w:pPr>
      <w:r>
        <w:t>Logging details can be</w:t>
      </w:r>
      <w:r w:rsidRPr="004E1C3D">
        <w:t xml:space="preserve"> con</w:t>
      </w:r>
      <w:r>
        <w:t>trolled by a configuration file</w:t>
      </w:r>
      <w:r w:rsidRPr="004E1C3D">
        <w:t xml:space="preserve">: </w:t>
      </w:r>
      <w:r w:rsidRPr="004E1C3D">
        <w:rPr>
          <w:i/>
        </w:rPr>
        <w:t>log4j.xml</w:t>
      </w:r>
      <w:r>
        <w:t xml:space="preserve"> saved in the distributed ben</w:t>
      </w:r>
      <w:r w:rsidRPr="004E1C3D">
        <w:t>c</w:t>
      </w:r>
      <w:r>
        <w:t>h</w:t>
      </w:r>
      <w:r w:rsidRPr="004E1C3D">
        <w:t>mark driver (s</w:t>
      </w:r>
      <w:r>
        <w:t>emantic_publishing_benchmark.ja</w:t>
      </w:r>
      <w:r w:rsidR="00060785">
        <w:t>r</w:t>
      </w:r>
      <w:r>
        <w:t xml:space="preserve">). After modifying </w:t>
      </w:r>
      <w:r w:rsidRPr="004E1C3D">
        <w:rPr>
          <w:i/>
        </w:rPr>
        <w:t>log4j.xml</w:t>
      </w:r>
      <w:r w:rsidRPr="004E1C3D">
        <w:t xml:space="preserve">, benchmark </w:t>
      </w:r>
      <w:r>
        <w:t xml:space="preserve">driver must be updated with contents of the new xml </w:t>
      </w:r>
      <w:r w:rsidRPr="004E1C3D">
        <w:t>file.</w:t>
      </w:r>
    </w:p>
    <w:p w14:paraId="3F04CB1F" w14:textId="77777777" w:rsidR="004E1C3D" w:rsidRDefault="004E1C3D" w:rsidP="00B324FF">
      <w:pPr>
        <w:pStyle w:val="EUNormal"/>
        <w:ind w:left="707"/>
      </w:pPr>
    </w:p>
    <w:p w14:paraId="35F148BE" w14:textId="77777777" w:rsidR="00071B35" w:rsidRDefault="00071B35" w:rsidP="00B324FF">
      <w:pPr>
        <w:pStyle w:val="EUNormal"/>
      </w:pPr>
      <w:r>
        <w:t xml:space="preserve">Summary of the benchmark result includes: </w:t>
      </w:r>
    </w:p>
    <w:p w14:paraId="04806AC2" w14:textId="77777777" w:rsidR="00071B35" w:rsidRDefault="00071B35" w:rsidP="0075118B">
      <w:pPr>
        <w:pStyle w:val="EUNormal"/>
        <w:numPr>
          <w:ilvl w:val="0"/>
          <w:numId w:val="26"/>
        </w:numPr>
      </w:pPr>
      <w:r>
        <w:t>total seconds of benchmark run time</w:t>
      </w:r>
      <w:r w:rsidR="00B2367B">
        <w:t>, or total executed aggregation queries</w:t>
      </w:r>
      <w:r>
        <w:t xml:space="preserve"> </w:t>
      </w:r>
    </w:p>
    <w:p w14:paraId="4D8C3DC3" w14:textId="77777777" w:rsidR="00071B35" w:rsidRDefault="00071B35" w:rsidP="0075118B">
      <w:pPr>
        <w:pStyle w:val="EUNormal"/>
        <w:numPr>
          <w:ilvl w:val="0"/>
          <w:numId w:val="26"/>
        </w:numPr>
      </w:pPr>
      <w:r>
        <w:t>total number of editorial and aggregation agents</w:t>
      </w:r>
    </w:p>
    <w:p w14:paraId="182A3EE7" w14:textId="77777777" w:rsidR="00071B35" w:rsidRDefault="00B2367B" w:rsidP="0075118B">
      <w:pPr>
        <w:pStyle w:val="EUNormal"/>
        <w:numPr>
          <w:ilvl w:val="0"/>
          <w:numId w:val="26"/>
        </w:numPr>
      </w:pPr>
      <w:r>
        <w:t>average number</w:t>
      </w:r>
      <w:r w:rsidR="00071B35">
        <w:t xml:space="preserve"> of editorial and aggregation operations and queries</w:t>
      </w:r>
      <w:r w:rsidR="00AF6BE1">
        <w:t xml:space="preserve"> per second</w:t>
      </w:r>
    </w:p>
    <w:p w14:paraId="27BBEE53" w14:textId="77777777" w:rsidR="00071B35" w:rsidRDefault="00540300" w:rsidP="0075118B">
      <w:pPr>
        <w:pStyle w:val="EUNormal"/>
        <w:numPr>
          <w:ilvl w:val="0"/>
          <w:numId w:val="26"/>
        </w:numPr>
      </w:pPr>
      <w:r>
        <w:lastRenderedPageBreak/>
        <w:t>average, min and max time of execution per operation and query</w:t>
      </w:r>
    </w:p>
    <w:p w14:paraId="6FB2A7C9" w14:textId="77777777" w:rsidR="00071B35" w:rsidRDefault="00071B35">
      <w:pPr>
        <w:rPr>
          <w:strike/>
        </w:rPr>
      </w:pPr>
    </w:p>
    <w:p w14:paraId="33DBCEB8" w14:textId="77777777"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14:paraId="129636B3" w14:textId="77777777" w:rsidR="00002C76" w:rsidRDefault="00002C76"/>
    <w:p w14:paraId="27BD19F1" w14:textId="77777777" w:rsidR="006806B4" w:rsidRDefault="006806B4" w:rsidP="0075118B">
      <w:pPr>
        <w:numPr>
          <w:ilvl w:val="0"/>
          <w:numId w:val="44"/>
        </w:numPr>
      </w:pPr>
      <w:r>
        <w:t>editorial agents number</w:t>
      </w:r>
    </w:p>
    <w:p w14:paraId="1C98ECC6" w14:textId="77777777" w:rsidR="006806B4" w:rsidRDefault="006806B4" w:rsidP="0075118B">
      <w:pPr>
        <w:numPr>
          <w:ilvl w:val="0"/>
          <w:numId w:val="44"/>
        </w:numPr>
      </w:pPr>
      <w:r>
        <w:t>aggregate agents number</w:t>
      </w:r>
    </w:p>
    <w:p w14:paraId="31C02094" w14:textId="77777777" w:rsidR="006806B4" w:rsidRDefault="006806B4" w:rsidP="0075118B">
      <w:pPr>
        <w:numPr>
          <w:ilvl w:val="0"/>
          <w:numId w:val="44"/>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14:paraId="32AE8D88" w14:textId="77777777" w:rsidR="00002C76" w:rsidRDefault="00002C76" w:rsidP="0075118B">
      <w:pPr>
        <w:numPr>
          <w:ilvl w:val="0"/>
          <w:numId w:val="43"/>
        </w:numPr>
      </w:pPr>
      <w:r w:rsidRPr="00002C76">
        <w:t>average operations per second</w:t>
      </w:r>
      <w:r>
        <w:t xml:space="preserve"> and their total amount</w:t>
      </w:r>
    </w:p>
    <w:p w14:paraId="6D7863FC" w14:textId="77777777" w:rsidR="00002C76" w:rsidRDefault="00002C76" w:rsidP="0075118B">
      <w:pPr>
        <w:numPr>
          <w:ilvl w:val="0"/>
          <w:numId w:val="43"/>
        </w:numPr>
      </w:pPr>
      <w:r w:rsidRPr="00002C76">
        <w:t>average queries per second</w:t>
      </w:r>
      <w:r>
        <w:t xml:space="preserve"> and their total amount</w:t>
      </w:r>
    </w:p>
    <w:p w14:paraId="3EA0A29F" w14:textId="77777777" w:rsidR="00002C76" w:rsidRDefault="00002C76" w:rsidP="0075118B">
      <w:pPr>
        <w:numPr>
          <w:ilvl w:val="0"/>
          <w:numId w:val="43"/>
        </w:numPr>
      </w:pPr>
      <w:r>
        <w:t>optional, average, min and max execution times for each editorial operation</w:t>
      </w:r>
    </w:p>
    <w:p w14:paraId="338B9324" w14:textId="77777777" w:rsidR="00002C76" w:rsidRPr="00002C76" w:rsidRDefault="00002C76" w:rsidP="0075118B">
      <w:pPr>
        <w:numPr>
          <w:ilvl w:val="0"/>
          <w:numId w:val="43"/>
        </w:numPr>
      </w:pPr>
      <w:r>
        <w:t>optional, average, min and max execution times for each query</w:t>
      </w:r>
    </w:p>
    <w:p w14:paraId="0C989CB4" w14:textId="77777777" w:rsidR="00002C76" w:rsidRDefault="00002C76">
      <w:pPr>
        <w:rPr>
          <w:strike/>
        </w:rPr>
      </w:pPr>
    </w:p>
    <w:p w14:paraId="55C069F3" w14:textId="77777777"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14:paraId="51AD70D5" w14:textId="77777777" w:rsidR="00EF12C8" w:rsidRDefault="00EF12C8" w:rsidP="00EF12C8">
      <w:pPr>
        <w:pStyle w:val="EUHeading1"/>
      </w:pPr>
      <w:bookmarkStart w:id="146" w:name="__RefHeading__166_986907325"/>
      <w:bookmarkStart w:id="147" w:name="__RefHeading__248_278171736"/>
      <w:bookmarkStart w:id="148" w:name="__RefHeading___Toc366167814"/>
      <w:bookmarkStart w:id="149" w:name="_Toc403119806"/>
      <w:bookmarkEnd w:id="146"/>
      <w:bookmarkEnd w:id="147"/>
      <w:bookmarkEnd w:id="148"/>
      <w:r>
        <w:lastRenderedPageBreak/>
        <w:t>References</w:t>
      </w:r>
      <w:bookmarkEnd w:id="149"/>
    </w:p>
    <w:p w14:paraId="05CE8841" w14:textId="77777777" w:rsidR="00EF12C8" w:rsidRDefault="00EF12C8">
      <w:pPr>
        <w:pStyle w:val="EUNormal"/>
      </w:pPr>
    </w:p>
    <w:p w14:paraId="5F4DD62A" w14:textId="77777777" w:rsidR="00071B35" w:rsidRDefault="00071B35">
      <w:pPr>
        <w:pStyle w:val="EUNormal"/>
      </w:pPr>
      <w:r>
        <w:t xml:space="preserve">[1] </w:t>
      </w:r>
      <w:hyperlink r:id="rId13" w:history="1">
        <w:r>
          <w:rPr>
            <w:rStyle w:val="Hyperlink"/>
          </w:rPr>
          <w:t>http://www.bbc.co.uk/blogs/bbcinternet/2010/07/bbc_world_cup_2010_dynamic_sem.html</w:t>
        </w:r>
      </w:hyperlink>
      <w:r>
        <w:t xml:space="preserve"> </w:t>
      </w:r>
    </w:p>
    <w:p w14:paraId="481DFE12" w14:textId="77777777" w:rsidR="00071B35" w:rsidRDefault="00071B35">
      <w:pPr>
        <w:pStyle w:val="EUNormal"/>
      </w:pPr>
      <w:r>
        <w:t xml:space="preserve">[2] </w:t>
      </w:r>
      <w:hyperlink r:id="rId14" w:history="1">
        <w:r>
          <w:rPr>
            <w:rStyle w:val="Hyperlink"/>
          </w:rPr>
          <w:t>http://www.bbc.co.uk/blogs/bbcinternet/2012/04/sports_dynamic_semantic.html</w:t>
        </w:r>
      </w:hyperlink>
      <w:r>
        <w:t xml:space="preserve"> </w:t>
      </w:r>
    </w:p>
    <w:p w14:paraId="41A8D932" w14:textId="77777777" w:rsidR="00071B35" w:rsidRDefault="00071B35">
      <w:pPr>
        <w:pStyle w:val="EUNormal"/>
      </w:pPr>
      <w:r>
        <w:t xml:space="preserve">[3] </w:t>
      </w:r>
      <w:hyperlink r:id="rId15" w:history="1">
        <w:r>
          <w:rPr>
            <w:rStyle w:val="Hyperlink"/>
          </w:rPr>
          <w:t>http://www.slideshare.net/JemRayfield/dsp-bbcjem-rayfieldsemtech2011</w:t>
        </w:r>
      </w:hyperlink>
      <w:r>
        <w:t xml:space="preserve"> </w:t>
      </w:r>
    </w:p>
    <w:p w14:paraId="05A13925" w14:textId="77777777" w:rsidR="00071B35" w:rsidRDefault="00071B35">
      <w:pPr>
        <w:pStyle w:val="EUNormal"/>
      </w:pPr>
      <w:r>
        <w:t>[4]</w:t>
      </w:r>
      <w:hyperlink r:id="rId16" w:history="1">
        <w:r>
          <w:rPr>
            <w:rStyle w:val="Hyperlink"/>
          </w:rPr>
          <w:t>https://speakerdeck.com/jemrayfield/bbc-dynamic-semantic-publishing-sport%7Colympics-semtechbiz-uk</w:t>
        </w:r>
      </w:hyperlink>
    </w:p>
    <w:p w14:paraId="1519FC16" w14:textId="77777777" w:rsidR="0054168F" w:rsidRPr="0054168F" w:rsidRDefault="0054168F">
      <w:pPr>
        <w:pStyle w:val="EUNormal"/>
        <w:rPr>
          <w:lang w:val="en-US"/>
        </w:rPr>
      </w:pPr>
      <w:r>
        <w:t xml:space="preserve">[5] </w:t>
      </w:r>
      <w:hyperlink r:id="rId17" w:history="1">
        <w:r>
          <w:rPr>
            <w:rStyle w:val="Hyperlink"/>
          </w:rPr>
          <w:t>http://www.ldbc.eu:8090/download/attachments/1671227/D2.2.2-final.pdf</w:t>
        </w:r>
      </w:hyperlink>
    </w:p>
    <w:bookmarkEnd w:id="7"/>
    <w:bookmarkEnd w:id="15"/>
    <w:bookmarkEnd w:id="28"/>
    <w:p w14:paraId="20E8A1F3" w14:textId="77777777" w:rsidR="0072155A" w:rsidRDefault="00071B35">
      <w:pPr>
        <w:pStyle w:val="EUNormal"/>
      </w:pPr>
      <w:r>
        <w:rPr>
          <w:lang w:val="en-US"/>
        </w:rPr>
        <w:t xml:space="preserve">[6] </w:t>
      </w:r>
      <w:hyperlink r:id="rId18" w:history="1">
        <w:r>
          <w:rPr>
            <w:rStyle w:val="Hyperlink"/>
          </w:rPr>
          <w:t>http://www.ldbc.eu:8090/download/attachments/1671227/LDBC_2_2_1_final_v2.pdf</w:t>
        </w:r>
      </w:hyperlink>
    </w:p>
    <w:p w14:paraId="1799A578" w14:textId="77777777" w:rsidR="0072155A" w:rsidRPr="0072155A" w:rsidRDefault="0072155A" w:rsidP="0072155A"/>
    <w:p w14:paraId="7C6DBD4A" w14:textId="77777777" w:rsidR="0072155A" w:rsidRPr="0072155A" w:rsidRDefault="0072155A" w:rsidP="0072155A"/>
    <w:p w14:paraId="1903B1C7" w14:textId="77777777" w:rsidR="0072155A" w:rsidRPr="0072155A" w:rsidRDefault="0072155A" w:rsidP="0072155A"/>
    <w:p w14:paraId="3DC7D65E" w14:textId="77777777" w:rsidR="0072155A" w:rsidRPr="0072155A" w:rsidRDefault="0072155A" w:rsidP="0072155A"/>
    <w:p w14:paraId="36779B08" w14:textId="77777777" w:rsidR="0072155A" w:rsidRPr="0072155A" w:rsidRDefault="0072155A" w:rsidP="0072155A"/>
    <w:p w14:paraId="2583554E" w14:textId="77777777" w:rsidR="0072155A" w:rsidRPr="0072155A" w:rsidRDefault="0072155A" w:rsidP="0072155A"/>
    <w:p w14:paraId="3A6C4B2E" w14:textId="77777777" w:rsidR="0072155A" w:rsidRPr="0072155A" w:rsidRDefault="0072155A" w:rsidP="0072155A"/>
    <w:p w14:paraId="678D063D" w14:textId="77777777" w:rsidR="0072155A" w:rsidRPr="0072155A" w:rsidRDefault="0072155A" w:rsidP="0072155A"/>
    <w:p w14:paraId="28354CE5" w14:textId="77777777" w:rsidR="0072155A" w:rsidRPr="0072155A" w:rsidRDefault="0072155A" w:rsidP="0072155A"/>
    <w:p w14:paraId="1FD3B4E6" w14:textId="77777777" w:rsidR="0072155A" w:rsidRPr="0072155A" w:rsidRDefault="0072155A" w:rsidP="0072155A"/>
    <w:p w14:paraId="17CFAEE1" w14:textId="77777777" w:rsidR="0072155A" w:rsidRPr="0072155A" w:rsidRDefault="0072155A" w:rsidP="0072155A"/>
    <w:p w14:paraId="1574A09E" w14:textId="77777777" w:rsidR="0072155A" w:rsidRPr="0072155A" w:rsidRDefault="0072155A" w:rsidP="0072155A"/>
    <w:p w14:paraId="36428DB0" w14:textId="77777777" w:rsidR="0072155A" w:rsidRPr="0072155A" w:rsidRDefault="0072155A" w:rsidP="0072155A"/>
    <w:p w14:paraId="32426CEF" w14:textId="77777777" w:rsidR="0072155A" w:rsidRPr="0072155A" w:rsidRDefault="0072155A" w:rsidP="0072155A"/>
    <w:p w14:paraId="3959D80E" w14:textId="77777777" w:rsidR="0072155A" w:rsidRPr="0072155A" w:rsidRDefault="0072155A" w:rsidP="0072155A"/>
    <w:p w14:paraId="46C252A6" w14:textId="77777777" w:rsidR="0072155A" w:rsidRPr="0072155A" w:rsidRDefault="0072155A" w:rsidP="0072155A"/>
    <w:p w14:paraId="27E981AC" w14:textId="77777777" w:rsidR="0072155A" w:rsidRPr="0072155A" w:rsidRDefault="0072155A" w:rsidP="0072155A"/>
    <w:p w14:paraId="44207562" w14:textId="77777777" w:rsidR="0072155A" w:rsidRPr="0072155A" w:rsidRDefault="0072155A" w:rsidP="0072155A"/>
    <w:p w14:paraId="2C43F889" w14:textId="77777777" w:rsidR="0072155A" w:rsidRPr="0072155A" w:rsidRDefault="0072155A" w:rsidP="0072155A"/>
    <w:p w14:paraId="46A261A2" w14:textId="77777777" w:rsidR="0072155A" w:rsidRPr="0072155A" w:rsidRDefault="0072155A" w:rsidP="0072155A"/>
    <w:p w14:paraId="5E8850BA" w14:textId="77777777" w:rsidR="0072155A" w:rsidRPr="0072155A" w:rsidRDefault="0072155A" w:rsidP="0072155A"/>
    <w:p w14:paraId="2E8DD759" w14:textId="77777777" w:rsidR="0072155A" w:rsidRDefault="0072155A" w:rsidP="0072155A"/>
    <w:p w14:paraId="128B3AC4" w14:textId="77777777" w:rsidR="0072155A" w:rsidRPr="0072155A" w:rsidRDefault="0072155A" w:rsidP="0072155A"/>
    <w:p w14:paraId="025A24FC" w14:textId="77777777" w:rsidR="0072155A" w:rsidRDefault="0072155A" w:rsidP="0072155A"/>
    <w:p w14:paraId="5749785D" w14:textId="77777777" w:rsidR="0072155A" w:rsidRDefault="0072155A" w:rsidP="0072155A">
      <w:pPr>
        <w:tabs>
          <w:tab w:val="left" w:pos="2385"/>
        </w:tabs>
      </w:pPr>
      <w:r>
        <w:tab/>
      </w:r>
    </w:p>
    <w:p w14:paraId="389B770F" w14:textId="77777777" w:rsidR="00EF12C8" w:rsidRDefault="0054168F" w:rsidP="00EF12C8">
      <w:pPr>
        <w:pStyle w:val="EUHeading1"/>
      </w:pPr>
      <w:bookmarkStart w:id="150" w:name="annexes"/>
      <w:bookmarkStart w:id="151" w:name="_Toc403119807"/>
      <w:bookmarkEnd w:id="150"/>
      <w:r>
        <w:lastRenderedPageBreak/>
        <w:t>Appendices</w:t>
      </w:r>
      <w:bookmarkEnd w:id="151"/>
    </w:p>
    <w:p w14:paraId="3F333AD0" w14:textId="77777777" w:rsidR="0054168F" w:rsidRDefault="0054168F" w:rsidP="0054168F">
      <w:pPr>
        <w:pStyle w:val="EUHeading2"/>
      </w:pPr>
      <w:bookmarkStart w:id="152" w:name="_Toc403119808"/>
      <w:r w:rsidRPr="00F4751A">
        <w:t>Appendix. A</w:t>
      </w:r>
      <w:r>
        <w:t xml:space="preserve"> - Ontologies</w:t>
      </w:r>
      <w:bookmarkEnd w:id="152"/>
    </w:p>
    <w:p w14:paraId="2B641887" w14:textId="77777777" w:rsidR="00D31299" w:rsidRPr="00D31299" w:rsidRDefault="00D31299" w:rsidP="00D31299">
      <w:pPr>
        <w:pStyle w:val="EUNormal"/>
      </w:pPr>
      <w:r w:rsidRPr="00D31299">
        <w:rPr>
          <w:b/>
        </w:rPr>
        <w:t>CreativeWork 0.9</w:t>
      </w:r>
      <w:r>
        <w:t xml:space="preserve"> : </w:t>
      </w:r>
      <w:r w:rsidRPr="00D31299">
        <w:t xml:space="preserve">this ontology defines the classes and properties for creative works. </w:t>
      </w:r>
      <w:r w:rsidR="00406903">
        <w:t>Figure 12</w:t>
      </w:r>
      <w:r w:rsidRPr="00D31299">
        <w:t xml:space="preserve"> shows the classes and properties for the creative works ontology. A creative work (also called a journalistic asset) is something created by the publisher’s editorial team. It is not a representation of the item itself (which could be text, a photo, a video, an audio recording, etc), rather the metadata that describes it and its location (in an appropriate content management system). A creative work has a title, shortTitle, exactly one description, modification and creation date (properties cwork:description, cwork:dateModified and cwork:dateCreated respectively). Property cwork:liveCoverage indicates that the creative work is the live coverage of an event. It has zero or more audiences (property cwork:audience), instances of class cwork:Audience, a single format (property cwork:primaryFormat), instance of class cwork:Format. Creative works can be tagged (property tag) by anything (instance of class core:Thing), and is associated with exactly one category (property cwork:category) that can be any URI. Properties cwork:about and cwork:mentions are subproperties of property cwork:tag. Class cwork:Audience describes the kinds of  audience for th</w:t>
      </w:r>
      <w:r w:rsidR="00406903">
        <w:t xml:space="preserve">e story presented by a creative </w:t>
      </w:r>
      <w:r w:rsidRPr="00D31299">
        <w:t xml:space="preserve">work; instances of this class are cwork:NationalAudience, cwork:InternationalAudience. </w:t>
      </w:r>
      <w:r w:rsidR="00406903">
        <w:t xml:space="preserve">Class </w:t>
      </w:r>
      <w:r w:rsidRPr="00D31299">
        <w:t>cwork:Format collects all different kinds of formats of a creative work. These are PictureGalleryFormat,</w:t>
      </w:r>
      <w:r w:rsidR="004F2E1B">
        <w:t xml:space="preserve"> </w:t>
      </w:r>
      <w:r w:rsidRPr="00D31299">
        <w:t>AudioFormat,</w:t>
      </w:r>
      <w:r w:rsidR="004F2E1B">
        <w:t xml:space="preserve"> </w:t>
      </w:r>
      <w:r w:rsidRPr="00D31299">
        <w:t>InteractiveFormat,</w:t>
      </w:r>
      <w:r w:rsidR="004F2E1B">
        <w:t xml:space="preserve"> </w:t>
      </w:r>
      <w:r w:rsidRPr="00D31299">
        <w:t xml:space="preserve">VideoFormat, TextualFormat. </w:t>
      </w:r>
    </w:p>
    <w:p w14:paraId="3A0DBA27" w14:textId="77777777" w:rsidR="00D31299" w:rsidRPr="00D31299" w:rsidRDefault="00D31299" w:rsidP="00D31299">
      <w:pPr>
        <w:pStyle w:val="EUNormal"/>
      </w:pPr>
      <w:r w:rsidRPr="00D31299">
        <w:t>A creative work has exactly one thumbnail (property cwork:thumbnail). Thumbnails have at most one type (property cwork:thumbnailType), instance of class cwork:ThumbnailType: namely</w:t>
      </w:r>
      <w:r w:rsidR="004F2E1B">
        <w:t xml:space="preserve"> </w:t>
      </w:r>
      <w:r w:rsidRPr="00D31299">
        <w:t>StandardThumbnail, CloseUpThumbnail, FixedSize66Thumbnail, FixedSize228Thumbnail and FixedSize466Thumbnail and a text description (property cwork:altText).</w:t>
      </w:r>
    </w:p>
    <w:p w14:paraId="3BAB2C1B" w14:textId="77777777" w:rsidR="00FD456E" w:rsidRDefault="00D31299" w:rsidP="00FD456E">
      <w:pPr>
        <w:pStyle w:val="EUNormal"/>
      </w:pPr>
      <w:r w:rsidRPr="00D31299">
        <w:t>There are different types of creative works: news article (class cwork:NewsArticle), a programme (class cwork:Programme) and a blog post (class cwork:BlogPost); these types are represented using the rdfs:subClassOf RDFS property and are subclasses of cwork:CreativeWork class.</w:t>
      </w:r>
    </w:p>
    <w:p w14:paraId="30C7DBA8" w14:textId="77777777" w:rsidR="001E0716" w:rsidRDefault="00FD456E" w:rsidP="00FD456E">
      <w:pPr>
        <w:pStyle w:val="EUNormal"/>
      </w:pPr>
      <w:r w:rsidRPr="00FD456E">
        <w:rPr>
          <w:b/>
        </w:rPr>
        <w:t>Company 1.4</w:t>
      </w:r>
      <w:r>
        <w:t xml:space="preserve"> : This ontology describes the relationship between the web documents produced by a content management system (class bbc:WebDocument), BBC products (class bbc:Product) and creative works (class cwork:CreativeWork). A BBC product can be a blog (bbc:Blogs), education (bbc:Education), news (bbc:News), music (bbc:Music) or sport (bbc:Sport), all instances of bbc:Product. A web document (instance of class bbc:WebDocument) has an associated product (property bbc:product). These documents have exactly one primary topic (property core:primaryTopic) that can be anything (instance of core:Thing). Such documents are presented in at most one platform such as bbc:Mobile, bbc:HighWeb, instances of class bbc:Platform. A creative work can be the primary content (bbc:primaryContentOf) of at least one and at most two web documents. Finally, a BBC web document has an associated product, the former being the primary content of a creative work. Figure 13 presents the classes and properties of the company ontology.</w:t>
      </w:r>
    </w:p>
    <w:p w14:paraId="7E427952" w14:textId="77777777" w:rsidR="001E0716" w:rsidRDefault="001E0716" w:rsidP="001E0716">
      <w:pPr>
        <w:pStyle w:val="EUNormal"/>
      </w:pPr>
      <w:r w:rsidRPr="001E0716">
        <w:rPr>
          <w:b/>
        </w:rPr>
        <w:t>Core Concepts 0.6</w:t>
      </w:r>
      <w:r>
        <w:rPr>
          <w:b/>
        </w:rPr>
        <w:t xml:space="preserve"> </w:t>
      </w:r>
      <w:r w:rsidRPr="001E0716">
        <w:t>:</w:t>
      </w:r>
      <w:r>
        <w:t xml:space="preserve"> defines the main classes used in BBC datasets such as core:Person , core:Place, core:Event, core:Organization and core:Theme. These are all subclasses of the class core:Thing. core:Thing is defined as equivalent of class (using the owl:sameAs property) owl:Thing, that is the “class of al</w:t>
      </w:r>
      <w:r w:rsidR="00180792">
        <w:t>l individuals in the OWL world”</w:t>
      </w:r>
      <w:r>
        <w:t xml:space="preserve">. An instance of class core:Thing has short, preferred labels (properties core:shortLabel, core:preferredLabel), disambiguation hint (property core : disambiguationHint:). Finally, each instance of class core:Thing has an associated URI slug (property core:slug) that is the fragment of a URI that uniquely identifies a resource within a </w:t>
      </w:r>
      <w:r w:rsidR="00D70905">
        <w:t>domain. For instance, in the</w:t>
      </w:r>
      <w:r>
        <w:t xml:space="preserve"> case of Wikipedia the URI slug for the entry Stoat: http://en.wikiped</w:t>
      </w:r>
      <w:r w:rsidR="00180792">
        <w:t>ia.org/wiki/Stoat is “Stoat”</w:t>
      </w:r>
      <w:r>
        <w:t>. core:primaryTopicOf property is the inverse of core:primaryTopic. An instance of core:Thing can be the primary topic of more than one web documents. Properties bbc:twitter, bbc:facebook and bbc:officialHomepage are subproperties (model</w:t>
      </w:r>
      <w:r w:rsidR="00D70905">
        <w:t>l</w:t>
      </w:r>
      <w:r>
        <w:t>ed using the RDFS built-in rdfs:subPropertyOf relationship) of core:primaryTopicOf that are used to indicate the different kinds of web documents that have a “thing” as primary content. The main classes and properties of the core concepts ontology are shown in Figure 14.</w:t>
      </w:r>
    </w:p>
    <w:p w14:paraId="57352EF5" w14:textId="77777777" w:rsidR="00406903" w:rsidRDefault="00406903" w:rsidP="00EB5213">
      <w:pPr>
        <w:pStyle w:val="EUNormal"/>
        <w:keepNext/>
        <w:jc w:val="center"/>
      </w:pPr>
      <w:r>
        <w:rPr>
          <w:noProof/>
          <w:lang w:val="en-US" w:eastAsia="en-US"/>
        </w:rPr>
        <w:lastRenderedPageBreak/>
        <w:drawing>
          <wp:inline distT="0" distB="0" distL="0" distR="0" wp14:anchorId="3FB75254" wp14:editId="76DE2500">
            <wp:extent cx="6115050" cy="4125449"/>
            <wp:effectExtent l="19050" t="0" r="0" b="0"/>
            <wp:docPr id="3" name="Picture 1" descr="C:\Users\venelin\Desktop\SPB-Specification\creativewor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elin\Desktop\SPB-Specification\creativework.0.9.png"/>
                    <pic:cNvPicPr>
                      <a:picLocks noChangeAspect="1" noChangeArrowheads="1"/>
                    </pic:cNvPicPr>
                  </pic:nvPicPr>
                  <pic:blipFill>
                    <a:blip r:embed="rId19" cstate="print"/>
                    <a:srcRect/>
                    <a:stretch>
                      <a:fillRect/>
                    </a:stretch>
                  </pic:blipFill>
                  <pic:spPr bwMode="auto">
                    <a:xfrm>
                      <a:off x="0" y="0"/>
                      <a:ext cx="6115050" cy="4125449"/>
                    </a:xfrm>
                    <a:prstGeom prst="rect">
                      <a:avLst/>
                    </a:prstGeom>
                    <a:noFill/>
                    <a:ln w="9525">
                      <a:noFill/>
                      <a:miter lim="800000"/>
                      <a:headEnd/>
                      <a:tailEnd/>
                    </a:ln>
                  </pic:spPr>
                </pic:pic>
              </a:graphicData>
            </a:graphic>
          </wp:inline>
        </w:drawing>
      </w:r>
    </w:p>
    <w:p w14:paraId="2E5743B3" w14:textId="77777777" w:rsidR="00406903" w:rsidRDefault="00406903" w:rsidP="00406903">
      <w:pPr>
        <w:pStyle w:val="Caption"/>
        <w:jc w:val="center"/>
      </w:pPr>
      <w:bookmarkStart w:id="153" w:name="_Toc403118854"/>
      <w:r>
        <w:t xml:space="preserve">Figure </w:t>
      </w:r>
      <w:r w:rsidR="000D39EF">
        <w:fldChar w:fldCharType="begin"/>
      </w:r>
      <w:r w:rsidR="000D39EF">
        <w:instrText xml:space="preserve"> SEQ Figure \* ARABIC </w:instrText>
      </w:r>
      <w:r w:rsidR="000D39EF">
        <w:fldChar w:fldCharType="separate"/>
      </w:r>
      <w:r w:rsidR="00BA6586">
        <w:rPr>
          <w:noProof/>
        </w:rPr>
        <w:t>13</w:t>
      </w:r>
      <w:r w:rsidR="000D39EF">
        <w:rPr>
          <w:noProof/>
        </w:rPr>
        <w:fldChar w:fldCharType="end"/>
      </w:r>
      <w:r>
        <w:t xml:space="preserve">. Creative Work </w:t>
      </w:r>
      <w:r w:rsidR="00FD456E">
        <w:t xml:space="preserve">Ontology </w:t>
      </w:r>
      <w:r>
        <w:t>0.9</w:t>
      </w:r>
      <w:bookmarkEnd w:id="153"/>
    </w:p>
    <w:p w14:paraId="64CCE392" w14:textId="77777777" w:rsidR="00406903" w:rsidRDefault="00406903" w:rsidP="00D31299">
      <w:pPr>
        <w:pStyle w:val="EUNormal"/>
      </w:pPr>
    </w:p>
    <w:p w14:paraId="23434510" w14:textId="77777777" w:rsidR="00FD456E" w:rsidRDefault="00FD456E" w:rsidP="00EB5213">
      <w:pPr>
        <w:pStyle w:val="EUNormal"/>
        <w:keepNext/>
        <w:jc w:val="center"/>
      </w:pPr>
      <w:r>
        <w:rPr>
          <w:noProof/>
          <w:lang w:val="en-US" w:eastAsia="en-US"/>
        </w:rPr>
        <w:drawing>
          <wp:inline distT="0" distB="0" distL="0" distR="0" wp14:anchorId="433E570D" wp14:editId="499E76D9">
            <wp:extent cx="6115050" cy="3610353"/>
            <wp:effectExtent l="19050" t="0" r="0" b="0"/>
            <wp:docPr id="4" name="Picture 2" descr="C:\Users\venelin\Desktop\SPB-Specification\compan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elin\Desktop\SPB-Specification\company.1.4.png"/>
                    <pic:cNvPicPr>
                      <a:picLocks noChangeAspect="1" noChangeArrowheads="1"/>
                    </pic:cNvPicPr>
                  </pic:nvPicPr>
                  <pic:blipFill>
                    <a:blip r:embed="rId20" cstate="print"/>
                    <a:srcRect/>
                    <a:stretch>
                      <a:fillRect/>
                    </a:stretch>
                  </pic:blipFill>
                  <pic:spPr bwMode="auto">
                    <a:xfrm>
                      <a:off x="0" y="0"/>
                      <a:ext cx="6115050" cy="3610353"/>
                    </a:xfrm>
                    <a:prstGeom prst="rect">
                      <a:avLst/>
                    </a:prstGeom>
                    <a:noFill/>
                    <a:ln w="9525">
                      <a:noFill/>
                      <a:miter lim="800000"/>
                      <a:headEnd/>
                      <a:tailEnd/>
                    </a:ln>
                  </pic:spPr>
                </pic:pic>
              </a:graphicData>
            </a:graphic>
          </wp:inline>
        </w:drawing>
      </w:r>
    </w:p>
    <w:p w14:paraId="66BD354D" w14:textId="77777777" w:rsidR="00FD456E" w:rsidRDefault="00FD456E" w:rsidP="00FD456E">
      <w:pPr>
        <w:pStyle w:val="Caption"/>
        <w:jc w:val="center"/>
        <w:rPr>
          <w:noProof/>
        </w:rPr>
      </w:pPr>
      <w:bookmarkStart w:id="154" w:name="_Toc403118855"/>
      <w:r>
        <w:t xml:space="preserve">Figure </w:t>
      </w:r>
      <w:r w:rsidR="000D39EF">
        <w:fldChar w:fldCharType="begin"/>
      </w:r>
      <w:r w:rsidR="000D39EF">
        <w:instrText xml:space="preserve"> SEQ Figure \* ARABIC </w:instrText>
      </w:r>
      <w:r w:rsidR="000D39EF">
        <w:fldChar w:fldCharType="separate"/>
      </w:r>
      <w:r w:rsidR="00BA6586">
        <w:rPr>
          <w:noProof/>
        </w:rPr>
        <w:t>14</w:t>
      </w:r>
      <w:r w:rsidR="000D39EF">
        <w:rPr>
          <w:noProof/>
        </w:rPr>
        <w:fldChar w:fldCharType="end"/>
      </w:r>
      <w:r w:rsidR="00FA1BDA">
        <w:t>.</w:t>
      </w:r>
      <w:r>
        <w:t xml:space="preserve"> Company</w:t>
      </w:r>
      <w:r>
        <w:rPr>
          <w:noProof/>
        </w:rPr>
        <w:t xml:space="preserve"> Ontology 1.4</w:t>
      </w:r>
      <w:bookmarkEnd w:id="154"/>
    </w:p>
    <w:p w14:paraId="03B2B78C" w14:textId="77777777" w:rsidR="001E0716" w:rsidRDefault="001E0716" w:rsidP="00FD456E">
      <w:pPr>
        <w:pStyle w:val="Caption"/>
        <w:jc w:val="center"/>
        <w:rPr>
          <w:noProof/>
        </w:rPr>
      </w:pPr>
    </w:p>
    <w:p w14:paraId="7A3830E6" w14:textId="77777777" w:rsidR="001E0716" w:rsidRDefault="001E0716" w:rsidP="00EB5213">
      <w:pPr>
        <w:pStyle w:val="Caption"/>
        <w:keepNext/>
      </w:pPr>
      <w:r>
        <w:rPr>
          <w:i w:val="0"/>
          <w:noProof/>
          <w:lang w:val="en-US" w:eastAsia="en-US"/>
        </w:rPr>
        <w:lastRenderedPageBreak/>
        <w:drawing>
          <wp:inline distT="0" distB="0" distL="0" distR="0" wp14:anchorId="5F42369A" wp14:editId="0A358EA3">
            <wp:extent cx="6115050" cy="4412707"/>
            <wp:effectExtent l="19050" t="0" r="0" b="0"/>
            <wp:docPr id="9" name="Picture 3" descr="C:\Users\venelin\Desktop\SPB-Specification\coreconcep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elin\Desktop\SPB-Specification\coreconcepts.0.6.png"/>
                    <pic:cNvPicPr>
                      <a:picLocks noChangeAspect="1" noChangeArrowheads="1"/>
                    </pic:cNvPicPr>
                  </pic:nvPicPr>
                  <pic:blipFill>
                    <a:blip r:embed="rId21" cstate="print"/>
                    <a:srcRect/>
                    <a:stretch>
                      <a:fillRect/>
                    </a:stretch>
                  </pic:blipFill>
                  <pic:spPr bwMode="auto">
                    <a:xfrm>
                      <a:off x="0" y="0"/>
                      <a:ext cx="6115050" cy="4412707"/>
                    </a:xfrm>
                    <a:prstGeom prst="rect">
                      <a:avLst/>
                    </a:prstGeom>
                    <a:noFill/>
                    <a:ln w="9525">
                      <a:noFill/>
                      <a:miter lim="800000"/>
                      <a:headEnd/>
                      <a:tailEnd/>
                    </a:ln>
                  </pic:spPr>
                </pic:pic>
              </a:graphicData>
            </a:graphic>
          </wp:inline>
        </w:drawing>
      </w:r>
    </w:p>
    <w:p w14:paraId="58B8ECDA" w14:textId="77777777" w:rsidR="001E0716" w:rsidRPr="001E0716" w:rsidRDefault="001E0716" w:rsidP="001E0716">
      <w:pPr>
        <w:pStyle w:val="Caption"/>
        <w:jc w:val="center"/>
        <w:rPr>
          <w:i w:val="0"/>
        </w:rPr>
      </w:pPr>
      <w:bookmarkStart w:id="155" w:name="_Toc403118856"/>
      <w:r>
        <w:t xml:space="preserve">Figure </w:t>
      </w:r>
      <w:r w:rsidR="000D39EF">
        <w:fldChar w:fldCharType="begin"/>
      </w:r>
      <w:r w:rsidR="000D39EF">
        <w:instrText xml:space="preserve"> SEQ Figure \* ARABIC </w:instrText>
      </w:r>
      <w:r w:rsidR="000D39EF">
        <w:fldChar w:fldCharType="separate"/>
      </w:r>
      <w:r w:rsidR="00BA6586">
        <w:rPr>
          <w:noProof/>
        </w:rPr>
        <w:t>15</w:t>
      </w:r>
      <w:r w:rsidR="000D39EF">
        <w:rPr>
          <w:noProof/>
        </w:rPr>
        <w:fldChar w:fldCharType="end"/>
      </w:r>
      <w:r>
        <w:t>. Core Concepts Ontology 0.6</w:t>
      </w:r>
      <w:bookmarkEnd w:id="155"/>
    </w:p>
    <w:p w14:paraId="4963466E" w14:textId="77777777" w:rsidR="0054168F" w:rsidRDefault="0054168F" w:rsidP="0072155A">
      <w:pPr>
        <w:pStyle w:val="EUNormal"/>
      </w:pPr>
    </w:p>
    <w:p w14:paraId="0091BEA2" w14:textId="77777777" w:rsidR="00A927CA" w:rsidRDefault="00A927CA" w:rsidP="00A927CA">
      <w:pPr>
        <w:pStyle w:val="EUNormal"/>
      </w:pPr>
      <w:r w:rsidRPr="00A927CA">
        <w:rPr>
          <w:b/>
        </w:rPr>
        <w:t>CMS 1.2</w:t>
      </w:r>
      <w:r w:rsidR="00053309">
        <w:rPr>
          <w:b/>
        </w:rPr>
        <w:t xml:space="preserve"> </w:t>
      </w:r>
      <w:r>
        <w:t>: the ontology is used for interpreting locators into various specialized content management systems. A creative work and a BBC “thing” can have multiple such locators, that can be sport-stats (class cms:Sports), music bootstrap (class cms:MusicBootstrap), iscript (class cms:iScript) and content api (class cms:ContentApi). The CMS classes are all subclasses of cms:Locator. The CMS ontology used in BBC is shown in Figure 15.</w:t>
      </w:r>
    </w:p>
    <w:p w14:paraId="724B0A11" w14:textId="77777777" w:rsidR="001872AC" w:rsidRDefault="001872AC" w:rsidP="001872AC">
      <w:pPr>
        <w:pStyle w:val="EUNormal"/>
      </w:pPr>
      <w:r w:rsidRPr="001872AC">
        <w:rPr>
          <w:b/>
        </w:rPr>
        <w:t>Person 0.2</w:t>
      </w:r>
      <w:r w:rsidR="00053309">
        <w:rPr>
          <w:b/>
        </w:rPr>
        <w:t xml:space="preserve"> </w:t>
      </w:r>
      <w:r w:rsidRPr="001872AC">
        <w:t>:</w:t>
      </w:r>
      <w:r>
        <w:t xml:space="preserve"> describes information related to persons, instances of class person:Person, considered to be a subclass of class bbc:Thing. A person can have a role, a first and a last name (properties person:role, person:firstName, person:lastName). The person ontology is shown in Figure 16.</w:t>
      </w:r>
    </w:p>
    <w:p w14:paraId="43CE1760" w14:textId="77777777" w:rsidR="00053309" w:rsidRDefault="00053309" w:rsidP="00053309">
      <w:pPr>
        <w:pStyle w:val="EUNormal"/>
      </w:pPr>
      <w:r w:rsidRPr="00053309">
        <w:rPr>
          <w:b/>
        </w:rPr>
        <w:t>Provenance 1.1</w:t>
      </w:r>
      <w:r>
        <w:rPr>
          <w:b/>
        </w:rPr>
        <w:t xml:space="preserve"> </w:t>
      </w:r>
      <w:r>
        <w:t>: specifies the main concepts and properties used to describe versioning and change log information for the BBC datasets. The main class of the ontology is provenance:Graph that carries  information about different versions of a dataset. The information that carries a provenance graph are the owner and provider of the dataset (properties provenance:owner, provenance:provider) that can be any web resource. The provision date, the reason a dataset changed and its version, a canonical location and a  previous hash version (properties provenance:provided, provenance:changeReason, provenance:version, provenance:canonicalLocation, provenance:previousVersionHash). The ontology is shown in Figure 17.</w:t>
      </w:r>
    </w:p>
    <w:p w14:paraId="5463A427" w14:textId="77777777" w:rsidR="00AC3B46" w:rsidRDefault="00AC3B46" w:rsidP="00AC3B46">
      <w:pPr>
        <w:pStyle w:val="EUNormal"/>
      </w:pPr>
      <w:r w:rsidRPr="00AC3B46">
        <w:rPr>
          <w:b/>
        </w:rPr>
        <w:t>Tagging 1.0</w:t>
      </w:r>
      <w:r>
        <w:t>: this ontology is used for connecting creative works with concepts from domain ontologies. The main concept is the tagging:TagConcept which is a subclass of bbc:Thing. A tag concept is associated with a set of tags (instances of class tagging:TagSet) and a locator of a content management system (instance of class cms:Locator). The ontology is shown in Figure 18.</w:t>
      </w:r>
    </w:p>
    <w:p w14:paraId="0D9D43B0" w14:textId="77777777" w:rsidR="007011AF" w:rsidRDefault="007011AF" w:rsidP="00EB5213">
      <w:pPr>
        <w:pStyle w:val="EUNormal"/>
        <w:keepNext/>
        <w:jc w:val="center"/>
      </w:pPr>
      <w:r>
        <w:rPr>
          <w:noProof/>
          <w:lang w:val="en-US" w:eastAsia="en-US"/>
        </w:rPr>
        <w:lastRenderedPageBreak/>
        <w:drawing>
          <wp:inline distT="0" distB="0" distL="0" distR="0" wp14:anchorId="43ADAAC7" wp14:editId="787D6A88">
            <wp:extent cx="6115050" cy="4067219"/>
            <wp:effectExtent l="19050" t="0" r="0" b="0"/>
            <wp:docPr id="10" name="Picture 4" descr="C:\Users\venelin\Desktop\SPB-Specification\cm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elin\Desktop\SPB-Specification\cms.1.2.png"/>
                    <pic:cNvPicPr>
                      <a:picLocks noChangeAspect="1" noChangeArrowheads="1"/>
                    </pic:cNvPicPr>
                  </pic:nvPicPr>
                  <pic:blipFill>
                    <a:blip r:embed="rId22"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14:paraId="653A7068" w14:textId="77777777" w:rsidR="00A927CA" w:rsidRDefault="007011AF" w:rsidP="007011AF">
      <w:pPr>
        <w:pStyle w:val="Caption"/>
        <w:jc w:val="center"/>
      </w:pPr>
      <w:bookmarkStart w:id="156" w:name="_Toc403118857"/>
      <w:r>
        <w:t xml:space="preserve">Figure </w:t>
      </w:r>
      <w:r w:rsidR="000D39EF">
        <w:fldChar w:fldCharType="begin"/>
      </w:r>
      <w:r w:rsidR="000D39EF">
        <w:instrText xml:space="preserve"> SEQ Figure \* ARABIC </w:instrText>
      </w:r>
      <w:r w:rsidR="000D39EF">
        <w:fldChar w:fldCharType="separate"/>
      </w:r>
      <w:r w:rsidR="00BA6586">
        <w:rPr>
          <w:noProof/>
        </w:rPr>
        <w:t>16</w:t>
      </w:r>
      <w:r w:rsidR="000D39EF">
        <w:rPr>
          <w:noProof/>
        </w:rPr>
        <w:fldChar w:fldCharType="end"/>
      </w:r>
      <w:r>
        <w:t>. CMS Ontology 1.2</w:t>
      </w:r>
      <w:bookmarkEnd w:id="156"/>
    </w:p>
    <w:p w14:paraId="0DF72BD6" w14:textId="77777777" w:rsidR="00A927CA" w:rsidRDefault="00A927CA" w:rsidP="0072155A">
      <w:pPr>
        <w:pStyle w:val="EUNormal"/>
      </w:pPr>
    </w:p>
    <w:p w14:paraId="5E59735A" w14:textId="77777777" w:rsidR="00FA11BB" w:rsidRDefault="00FA11BB" w:rsidP="00EB5213">
      <w:pPr>
        <w:pStyle w:val="EUNormal"/>
        <w:keepNext/>
        <w:jc w:val="center"/>
      </w:pPr>
      <w:r>
        <w:rPr>
          <w:noProof/>
          <w:lang w:val="en-US" w:eastAsia="en-US"/>
        </w:rPr>
        <w:drawing>
          <wp:inline distT="0" distB="0" distL="0" distR="0" wp14:anchorId="7E6CE63A" wp14:editId="32C944F8">
            <wp:extent cx="6115050" cy="2970451"/>
            <wp:effectExtent l="19050" t="0" r="0" b="0"/>
            <wp:docPr id="11" name="Picture 5" descr="C:\Users\venelin\Desktop\SPB-Specification\pers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elin\Desktop\SPB-Specification\person.0.2.png"/>
                    <pic:cNvPicPr>
                      <a:picLocks noChangeAspect="1" noChangeArrowheads="1"/>
                    </pic:cNvPicPr>
                  </pic:nvPicPr>
                  <pic:blipFill>
                    <a:blip r:embed="rId23" cstate="print"/>
                    <a:srcRect/>
                    <a:stretch>
                      <a:fillRect/>
                    </a:stretch>
                  </pic:blipFill>
                  <pic:spPr bwMode="auto">
                    <a:xfrm>
                      <a:off x="0" y="0"/>
                      <a:ext cx="6115050" cy="2970451"/>
                    </a:xfrm>
                    <a:prstGeom prst="rect">
                      <a:avLst/>
                    </a:prstGeom>
                    <a:noFill/>
                    <a:ln w="9525">
                      <a:noFill/>
                      <a:miter lim="800000"/>
                      <a:headEnd/>
                      <a:tailEnd/>
                    </a:ln>
                  </pic:spPr>
                </pic:pic>
              </a:graphicData>
            </a:graphic>
          </wp:inline>
        </w:drawing>
      </w:r>
    </w:p>
    <w:p w14:paraId="28AB2FE5" w14:textId="77777777" w:rsidR="00FA11BB" w:rsidRDefault="00FA11BB" w:rsidP="00FA11BB">
      <w:pPr>
        <w:pStyle w:val="Caption"/>
        <w:jc w:val="center"/>
      </w:pPr>
      <w:bookmarkStart w:id="157" w:name="_Toc403118858"/>
      <w:r>
        <w:t xml:space="preserve">Figure </w:t>
      </w:r>
      <w:r w:rsidR="000D39EF">
        <w:fldChar w:fldCharType="begin"/>
      </w:r>
      <w:r w:rsidR="000D39EF">
        <w:instrText xml:space="preserve"> SEQ Figure \* ARABIC </w:instrText>
      </w:r>
      <w:r w:rsidR="000D39EF">
        <w:fldChar w:fldCharType="separate"/>
      </w:r>
      <w:r w:rsidR="00BA6586">
        <w:rPr>
          <w:noProof/>
        </w:rPr>
        <w:t>17</w:t>
      </w:r>
      <w:r w:rsidR="000D39EF">
        <w:rPr>
          <w:noProof/>
        </w:rPr>
        <w:fldChar w:fldCharType="end"/>
      </w:r>
      <w:r>
        <w:t>. Person Ontology 0.2</w:t>
      </w:r>
      <w:bookmarkEnd w:id="157"/>
    </w:p>
    <w:p w14:paraId="4A5922C2" w14:textId="77777777" w:rsidR="00FA11BB" w:rsidRDefault="00FA11BB" w:rsidP="0072155A">
      <w:pPr>
        <w:pStyle w:val="EUNormal"/>
      </w:pPr>
    </w:p>
    <w:p w14:paraId="589739A7" w14:textId="77777777" w:rsidR="00053309" w:rsidRDefault="00053309" w:rsidP="00EB5213">
      <w:pPr>
        <w:pStyle w:val="EUNormal"/>
        <w:keepNext/>
        <w:jc w:val="center"/>
      </w:pPr>
      <w:r>
        <w:rPr>
          <w:noProof/>
          <w:lang w:val="en-US" w:eastAsia="en-US"/>
        </w:rPr>
        <w:lastRenderedPageBreak/>
        <w:drawing>
          <wp:inline distT="0" distB="0" distL="0" distR="0" wp14:anchorId="6E67A858" wp14:editId="19B23866">
            <wp:extent cx="6115050" cy="4067219"/>
            <wp:effectExtent l="19050" t="0" r="0" b="0"/>
            <wp:docPr id="12" name="Picture 6" descr="C:\Users\venelin\Desktop\SPB-Specification\provenanc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nelin\Desktop\SPB-Specification\provenance.1.1.png"/>
                    <pic:cNvPicPr>
                      <a:picLocks noChangeAspect="1" noChangeArrowheads="1"/>
                    </pic:cNvPicPr>
                  </pic:nvPicPr>
                  <pic:blipFill>
                    <a:blip r:embed="rId24"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14:paraId="3C8B98F4" w14:textId="77777777" w:rsidR="00053309" w:rsidRDefault="00053309" w:rsidP="00053309">
      <w:pPr>
        <w:pStyle w:val="Caption"/>
        <w:jc w:val="center"/>
      </w:pPr>
      <w:bookmarkStart w:id="158" w:name="_Toc403118859"/>
      <w:r>
        <w:t xml:space="preserve">Figure </w:t>
      </w:r>
      <w:r w:rsidR="000D39EF">
        <w:fldChar w:fldCharType="begin"/>
      </w:r>
      <w:r w:rsidR="000D39EF">
        <w:instrText xml:space="preserve"> SEQ Figure \* ARABIC </w:instrText>
      </w:r>
      <w:r w:rsidR="000D39EF">
        <w:fldChar w:fldCharType="separate"/>
      </w:r>
      <w:r w:rsidR="00BA6586">
        <w:rPr>
          <w:noProof/>
        </w:rPr>
        <w:t>18</w:t>
      </w:r>
      <w:r w:rsidR="000D39EF">
        <w:rPr>
          <w:noProof/>
        </w:rPr>
        <w:fldChar w:fldCharType="end"/>
      </w:r>
      <w:r>
        <w:t>. Provenance Ontology 1.1</w:t>
      </w:r>
      <w:bookmarkEnd w:id="158"/>
    </w:p>
    <w:p w14:paraId="5277A7F3" w14:textId="77777777" w:rsidR="00053309" w:rsidRDefault="00053309" w:rsidP="00053309">
      <w:pPr>
        <w:pStyle w:val="Caption"/>
        <w:rPr>
          <w:i w:val="0"/>
        </w:rPr>
      </w:pPr>
    </w:p>
    <w:p w14:paraId="5372F0EA" w14:textId="77777777" w:rsidR="00AC3B46" w:rsidRDefault="00AC3B46" w:rsidP="00EB5213">
      <w:pPr>
        <w:pStyle w:val="Caption"/>
        <w:keepNext/>
        <w:jc w:val="center"/>
      </w:pPr>
      <w:r>
        <w:rPr>
          <w:i w:val="0"/>
          <w:noProof/>
          <w:lang w:val="en-US" w:eastAsia="en-US"/>
        </w:rPr>
        <w:drawing>
          <wp:inline distT="0" distB="0" distL="0" distR="0" wp14:anchorId="652A616B" wp14:editId="25E820D6">
            <wp:extent cx="6115050" cy="3563509"/>
            <wp:effectExtent l="19050" t="0" r="0" b="0"/>
            <wp:docPr id="13" name="Picture 7" descr="C:\Users\venelin\Desktop\SPB-Specification\tagg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elin\Desktop\SPB-Specification\tagging.1.0.png"/>
                    <pic:cNvPicPr>
                      <a:picLocks noChangeAspect="1" noChangeArrowheads="1"/>
                    </pic:cNvPicPr>
                  </pic:nvPicPr>
                  <pic:blipFill>
                    <a:blip r:embed="rId25" cstate="print"/>
                    <a:srcRect/>
                    <a:stretch>
                      <a:fillRect/>
                    </a:stretch>
                  </pic:blipFill>
                  <pic:spPr bwMode="auto">
                    <a:xfrm>
                      <a:off x="0" y="0"/>
                      <a:ext cx="6115050" cy="3563509"/>
                    </a:xfrm>
                    <a:prstGeom prst="rect">
                      <a:avLst/>
                    </a:prstGeom>
                    <a:noFill/>
                    <a:ln w="9525">
                      <a:noFill/>
                      <a:miter lim="800000"/>
                      <a:headEnd/>
                      <a:tailEnd/>
                    </a:ln>
                  </pic:spPr>
                </pic:pic>
              </a:graphicData>
            </a:graphic>
          </wp:inline>
        </w:drawing>
      </w:r>
    </w:p>
    <w:p w14:paraId="7B912077" w14:textId="77777777" w:rsidR="00AC3B46" w:rsidRDefault="00AC3B46" w:rsidP="00AC3B46">
      <w:pPr>
        <w:pStyle w:val="Caption"/>
        <w:jc w:val="center"/>
        <w:rPr>
          <w:i w:val="0"/>
        </w:rPr>
      </w:pPr>
      <w:bookmarkStart w:id="159" w:name="_Toc403118860"/>
      <w:r>
        <w:t xml:space="preserve">Figure </w:t>
      </w:r>
      <w:r w:rsidR="000D39EF">
        <w:fldChar w:fldCharType="begin"/>
      </w:r>
      <w:r w:rsidR="000D39EF">
        <w:instrText xml:space="preserve"> SEQ Figure \* ARABIC </w:instrText>
      </w:r>
      <w:r w:rsidR="000D39EF">
        <w:fldChar w:fldCharType="separate"/>
      </w:r>
      <w:r w:rsidR="00BA6586">
        <w:rPr>
          <w:noProof/>
        </w:rPr>
        <w:t>19</w:t>
      </w:r>
      <w:r w:rsidR="000D39EF">
        <w:rPr>
          <w:noProof/>
        </w:rPr>
        <w:fldChar w:fldCharType="end"/>
      </w:r>
      <w:r>
        <w:t>. Tagging Ontology 1.0</w:t>
      </w:r>
      <w:bookmarkEnd w:id="159"/>
    </w:p>
    <w:p w14:paraId="09975ECF" w14:textId="77777777" w:rsidR="00AC3B46" w:rsidRDefault="00AC3B46" w:rsidP="00053309">
      <w:pPr>
        <w:pStyle w:val="Caption"/>
        <w:rPr>
          <w:i w:val="0"/>
        </w:rPr>
      </w:pPr>
    </w:p>
    <w:p w14:paraId="0F1CDC21" w14:textId="77777777" w:rsidR="00EB5213" w:rsidRDefault="00EB5213" w:rsidP="00053309">
      <w:pPr>
        <w:pStyle w:val="Caption"/>
        <w:rPr>
          <w:i w:val="0"/>
        </w:rPr>
      </w:pPr>
    </w:p>
    <w:p w14:paraId="6135A8EA" w14:textId="77777777" w:rsidR="00EB5213" w:rsidRDefault="00EB5213" w:rsidP="00EB5213">
      <w:pPr>
        <w:pStyle w:val="Caption"/>
        <w:rPr>
          <w:i w:val="0"/>
        </w:rPr>
      </w:pPr>
      <w:r w:rsidRPr="00EB5213">
        <w:rPr>
          <w:i w:val="0"/>
        </w:rPr>
        <w:t>In addition to the aforementioned general ontologies, concepts from domain ontologies are used as tagging</w:t>
      </w:r>
      <w:r>
        <w:rPr>
          <w:i w:val="0"/>
        </w:rPr>
        <w:t xml:space="preserve"> </w:t>
      </w:r>
      <w:r w:rsidRPr="00EB5213">
        <w:rPr>
          <w:i w:val="0"/>
        </w:rPr>
        <w:t>concepts: the sports ontology contains concepts for describing sports, competitions and sporting events, the</w:t>
      </w:r>
      <w:r>
        <w:rPr>
          <w:i w:val="0"/>
        </w:rPr>
        <w:t xml:space="preserve"> </w:t>
      </w:r>
      <w:r w:rsidRPr="00EB5213">
        <w:rPr>
          <w:i w:val="0"/>
        </w:rPr>
        <w:t>curriculum ontology describes entities in academia and finally the news ontology describes the basic concepts</w:t>
      </w:r>
      <w:r>
        <w:rPr>
          <w:i w:val="0"/>
        </w:rPr>
        <w:t xml:space="preserve"> </w:t>
      </w:r>
      <w:r w:rsidRPr="00EB5213">
        <w:rPr>
          <w:i w:val="0"/>
        </w:rPr>
        <w:t>that a creative work can be tagged with.</w:t>
      </w:r>
      <w:r>
        <w:rPr>
          <w:i w:val="0"/>
        </w:rPr>
        <w:t xml:space="preserve"> </w:t>
      </w:r>
    </w:p>
    <w:p w14:paraId="629E0B6C" w14:textId="77777777" w:rsidR="00EB5213" w:rsidRDefault="00EB5213" w:rsidP="00EB5213">
      <w:pPr>
        <w:pStyle w:val="Caption"/>
        <w:rPr>
          <w:i w:val="0"/>
        </w:rPr>
      </w:pPr>
      <w:r w:rsidRPr="00EB5213">
        <w:rPr>
          <w:i w:val="0"/>
        </w:rPr>
        <w:t>Figure 19 presents an overview of the ontologies that comprise the BBC schema. The main classes of</w:t>
      </w:r>
      <w:r>
        <w:rPr>
          <w:i w:val="0"/>
        </w:rPr>
        <w:t xml:space="preserve"> </w:t>
      </w:r>
      <w:r w:rsidRPr="00EB5213">
        <w:rPr>
          <w:i w:val="0"/>
        </w:rPr>
        <w:t xml:space="preserve">each of the ontologies are shown, in a </w:t>
      </w:r>
      <w:r w:rsidR="00873E15" w:rsidRPr="00EB5213">
        <w:rPr>
          <w:i w:val="0"/>
        </w:rPr>
        <w:t>colour</w:t>
      </w:r>
      <w:r w:rsidRPr="00EB5213">
        <w:rPr>
          <w:i w:val="0"/>
        </w:rPr>
        <w:t>-coded fashion to indicate the ontology where they come from.</w:t>
      </w:r>
    </w:p>
    <w:p w14:paraId="64291615" w14:textId="77777777" w:rsidR="00EB5213" w:rsidRDefault="00EB5213" w:rsidP="00EB5213">
      <w:pPr>
        <w:pStyle w:val="Caption"/>
        <w:rPr>
          <w:i w:val="0"/>
        </w:rPr>
      </w:pPr>
    </w:p>
    <w:p w14:paraId="17411A65" w14:textId="77777777" w:rsidR="00EB5213" w:rsidRDefault="00EB5213" w:rsidP="00EB5213">
      <w:pPr>
        <w:pStyle w:val="Caption"/>
        <w:keepNext/>
        <w:jc w:val="center"/>
      </w:pPr>
      <w:r>
        <w:rPr>
          <w:i w:val="0"/>
          <w:noProof/>
          <w:lang w:val="en-US" w:eastAsia="en-US"/>
        </w:rPr>
        <w:drawing>
          <wp:inline distT="0" distB="0" distL="0" distR="0" wp14:anchorId="554078D9" wp14:editId="25690522">
            <wp:extent cx="6115050" cy="5304409"/>
            <wp:effectExtent l="19050" t="0" r="0" b="0"/>
            <wp:docPr id="14" name="Picture 8" descr="C:\Users\venelin\Desktop\SPB-Specification\overview.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nelin\Desktop\SPB-Specification\overview.0.2.png"/>
                    <pic:cNvPicPr>
                      <a:picLocks noChangeAspect="1" noChangeArrowheads="1"/>
                    </pic:cNvPicPr>
                  </pic:nvPicPr>
                  <pic:blipFill>
                    <a:blip r:embed="rId26" cstate="print"/>
                    <a:srcRect/>
                    <a:stretch>
                      <a:fillRect/>
                    </a:stretch>
                  </pic:blipFill>
                  <pic:spPr bwMode="auto">
                    <a:xfrm>
                      <a:off x="0" y="0"/>
                      <a:ext cx="6115050" cy="5304409"/>
                    </a:xfrm>
                    <a:prstGeom prst="rect">
                      <a:avLst/>
                    </a:prstGeom>
                    <a:noFill/>
                    <a:ln w="9525">
                      <a:noFill/>
                      <a:miter lim="800000"/>
                      <a:headEnd/>
                      <a:tailEnd/>
                    </a:ln>
                  </pic:spPr>
                </pic:pic>
              </a:graphicData>
            </a:graphic>
          </wp:inline>
        </w:drawing>
      </w:r>
    </w:p>
    <w:p w14:paraId="379E4459" w14:textId="77777777" w:rsidR="00EB5213" w:rsidRDefault="00EB5213" w:rsidP="00EB5213">
      <w:pPr>
        <w:pStyle w:val="Caption"/>
        <w:jc w:val="center"/>
        <w:rPr>
          <w:i w:val="0"/>
        </w:rPr>
      </w:pPr>
      <w:bookmarkStart w:id="160" w:name="_Toc403118861"/>
      <w:r>
        <w:t xml:space="preserve">Figure </w:t>
      </w:r>
      <w:r w:rsidR="000D39EF">
        <w:fldChar w:fldCharType="begin"/>
      </w:r>
      <w:r w:rsidR="000D39EF">
        <w:instrText xml:space="preserve"> SEQ Figure \* ARABIC </w:instrText>
      </w:r>
      <w:r w:rsidR="000D39EF">
        <w:fldChar w:fldCharType="separate"/>
      </w:r>
      <w:r w:rsidR="00BA6586">
        <w:rPr>
          <w:noProof/>
        </w:rPr>
        <w:t>20</w:t>
      </w:r>
      <w:r w:rsidR="000D39EF">
        <w:rPr>
          <w:noProof/>
        </w:rPr>
        <w:fldChar w:fldCharType="end"/>
      </w:r>
      <w:r>
        <w:t>. Overview of Ontologies 0.2</w:t>
      </w:r>
      <w:bookmarkEnd w:id="160"/>
    </w:p>
    <w:p w14:paraId="4DB0D1E3" w14:textId="77777777" w:rsidR="00EB5213" w:rsidRDefault="00EB5213" w:rsidP="00EB5213">
      <w:pPr>
        <w:pStyle w:val="Caption"/>
        <w:rPr>
          <w:i w:val="0"/>
        </w:rPr>
      </w:pPr>
    </w:p>
    <w:p w14:paraId="1370DD37" w14:textId="77777777" w:rsidR="00C022AE" w:rsidRPr="00053309" w:rsidRDefault="00C022AE" w:rsidP="00EB5213">
      <w:pPr>
        <w:pStyle w:val="Caption"/>
        <w:rPr>
          <w:i w:val="0"/>
        </w:rPr>
      </w:pPr>
    </w:p>
    <w:p w14:paraId="6BE34219" w14:textId="77777777" w:rsidR="0072155A" w:rsidRDefault="0054168F" w:rsidP="0072155A">
      <w:pPr>
        <w:pStyle w:val="EUHeading2"/>
      </w:pPr>
      <w:bookmarkStart w:id="161" w:name="_Toc403119809"/>
      <w:r>
        <w:t>Appendix</w:t>
      </w:r>
      <w:r w:rsidR="00362F2C">
        <w:t xml:space="preserve">. </w:t>
      </w:r>
      <w:r>
        <w:t>B</w:t>
      </w:r>
      <w:r w:rsidR="000E0C39">
        <w:t xml:space="preserve"> - Queries</w:t>
      </w:r>
      <w:r w:rsidR="00EF12C8">
        <w:t xml:space="preserve"> Listings</w:t>
      </w:r>
      <w:bookmarkEnd w:id="161"/>
    </w:p>
    <w:p w14:paraId="086B9EFD" w14:textId="77777777"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14:paraId="23BF0496" w14:textId="77777777" w:rsidR="0086255C" w:rsidRDefault="0086255C" w:rsidP="0072155A">
      <w:pPr>
        <w:pStyle w:val="EUNormal"/>
      </w:pPr>
    </w:p>
    <w:p w14:paraId="721FBC91" w14:textId="77777777" w:rsidR="0072155A" w:rsidRPr="00742A68" w:rsidRDefault="00EF12C8" w:rsidP="0072155A">
      <w:pPr>
        <w:pStyle w:val="EUNormal"/>
        <w:rPr>
          <w:sz w:val="28"/>
          <w:szCs w:val="28"/>
        </w:rPr>
      </w:pPr>
      <w:r w:rsidRPr="00742A68">
        <w:rPr>
          <w:sz w:val="28"/>
          <w:szCs w:val="28"/>
        </w:rPr>
        <w:t>Basic Query-m</w:t>
      </w:r>
      <w:r w:rsidR="0072155A" w:rsidRPr="00742A68">
        <w:rPr>
          <w:sz w:val="28"/>
          <w:szCs w:val="28"/>
        </w:rPr>
        <w:t>ix</w:t>
      </w:r>
    </w:p>
    <w:p w14:paraId="4691EADB" w14:textId="77777777" w:rsidR="00FB7014" w:rsidRDefault="00FB7014"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FB7014" w:rsidRPr="00071B35" w14:paraId="20A3640E" w14:textId="77777777" w:rsidTr="008E1B43">
        <w:tc>
          <w:tcPr>
            <w:tcW w:w="1809" w:type="dxa"/>
            <w:tcBorders>
              <w:top w:val="single" w:sz="4" w:space="0" w:color="000000"/>
              <w:left w:val="single" w:sz="4" w:space="0" w:color="000000"/>
              <w:bottom w:val="single" w:sz="4" w:space="0" w:color="000000"/>
            </w:tcBorders>
            <w:shd w:val="clear" w:color="auto" w:fill="DBE5F1"/>
          </w:tcPr>
          <w:p w14:paraId="66EBA7DA" w14:textId="77777777" w:rsidR="00FB7014" w:rsidRPr="00071B35" w:rsidRDefault="00FB7014"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9933D4B" w14:textId="77777777" w:rsidR="00FB7014" w:rsidRPr="00071B35" w:rsidRDefault="004F0BF6" w:rsidP="005B163B">
            <w:pPr>
              <w:pStyle w:val="EUNormal"/>
              <w:spacing w:before="60" w:afterLines="60" w:after="144"/>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14:paraId="412B095F" w14:textId="77777777" w:rsidTr="008E1B43">
        <w:tc>
          <w:tcPr>
            <w:tcW w:w="1809" w:type="dxa"/>
            <w:tcBorders>
              <w:top w:val="single" w:sz="4" w:space="0" w:color="000000"/>
              <w:left w:val="single" w:sz="4" w:space="0" w:color="000000"/>
              <w:bottom w:val="single" w:sz="4" w:space="0" w:color="000000"/>
            </w:tcBorders>
            <w:shd w:val="clear" w:color="auto" w:fill="DBE5F1"/>
          </w:tcPr>
          <w:p w14:paraId="37421FAA" w14:textId="77777777" w:rsidR="00FB7014" w:rsidRPr="00071B35" w:rsidRDefault="00FB7014"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EC5878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CONSTRUCT {</w:t>
            </w:r>
          </w:p>
          <w:p w14:paraId="7AED773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14:paraId="03049C0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14:paraId="62E39BC7"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14:paraId="50DC013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cwork:shortTitle ?shortTitle ;</w:t>
            </w:r>
          </w:p>
          <w:p w14:paraId="2327058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cwork:about ?about ;</w:t>
            </w:r>
          </w:p>
          <w:p w14:paraId="2B0CCE0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cwork:mentions ?mentions ;</w:t>
            </w:r>
          </w:p>
          <w:p w14:paraId="2548102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?created ;</w:t>
            </w:r>
          </w:p>
          <w:p w14:paraId="589F569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14:paraId="73C9DD2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cwork:description ?description ;</w:t>
            </w:r>
          </w:p>
          <w:p w14:paraId="2237375B"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cwork:primaryFormat ?primaryFormat ;</w:t>
            </w:r>
          </w:p>
          <w:p w14:paraId="3B536B7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?webDocument .</w:t>
            </w:r>
          </w:p>
          <w:p w14:paraId="0A4E59B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?webDocument bbc:webDocumentType ?webDocType .</w:t>
            </w:r>
          </w:p>
          <w:p w14:paraId="7AD3D49B"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?about rdfs:label ?aboutLabel ;</w:t>
            </w:r>
          </w:p>
          <w:p w14:paraId="2B90416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bbc:shortLabel ?aboutShortLabel ;</w:t>
            </w:r>
          </w:p>
          <w:p w14:paraId="582B145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bbc:preferredLabel ?aboutPreferredLabel .</w:t>
            </w:r>
          </w:p>
          <w:p w14:paraId="07B93A3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?mentions rdfs:label ?mentionsLabel ;</w:t>
            </w:r>
          </w:p>
          <w:p w14:paraId="67FAD7D9"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bbc:shortLabel ?mentionsShortLabel ;</w:t>
            </w:r>
          </w:p>
          <w:p w14:paraId="1D377C72"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bbc:preferredLabel ?mentionsPreferredLabel .</w:t>
            </w:r>
          </w:p>
          <w:p w14:paraId="74ADE85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cwork:thumbnail ?thumbnail .</w:t>
            </w:r>
          </w:p>
          <w:p w14:paraId="4EB85EE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?thumbnail a cwork:Thumbnail ;</w:t>
            </w:r>
          </w:p>
          <w:p w14:paraId="121C939D"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cwork:altText ?thumbnailAltText ;</w:t>
            </w:r>
          </w:p>
          <w:p w14:paraId="6D57B88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cwork:thumbnailType ?thumbnailType .</w:t>
            </w:r>
          </w:p>
          <w:p w14:paraId="594E688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14:paraId="300E103D"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14:paraId="2691C94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41E38FD2"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?creativeWork</w:t>
            </w:r>
          </w:p>
          <w:p w14:paraId="52113BC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WHERE {</w:t>
            </w:r>
          </w:p>
          <w:p w14:paraId="7A2E84D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cwork:about &lt;http://dbpedia.org/resource/American_Family_Fitness&gt; .</w:t>
            </w:r>
          </w:p>
          <w:p w14:paraId="65AA7C7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14:paraId="587533E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14:paraId="2354DC8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099C8541"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ORDER BY DESC(?modified)</w:t>
            </w:r>
          </w:p>
          <w:p w14:paraId="54B0C529"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LIMIT 10</w:t>
            </w:r>
          </w:p>
          <w:p w14:paraId="1C8898BA"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3F57E17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14:paraId="2970D65D"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14:paraId="68DC829A"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14:paraId="6E8B3F7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14:paraId="6F0E72D2"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cwork:shortTitle ?shortTitle . }</w:t>
            </w:r>
          </w:p>
          <w:p w14:paraId="1857E44B"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cwork:description ?description . }</w:t>
            </w:r>
          </w:p>
          <w:p w14:paraId="7EDDCA6A"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cwork:about ?about .</w:t>
            </w:r>
          </w:p>
          <w:p w14:paraId="1DAB350D"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rdfs:label ?aboutLabel . }</w:t>
            </w:r>
          </w:p>
          <w:p w14:paraId="4C1F06F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bbc:shortLabel ?aboutShortLabel . }</w:t>
            </w:r>
          </w:p>
          <w:p w14:paraId="5D5B2A5D"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bbc:preferredLabel ?aboutPreferredLabel . }</w:t>
            </w:r>
          </w:p>
          <w:p w14:paraId="0D751C9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60D56D91"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14:paraId="76D948C9"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cwork:mentions ?mentions .</w:t>
            </w:r>
          </w:p>
          <w:p w14:paraId="08CA438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rdfs:label ?mentionsLabel . }</w:t>
            </w:r>
          </w:p>
          <w:p w14:paraId="528E4DDD"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bbc:shortLabel ?mentionsShortLabel . }</w:t>
            </w:r>
          </w:p>
          <w:p w14:paraId="384E08BA"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bbc:preferredLabel ?mentionsPreferredLabel . }</w:t>
            </w:r>
          </w:p>
          <w:p w14:paraId="24B1A19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4D8FCA8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cwork:dateCreated ?created . }</w:t>
            </w:r>
          </w:p>
          <w:p w14:paraId="205AA119"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cwork:primaryFormat ?primaryFormat . }</w:t>
            </w:r>
          </w:p>
          <w:p w14:paraId="4FE30B0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14:paraId="542C032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3782050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?webDocument bbc:primaryContent ?creativeWork .</w:t>
            </w:r>
          </w:p>
          <w:p w14:paraId="12079BD0" w14:textId="77777777" w:rsidR="00C519C9" w:rsidRPr="00360AC2" w:rsidRDefault="00C519C9" w:rsidP="00C519C9">
            <w:pPr>
              <w:suppressAutoHyphens w:val="0"/>
              <w:autoSpaceDE w:val="0"/>
              <w:autoSpaceDN w:val="0"/>
              <w:adjustRightInd w:val="0"/>
              <w:rPr>
                <w:sz w:val="18"/>
                <w:szCs w:val="18"/>
                <w:lang w:val="nl-NL" w:eastAsia="en-US"/>
              </w:rPr>
            </w:pPr>
            <w:r w:rsidRPr="00C519C9">
              <w:rPr>
                <w:sz w:val="18"/>
                <w:szCs w:val="18"/>
                <w:lang w:val="en-US" w:eastAsia="en-US"/>
              </w:rPr>
              <w:t xml:space="preserve">              </w:t>
            </w:r>
            <w:r w:rsidRPr="00360AC2">
              <w:rPr>
                <w:sz w:val="18"/>
                <w:szCs w:val="18"/>
                <w:lang w:val="nl-NL" w:eastAsia="en-US"/>
              </w:rPr>
              <w:t>OPTIONAL { ?webDocument bbc:webDocumentType ?webDocType . }</w:t>
            </w:r>
          </w:p>
          <w:p w14:paraId="48F12BDD" w14:textId="77777777" w:rsidR="00C519C9" w:rsidRPr="00C519C9" w:rsidRDefault="00C519C9" w:rsidP="00C519C9">
            <w:pPr>
              <w:suppressAutoHyphens w:val="0"/>
              <w:autoSpaceDE w:val="0"/>
              <w:autoSpaceDN w:val="0"/>
              <w:adjustRightInd w:val="0"/>
              <w:rPr>
                <w:sz w:val="18"/>
                <w:szCs w:val="18"/>
                <w:lang w:val="en-US" w:eastAsia="en-US"/>
              </w:rPr>
            </w:pPr>
            <w:r w:rsidRPr="00360AC2">
              <w:rPr>
                <w:sz w:val="18"/>
                <w:szCs w:val="18"/>
                <w:lang w:val="nl-NL" w:eastAsia="en-US"/>
              </w:rPr>
              <w:t xml:space="preserve">            </w:t>
            </w:r>
            <w:r w:rsidRPr="00C519C9">
              <w:rPr>
                <w:sz w:val="18"/>
                <w:szCs w:val="18"/>
                <w:lang w:val="en-US" w:eastAsia="en-US"/>
              </w:rPr>
              <w:t>}</w:t>
            </w:r>
          </w:p>
          <w:p w14:paraId="672CAB0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14:paraId="37AB15E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3973DBEA"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?webDocument ^bbc:primaryContentOf ?creativeWork .</w:t>
            </w:r>
          </w:p>
          <w:p w14:paraId="2CC8852A" w14:textId="77777777" w:rsidR="00C519C9" w:rsidRPr="00360AC2" w:rsidRDefault="00C519C9" w:rsidP="00C519C9">
            <w:pPr>
              <w:suppressAutoHyphens w:val="0"/>
              <w:autoSpaceDE w:val="0"/>
              <w:autoSpaceDN w:val="0"/>
              <w:adjustRightInd w:val="0"/>
              <w:rPr>
                <w:sz w:val="18"/>
                <w:szCs w:val="18"/>
                <w:lang w:val="nl-NL" w:eastAsia="en-US"/>
              </w:rPr>
            </w:pPr>
            <w:r w:rsidRPr="00C519C9">
              <w:rPr>
                <w:sz w:val="18"/>
                <w:szCs w:val="18"/>
                <w:lang w:val="en-US" w:eastAsia="en-US"/>
              </w:rPr>
              <w:t xml:space="preserve">              </w:t>
            </w:r>
            <w:r w:rsidRPr="00360AC2">
              <w:rPr>
                <w:sz w:val="18"/>
                <w:szCs w:val="18"/>
                <w:lang w:val="nl-NL" w:eastAsia="en-US"/>
              </w:rPr>
              <w:t>OPTIONAL { ?webDocument bbc:webDocumentType ?webDocType . }</w:t>
            </w:r>
          </w:p>
          <w:p w14:paraId="23A957FA" w14:textId="77777777" w:rsidR="00C519C9" w:rsidRPr="00C519C9" w:rsidRDefault="00C519C9" w:rsidP="00C519C9">
            <w:pPr>
              <w:suppressAutoHyphens w:val="0"/>
              <w:autoSpaceDE w:val="0"/>
              <w:autoSpaceDN w:val="0"/>
              <w:adjustRightInd w:val="0"/>
              <w:rPr>
                <w:sz w:val="18"/>
                <w:szCs w:val="18"/>
                <w:lang w:val="en-US" w:eastAsia="en-US"/>
              </w:rPr>
            </w:pPr>
            <w:r w:rsidRPr="00360AC2">
              <w:rPr>
                <w:sz w:val="18"/>
                <w:szCs w:val="18"/>
                <w:lang w:val="nl-NL" w:eastAsia="en-US"/>
              </w:rPr>
              <w:t xml:space="preserve">            </w:t>
            </w:r>
            <w:r w:rsidRPr="00C519C9">
              <w:rPr>
                <w:sz w:val="18"/>
                <w:szCs w:val="18"/>
                <w:lang w:val="en-US" w:eastAsia="en-US"/>
              </w:rPr>
              <w:t>}</w:t>
            </w:r>
          </w:p>
          <w:p w14:paraId="32A0E2B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6127737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cwork:thumbnail ?thumbnail .</w:t>
            </w:r>
          </w:p>
          <w:p w14:paraId="4185209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?thumbnail cwork:altText ?thumbnailAltText . }</w:t>
            </w:r>
          </w:p>
          <w:p w14:paraId="2B3F95C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?thumbnail cwork:thumbnailType ?thumbnailType . }</w:t>
            </w:r>
          </w:p>
          <w:p w14:paraId="416195C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57BB2298" w14:textId="77777777" w:rsidR="00FB7014"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tc>
      </w:tr>
    </w:tbl>
    <w:p w14:paraId="2B13476C" w14:textId="77777777" w:rsidR="00E956BF" w:rsidRDefault="00E956B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E956BF" w:rsidRPr="00071B35" w14:paraId="62CEFE6C" w14:textId="77777777" w:rsidTr="008E1B43">
        <w:tc>
          <w:tcPr>
            <w:tcW w:w="1809" w:type="dxa"/>
            <w:tcBorders>
              <w:top w:val="single" w:sz="4" w:space="0" w:color="000000"/>
              <w:left w:val="single" w:sz="4" w:space="0" w:color="000000"/>
              <w:bottom w:val="single" w:sz="4" w:space="0" w:color="000000"/>
            </w:tcBorders>
            <w:shd w:val="clear" w:color="auto" w:fill="DBE5F1"/>
          </w:tcPr>
          <w:p w14:paraId="1DA7BFC5" w14:textId="77777777" w:rsidR="00E956BF" w:rsidRPr="00071B35" w:rsidRDefault="00E956BF"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774B19F" w14:textId="77777777" w:rsidR="00E956BF" w:rsidRPr="00071B35" w:rsidRDefault="004F0BF6" w:rsidP="005B163B">
            <w:pPr>
              <w:pStyle w:val="EUNormal"/>
              <w:spacing w:before="60" w:afterLines="60" w:after="144"/>
              <w:rPr>
                <w:szCs w:val="22"/>
              </w:rPr>
            </w:pPr>
            <w:r>
              <w:rPr>
                <w:b/>
                <w:bCs/>
                <w:szCs w:val="22"/>
              </w:rPr>
              <w:t>query2</w:t>
            </w:r>
            <w:r w:rsidR="00E956BF" w:rsidRPr="00071B35">
              <w:rPr>
                <w:b/>
                <w:bCs/>
                <w:szCs w:val="22"/>
              </w:rPr>
              <w:t>.txt</w:t>
            </w:r>
          </w:p>
        </w:tc>
      </w:tr>
      <w:tr w:rsidR="00E956BF" w:rsidRPr="00071B35" w14:paraId="368A36DF" w14:textId="77777777" w:rsidTr="008E1B43">
        <w:tc>
          <w:tcPr>
            <w:tcW w:w="1809" w:type="dxa"/>
            <w:tcBorders>
              <w:top w:val="single" w:sz="4" w:space="0" w:color="000000"/>
              <w:left w:val="single" w:sz="4" w:space="0" w:color="000000"/>
              <w:bottom w:val="single" w:sz="4" w:space="0" w:color="000000"/>
            </w:tcBorders>
            <w:shd w:val="clear" w:color="auto" w:fill="DBE5F1"/>
          </w:tcPr>
          <w:p w14:paraId="3A035106" w14:textId="77777777" w:rsidR="00E956BF" w:rsidRPr="00071B35" w:rsidRDefault="00E956BF"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C481A37"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CONSTRUCT {</w:t>
            </w:r>
          </w:p>
          <w:p w14:paraId="65226AF2"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a cwork:CreativeWork ;</w:t>
            </w:r>
          </w:p>
          <w:p w14:paraId="746DC43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14:paraId="320E61C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14:paraId="6CCAE93C"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?dateCreated ;</w:t>
            </w:r>
          </w:p>
          <w:p w14:paraId="3F6294FD"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14:paraId="43FA80DB"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cwork:about ?about ;</w:t>
            </w:r>
          </w:p>
          <w:p w14:paraId="7C2E2E51"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?pco .</w:t>
            </w:r>
          </w:p>
          <w:p w14:paraId="12B3D4B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?pco bbc:webDocumentType ?webDocType .</w:t>
            </w:r>
          </w:p>
          <w:p w14:paraId="17F30FC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14:paraId="62B0DC5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14:paraId="36030041"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a cwork:CreativeWork ;</w:t>
            </w:r>
          </w:p>
          <w:p w14:paraId="2C2D8BFD"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14:paraId="6A604299"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14:paraId="09E7D1A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?type rdfs:subClassOf cwork:CreativeWork .</w:t>
            </w:r>
          </w:p>
          <w:p w14:paraId="1D63E1D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cwork:dateCreated ?dateCreated . }</w:t>
            </w:r>
          </w:p>
          <w:p w14:paraId="1BDBE8F2"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cwork:dateModified ?dateModified . }</w:t>
            </w:r>
          </w:p>
          <w:p w14:paraId="5E845EB5"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cwork:about ?about .}</w:t>
            </w:r>
          </w:p>
          <w:p w14:paraId="17323AF2"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14:paraId="7D0C0CA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bbc:primaryContentOf ?pco .</w:t>
            </w:r>
          </w:p>
          <w:p w14:paraId="524F8D4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?pco bbc:webDocumentType ?webDocType .</w:t>
            </w:r>
          </w:p>
          <w:p w14:paraId="50ECF3BA"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2D4F133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(?cWork = &lt;http://www.bbc.co.uk/things/2002177#id&gt;)</w:t>
            </w:r>
          </w:p>
          <w:p w14:paraId="4DA10D5B" w14:textId="77777777"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tc>
      </w:tr>
    </w:tbl>
    <w:p w14:paraId="6F67E88B" w14:textId="77777777" w:rsidR="00E956BF" w:rsidRDefault="00E956B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E956BF" w:rsidRPr="00071B35" w14:paraId="58CA8903" w14:textId="77777777" w:rsidTr="008E1B43">
        <w:tc>
          <w:tcPr>
            <w:tcW w:w="1809" w:type="dxa"/>
            <w:tcBorders>
              <w:top w:val="single" w:sz="4" w:space="0" w:color="000000"/>
              <w:left w:val="single" w:sz="4" w:space="0" w:color="000000"/>
              <w:bottom w:val="single" w:sz="4" w:space="0" w:color="000000"/>
            </w:tcBorders>
            <w:shd w:val="clear" w:color="auto" w:fill="DBE5F1"/>
          </w:tcPr>
          <w:p w14:paraId="00510D0B" w14:textId="77777777" w:rsidR="00E956BF" w:rsidRPr="00071B35" w:rsidRDefault="00E956BF"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06E0BE1" w14:textId="77777777" w:rsidR="00E956BF" w:rsidRPr="00071B35" w:rsidRDefault="00C046DF" w:rsidP="005B163B">
            <w:pPr>
              <w:pStyle w:val="EUNormal"/>
              <w:spacing w:before="60" w:afterLines="60" w:after="144"/>
              <w:rPr>
                <w:szCs w:val="22"/>
              </w:rPr>
            </w:pPr>
            <w:r>
              <w:rPr>
                <w:b/>
                <w:bCs/>
                <w:szCs w:val="22"/>
              </w:rPr>
              <w:t>query3</w:t>
            </w:r>
            <w:r w:rsidR="00E956BF" w:rsidRPr="00071B35">
              <w:rPr>
                <w:b/>
                <w:bCs/>
                <w:szCs w:val="22"/>
              </w:rPr>
              <w:t>.txt</w:t>
            </w:r>
          </w:p>
        </w:tc>
      </w:tr>
      <w:tr w:rsidR="00E956BF" w:rsidRPr="00071B35" w14:paraId="6D03215F" w14:textId="77777777" w:rsidTr="008E1B43">
        <w:tc>
          <w:tcPr>
            <w:tcW w:w="1809" w:type="dxa"/>
            <w:tcBorders>
              <w:top w:val="single" w:sz="4" w:space="0" w:color="000000"/>
              <w:left w:val="single" w:sz="4" w:space="0" w:color="000000"/>
              <w:bottom w:val="single" w:sz="4" w:space="0" w:color="000000"/>
            </w:tcBorders>
            <w:shd w:val="clear" w:color="auto" w:fill="DBE5F1"/>
          </w:tcPr>
          <w:p w14:paraId="6CF70AE2" w14:textId="77777777" w:rsidR="00E956BF" w:rsidRPr="00071B35" w:rsidRDefault="00E956BF"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C69754A"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DESCRIBE ?creativework</w:t>
            </w:r>
          </w:p>
          <w:p w14:paraId="54C57505"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14:paraId="36271231"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13F19F52"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DISTINCT ?creativework</w:t>
            </w:r>
          </w:p>
          <w:p w14:paraId="3779C52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558C99F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cwork:dateCreated ?created .</w:t>
            </w:r>
          </w:p>
          <w:p w14:paraId="0DFB9929"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cwork:tag &lt;http://dbpedia.org/resource/First_West_Yorkshire&gt; .</w:t>
            </w:r>
          </w:p>
          <w:p w14:paraId="082F7A1D" w14:textId="77777777" w:rsidR="00C519C9" w:rsidRPr="00C519C9" w:rsidRDefault="00C519C9" w:rsidP="00C519C9">
            <w:pPr>
              <w:suppressAutoHyphens w:val="0"/>
              <w:autoSpaceDE w:val="0"/>
              <w:autoSpaceDN w:val="0"/>
              <w:adjustRightInd w:val="0"/>
              <w:rPr>
                <w:sz w:val="18"/>
                <w:szCs w:val="18"/>
                <w:lang w:val="en-US" w:eastAsia="en-US"/>
              </w:rPr>
            </w:pPr>
          </w:p>
          <w:p w14:paraId="206C513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7673E0E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cwork:TextualFormat . }</w:t>
            </w:r>
          </w:p>
          <w:p w14:paraId="5686D8ED"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14:paraId="0E3CD72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cwork:InteractiveFormat . }</w:t>
            </w:r>
          </w:p>
          <w:p w14:paraId="4F1627CA"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14:paraId="2001549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cwork:PictureGalleryFormat . }</w:t>
            </w:r>
          </w:p>
          <w:p w14:paraId="6E15EC8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5A1FFD8A"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formats</w:t>
            </w:r>
          </w:p>
          <w:p w14:paraId="184E72C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1495CF07"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a cwork:NewsItem . }</w:t>
            </w:r>
          </w:p>
          <w:p w14:paraId="523402C1"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14:paraId="305A7D55"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a cwork:BlogPost . }</w:t>
            </w:r>
          </w:p>
          <w:p w14:paraId="1A86E9D7"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44C5AD47"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cwork:audience ?audience } .</w:t>
            </w:r>
          </w:p>
          <w:p w14:paraId="6E95644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(!BOUND(?audience) || ?audience = cwork:InternationalAudience) .</w:t>
            </w:r>
          </w:p>
          <w:p w14:paraId="74347EFC"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1CF8742C"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028D81B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14:paraId="09B733FD"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DESC(?created)</w:t>
            </w:r>
          </w:p>
          <w:p w14:paraId="54521BD8" w14:textId="77777777"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19</w:t>
            </w:r>
          </w:p>
        </w:tc>
      </w:tr>
    </w:tbl>
    <w:p w14:paraId="2C242A5B" w14:textId="77777777" w:rsidR="00E956BF" w:rsidRDefault="00E956B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E956BF" w:rsidRPr="00071B35" w14:paraId="5E3EEE64" w14:textId="77777777" w:rsidTr="008E1B43">
        <w:tc>
          <w:tcPr>
            <w:tcW w:w="1809" w:type="dxa"/>
            <w:tcBorders>
              <w:top w:val="single" w:sz="4" w:space="0" w:color="000000"/>
              <w:left w:val="single" w:sz="4" w:space="0" w:color="000000"/>
              <w:bottom w:val="single" w:sz="4" w:space="0" w:color="000000"/>
            </w:tcBorders>
            <w:shd w:val="clear" w:color="auto" w:fill="DBE5F1"/>
          </w:tcPr>
          <w:p w14:paraId="0279ADD1" w14:textId="77777777" w:rsidR="00E956BF" w:rsidRPr="00071B35" w:rsidRDefault="00E956BF"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10DECB7" w14:textId="77777777" w:rsidR="00E956BF" w:rsidRPr="00071B35" w:rsidRDefault="00C046DF" w:rsidP="005B163B">
            <w:pPr>
              <w:pStyle w:val="EUNormal"/>
              <w:spacing w:before="60" w:afterLines="60" w:after="144"/>
              <w:rPr>
                <w:szCs w:val="22"/>
              </w:rPr>
            </w:pPr>
            <w:r>
              <w:rPr>
                <w:b/>
                <w:bCs/>
                <w:szCs w:val="22"/>
              </w:rPr>
              <w:t>query4</w:t>
            </w:r>
            <w:r w:rsidR="00E956BF" w:rsidRPr="00071B35">
              <w:rPr>
                <w:b/>
                <w:bCs/>
                <w:szCs w:val="22"/>
              </w:rPr>
              <w:t>.txt</w:t>
            </w:r>
          </w:p>
        </w:tc>
      </w:tr>
      <w:tr w:rsidR="00E956BF" w:rsidRPr="00071B35" w14:paraId="0BC675D6" w14:textId="77777777" w:rsidTr="008E1B43">
        <w:tc>
          <w:tcPr>
            <w:tcW w:w="1809" w:type="dxa"/>
            <w:tcBorders>
              <w:top w:val="single" w:sz="4" w:space="0" w:color="000000"/>
              <w:left w:val="single" w:sz="4" w:space="0" w:color="000000"/>
              <w:bottom w:val="single" w:sz="4" w:space="0" w:color="000000"/>
            </w:tcBorders>
            <w:shd w:val="clear" w:color="auto" w:fill="DBE5F1"/>
          </w:tcPr>
          <w:p w14:paraId="2F4C4EDE" w14:textId="77777777" w:rsidR="00E956BF" w:rsidRPr="00071B35" w:rsidRDefault="00E956BF"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D7A5AA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DESCRIBE ?creativework</w:t>
            </w:r>
          </w:p>
          <w:p w14:paraId="79F3FDB2"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14:paraId="205897B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cwork:tag &lt;http://dbpedia.org/resource/Vertigo_Films&gt; ;</w:t>
            </w:r>
          </w:p>
          <w:p w14:paraId="01C21417"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?created ;</w:t>
            </w:r>
          </w:p>
          <w:p w14:paraId="0D89757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cwork:primaryFormat cwork:TextualFormat ;</w:t>
            </w:r>
          </w:p>
          <w:p w14:paraId="6D6B6E01"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cwork:BlogPost .</w:t>
            </w:r>
          </w:p>
          <w:p w14:paraId="4D681A2B"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14:paraId="2DC0BC9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DESC(?created)</w:t>
            </w:r>
          </w:p>
          <w:p w14:paraId="560EAB17" w14:textId="77777777"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19</w:t>
            </w:r>
          </w:p>
        </w:tc>
      </w:tr>
    </w:tbl>
    <w:p w14:paraId="57A35C78" w14:textId="77777777" w:rsidR="00E956BF" w:rsidRDefault="00E956B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E956BF" w:rsidRPr="00071B35" w14:paraId="6EEA66EA" w14:textId="77777777" w:rsidTr="008E1B43">
        <w:tc>
          <w:tcPr>
            <w:tcW w:w="1809" w:type="dxa"/>
            <w:tcBorders>
              <w:top w:val="single" w:sz="4" w:space="0" w:color="000000"/>
              <w:left w:val="single" w:sz="4" w:space="0" w:color="000000"/>
              <w:bottom w:val="single" w:sz="4" w:space="0" w:color="000000"/>
            </w:tcBorders>
            <w:shd w:val="clear" w:color="auto" w:fill="DBE5F1"/>
          </w:tcPr>
          <w:p w14:paraId="311F5D9B" w14:textId="77777777" w:rsidR="00E956BF" w:rsidRPr="00071B35" w:rsidRDefault="00E956BF"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B56E05F" w14:textId="77777777" w:rsidR="00E956BF" w:rsidRPr="00071B35" w:rsidRDefault="00C046DF" w:rsidP="005B163B">
            <w:pPr>
              <w:pStyle w:val="EUNormal"/>
              <w:spacing w:before="60" w:afterLines="60" w:after="144"/>
              <w:rPr>
                <w:szCs w:val="22"/>
              </w:rPr>
            </w:pPr>
            <w:r>
              <w:rPr>
                <w:b/>
                <w:bCs/>
                <w:szCs w:val="22"/>
              </w:rPr>
              <w:t>query5</w:t>
            </w:r>
            <w:r w:rsidR="00E956BF" w:rsidRPr="00071B35">
              <w:rPr>
                <w:b/>
                <w:bCs/>
                <w:szCs w:val="22"/>
              </w:rPr>
              <w:t>.txt</w:t>
            </w:r>
          </w:p>
        </w:tc>
      </w:tr>
      <w:tr w:rsidR="00E956BF" w:rsidRPr="00071B35" w14:paraId="43E51C5B" w14:textId="77777777" w:rsidTr="008E1B43">
        <w:tc>
          <w:tcPr>
            <w:tcW w:w="1809" w:type="dxa"/>
            <w:tcBorders>
              <w:top w:val="single" w:sz="4" w:space="0" w:color="000000"/>
              <w:left w:val="single" w:sz="4" w:space="0" w:color="000000"/>
              <w:bottom w:val="single" w:sz="4" w:space="0" w:color="000000"/>
            </w:tcBorders>
            <w:shd w:val="clear" w:color="auto" w:fill="DBE5F1"/>
          </w:tcPr>
          <w:p w14:paraId="317B0702" w14:textId="77777777" w:rsidR="00E956BF" w:rsidRPr="00071B35" w:rsidRDefault="00E956BF"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7C8B60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(COALESCE(?name, ?label1, "none") as ?label) ?cnt</w:t>
            </w:r>
          </w:p>
          <w:p w14:paraId="49FD519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14:paraId="162FD62A"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4437C799"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?topic ((COUNT(*)) AS ?cnt)</w:t>
            </w:r>
          </w:p>
          <w:p w14:paraId="2AF1173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WHERE</w:t>
            </w:r>
          </w:p>
          <w:p w14:paraId="7E1482A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73E438AC"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155F04C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cwork:NewsItem ;</w:t>
            </w:r>
          </w:p>
          <w:p w14:paraId="7946846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cwork:tag ?topic ;</w:t>
            </w:r>
          </w:p>
          <w:p w14:paraId="215356C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?dt ;</w:t>
            </w:r>
          </w:p>
          <w:p w14:paraId="153458C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cwork:audience cwork:NationalAudience .</w:t>
            </w:r>
          </w:p>
          <w:p w14:paraId="143E66EB"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(?dt &gt; "2011-08-06T02:40:51Z"^^&lt;http://www.w3.org/2001/XMLSchema#dateTime&gt; &amp;&amp; ?dt &lt; "2011-08-06T03:40:51Z"^^&lt;http://www.w3.org/2001/XMLSchema#dateTime&gt;) .</w:t>
            </w:r>
          </w:p>
          <w:p w14:paraId="38FF07A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UNION {</w:t>
            </w:r>
          </w:p>
          <w:p w14:paraId="2AD694E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BIND(&lt;urn:fake&gt; as ?topic)</w:t>
            </w:r>
          </w:p>
          <w:p w14:paraId="051B0A9C"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7972A7FC"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3EA359EB"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GROUP BY ?topic</w:t>
            </w:r>
          </w:p>
          <w:p w14:paraId="1BBD717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4DB623E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14:paraId="5F8BB6D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?topic rdfs:label ?label1 .</w:t>
            </w:r>
          </w:p>
          <w:p w14:paraId="0DF3691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4E12AC22"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14:paraId="3D6270F7"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?topic foaf:name ?name .</w:t>
            </w:r>
          </w:p>
          <w:p w14:paraId="04947AB1"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4F338C4D"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14:paraId="079A4210" w14:textId="77777777"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DESC(?cnt)</w:t>
            </w:r>
          </w:p>
        </w:tc>
      </w:tr>
    </w:tbl>
    <w:p w14:paraId="477D9FE8" w14:textId="77777777" w:rsidR="00E956BF" w:rsidRDefault="00E956B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E956BF" w:rsidRPr="00071B35" w14:paraId="59619FC2" w14:textId="77777777" w:rsidTr="008E1B43">
        <w:tc>
          <w:tcPr>
            <w:tcW w:w="1809" w:type="dxa"/>
            <w:tcBorders>
              <w:top w:val="single" w:sz="4" w:space="0" w:color="000000"/>
              <w:left w:val="single" w:sz="4" w:space="0" w:color="000000"/>
              <w:bottom w:val="single" w:sz="4" w:space="0" w:color="000000"/>
            </w:tcBorders>
            <w:shd w:val="clear" w:color="auto" w:fill="DBE5F1"/>
          </w:tcPr>
          <w:p w14:paraId="396C60BF" w14:textId="77777777" w:rsidR="00E956BF" w:rsidRPr="00071B35" w:rsidRDefault="00E956BF"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DC85495" w14:textId="77777777" w:rsidR="00E956BF" w:rsidRPr="00071B35" w:rsidRDefault="00C046DF" w:rsidP="005B163B">
            <w:pPr>
              <w:pStyle w:val="EUNormal"/>
              <w:spacing w:before="60" w:afterLines="60" w:after="144"/>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14:paraId="100F44E4" w14:textId="77777777" w:rsidTr="008E1B43">
        <w:tc>
          <w:tcPr>
            <w:tcW w:w="1809" w:type="dxa"/>
            <w:tcBorders>
              <w:top w:val="single" w:sz="4" w:space="0" w:color="000000"/>
              <w:left w:val="single" w:sz="4" w:space="0" w:color="000000"/>
              <w:bottom w:val="single" w:sz="4" w:space="0" w:color="000000"/>
            </w:tcBorders>
            <w:shd w:val="clear" w:color="auto" w:fill="DBE5F1"/>
          </w:tcPr>
          <w:p w14:paraId="113AC832" w14:textId="77777777" w:rsidR="00E956BF" w:rsidRPr="00071B35" w:rsidRDefault="00E956BF"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71EDD2A" w14:textId="77777777" w:rsidR="00C046DF" w:rsidRPr="00C519C9" w:rsidRDefault="00C046DF" w:rsidP="00C519C9">
            <w:pPr>
              <w:rPr>
                <w:sz w:val="18"/>
                <w:szCs w:val="18"/>
              </w:rPr>
            </w:pPr>
            <w:r w:rsidRPr="00C519C9">
              <w:rPr>
                <w:sz w:val="18"/>
                <w:szCs w:val="18"/>
              </w:rPr>
              <w:t>SELECT DISTINCT ?cwork ?geonamesId ?lat ?long ?dateModified {</w:t>
            </w:r>
          </w:p>
          <w:p w14:paraId="1617542D" w14:textId="77777777" w:rsidR="00C046DF" w:rsidRPr="00C519C9" w:rsidRDefault="00C046DF" w:rsidP="00C519C9">
            <w:pPr>
              <w:rPr>
                <w:sz w:val="18"/>
                <w:szCs w:val="18"/>
              </w:rPr>
            </w:pPr>
            <w:r w:rsidRPr="00C519C9">
              <w:rPr>
                <w:sz w:val="18"/>
                <w:szCs w:val="18"/>
              </w:rPr>
              <w:t xml:space="preserve">    ?cwork a cwork:CreativeWork . </w:t>
            </w:r>
          </w:p>
          <w:p w14:paraId="1804F381" w14:textId="77777777" w:rsidR="00C046DF" w:rsidRPr="00C519C9" w:rsidRDefault="00C046DF" w:rsidP="00C519C9">
            <w:pPr>
              <w:rPr>
                <w:sz w:val="18"/>
                <w:szCs w:val="18"/>
              </w:rPr>
            </w:pPr>
            <w:r w:rsidRPr="00C519C9">
              <w:rPr>
                <w:sz w:val="18"/>
                <w:szCs w:val="18"/>
              </w:rPr>
              <w:t xml:space="preserve">    ?cwork cwork:mentions ?geonamesId . </w:t>
            </w:r>
          </w:p>
          <w:p w14:paraId="10FE5556" w14:textId="77777777" w:rsidR="00C046DF" w:rsidRPr="00C519C9" w:rsidRDefault="00C046DF" w:rsidP="00C519C9">
            <w:pPr>
              <w:rPr>
                <w:sz w:val="18"/>
                <w:szCs w:val="18"/>
              </w:rPr>
            </w:pPr>
            <w:r w:rsidRPr="00C519C9">
              <w:rPr>
                <w:sz w:val="18"/>
                <w:szCs w:val="18"/>
              </w:rPr>
              <w:t xml:space="preserve">    ?cwork cwork:dateModified ?dateModified .</w:t>
            </w:r>
          </w:p>
          <w:p w14:paraId="081C83EF" w14:textId="77777777" w:rsidR="00C046DF" w:rsidRPr="00C519C9" w:rsidRDefault="00C046DF" w:rsidP="00C519C9">
            <w:pPr>
              <w:rPr>
                <w:sz w:val="18"/>
                <w:szCs w:val="18"/>
              </w:rPr>
            </w:pPr>
            <w:r w:rsidRPr="00C519C9">
              <w:rPr>
                <w:sz w:val="18"/>
                <w:szCs w:val="18"/>
              </w:rPr>
              <w:t xml:space="preserve">    ?geonamesId geo:lat ?lat . </w:t>
            </w:r>
          </w:p>
          <w:p w14:paraId="48FE2A6F" w14:textId="77777777" w:rsidR="00C046DF" w:rsidRPr="00C519C9" w:rsidRDefault="00C046DF" w:rsidP="00C519C9">
            <w:pPr>
              <w:rPr>
                <w:sz w:val="18"/>
                <w:szCs w:val="18"/>
              </w:rPr>
            </w:pPr>
            <w:r w:rsidRPr="00C519C9">
              <w:rPr>
                <w:sz w:val="18"/>
                <w:szCs w:val="18"/>
              </w:rPr>
              <w:t xml:space="preserve">    ?geonamesId geo:long ?long . </w:t>
            </w:r>
          </w:p>
          <w:p w14:paraId="59AED085" w14:textId="77777777" w:rsidR="00C046DF" w:rsidRPr="00C519C9" w:rsidRDefault="00C046DF" w:rsidP="00C519C9">
            <w:pPr>
              <w:rPr>
                <w:sz w:val="18"/>
                <w:szCs w:val="18"/>
              </w:rPr>
            </w:pPr>
            <w:r w:rsidRPr="00C519C9">
              <w:rPr>
                <w:sz w:val="18"/>
                <w:szCs w:val="18"/>
              </w:rPr>
              <w:t xml:space="preserve">    FILTER(CONTAINS(STR(?geonamesId), "geonames")) . </w:t>
            </w:r>
          </w:p>
          <w:p w14:paraId="2282633F" w14:textId="77777777" w:rsidR="00C046DF" w:rsidRPr="00C519C9" w:rsidRDefault="00C046DF" w:rsidP="00C519C9">
            <w:pPr>
              <w:rPr>
                <w:sz w:val="18"/>
                <w:szCs w:val="18"/>
              </w:rPr>
            </w:pPr>
          </w:p>
          <w:p w14:paraId="7F26350F" w14:textId="77777777" w:rsidR="00C046DF" w:rsidRPr="00C519C9" w:rsidRDefault="00C046DF" w:rsidP="00C519C9">
            <w:pPr>
              <w:rPr>
                <w:sz w:val="18"/>
                <w:szCs w:val="18"/>
              </w:rPr>
            </w:pPr>
            <w:r w:rsidRPr="00C519C9">
              <w:rPr>
                <w:sz w:val="18"/>
                <w:szCs w:val="18"/>
              </w:rPr>
              <w:t xml:space="preserve">    BIND(51.87930219264732 AS ?referenceLat) .</w:t>
            </w:r>
          </w:p>
          <w:p w14:paraId="77CE8418" w14:textId="77777777" w:rsidR="00C046DF" w:rsidRPr="00C519C9" w:rsidRDefault="00C046DF" w:rsidP="00C519C9">
            <w:pPr>
              <w:rPr>
                <w:sz w:val="18"/>
                <w:szCs w:val="18"/>
              </w:rPr>
            </w:pPr>
            <w:r w:rsidRPr="00C519C9">
              <w:rPr>
                <w:sz w:val="18"/>
                <w:szCs w:val="18"/>
              </w:rPr>
              <w:t xml:space="preserve">    BIND(-1.4231757610303737 AS ?referenceLong) .</w:t>
            </w:r>
          </w:p>
          <w:p w14:paraId="48AE9277" w14:textId="77777777" w:rsidR="00C046DF" w:rsidRPr="00C519C9" w:rsidRDefault="00C046DF" w:rsidP="00C519C9">
            <w:pPr>
              <w:rPr>
                <w:sz w:val="18"/>
                <w:szCs w:val="18"/>
              </w:rPr>
            </w:pPr>
            <w:r w:rsidRPr="00C519C9">
              <w:rPr>
                <w:sz w:val="18"/>
                <w:szCs w:val="18"/>
              </w:rPr>
              <w:t xml:space="preserve">    BIND(0.2232188735361287 AS ?deviation) . </w:t>
            </w:r>
          </w:p>
          <w:p w14:paraId="6C35C1E9" w14:textId="77777777" w:rsidR="00C046DF" w:rsidRPr="00C519C9" w:rsidRDefault="00C046DF" w:rsidP="00C519C9">
            <w:pPr>
              <w:rPr>
                <w:sz w:val="18"/>
                <w:szCs w:val="18"/>
              </w:rPr>
            </w:pPr>
          </w:p>
          <w:p w14:paraId="655CE9F3" w14:textId="77777777" w:rsidR="00C046DF" w:rsidRPr="00C519C9" w:rsidRDefault="00C046DF" w:rsidP="00C519C9">
            <w:pPr>
              <w:rPr>
                <w:sz w:val="18"/>
                <w:szCs w:val="18"/>
              </w:rPr>
            </w:pPr>
            <w:r w:rsidRPr="00C519C9">
              <w:rPr>
                <w:sz w:val="18"/>
                <w:szCs w:val="18"/>
              </w:rPr>
              <w:t xml:space="preserve">    FILTER( </w:t>
            </w:r>
          </w:p>
          <w:p w14:paraId="3887F51B" w14:textId="77777777" w:rsidR="00C046DF" w:rsidRPr="00C519C9" w:rsidRDefault="00C046DF" w:rsidP="00C519C9">
            <w:pPr>
              <w:rPr>
                <w:sz w:val="18"/>
                <w:szCs w:val="18"/>
              </w:rPr>
            </w:pPr>
            <w:r w:rsidRPr="00C519C9">
              <w:rPr>
                <w:sz w:val="18"/>
                <w:szCs w:val="18"/>
              </w:rPr>
              <w:t xml:space="preserve">     (xsd:double(?lat) &gt;= (?referenceLat - ?deviation)) &amp;&amp;</w:t>
            </w:r>
          </w:p>
          <w:p w14:paraId="52D2E0E1" w14:textId="77777777" w:rsidR="00C046DF" w:rsidRPr="00C519C9" w:rsidRDefault="00C046DF" w:rsidP="00C519C9">
            <w:pPr>
              <w:rPr>
                <w:sz w:val="18"/>
                <w:szCs w:val="18"/>
              </w:rPr>
            </w:pPr>
            <w:r w:rsidRPr="00C519C9">
              <w:rPr>
                <w:sz w:val="18"/>
                <w:szCs w:val="18"/>
              </w:rPr>
              <w:t xml:space="preserve">     (xsd:double(?lat) &lt;= (?referenceLat + ?deviation)) &amp;&amp; </w:t>
            </w:r>
          </w:p>
          <w:p w14:paraId="7F09E9EE" w14:textId="77777777" w:rsidR="00C046DF" w:rsidRPr="00C519C9" w:rsidRDefault="00C046DF" w:rsidP="00C519C9">
            <w:pPr>
              <w:rPr>
                <w:sz w:val="18"/>
                <w:szCs w:val="18"/>
              </w:rPr>
            </w:pPr>
            <w:r w:rsidRPr="00C519C9">
              <w:rPr>
                <w:sz w:val="18"/>
                <w:szCs w:val="18"/>
              </w:rPr>
              <w:t xml:space="preserve">     (xsd:double(?long) &gt;= (?referenceLong - ?deviation)) &amp;&amp; </w:t>
            </w:r>
          </w:p>
          <w:p w14:paraId="3A6059A1" w14:textId="77777777" w:rsidR="00C046DF" w:rsidRPr="00C519C9" w:rsidRDefault="00C046DF" w:rsidP="00C519C9">
            <w:pPr>
              <w:rPr>
                <w:sz w:val="18"/>
                <w:szCs w:val="18"/>
              </w:rPr>
            </w:pPr>
            <w:r w:rsidRPr="00C519C9">
              <w:rPr>
                <w:sz w:val="18"/>
                <w:szCs w:val="18"/>
              </w:rPr>
              <w:t xml:space="preserve">     (xsd:double(?long) &lt;= (?referenceLong + ?deviation)) ) . </w:t>
            </w:r>
          </w:p>
          <w:p w14:paraId="1D5B4D3B" w14:textId="77777777" w:rsidR="00C046DF" w:rsidRPr="00C519C9" w:rsidRDefault="00C046DF" w:rsidP="00C519C9">
            <w:pPr>
              <w:rPr>
                <w:sz w:val="18"/>
                <w:szCs w:val="18"/>
              </w:rPr>
            </w:pPr>
            <w:r w:rsidRPr="00C519C9">
              <w:rPr>
                <w:sz w:val="18"/>
                <w:szCs w:val="18"/>
              </w:rPr>
              <w:t>}</w:t>
            </w:r>
          </w:p>
          <w:p w14:paraId="52AE9ECF" w14:textId="77777777" w:rsidR="00E956BF" w:rsidRPr="00C519C9" w:rsidRDefault="00C046DF" w:rsidP="00C519C9">
            <w:pPr>
              <w:rPr>
                <w:sz w:val="18"/>
                <w:szCs w:val="18"/>
              </w:rPr>
            </w:pPr>
            <w:r w:rsidRPr="00C519C9">
              <w:rPr>
                <w:sz w:val="18"/>
                <w:szCs w:val="18"/>
              </w:rPr>
              <w:t>LIMIT 100</w:t>
            </w:r>
          </w:p>
        </w:tc>
      </w:tr>
    </w:tbl>
    <w:p w14:paraId="34D2A290" w14:textId="77777777" w:rsidR="00E956BF" w:rsidRDefault="00E956B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E956BF" w:rsidRPr="00071B35" w14:paraId="6A91031F" w14:textId="77777777" w:rsidTr="008E1B43">
        <w:tc>
          <w:tcPr>
            <w:tcW w:w="1809" w:type="dxa"/>
            <w:tcBorders>
              <w:top w:val="single" w:sz="4" w:space="0" w:color="000000"/>
              <w:left w:val="single" w:sz="4" w:space="0" w:color="000000"/>
              <w:bottom w:val="single" w:sz="4" w:space="0" w:color="000000"/>
            </w:tcBorders>
            <w:shd w:val="clear" w:color="auto" w:fill="DBE5F1"/>
          </w:tcPr>
          <w:p w14:paraId="0FB34FF3" w14:textId="77777777" w:rsidR="00E956BF" w:rsidRPr="00071B35" w:rsidRDefault="00E956BF"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D0EC463" w14:textId="77777777" w:rsidR="00E956BF" w:rsidRPr="00071B35" w:rsidRDefault="00C046DF" w:rsidP="005B163B">
            <w:pPr>
              <w:pStyle w:val="EUNormal"/>
              <w:spacing w:before="60" w:afterLines="60" w:after="144"/>
              <w:rPr>
                <w:szCs w:val="22"/>
              </w:rPr>
            </w:pPr>
            <w:r>
              <w:rPr>
                <w:b/>
                <w:bCs/>
                <w:szCs w:val="22"/>
              </w:rPr>
              <w:t>query7</w:t>
            </w:r>
            <w:r w:rsidR="00E956BF" w:rsidRPr="00071B35">
              <w:rPr>
                <w:b/>
                <w:bCs/>
                <w:szCs w:val="22"/>
              </w:rPr>
              <w:t>.txt</w:t>
            </w:r>
          </w:p>
        </w:tc>
      </w:tr>
      <w:tr w:rsidR="00E956BF" w:rsidRPr="00071B35" w14:paraId="04166DF7" w14:textId="77777777" w:rsidTr="008E1B43">
        <w:tc>
          <w:tcPr>
            <w:tcW w:w="1809" w:type="dxa"/>
            <w:tcBorders>
              <w:top w:val="single" w:sz="4" w:space="0" w:color="000000"/>
              <w:left w:val="single" w:sz="4" w:space="0" w:color="000000"/>
              <w:bottom w:val="single" w:sz="4" w:space="0" w:color="000000"/>
            </w:tcBorders>
            <w:shd w:val="clear" w:color="auto" w:fill="DBE5F1"/>
          </w:tcPr>
          <w:p w14:paraId="5831B186" w14:textId="77777777" w:rsidR="00E956BF" w:rsidRPr="00071B35" w:rsidRDefault="00E956BF"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57445CA" w14:textId="77777777" w:rsidR="00C046DF" w:rsidRPr="00C519C9" w:rsidRDefault="00C046DF" w:rsidP="00C519C9">
            <w:pPr>
              <w:rPr>
                <w:sz w:val="18"/>
                <w:szCs w:val="18"/>
              </w:rPr>
            </w:pPr>
            <w:r w:rsidRPr="00C519C9">
              <w:rPr>
                <w:sz w:val="18"/>
                <w:szCs w:val="18"/>
              </w:rPr>
              <w:t>SELECT ?cwork ?dateModif ?title ?category ?liveCoverage ?audience {</w:t>
            </w:r>
          </w:p>
          <w:p w14:paraId="58A5FD45" w14:textId="77777777" w:rsidR="00C046DF" w:rsidRPr="00C519C9" w:rsidRDefault="00C046DF" w:rsidP="00C519C9">
            <w:pPr>
              <w:rPr>
                <w:sz w:val="18"/>
                <w:szCs w:val="18"/>
              </w:rPr>
            </w:pPr>
            <w:r w:rsidRPr="00C519C9">
              <w:rPr>
                <w:sz w:val="18"/>
                <w:szCs w:val="18"/>
              </w:rPr>
              <w:t xml:space="preserve">  ?cwork a cwork:BlogPost  .</w:t>
            </w:r>
          </w:p>
          <w:p w14:paraId="72F22451" w14:textId="77777777" w:rsidR="00C046DF" w:rsidRPr="00C519C9" w:rsidRDefault="00C046DF" w:rsidP="00C519C9">
            <w:pPr>
              <w:rPr>
                <w:sz w:val="18"/>
                <w:szCs w:val="18"/>
              </w:rPr>
            </w:pPr>
            <w:r w:rsidRPr="00C519C9">
              <w:rPr>
                <w:sz w:val="18"/>
                <w:szCs w:val="18"/>
              </w:rPr>
              <w:t xml:space="preserve">  ?cwork cwork:dateModified ?dateModif .</w:t>
            </w:r>
          </w:p>
          <w:p w14:paraId="4E6838FA" w14:textId="77777777" w:rsidR="00C046DF" w:rsidRPr="00C519C9" w:rsidRDefault="00C046DF" w:rsidP="00C519C9">
            <w:pPr>
              <w:rPr>
                <w:sz w:val="18"/>
                <w:szCs w:val="18"/>
              </w:rPr>
            </w:pPr>
            <w:r w:rsidRPr="00C519C9">
              <w:rPr>
                <w:sz w:val="18"/>
                <w:szCs w:val="18"/>
              </w:rPr>
              <w:t xml:space="preserve">  ?cwork cwork:title ?title .</w:t>
            </w:r>
          </w:p>
          <w:p w14:paraId="0F5EAAE9" w14:textId="77777777" w:rsidR="00C046DF" w:rsidRPr="00C519C9" w:rsidRDefault="00C046DF" w:rsidP="00C519C9">
            <w:pPr>
              <w:rPr>
                <w:sz w:val="18"/>
                <w:szCs w:val="18"/>
              </w:rPr>
            </w:pPr>
            <w:r w:rsidRPr="00C519C9">
              <w:rPr>
                <w:sz w:val="18"/>
                <w:szCs w:val="18"/>
              </w:rPr>
              <w:t xml:space="preserve">  ?cwork cwork:category ?category .</w:t>
            </w:r>
          </w:p>
          <w:p w14:paraId="3DCF6930" w14:textId="77777777" w:rsidR="00C046DF" w:rsidRPr="00C519C9" w:rsidRDefault="00C046DF" w:rsidP="00C519C9">
            <w:pPr>
              <w:rPr>
                <w:sz w:val="18"/>
                <w:szCs w:val="18"/>
              </w:rPr>
            </w:pPr>
            <w:r w:rsidRPr="00C519C9">
              <w:rPr>
                <w:sz w:val="18"/>
                <w:szCs w:val="18"/>
              </w:rPr>
              <w:t xml:space="preserve">  ?cwork cwork:liveCoverage ?liveCoverage .</w:t>
            </w:r>
          </w:p>
          <w:p w14:paraId="59032749" w14:textId="77777777" w:rsidR="00C046DF" w:rsidRPr="00C519C9" w:rsidRDefault="00C046DF" w:rsidP="00C519C9">
            <w:pPr>
              <w:rPr>
                <w:sz w:val="18"/>
                <w:szCs w:val="18"/>
              </w:rPr>
            </w:pPr>
            <w:r w:rsidRPr="00C519C9">
              <w:rPr>
                <w:sz w:val="18"/>
                <w:szCs w:val="18"/>
              </w:rPr>
              <w:t xml:space="preserve">  ?cwork cwork:audience ?audience .</w:t>
            </w:r>
          </w:p>
          <w:p w14:paraId="6906F4FB" w14:textId="77777777" w:rsidR="00C046DF" w:rsidRPr="00C519C9" w:rsidRDefault="00C046DF" w:rsidP="00C519C9">
            <w:pPr>
              <w:rPr>
                <w:sz w:val="18"/>
                <w:szCs w:val="18"/>
              </w:rPr>
            </w:pPr>
            <w:r w:rsidRPr="00C519C9">
              <w:rPr>
                <w:sz w:val="18"/>
                <w:szCs w:val="18"/>
              </w:rPr>
              <w:t xml:space="preserve">  FILTER(?dateModif &gt;= "2011-09-01T00:00:00.000"^^&lt;http://www.w3.org/2001/XMLSchema#dateTime&gt; &amp;&amp; ?dateModif &lt; "2011-09-30T23:59:59.999"^^&lt;http://www.w3.org/2001/XMLSchema#dateTime&gt;) .  </w:t>
            </w:r>
          </w:p>
          <w:p w14:paraId="4AF13CBD" w14:textId="77777777" w:rsidR="00C046DF" w:rsidRPr="00C519C9" w:rsidRDefault="00C046DF" w:rsidP="00C519C9">
            <w:pPr>
              <w:rPr>
                <w:sz w:val="18"/>
                <w:szCs w:val="18"/>
              </w:rPr>
            </w:pPr>
            <w:r w:rsidRPr="00C519C9">
              <w:rPr>
                <w:sz w:val="18"/>
                <w:szCs w:val="18"/>
              </w:rPr>
              <w:t>}</w:t>
            </w:r>
          </w:p>
          <w:p w14:paraId="23B40CA8" w14:textId="77777777" w:rsidR="00C046DF" w:rsidRPr="00C519C9" w:rsidRDefault="00C046DF" w:rsidP="00C519C9">
            <w:pPr>
              <w:rPr>
                <w:sz w:val="18"/>
                <w:szCs w:val="18"/>
              </w:rPr>
            </w:pPr>
          </w:p>
          <w:p w14:paraId="4D565562" w14:textId="77777777" w:rsidR="00E956BF" w:rsidRPr="00C519C9" w:rsidRDefault="00C046DF" w:rsidP="00C519C9">
            <w:pPr>
              <w:rPr>
                <w:sz w:val="18"/>
                <w:szCs w:val="18"/>
              </w:rPr>
            </w:pPr>
            <w:r w:rsidRPr="00C519C9">
              <w:rPr>
                <w:sz w:val="18"/>
                <w:szCs w:val="18"/>
              </w:rPr>
              <w:t>LIMIT 100</w:t>
            </w:r>
          </w:p>
        </w:tc>
      </w:tr>
    </w:tbl>
    <w:p w14:paraId="6B855CA4" w14:textId="77777777" w:rsidR="00E956BF" w:rsidRDefault="00E956B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E956BF" w:rsidRPr="00071B35" w14:paraId="519C365E" w14:textId="77777777" w:rsidTr="008E1B43">
        <w:tc>
          <w:tcPr>
            <w:tcW w:w="1809" w:type="dxa"/>
            <w:tcBorders>
              <w:top w:val="single" w:sz="4" w:space="0" w:color="000000"/>
              <w:left w:val="single" w:sz="4" w:space="0" w:color="000000"/>
              <w:bottom w:val="single" w:sz="4" w:space="0" w:color="000000"/>
            </w:tcBorders>
            <w:shd w:val="clear" w:color="auto" w:fill="DBE5F1"/>
          </w:tcPr>
          <w:p w14:paraId="763FFD74" w14:textId="77777777" w:rsidR="00E956BF" w:rsidRPr="00071B35" w:rsidRDefault="00E956BF"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FEB5157" w14:textId="77777777" w:rsidR="00E956BF" w:rsidRPr="00071B35" w:rsidRDefault="00C046DF" w:rsidP="005B163B">
            <w:pPr>
              <w:pStyle w:val="EUNormal"/>
              <w:spacing w:before="60" w:afterLines="60" w:after="144"/>
              <w:rPr>
                <w:szCs w:val="22"/>
              </w:rPr>
            </w:pPr>
            <w:r>
              <w:rPr>
                <w:b/>
                <w:bCs/>
                <w:szCs w:val="22"/>
              </w:rPr>
              <w:t>query8</w:t>
            </w:r>
            <w:r w:rsidR="00E956BF" w:rsidRPr="00071B35">
              <w:rPr>
                <w:b/>
                <w:bCs/>
                <w:szCs w:val="22"/>
              </w:rPr>
              <w:t>.txt</w:t>
            </w:r>
          </w:p>
        </w:tc>
      </w:tr>
      <w:tr w:rsidR="00E956BF" w:rsidRPr="00071B35" w14:paraId="5A018B02" w14:textId="77777777" w:rsidTr="008E1B43">
        <w:tc>
          <w:tcPr>
            <w:tcW w:w="1809" w:type="dxa"/>
            <w:tcBorders>
              <w:top w:val="single" w:sz="4" w:space="0" w:color="000000"/>
              <w:left w:val="single" w:sz="4" w:space="0" w:color="000000"/>
              <w:bottom w:val="single" w:sz="4" w:space="0" w:color="000000"/>
            </w:tcBorders>
            <w:shd w:val="clear" w:color="auto" w:fill="DBE5F1"/>
          </w:tcPr>
          <w:p w14:paraId="70DEA417" w14:textId="77777777" w:rsidR="00E956BF" w:rsidRPr="00071B35" w:rsidRDefault="00E956BF"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849EE6F" w14:textId="77777777" w:rsidR="00C046DF" w:rsidRPr="00C519C9" w:rsidRDefault="00C046DF" w:rsidP="00C519C9">
            <w:pPr>
              <w:rPr>
                <w:sz w:val="18"/>
                <w:szCs w:val="18"/>
              </w:rPr>
            </w:pPr>
            <w:r w:rsidRPr="00C519C9">
              <w:rPr>
                <w:sz w:val="18"/>
                <w:szCs w:val="18"/>
              </w:rPr>
              <w:t xml:space="preserve">CONSTRUCT { </w:t>
            </w:r>
          </w:p>
          <w:p w14:paraId="374CD757" w14:textId="77777777" w:rsidR="00C046DF" w:rsidRPr="00C519C9" w:rsidRDefault="00C046DF" w:rsidP="00C519C9">
            <w:pPr>
              <w:rPr>
                <w:sz w:val="18"/>
                <w:szCs w:val="18"/>
              </w:rPr>
            </w:pPr>
            <w:r w:rsidRPr="00C519C9">
              <w:rPr>
                <w:sz w:val="18"/>
                <w:szCs w:val="18"/>
              </w:rPr>
              <w:t xml:space="preserve">  ?cWork a cwork:CreativeWork ; </w:t>
            </w:r>
          </w:p>
          <w:p w14:paraId="19EDF53B" w14:textId="77777777" w:rsidR="00C046DF" w:rsidRPr="00C519C9" w:rsidRDefault="00C046DF" w:rsidP="00C519C9">
            <w:pPr>
              <w:rPr>
                <w:sz w:val="18"/>
                <w:szCs w:val="18"/>
              </w:rPr>
            </w:pPr>
            <w:r w:rsidRPr="00C519C9">
              <w:rPr>
                <w:sz w:val="18"/>
                <w:szCs w:val="18"/>
              </w:rPr>
              <w:t xml:space="preserve">    a ?type ; </w:t>
            </w:r>
          </w:p>
          <w:p w14:paraId="58E59CFE" w14:textId="77777777" w:rsidR="00C046DF" w:rsidRPr="00C519C9" w:rsidRDefault="00C046DF" w:rsidP="00C519C9">
            <w:pPr>
              <w:rPr>
                <w:sz w:val="18"/>
                <w:szCs w:val="18"/>
              </w:rPr>
            </w:pPr>
            <w:r w:rsidRPr="00C519C9">
              <w:rPr>
                <w:sz w:val="18"/>
                <w:szCs w:val="18"/>
              </w:rPr>
              <w:t xml:space="preserve">    cwork:title ?title ; </w:t>
            </w:r>
          </w:p>
          <w:p w14:paraId="7BC49DD4" w14:textId="77777777" w:rsidR="00C046DF" w:rsidRPr="00C519C9" w:rsidRDefault="00C046DF" w:rsidP="00C519C9">
            <w:pPr>
              <w:rPr>
                <w:sz w:val="18"/>
                <w:szCs w:val="18"/>
              </w:rPr>
            </w:pPr>
            <w:r w:rsidRPr="00C519C9">
              <w:rPr>
                <w:sz w:val="18"/>
                <w:szCs w:val="18"/>
              </w:rPr>
              <w:t xml:space="preserve">    cwork:description ?description ; </w:t>
            </w:r>
          </w:p>
          <w:p w14:paraId="40E7BAE3" w14:textId="77777777" w:rsidR="00C046DF" w:rsidRPr="00C519C9" w:rsidRDefault="00C046DF" w:rsidP="00C519C9">
            <w:pPr>
              <w:rPr>
                <w:sz w:val="18"/>
                <w:szCs w:val="18"/>
              </w:rPr>
            </w:pPr>
            <w:r w:rsidRPr="00C519C9">
              <w:rPr>
                <w:sz w:val="18"/>
                <w:szCs w:val="18"/>
              </w:rPr>
              <w:t xml:space="preserve">    cwork:dateCreated ?dateCreated ;</w:t>
            </w:r>
          </w:p>
          <w:p w14:paraId="14F96D76" w14:textId="77777777" w:rsidR="00C046DF" w:rsidRPr="00C519C9" w:rsidRDefault="00C046DF" w:rsidP="00C519C9">
            <w:pPr>
              <w:rPr>
                <w:sz w:val="18"/>
                <w:szCs w:val="18"/>
              </w:rPr>
            </w:pPr>
            <w:r w:rsidRPr="00C519C9">
              <w:rPr>
                <w:sz w:val="18"/>
                <w:szCs w:val="18"/>
              </w:rPr>
              <w:t xml:space="preserve">    cwork:dateModified ?dateModified ;</w:t>
            </w:r>
          </w:p>
          <w:p w14:paraId="3FE8F6EC" w14:textId="77777777" w:rsidR="00C046DF" w:rsidRPr="00C519C9" w:rsidRDefault="00C046DF" w:rsidP="00C519C9">
            <w:pPr>
              <w:rPr>
                <w:sz w:val="18"/>
                <w:szCs w:val="18"/>
              </w:rPr>
            </w:pPr>
            <w:r w:rsidRPr="00C519C9">
              <w:rPr>
                <w:sz w:val="18"/>
                <w:szCs w:val="18"/>
              </w:rPr>
              <w:t xml:space="preserve">    cwork:about ?about ; </w:t>
            </w:r>
          </w:p>
          <w:p w14:paraId="67559845" w14:textId="77777777" w:rsidR="00C046DF" w:rsidRPr="00C519C9" w:rsidRDefault="00C046DF" w:rsidP="00C519C9">
            <w:pPr>
              <w:rPr>
                <w:sz w:val="18"/>
                <w:szCs w:val="18"/>
              </w:rPr>
            </w:pPr>
            <w:r w:rsidRPr="00C519C9">
              <w:rPr>
                <w:sz w:val="18"/>
                <w:szCs w:val="18"/>
              </w:rPr>
              <w:t xml:space="preserve">    cwork:category ?category ; </w:t>
            </w:r>
          </w:p>
          <w:p w14:paraId="59BF756B" w14:textId="77777777" w:rsidR="00C046DF" w:rsidRPr="00C519C9" w:rsidRDefault="00C046DF" w:rsidP="00C519C9">
            <w:pPr>
              <w:rPr>
                <w:sz w:val="18"/>
                <w:szCs w:val="18"/>
              </w:rPr>
            </w:pPr>
            <w:r w:rsidRPr="00C519C9">
              <w:rPr>
                <w:sz w:val="18"/>
                <w:szCs w:val="18"/>
              </w:rPr>
              <w:t xml:space="preserve">    bbc:primaryContentOf ?pco . </w:t>
            </w:r>
          </w:p>
          <w:p w14:paraId="2108685C" w14:textId="77777777" w:rsidR="00C046DF" w:rsidRPr="00C519C9" w:rsidRDefault="00C046DF" w:rsidP="00C519C9">
            <w:pPr>
              <w:rPr>
                <w:sz w:val="18"/>
                <w:szCs w:val="18"/>
              </w:rPr>
            </w:pPr>
            <w:r w:rsidRPr="00C519C9">
              <w:rPr>
                <w:sz w:val="18"/>
                <w:szCs w:val="18"/>
              </w:rPr>
              <w:t xml:space="preserve">  ?pco bbc:webDocumentType ?webDocType . </w:t>
            </w:r>
          </w:p>
          <w:p w14:paraId="5A9846C5" w14:textId="77777777" w:rsidR="00C046DF" w:rsidRPr="00C519C9" w:rsidRDefault="00C046DF" w:rsidP="00C519C9">
            <w:pPr>
              <w:rPr>
                <w:sz w:val="18"/>
                <w:szCs w:val="18"/>
              </w:rPr>
            </w:pPr>
            <w:r w:rsidRPr="00C519C9">
              <w:rPr>
                <w:sz w:val="18"/>
                <w:szCs w:val="18"/>
              </w:rPr>
              <w:t xml:space="preserve">} </w:t>
            </w:r>
          </w:p>
          <w:p w14:paraId="1EDFD9FF" w14:textId="77777777" w:rsidR="00C046DF" w:rsidRPr="00C519C9" w:rsidRDefault="00C046DF" w:rsidP="00C519C9">
            <w:pPr>
              <w:rPr>
                <w:sz w:val="18"/>
                <w:szCs w:val="18"/>
              </w:rPr>
            </w:pPr>
            <w:r w:rsidRPr="00C519C9">
              <w:rPr>
                <w:sz w:val="18"/>
                <w:szCs w:val="18"/>
              </w:rPr>
              <w:t xml:space="preserve">WHERE { </w:t>
            </w:r>
          </w:p>
          <w:p w14:paraId="0CBACABB" w14:textId="77777777" w:rsidR="00C046DF" w:rsidRPr="00C519C9" w:rsidRDefault="00C046DF" w:rsidP="00C519C9">
            <w:pPr>
              <w:rPr>
                <w:sz w:val="18"/>
                <w:szCs w:val="18"/>
              </w:rPr>
            </w:pPr>
            <w:r w:rsidRPr="00C519C9">
              <w:rPr>
                <w:sz w:val="18"/>
                <w:szCs w:val="18"/>
              </w:rPr>
              <w:t xml:space="preserve">  ?cWork a cwork:CreativeWork ; </w:t>
            </w:r>
          </w:p>
          <w:p w14:paraId="75001929" w14:textId="77777777" w:rsidR="00C046DF" w:rsidRPr="00C519C9" w:rsidRDefault="00C046DF" w:rsidP="00C519C9">
            <w:pPr>
              <w:rPr>
                <w:sz w:val="18"/>
                <w:szCs w:val="18"/>
              </w:rPr>
            </w:pPr>
            <w:r w:rsidRPr="00C519C9">
              <w:rPr>
                <w:sz w:val="18"/>
                <w:szCs w:val="18"/>
              </w:rPr>
              <w:t xml:space="preserve">    a ?type ; </w:t>
            </w:r>
          </w:p>
          <w:p w14:paraId="1FD220B3" w14:textId="77777777" w:rsidR="00C046DF" w:rsidRPr="00C519C9" w:rsidRDefault="00C046DF" w:rsidP="00C519C9">
            <w:pPr>
              <w:rPr>
                <w:sz w:val="18"/>
                <w:szCs w:val="18"/>
              </w:rPr>
            </w:pPr>
            <w:r w:rsidRPr="00C519C9">
              <w:rPr>
                <w:sz w:val="18"/>
                <w:szCs w:val="18"/>
              </w:rPr>
              <w:t xml:space="preserve">    cwork:title ?title ;</w:t>
            </w:r>
          </w:p>
          <w:p w14:paraId="5B3D2E98" w14:textId="77777777" w:rsidR="00C046DF" w:rsidRPr="00C519C9" w:rsidRDefault="00C046DF" w:rsidP="00C519C9">
            <w:pPr>
              <w:rPr>
                <w:sz w:val="18"/>
                <w:szCs w:val="18"/>
              </w:rPr>
            </w:pPr>
            <w:r w:rsidRPr="00C519C9">
              <w:rPr>
                <w:sz w:val="18"/>
                <w:szCs w:val="18"/>
              </w:rPr>
              <w:t xml:space="preserve">    cwork:description ?description .</w:t>
            </w:r>
          </w:p>
          <w:p w14:paraId="55316691" w14:textId="77777777" w:rsidR="00C046DF" w:rsidRPr="00C519C9" w:rsidRDefault="00C046DF" w:rsidP="00C519C9">
            <w:pPr>
              <w:rPr>
                <w:sz w:val="18"/>
                <w:szCs w:val="18"/>
              </w:rPr>
            </w:pPr>
            <w:r w:rsidRPr="00C519C9">
              <w:rPr>
                <w:sz w:val="18"/>
                <w:szCs w:val="18"/>
              </w:rPr>
              <w:t xml:space="preserve">  ?type rdfs:subClassOf cwork:CreativeWork . </w:t>
            </w:r>
          </w:p>
          <w:p w14:paraId="6338B159" w14:textId="77777777" w:rsidR="00C046DF" w:rsidRPr="00C519C9" w:rsidRDefault="00C046DF" w:rsidP="00C519C9">
            <w:pPr>
              <w:rPr>
                <w:sz w:val="18"/>
                <w:szCs w:val="18"/>
              </w:rPr>
            </w:pPr>
            <w:r w:rsidRPr="00C519C9">
              <w:rPr>
                <w:sz w:val="18"/>
                <w:szCs w:val="18"/>
              </w:rPr>
              <w:t xml:space="preserve">  OPTIONAL { ?cWork cwork:dateCreated ?dateCreated . }</w:t>
            </w:r>
          </w:p>
          <w:p w14:paraId="10F89A06" w14:textId="77777777" w:rsidR="00C046DF" w:rsidRPr="00C519C9" w:rsidRDefault="00C046DF" w:rsidP="00C519C9">
            <w:pPr>
              <w:rPr>
                <w:sz w:val="18"/>
                <w:szCs w:val="18"/>
              </w:rPr>
            </w:pPr>
            <w:r w:rsidRPr="00C519C9">
              <w:rPr>
                <w:sz w:val="18"/>
                <w:szCs w:val="18"/>
              </w:rPr>
              <w:t xml:space="preserve">  OPTIONAL { ?cWork cwork:dateModified ?dateModified . }  </w:t>
            </w:r>
          </w:p>
          <w:p w14:paraId="2C3980DE" w14:textId="77777777" w:rsidR="00C046DF" w:rsidRPr="00C519C9" w:rsidRDefault="00C046DF" w:rsidP="00C519C9">
            <w:pPr>
              <w:rPr>
                <w:sz w:val="18"/>
                <w:szCs w:val="18"/>
              </w:rPr>
            </w:pPr>
            <w:r w:rsidRPr="00C519C9">
              <w:rPr>
                <w:sz w:val="18"/>
                <w:szCs w:val="18"/>
              </w:rPr>
              <w:t xml:space="preserve">  OPTIONAL { ?cWork cwork:about ?about .}   </w:t>
            </w:r>
          </w:p>
          <w:p w14:paraId="35119054" w14:textId="77777777" w:rsidR="00C046DF" w:rsidRPr="00C519C9" w:rsidRDefault="00C046DF" w:rsidP="00C519C9">
            <w:pPr>
              <w:rPr>
                <w:sz w:val="18"/>
                <w:szCs w:val="18"/>
              </w:rPr>
            </w:pPr>
            <w:r w:rsidRPr="00C519C9">
              <w:rPr>
                <w:sz w:val="18"/>
                <w:szCs w:val="18"/>
              </w:rPr>
              <w:t xml:space="preserve">  OPTIONAL { ?cWork cwork:category ?category . }  </w:t>
            </w:r>
          </w:p>
          <w:p w14:paraId="7DDAAB85" w14:textId="77777777" w:rsidR="00C046DF" w:rsidRPr="00C519C9" w:rsidRDefault="00C046DF" w:rsidP="00C519C9">
            <w:pPr>
              <w:rPr>
                <w:sz w:val="18"/>
                <w:szCs w:val="18"/>
              </w:rPr>
            </w:pPr>
            <w:r w:rsidRPr="00C519C9">
              <w:rPr>
                <w:sz w:val="18"/>
                <w:szCs w:val="18"/>
              </w:rPr>
              <w:t xml:space="preserve">  OPTIONAL { </w:t>
            </w:r>
          </w:p>
          <w:p w14:paraId="48F318AF" w14:textId="77777777" w:rsidR="00C046DF" w:rsidRPr="00C519C9" w:rsidRDefault="00C046DF" w:rsidP="00C519C9">
            <w:pPr>
              <w:rPr>
                <w:sz w:val="18"/>
                <w:szCs w:val="18"/>
              </w:rPr>
            </w:pPr>
            <w:r w:rsidRPr="00C519C9">
              <w:rPr>
                <w:sz w:val="18"/>
                <w:szCs w:val="18"/>
              </w:rPr>
              <w:t xml:space="preserve">    ?cWork bbc:primaryContentOf ?pco . </w:t>
            </w:r>
          </w:p>
          <w:p w14:paraId="3106C5B8" w14:textId="77777777" w:rsidR="00C046DF" w:rsidRPr="00C519C9" w:rsidRDefault="00C046DF" w:rsidP="00C519C9">
            <w:pPr>
              <w:rPr>
                <w:sz w:val="18"/>
                <w:szCs w:val="18"/>
              </w:rPr>
            </w:pPr>
            <w:r w:rsidRPr="00C519C9">
              <w:rPr>
                <w:sz w:val="18"/>
                <w:szCs w:val="18"/>
              </w:rPr>
              <w:t xml:space="preserve">    ?pco bbc:webDocumentType ?webDocType . </w:t>
            </w:r>
          </w:p>
          <w:p w14:paraId="6BDBFD02" w14:textId="77777777" w:rsidR="00C046DF" w:rsidRPr="00C519C9" w:rsidRDefault="00C046DF" w:rsidP="00C519C9">
            <w:pPr>
              <w:rPr>
                <w:sz w:val="18"/>
                <w:szCs w:val="18"/>
              </w:rPr>
            </w:pPr>
            <w:r w:rsidRPr="00C519C9">
              <w:rPr>
                <w:sz w:val="18"/>
                <w:szCs w:val="18"/>
              </w:rPr>
              <w:t xml:space="preserve">  } </w:t>
            </w:r>
          </w:p>
          <w:p w14:paraId="71861568" w14:textId="77777777" w:rsidR="00C046DF" w:rsidRPr="00C519C9" w:rsidRDefault="00C046DF" w:rsidP="00C519C9">
            <w:pPr>
              <w:rPr>
                <w:sz w:val="18"/>
                <w:szCs w:val="18"/>
              </w:rPr>
            </w:pPr>
            <w:r w:rsidRPr="00C519C9">
              <w:rPr>
                <w:sz w:val="18"/>
                <w:szCs w:val="18"/>
              </w:rPr>
              <w:t xml:space="preserve">  FILTER (CONTAINS(?title, "started") || CONTAINS(?description, "evident")) .</w:t>
            </w:r>
          </w:p>
          <w:p w14:paraId="3FF03556" w14:textId="77777777" w:rsidR="00C046DF" w:rsidRPr="00C519C9" w:rsidRDefault="00C046DF" w:rsidP="00C519C9">
            <w:pPr>
              <w:rPr>
                <w:sz w:val="18"/>
                <w:szCs w:val="18"/>
              </w:rPr>
            </w:pPr>
            <w:r w:rsidRPr="00C519C9">
              <w:rPr>
                <w:sz w:val="18"/>
                <w:szCs w:val="18"/>
              </w:rPr>
              <w:t>}</w:t>
            </w:r>
          </w:p>
          <w:p w14:paraId="7D3AF623" w14:textId="77777777" w:rsidR="00E956BF" w:rsidRPr="00C519C9" w:rsidRDefault="00C046DF" w:rsidP="00C519C9">
            <w:pPr>
              <w:rPr>
                <w:sz w:val="18"/>
                <w:szCs w:val="18"/>
              </w:rPr>
            </w:pPr>
            <w:r w:rsidRPr="00C519C9">
              <w:rPr>
                <w:sz w:val="18"/>
                <w:szCs w:val="18"/>
              </w:rPr>
              <w:t>LIMIT 1000</w:t>
            </w:r>
          </w:p>
        </w:tc>
      </w:tr>
    </w:tbl>
    <w:p w14:paraId="083EB3F5" w14:textId="77777777" w:rsidR="00E956BF" w:rsidRDefault="00E956B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E956BF" w:rsidRPr="00071B35" w14:paraId="2C7EE65D" w14:textId="77777777" w:rsidTr="008E1B43">
        <w:tc>
          <w:tcPr>
            <w:tcW w:w="1809" w:type="dxa"/>
            <w:tcBorders>
              <w:top w:val="single" w:sz="4" w:space="0" w:color="000000"/>
              <w:left w:val="single" w:sz="4" w:space="0" w:color="000000"/>
              <w:bottom w:val="single" w:sz="4" w:space="0" w:color="000000"/>
            </w:tcBorders>
            <w:shd w:val="clear" w:color="auto" w:fill="DBE5F1"/>
          </w:tcPr>
          <w:p w14:paraId="688A6484" w14:textId="77777777" w:rsidR="00E956BF" w:rsidRPr="00071B35" w:rsidRDefault="00E956BF"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03F03BB" w14:textId="77777777" w:rsidR="00E956BF" w:rsidRPr="00071B35" w:rsidRDefault="00C046DF" w:rsidP="005B163B">
            <w:pPr>
              <w:pStyle w:val="EUNormal"/>
              <w:spacing w:before="60" w:afterLines="60" w:after="144"/>
              <w:rPr>
                <w:szCs w:val="22"/>
              </w:rPr>
            </w:pPr>
            <w:r>
              <w:rPr>
                <w:b/>
                <w:bCs/>
                <w:szCs w:val="22"/>
              </w:rPr>
              <w:t>query9</w:t>
            </w:r>
            <w:r w:rsidR="00E956BF" w:rsidRPr="00071B35">
              <w:rPr>
                <w:b/>
                <w:bCs/>
                <w:szCs w:val="22"/>
              </w:rPr>
              <w:t>.txt</w:t>
            </w:r>
          </w:p>
        </w:tc>
      </w:tr>
      <w:tr w:rsidR="00E956BF" w:rsidRPr="00071B35" w14:paraId="069CE0C8" w14:textId="77777777" w:rsidTr="008E1B43">
        <w:tc>
          <w:tcPr>
            <w:tcW w:w="1809" w:type="dxa"/>
            <w:tcBorders>
              <w:top w:val="single" w:sz="4" w:space="0" w:color="000000"/>
              <w:left w:val="single" w:sz="4" w:space="0" w:color="000000"/>
              <w:bottom w:val="single" w:sz="4" w:space="0" w:color="000000"/>
            </w:tcBorders>
            <w:shd w:val="clear" w:color="auto" w:fill="DBE5F1"/>
          </w:tcPr>
          <w:p w14:paraId="1B5857ED" w14:textId="77777777" w:rsidR="00E956BF" w:rsidRPr="00071B35" w:rsidRDefault="00E956BF"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731E648" w14:textId="77777777" w:rsidR="00C046DF" w:rsidRPr="00C519C9" w:rsidRDefault="00C046DF" w:rsidP="00C519C9">
            <w:pPr>
              <w:rPr>
                <w:sz w:val="18"/>
                <w:szCs w:val="18"/>
              </w:rPr>
            </w:pPr>
            <w:r w:rsidRPr="00C519C9">
              <w:rPr>
                <w:sz w:val="18"/>
                <w:szCs w:val="18"/>
              </w:rPr>
              <w:t xml:space="preserve">SELECT ?other ?dt ((?cnt_2 * 2 + ?cnt_1 + ?cnt_0_5 * 5e-1) AS ?score) </w:t>
            </w:r>
          </w:p>
          <w:p w14:paraId="405C2110" w14:textId="77777777" w:rsidR="00C046DF" w:rsidRPr="00C519C9" w:rsidRDefault="00C046DF" w:rsidP="00C519C9">
            <w:pPr>
              <w:rPr>
                <w:sz w:val="18"/>
                <w:szCs w:val="18"/>
              </w:rPr>
            </w:pPr>
            <w:r w:rsidRPr="00C519C9">
              <w:rPr>
                <w:sz w:val="18"/>
                <w:szCs w:val="18"/>
              </w:rPr>
              <w:t>WHERE {</w:t>
            </w:r>
          </w:p>
          <w:p w14:paraId="296D328A" w14:textId="77777777" w:rsidR="00C046DF" w:rsidRPr="00C519C9" w:rsidRDefault="00C046DF" w:rsidP="00C519C9">
            <w:pPr>
              <w:rPr>
                <w:sz w:val="18"/>
                <w:szCs w:val="18"/>
              </w:rPr>
            </w:pPr>
            <w:r w:rsidRPr="00C519C9">
              <w:rPr>
                <w:sz w:val="18"/>
                <w:szCs w:val="18"/>
              </w:rPr>
              <w:t xml:space="preserve">  {</w:t>
            </w:r>
          </w:p>
          <w:p w14:paraId="5D3895CC" w14:textId="77777777" w:rsidR="00C046DF" w:rsidRPr="00C519C9" w:rsidRDefault="00C046DF" w:rsidP="00C519C9">
            <w:pPr>
              <w:rPr>
                <w:sz w:val="18"/>
                <w:szCs w:val="18"/>
              </w:rPr>
            </w:pPr>
            <w:r w:rsidRPr="00C519C9">
              <w:rPr>
                <w:sz w:val="18"/>
                <w:szCs w:val="18"/>
              </w:rPr>
              <w:t xml:space="preserve">    SELECT (COUNT(*) AS ?cnt_2) </w:t>
            </w:r>
          </w:p>
          <w:p w14:paraId="5ED79FC1" w14:textId="77777777" w:rsidR="00C046DF" w:rsidRPr="00C519C9" w:rsidRDefault="00C046DF" w:rsidP="00C519C9">
            <w:pPr>
              <w:rPr>
                <w:sz w:val="18"/>
                <w:szCs w:val="18"/>
              </w:rPr>
            </w:pPr>
            <w:r w:rsidRPr="00C519C9">
              <w:rPr>
                <w:sz w:val="18"/>
                <w:szCs w:val="18"/>
              </w:rPr>
              <w:t xml:space="preserve">    WHERE { </w:t>
            </w:r>
          </w:p>
          <w:p w14:paraId="1118977E" w14:textId="77777777" w:rsidR="00C046DF" w:rsidRPr="00C519C9" w:rsidRDefault="00C046DF" w:rsidP="00C519C9">
            <w:pPr>
              <w:rPr>
                <w:sz w:val="18"/>
                <w:szCs w:val="18"/>
              </w:rPr>
            </w:pPr>
            <w:r w:rsidRPr="00C519C9">
              <w:rPr>
                <w:sz w:val="18"/>
                <w:szCs w:val="18"/>
              </w:rPr>
              <w:t xml:space="preserve">      ?other cwork:about ?oa . </w:t>
            </w:r>
          </w:p>
          <w:p w14:paraId="77787138" w14:textId="77777777" w:rsidR="00C046DF" w:rsidRPr="00C519C9" w:rsidRDefault="00C046DF" w:rsidP="00C519C9">
            <w:pPr>
              <w:rPr>
                <w:sz w:val="18"/>
                <w:szCs w:val="18"/>
              </w:rPr>
            </w:pPr>
            <w:r w:rsidRPr="00C519C9">
              <w:rPr>
                <w:sz w:val="18"/>
                <w:szCs w:val="18"/>
              </w:rPr>
              <w:t xml:space="preserve">      &lt;http://www.bbc.co.uk/things/70111#id&gt; cwork:about ?oa .</w:t>
            </w:r>
          </w:p>
          <w:p w14:paraId="629C773D" w14:textId="77777777" w:rsidR="00C046DF" w:rsidRPr="00C519C9" w:rsidRDefault="00C046DF" w:rsidP="00C519C9">
            <w:pPr>
              <w:rPr>
                <w:sz w:val="18"/>
                <w:szCs w:val="18"/>
              </w:rPr>
            </w:pPr>
            <w:r w:rsidRPr="00C519C9">
              <w:rPr>
                <w:sz w:val="18"/>
                <w:szCs w:val="18"/>
              </w:rPr>
              <w:t xml:space="preserve">    }      </w:t>
            </w:r>
          </w:p>
          <w:p w14:paraId="27974FC7" w14:textId="77777777" w:rsidR="00C046DF" w:rsidRPr="00C519C9" w:rsidRDefault="00C046DF" w:rsidP="00C519C9">
            <w:pPr>
              <w:rPr>
                <w:sz w:val="18"/>
                <w:szCs w:val="18"/>
              </w:rPr>
            </w:pPr>
            <w:r w:rsidRPr="00C519C9">
              <w:rPr>
                <w:sz w:val="18"/>
                <w:szCs w:val="18"/>
              </w:rPr>
              <w:t xml:space="preserve">  } .</w:t>
            </w:r>
          </w:p>
          <w:p w14:paraId="72DC5F5B" w14:textId="77777777" w:rsidR="00C046DF" w:rsidRPr="00C519C9" w:rsidRDefault="00C046DF" w:rsidP="00C519C9">
            <w:pPr>
              <w:rPr>
                <w:sz w:val="18"/>
                <w:szCs w:val="18"/>
              </w:rPr>
            </w:pPr>
            <w:r w:rsidRPr="00C519C9">
              <w:rPr>
                <w:sz w:val="18"/>
                <w:szCs w:val="18"/>
              </w:rPr>
              <w:t xml:space="preserve">  {</w:t>
            </w:r>
          </w:p>
          <w:p w14:paraId="0B430CA4" w14:textId="77777777" w:rsidR="00C046DF" w:rsidRPr="00C519C9" w:rsidRDefault="00C046DF" w:rsidP="00C519C9">
            <w:pPr>
              <w:rPr>
                <w:sz w:val="18"/>
                <w:szCs w:val="18"/>
              </w:rPr>
            </w:pPr>
            <w:r w:rsidRPr="00C519C9">
              <w:rPr>
                <w:sz w:val="18"/>
                <w:szCs w:val="18"/>
              </w:rPr>
              <w:t xml:space="preserve">     SELECT (COUNT(*) AS ?cnt_1) </w:t>
            </w:r>
          </w:p>
          <w:p w14:paraId="26489651" w14:textId="77777777" w:rsidR="00C046DF" w:rsidRPr="00C519C9" w:rsidRDefault="00C046DF" w:rsidP="00C519C9">
            <w:pPr>
              <w:rPr>
                <w:sz w:val="18"/>
                <w:szCs w:val="18"/>
              </w:rPr>
            </w:pPr>
            <w:r w:rsidRPr="00C519C9">
              <w:rPr>
                <w:sz w:val="18"/>
                <w:szCs w:val="18"/>
              </w:rPr>
              <w:t xml:space="preserve">     WHERE {</w:t>
            </w:r>
          </w:p>
          <w:p w14:paraId="49BB77BE" w14:textId="77777777" w:rsidR="00C046DF" w:rsidRPr="00C519C9" w:rsidRDefault="00C046DF" w:rsidP="00C519C9">
            <w:pPr>
              <w:rPr>
                <w:sz w:val="18"/>
                <w:szCs w:val="18"/>
              </w:rPr>
            </w:pPr>
            <w:r w:rsidRPr="00C519C9">
              <w:rPr>
                <w:sz w:val="18"/>
                <w:szCs w:val="18"/>
              </w:rPr>
              <w:t xml:space="preserve">       ?other cwork:mentions ?oa . </w:t>
            </w:r>
          </w:p>
          <w:p w14:paraId="37ED9774" w14:textId="77777777" w:rsidR="00C046DF" w:rsidRPr="00C519C9" w:rsidRDefault="00C046DF" w:rsidP="00C519C9">
            <w:pPr>
              <w:rPr>
                <w:sz w:val="18"/>
                <w:szCs w:val="18"/>
              </w:rPr>
            </w:pPr>
            <w:r w:rsidRPr="00C519C9">
              <w:rPr>
                <w:sz w:val="18"/>
                <w:szCs w:val="18"/>
              </w:rPr>
              <w:t xml:space="preserve">       &lt;http://www.bbc.co.uk/things/70111#id&gt; cwork:about ?oa .</w:t>
            </w:r>
          </w:p>
          <w:p w14:paraId="30D81868" w14:textId="77777777" w:rsidR="00C046DF" w:rsidRPr="00C519C9" w:rsidRDefault="00C046DF" w:rsidP="00C519C9">
            <w:pPr>
              <w:rPr>
                <w:sz w:val="18"/>
                <w:szCs w:val="18"/>
              </w:rPr>
            </w:pPr>
            <w:r w:rsidRPr="00C519C9">
              <w:rPr>
                <w:sz w:val="18"/>
                <w:szCs w:val="18"/>
              </w:rPr>
              <w:t xml:space="preserve">     }      </w:t>
            </w:r>
          </w:p>
          <w:p w14:paraId="6D2D0A65" w14:textId="77777777" w:rsidR="00C046DF" w:rsidRPr="00C519C9" w:rsidRDefault="00C046DF" w:rsidP="00C519C9">
            <w:pPr>
              <w:rPr>
                <w:sz w:val="18"/>
                <w:szCs w:val="18"/>
              </w:rPr>
            </w:pPr>
            <w:r w:rsidRPr="00C519C9">
              <w:rPr>
                <w:sz w:val="18"/>
                <w:szCs w:val="18"/>
              </w:rPr>
              <w:t xml:space="preserve">  } .</w:t>
            </w:r>
          </w:p>
          <w:p w14:paraId="73F4C2DE" w14:textId="77777777" w:rsidR="00C046DF" w:rsidRPr="00C519C9" w:rsidRDefault="00C046DF" w:rsidP="00C519C9">
            <w:pPr>
              <w:rPr>
                <w:sz w:val="18"/>
                <w:szCs w:val="18"/>
              </w:rPr>
            </w:pPr>
            <w:r w:rsidRPr="00C519C9">
              <w:rPr>
                <w:sz w:val="18"/>
                <w:szCs w:val="18"/>
              </w:rPr>
              <w:t xml:space="preserve">  {</w:t>
            </w:r>
          </w:p>
          <w:p w14:paraId="0FE4BA5C" w14:textId="77777777" w:rsidR="00C046DF" w:rsidRPr="00C519C9" w:rsidRDefault="00C046DF" w:rsidP="00C519C9">
            <w:pPr>
              <w:rPr>
                <w:sz w:val="18"/>
                <w:szCs w:val="18"/>
              </w:rPr>
            </w:pPr>
            <w:r w:rsidRPr="00C519C9">
              <w:rPr>
                <w:sz w:val="18"/>
                <w:szCs w:val="18"/>
              </w:rPr>
              <w:t xml:space="preserve">     SELECT (COUNT(*) AS ?cnt_0_5)</w:t>
            </w:r>
          </w:p>
          <w:p w14:paraId="54CE0AB3" w14:textId="77777777" w:rsidR="00C046DF" w:rsidRPr="00C519C9" w:rsidRDefault="00C046DF" w:rsidP="00C519C9">
            <w:pPr>
              <w:rPr>
                <w:sz w:val="18"/>
                <w:szCs w:val="18"/>
              </w:rPr>
            </w:pPr>
            <w:r w:rsidRPr="00C519C9">
              <w:rPr>
                <w:sz w:val="18"/>
                <w:szCs w:val="18"/>
              </w:rPr>
              <w:t xml:space="preserve">     WHERE { </w:t>
            </w:r>
          </w:p>
          <w:p w14:paraId="7F7D6677" w14:textId="77777777" w:rsidR="00C046DF" w:rsidRPr="00C519C9" w:rsidRDefault="00C046DF" w:rsidP="00C519C9">
            <w:pPr>
              <w:rPr>
                <w:sz w:val="18"/>
                <w:szCs w:val="18"/>
              </w:rPr>
            </w:pPr>
            <w:r w:rsidRPr="00C519C9">
              <w:rPr>
                <w:sz w:val="18"/>
                <w:szCs w:val="18"/>
              </w:rPr>
              <w:t xml:space="preserve">       ?other cwork:mentions ?om . </w:t>
            </w:r>
          </w:p>
          <w:p w14:paraId="08D0E396" w14:textId="77777777" w:rsidR="00C046DF" w:rsidRPr="00C519C9" w:rsidRDefault="00C046DF" w:rsidP="00C519C9">
            <w:pPr>
              <w:rPr>
                <w:sz w:val="18"/>
                <w:szCs w:val="18"/>
              </w:rPr>
            </w:pPr>
            <w:r w:rsidRPr="00C519C9">
              <w:rPr>
                <w:sz w:val="18"/>
                <w:szCs w:val="18"/>
              </w:rPr>
              <w:t xml:space="preserve">       &lt;http://www.bbc.co.uk/things/70111#id&gt; cwork:mentions ?om .</w:t>
            </w:r>
          </w:p>
          <w:p w14:paraId="50B7AAD0" w14:textId="77777777" w:rsidR="00C046DF" w:rsidRPr="00C519C9" w:rsidRDefault="00C046DF" w:rsidP="00C519C9">
            <w:pPr>
              <w:rPr>
                <w:sz w:val="18"/>
                <w:szCs w:val="18"/>
              </w:rPr>
            </w:pPr>
            <w:r w:rsidRPr="00C519C9">
              <w:rPr>
                <w:sz w:val="18"/>
                <w:szCs w:val="18"/>
              </w:rPr>
              <w:t xml:space="preserve">     }      </w:t>
            </w:r>
          </w:p>
          <w:p w14:paraId="3120C5AE" w14:textId="77777777" w:rsidR="00C046DF" w:rsidRPr="00C519C9" w:rsidRDefault="00C046DF" w:rsidP="00C519C9">
            <w:pPr>
              <w:rPr>
                <w:sz w:val="18"/>
                <w:szCs w:val="18"/>
              </w:rPr>
            </w:pPr>
            <w:r w:rsidRPr="00C519C9">
              <w:rPr>
                <w:sz w:val="18"/>
                <w:szCs w:val="18"/>
              </w:rPr>
              <w:t xml:space="preserve">  } .</w:t>
            </w:r>
          </w:p>
          <w:p w14:paraId="514C6F10" w14:textId="77777777" w:rsidR="00C046DF" w:rsidRPr="00C519C9" w:rsidRDefault="00C046DF" w:rsidP="00C519C9">
            <w:pPr>
              <w:rPr>
                <w:sz w:val="18"/>
                <w:szCs w:val="18"/>
              </w:rPr>
            </w:pPr>
            <w:r w:rsidRPr="00C519C9">
              <w:rPr>
                <w:sz w:val="18"/>
                <w:szCs w:val="18"/>
              </w:rPr>
              <w:t xml:space="preserve">  { </w:t>
            </w:r>
          </w:p>
          <w:p w14:paraId="7C4DA442" w14:textId="77777777" w:rsidR="00C046DF" w:rsidRPr="00C519C9" w:rsidRDefault="00C046DF" w:rsidP="00C519C9">
            <w:pPr>
              <w:rPr>
                <w:sz w:val="18"/>
                <w:szCs w:val="18"/>
              </w:rPr>
            </w:pPr>
            <w:r w:rsidRPr="00C519C9">
              <w:rPr>
                <w:sz w:val="18"/>
                <w:szCs w:val="18"/>
              </w:rPr>
              <w:t xml:space="preserve">    SELECT DISTINCT ?other ?dt</w:t>
            </w:r>
          </w:p>
          <w:p w14:paraId="49A363F3" w14:textId="77777777" w:rsidR="00C046DF" w:rsidRPr="00C519C9" w:rsidRDefault="00C046DF" w:rsidP="00C519C9">
            <w:pPr>
              <w:rPr>
                <w:sz w:val="18"/>
                <w:szCs w:val="18"/>
              </w:rPr>
            </w:pPr>
            <w:r w:rsidRPr="00C519C9">
              <w:rPr>
                <w:sz w:val="18"/>
                <w:szCs w:val="18"/>
              </w:rPr>
              <w:t xml:space="preserve">    WHERE {</w:t>
            </w:r>
          </w:p>
          <w:p w14:paraId="1C3E3161" w14:textId="77777777" w:rsidR="00C046DF" w:rsidRPr="00C519C9" w:rsidRDefault="00C046DF" w:rsidP="00C519C9">
            <w:pPr>
              <w:rPr>
                <w:sz w:val="18"/>
                <w:szCs w:val="18"/>
              </w:rPr>
            </w:pPr>
            <w:r w:rsidRPr="00C519C9">
              <w:rPr>
                <w:sz w:val="18"/>
                <w:szCs w:val="18"/>
              </w:rPr>
              <w:t xml:space="preserve">      &lt;http://www.bbc.co.uk/things/70111#id&gt; cwork:tag ?tag .</w:t>
            </w:r>
          </w:p>
          <w:p w14:paraId="18F91063" w14:textId="77777777" w:rsidR="00C046DF" w:rsidRPr="00C519C9" w:rsidRDefault="00C046DF" w:rsidP="00C519C9">
            <w:pPr>
              <w:rPr>
                <w:sz w:val="18"/>
                <w:szCs w:val="18"/>
              </w:rPr>
            </w:pPr>
            <w:r w:rsidRPr="00C519C9">
              <w:rPr>
                <w:sz w:val="18"/>
                <w:szCs w:val="18"/>
              </w:rPr>
              <w:t xml:space="preserve">      ?other cwork:tag ?tag .</w:t>
            </w:r>
          </w:p>
          <w:p w14:paraId="25F657A5" w14:textId="77777777" w:rsidR="00C046DF" w:rsidRPr="00C519C9" w:rsidRDefault="00C046DF" w:rsidP="00C519C9">
            <w:pPr>
              <w:rPr>
                <w:sz w:val="18"/>
                <w:szCs w:val="18"/>
              </w:rPr>
            </w:pPr>
            <w:r w:rsidRPr="00C519C9">
              <w:rPr>
                <w:sz w:val="18"/>
                <w:szCs w:val="18"/>
              </w:rPr>
              <w:t xml:space="preserve">      ?other cwork:dateModified ?dt .</w:t>
            </w:r>
          </w:p>
          <w:p w14:paraId="768D18D3" w14:textId="77777777" w:rsidR="00C046DF" w:rsidRPr="00C519C9" w:rsidRDefault="00C046DF" w:rsidP="00C519C9">
            <w:pPr>
              <w:rPr>
                <w:sz w:val="18"/>
                <w:szCs w:val="18"/>
              </w:rPr>
            </w:pPr>
            <w:r w:rsidRPr="00C519C9">
              <w:rPr>
                <w:sz w:val="18"/>
                <w:szCs w:val="18"/>
              </w:rPr>
              <w:t xml:space="preserve">    }</w:t>
            </w:r>
          </w:p>
          <w:p w14:paraId="1DFE4639" w14:textId="77777777" w:rsidR="00C046DF" w:rsidRPr="00C519C9" w:rsidRDefault="00C046DF" w:rsidP="00C519C9">
            <w:pPr>
              <w:rPr>
                <w:sz w:val="18"/>
                <w:szCs w:val="18"/>
              </w:rPr>
            </w:pPr>
            <w:r w:rsidRPr="00C519C9">
              <w:rPr>
                <w:sz w:val="18"/>
                <w:szCs w:val="18"/>
              </w:rPr>
              <w:t xml:space="preserve">  }</w:t>
            </w:r>
          </w:p>
          <w:p w14:paraId="3ED8BE04" w14:textId="77777777" w:rsidR="00C046DF" w:rsidRPr="00C519C9" w:rsidRDefault="00C046DF" w:rsidP="00C519C9">
            <w:pPr>
              <w:rPr>
                <w:sz w:val="18"/>
                <w:szCs w:val="18"/>
              </w:rPr>
            </w:pPr>
            <w:r w:rsidRPr="00C519C9">
              <w:rPr>
                <w:sz w:val="18"/>
                <w:szCs w:val="18"/>
              </w:rPr>
              <w:t>}</w:t>
            </w:r>
          </w:p>
          <w:p w14:paraId="1BFE79F8" w14:textId="77777777" w:rsidR="00C046DF" w:rsidRPr="00C519C9" w:rsidRDefault="00C046DF" w:rsidP="00C519C9">
            <w:pPr>
              <w:rPr>
                <w:sz w:val="18"/>
                <w:szCs w:val="18"/>
              </w:rPr>
            </w:pPr>
            <w:r w:rsidRPr="00C519C9">
              <w:rPr>
                <w:sz w:val="18"/>
                <w:szCs w:val="18"/>
              </w:rPr>
              <w:t>ORDER BY DESC(?score) DESC(?dt)</w:t>
            </w:r>
          </w:p>
          <w:p w14:paraId="0C99E2C2" w14:textId="77777777" w:rsidR="00E956BF" w:rsidRPr="00C519C9" w:rsidRDefault="00C046DF" w:rsidP="00C519C9">
            <w:pPr>
              <w:rPr>
                <w:sz w:val="18"/>
                <w:szCs w:val="18"/>
              </w:rPr>
            </w:pPr>
            <w:r w:rsidRPr="00C519C9">
              <w:rPr>
                <w:sz w:val="18"/>
                <w:szCs w:val="18"/>
              </w:rPr>
              <w:t>LIMIT 10</w:t>
            </w:r>
          </w:p>
        </w:tc>
      </w:tr>
    </w:tbl>
    <w:p w14:paraId="4B6803E4" w14:textId="77777777" w:rsidR="00C046DF" w:rsidRDefault="00C046D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C519C9" w:rsidRPr="00071B35" w14:paraId="45EB9209" w14:textId="77777777" w:rsidTr="0077458C">
        <w:tc>
          <w:tcPr>
            <w:tcW w:w="1809" w:type="dxa"/>
            <w:tcBorders>
              <w:top w:val="single" w:sz="4" w:space="0" w:color="000000"/>
              <w:left w:val="single" w:sz="4" w:space="0" w:color="000000"/>
              <w:bottom w:val="single" w:sz="4" w:space="0" w:color="000000"/>
            </w:tcBorders>
            <w:shd w:val="clear" w:color="auto" w:fill="DBE5F1"/>
          </w:tcPr>
          <w:p w14:paraId="706A143F" w14:textId="77777777" w:rsidR="00C519C9" w:rsidRPr="00071B35" w:rsidRDefault="00C519C9"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097AD99" w14:textId="77777777" w:rsidR="00C519C9" w:rsidRPr="00071B35" w:rsidRDefault="00C519C9" w:rsidP="005B163B">
            <w:pPr>
              <w:pStyle w:val="EUNormal"/>
              <w:spacing w:before="60" w:afterLines="60" w:after="144"/>
              <w:rPr>
                <w:szCs w:val="22"/>
              </w:rPr>
            </w:pPr>
            <w:r>
              <w:rPr>
                <w:b/>
                <w:bCs/>
                <w:szCs w:val="22"/>
              </w:rPr>
              <w:t>query10</w:t>
            </w:r>
            <w:r w:rsidRPr="00071B35">
              <w:rPr>
                <w:b/>
                <w:bCs/>
                <w:szCs w:val="22"/>
              </w:rPr>
              <w:t>.txt</w:t>
            </w:r>
          </w:p>
        </w:tc>
      </w:tr>
      <w:tr w:rsidR="00C519C9" w:rsidRPr="00071B35" w14:paraId="6AC9CEA8" w14:textId="77777777" w:rsidTr="0077458C">
        <w:tc>
          <w:tcPr>
            <w:tcW w:w="1809" w:type="dxa"/>
            <w:tcBorders>
              <w:top w:val="single" w:sz="4" w:space="0" w:color="000000"/>
              <w:left w:val="single" w:sz="4" w:space="0" w:color="000000"/>
              <w:bottom w:val="single" w:sz="4" w:space="0" w:color="000000"/>
            </w:tcBorders>
            <w:shd w:val="clear" w:color="auto" w:fill="DBE5F1"/>
          </w:tcPr>
          <w:p w14:paraId="794E39BC" w14:textId="77777777" w:rsidR="00C519C9" w:rsidRPr="00071B35" w:rsidRDefault="00C519C9"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909D2AA"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?cw ?title ?dateModified</w:t>
            </w:r>
          </w:p>
          <w:p w14:paraId="18E396DB"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FROM ot:disable-sameAs</w:t>
            </w:r>
          </w:p>
          <w:p w14:paraId="6E1F13E4"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14:paraId="394B04D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&lt;http://dbpedia.org/resource/Demir_Kapija_Municipality&gt; geo-ont:parentFeature ?province .</w:t>
            </w:r>
          </w:p>
          <w:p w14:paraId="0E05A56B"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?province geo-ont:featureCode geo-ont:A.ADM1 .</w:t>
            </w:r>
          </w:p>
          <w:p w14:paraId="09A7B04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01221BF7"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?location geo-ont:parentFeature ?province .</w:t>
            </w:r>
          </w:p>
          <w:p w14:paraId="14977E7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UNION {</w:t>
            </w:r>
          </w:p>
          <w:p w14:paraId="12DC5E4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BIND(?province as ?location) .</w:t>
            </w:r>
          </w:p>
          <w:p w14:paraId="2B187E4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65B039E6"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 a cwork:CreativeWork ;</w:t>
            </w:r>
          </w:p>
          <w:p w14:paraId="34AA0A2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cwork:tag ?location ;</w:t>
            </w:r>
          </w:p>
          <w:p w14:paraId="7A554BCB"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14:paraId="354996B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14:paraId="6327E0F1"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FILTER(?dateModified &gt;= "2011-08-05T00:00:00.000"^^&lt;http://www.w3.org/2001/XMLSchema#dateTime&gt; &amp;&amp; ?dateModified &lt; "2011-08-10T23:59:59.999"^^&lt;http://www.w3.org/2001/XMLSchema#dateTime&gt;) .</w:t>
            </w:r>
          </w:p>
          <w:p w14:paraId="0BED5E1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2C3E3D7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100</w:t>
            </w:r>
          </w:p>
        </w:tc>
      </w:tr>
    </w:tbl>
    <w:p w14:paraId="5B09F299" w14:textId="77777777" w:rsidR="000E2572" w:rsidRDefault="000E2572"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C519C9" w:rsidRPr="00071B35" w14:paraId="7C7308A5" w14:textId="77777777" w:rsidTr="0077458C">
        <w:tc>
          <w:tcPr>
            <w:tcW w:w="1809" w:type="dxa"/>
            <w:tcBorders>
              <w:top w:val="single" w:sz="4" w:space="0" w:color="000000"/>
              <w:left w:val="single" w:sz="4" w:space="0" w:color="000000"/>
              <w:bottom w:val="single" w:sz="4" w:space="0" w:color="000000"/>
            </w:tcBorders>
            <w:shd w:val="clear" w:color="auto" w:fill="DBE5F1"/>
          </w:tcPr>
          <w:p w14:paraId="27ACC341" w14:textId="77777777" w:rsidR="00C519C9" w:rsidRPr="00071B35" w:rsidRDefault="00C519C9"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9CB6F21" w14:textId="77777777" w:rsidR="00C519C9" w:rsidRPr="00071B35" w:rsidRDefault="00C519C9" w:rsidP="005B163B">
            <w:pPr>
              <w:pStyle w:val="EUNormal"/>
              <w:spacing w:before="60" w:afterLines="60" w:after="144"/>
              <w:rPr>
                <w:szCs w:val="22"/>
              </w:rPr>
            </w:pPr>
            <w:r>
              <w:rPr>
                <w:b/>
                <w:bCs/>
                <w:szCs w:val="22"/>
              </w:rPr>
              <w:t>query11</w:t>
            </w:r>
            <w:r w:rsidRPr="00071B35">
              <w:rPr>
                <w:b/>
                <w:bCs/>
                <w:szCs w:val="22"/>
              </w:rPr>
              <w:t>.txt</w:t>
            </w:r>
          </w:p>
        </w:tc>
      </w:tr>
      <w:tr w:rsidR="00C519C9" w:rsidRPr="00071B35" w14:paraId="0B3E46A5" w14:textId="77777777" w:rsidTr="0077458C">
        <w:tc>
          <w:tcPr>
            <w:tcW w:w="1809" w:type="dxa"/>
            <w:tcBorders>
              <w:top w:val="single" w:sz="4" w:space="0" w:color="000000"/>
              <w:left w:val="single" w:sz="4" w:space="0" w:color="000000"/>
              <w:bottom w:val="single" w:sz="4" w:space="0" w:color="000000"/>
            </w:tcBorders>
            <w:shd w:val="clear" w:color="auto" w:fill="DBE5F1"/>
          </w:tcPr>
          <w:p w14:paraId="641FA2F7" w14:textId="77777777" w:rsidR="00C519C9" w:rsidRPr="00071B35" w:rsidRDefault="00C519C9"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CBBD5D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DISTINCT ?cw ?title ?description ?dateModified ?primaryContent</w:t>
            </w:r>
          </w:p>
          <w:p w14:paraId="3D077977"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FROM ot:disable-sameAs</w:t>
            </w:r>
          </w:p>
          <w:p w14:paraId="62CB9455"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14:paraId="3706735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0D84CBF9"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&lt;http://dbpedia.org/resource/Benskins_Brewery&gt; ?p ?e .</w:t>
            </w:r>
          </w:p>
          <w:p w14:paraId="3A91B55F"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02E7D3E8"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14:paraId="12B92F52"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65590D91"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?e ?p &lt;http://dbpedia.org/resource/Benskins_Brewery&gt; .</w:t>
            </w:r>
          </w:p>
          <w:p w14:paraId="246A6E09"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14:paraId="220C1A8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?e a core:Thing .</w:t>
            </w:r>
          </w:p>
          <w:p w14:paraId="45616210"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 cwork:tag ?e ;</w:t>
            </w:r>
          </w:p>
          <w:p w14:paraId="43FBD72E"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14:paraId="2F7AD19C"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cwork:description ?description ;</w:t>
            </w:r>
          </w:p>
          <w:p w14:paraId="15C8159B"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14:paraId="37F19D2C"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?primaryContent .</w:t>
            </w:r>
          </w:p>
          <w:p w14:paraId="4B276DDC"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14:paraId="42AE78B3"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DESC(?dateModified)</w:t>
            </w:r>
          </w:p>
          <w:p w14:paraId="3A593475" w14:textId="77777777"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100</w:t>
            </w:r>
          </w:p>
        </w:tc>
      </w:tr>
    </w:tbl>
    <w:p w14:paraId="6F28EF1F" w14:textId="77777777" w:rsidR="00C519C9" w:rsidRDefault="00C519C9" w:rsidP="0072155A">
      <w:pPr>
        <w:pStyle w:val="EUNormal"/>
      </w:pPr>
    </w:p>
    <w:p w14:paraId="106A6789" w14:textId="77777777" w:rsidR="00C046DF" w:rsidRDefault="00C046DF" w:rsidP="0072155A">
      <w:pPr>
        <w:pStyle w:val="EUNormal"/>
      </w:pPr>
    </w:p>
    <w:p w14:paraId="5D129C34" w14:textId="77777777" w:rsidR="0072155A" w:rsidRPr="00742A68" w:rsidRDefault="0072155A" w:rsidP="0072155A">
      <w:pPr>
        <w:pStyle w:val="EUNormal"/>
        <w:rPr>
          <w:sz w:val="28"/>
          <w:szCs w:val="28"/>
        </w:rPr>
      </w:pPr>
      <w:r w:rsidRPr="00742A68">
        <w:rPr>
          <w:sz w:val="28"/>
          <w:szCs w:val="28"/>
        </w:rPr>
        <w:t>Advanced Query</w:t>
      </w:r>
      <w:r w:rsidR="00EF12C8" w:rsidRPr="00742A68">
        <w:rPr>
          <w:sz w:val="28"/>
          <w:szCs w:val="28"/>
        </w:rPr>
        <w:t>-m</w:t>
      </w:r>
      <w:r w:rsidRPr="00742A68">
        <w:rPr>
          <w:sz w:val="28"/>
          <w:szCs w:val="28"/>
        </w:rPr>
        <w:t>ix</w:t>
      </w:r>
    </w:p>
    <w:p w14:paraId="2DFF61E4" w14:textId="77777777" w:rsidR="00C046DF" w:rsidRDefault="00C046D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E956BF" w:rsidRPr="00071B35" w14:paraId="74A0A5AF" w14:textId="77777777" w:rsidTr="008E1B43">
        <w:tc>
          <w:tcPr>
            <w:tcW w:w="1809" w:type="dxa"/>
            <w:tcBorders>
              <w:top w:val="single" w:sz="4" w:space="0" w:color="000000"/>
              <w:left w:val="single" w:sz="4" w:space="0" w:color="000000"/>
              <w:bottom w:val="single" w:sz="4" w:space="0" w:color="000000"/>
            </w:tcBorders>
            <w:shd w:val="clear" w:color="auto" w:fill="DBE5F1"/>
          </w:tcPr>
          <w:p w14:paraId="395B29FE" w14:textId="77777777" w:rsidR="00E956BF" w:rsidRPr="00071B35" w:rsidRDefault="00E956BF"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966B7A8" w14:textId="77777777" w:rsidR="00E956BF" w:rsidRPr="00071B35" w:rsidRDefault="00AD24DA" w:rsidP="005B163B">
            <w:pPr>
              <w:pStyle w:val="EUNormal"/>
              <w:spacing w:before="60" w:afterLines="60" w:after="144"/>
              <w:rPr>
                <w:szCs w:val="22"/>
              </w:rPr>
            </w:pPr>
            <w:r>
              <w:rPr>
                <w:b/>
                <w:bCs/>
                <w:szCs w:val="22"/>
              </w:rPr>
              <w:t>query1</w:t>
            </w:r>
            <w:r w:rsidR="00E956BF" w:rsidRPr="00071B35">
              <w:rPr>
                <w:b/>
                <w:bCs/>
                <w:szCs w:val="22"/>
              </w:rPr>
              <w:t>.txt</w:t>
            </w:r>
          </w:p>
        </w:tc>
      </w:tr>
      <w:tr w:rsidR="00E956BF" w:rsidRPr="00071B35" w14:paraId="6F692842" w14:textId="77777777" w:rsidTr="008E1B43">
        <w:tc>
          <w:tcPr>
            <w:tcW w:w="1809" w:type="dxa"/>
            <w:tcBorders>
              <w:top w:val="single" w:sz="4" w:space="0" w:color="000000"/>
              <w:left w:val="single" w:sz="4" w:space="0" w:color="000000"/>
              <w:bottom w:val="single" w:sz="4" w:space="0" w:color="000000"/>
            </w:tcBorders>
            <w:shd w:val="clear" w:color="auto" w:fill="DBE5F1"/>
          </w:tcPr>
          <w:p w14:paraId="52011BF1" w14:textId="77777777" w:rsidR="00E956BF" w:rsidRPr="00071B35" w:rsidRDefault="00E956BF"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F99BFA6" w14:textId="77777777" w:rsidR="00AD24DA" w:rsidRPr="00AD24DA" w:rsidRDefault="00AD24DA" w:rsidP="005B163B">
            <w:pPr>
              <w:pStyle w:val="EUNormal"/>
              <w:spacing w:before="60" w:afterLines="60" w:after="144"/>
              <w:rPr>
                <w:sz w:val="16"/>
                <w:szCs w:val="16"/>
              </w:rPr>
            </w:pPr>
            <w:r w:rsidRPr="00AD24DA">
              <w:rPr>
                <w:sz w:val="16"/>
                <w:szCs w:val="16"/>
              </w:rPr>
              <w:t>CONSTRUCT {</w:t>
            </w:r>
          </w:p>
          <w:p w14:paraId="185A07A4"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a cwork:CreativeWork ;</w:t>
            </w:r>
          </w:p>
          <w:p w14:paraId="50E3EB3B" w14:textId="77777777" w:rsidR="00AD24DA" w:rsidRPr="00AD24DA" w:rsidRDefault="00AD24DA" w:rsidP="005B163B">
            <w:pPr>
              <w:pStyle w:val="EUNormal"/>
              <w:spacing w:before="60" w:afterLines="60" w:after="144"/>
              <w:rPr>
                <w:sz w:val="16"/>
                <w:szCs w:val="16"/>
              </w:rPr>
            </w:pPr>
            <w:r w:rsidRPr="00AD24DA">
              <w:rPr>
                <w:sz w:val="16"/>
                <w:szCs w:val="16"/>
              </w:rPr>
              <w:t xml:space="preserve">    a ?type ;</w:t>
            </w:r>
          </w:p>
          <w:p w14:paraId="52C4094E" w14:textId="77777777" w:rsidR="00AD24DA" w:rsidRPr="00AD24DA" w:rsidRDefault="00AD24DA" w:rsidP="005B163B">
            <w:pPr>
              <w:pStyle w:val="EUNormal"/>
              <w:spacing w:before="60" w:afterLines="60" w:after="144"/>
              <w:rPr>
                <w:sz w:val="16"/>
                <w:szCs w:val="16"/>
              </w:rPr>
            </w:pPr>
            <w:r w:rsidRPr="00AD24DA">
              <w:rPr>
                <w:sz w:val="16"/>
                <w:szCs w:val="16"/>
              </w:rPr>
              <w:t xml:space="preserve">    cwork:title ?title ;</w:t>
            </w:r>
          </w:p>
          <w:p w14:paraId="45A5CB21" w14:textId="77777777" w:rsidR="00AD24DA" w:rsidRPr="00AD24DA" w:rsidRDefault="00AD24DA" w:rsidP="005B163B">
            <w:pPr>
              <w:pStyle w:val="EUNormal"/>
              <w:spacing w:before="60" w:afterLines="60" w:after="144"/>
              <w:rPr>
                <w:sz w:val="16"/>
                <w:szCs w:val="16"/>
              </w:rPr>
            </w:pPr>
            <w:r w:rsidRPr="00AD24DA">
              <w:rPr>
                <w:sz w:val="16"/>
                <w:szCs w:val="16"/>
              </w:rPr>
              <w:t xml:space="preserve">    cwork:shortTitle ?shortTitle ;</w:t>
            </w:r>
          </w:p>
          <w:p w14:paraId="046E8A02" w14:textId="77777777" w:rsidR="00AD24DA" w:rsidRPr="00AD24DA" w:rsidRDefault="00AD24DA" w:rsidP="005B163B">
            <w:pPr>
              <w:pStyle w:val="EUNormal"/>
              <w:spacing w:before="60" w:afterLines="60" w:after="144"/>
              <w:rPr>
                <w:sz w:val="16"/>
                <w:szCs w:val="16"/>
              </w:rPr>
            </w:pPr>
            <w:r w:rsidRPr="00AD24DA">
              <w:rPr>
                <w:sz w:val="16"/>
                <w:szCs w:val="16"/>
              </w:rPr>
              <w:t xml:space="preserve">    cwork:about ?about ;</w:t>
            </w:r>
          </w:p>
          <w:p w14:paraId="1FB11A1D" w14:textId="77777777" w:rsidR="00AD24DA" w:rsidRPr="00AD24DA" w:rsidRDefault="00AD24DA" w:rsidP="005B163B">
            <w:pPr>
              <w:pStyle w:val="EUNormal"/>
              <w:spacing w:before="60" w:afterLines="60" w:after="144"/>
              <w:rPr>
                <w:sz w:val="16"/>
                <w:szCs w:val="16"/>
              </w:rPr>
            </w:pPr>
            <w:r w:rsidRPr="00AD24DA">
              <w:rPr>
                <w:sz w:val="16"/>
                <w:szCs w:val="16"/>
              </w:rPr>
              <w:t xml:space="preserve">    cwork:mentions ?mentions ;</w:t>
            </w:r>
          </w:p>
          <w:p w14:paraId="68438487" w14:textId="77777777" w:rsidR="00AD24DA" w:rsidRPr="00AD24DA" w:rsidRDefault="00AD24DA" w:rsidP="005B163B">
            <w:pPr>
              <w:pStyle w:val="EUNormal"/>
              <w:spacing w:before="60" w:afterLines="60" w:after="144"/>
              <w:rPr>
                <w:sz w:val="16"/>
                <w:szCs w:val="16"/>
              </w:rPr>
            </w:pPr>
            <w:r w:rsidRPr="00AD24DA">
              <w:rPr>
                <w:sz w:val="16"/>
                <w:szCs w:val="16"/>
              </w:rPr>
              <w:t xml:space="preserve">    cwork:dateCreated ?created ;</w:t>
            </w:r>
          </w:p>
          <w:p w14:paraId="01401F84" w14:textId="77777777" w:rsidR="00AD24DA" w:rsidRPr="00AD24DA" w:rsidRDefault="00AD24DA" w:rsidP="005B163B">
            <w:pPr>
              <w:pStyle w:val="EUNormal"/>
              <w:spacing w:before="60" w:afterLines="60" w:after="144"/>
              <w:rPr>
                <w:sz w:val="16"/>
                <w:szCs w:val="16"/>
              </w:rPr>
            </w:pPr>
            <w:r w:rsidRPr="00AD24DA">
              <w:rPr>
                <w:sz w:val="16"/>
                <w:szCs w:val="16"/>
              </w:rPr>
              <w:t xml:space="preserve">    cwork:dateModified ?modified ;</w:t>
            </w:r>
          </w:p>
          <w:p w14:paraId="1405B0B8" w14:textId="77777777" w:rsidR="00AD24DA" w:rsidRPr="00AD24DA" w:rsidRDefault="00AD24DA" w:rsidP="005B163B">
            <w:pPr>
              <w:pStyle w:val="EUNormal"/>
              <w:spacing w:before="60" w:afterLines="60" w:after="144"/>
              <w:rPr>
                <w:sz w:val="16"/>
                <w:szCs w:val="16"/>
              </w:rPr>
            </w:pPr>
            <w:r w:rsidRPr="00AD24DA">
              <w:rPr>
                <w:sz w:val="16"/>
                <w:szCs w:val="16"/>
              </w:rPr>
              <w:t xml:space="preserve">    cwork:description ?description ;</w:t>
            </w:r>
          </w:p>
          <w:p w14:paraId="39594B4D" w14:textId="77777777" w:rsidR="00AD24DA" w:rsidRPr="00AD24DA" w:rsidRDefault="00AD24DA" w:rsidP="005B163B">
            <w:pPr>
              <w:pStyle w:val="EUNormal"/>
              <w:spacing w:before="60" w:afterLines="60" w:after="144"/>
              <w:rPr>
                <w:sz w:val="16"/>
                <w:szCs w:val="16"/>
              </w:rPr>
            </w:pPr>
            <w:r w:rsidRPr="00AD24DA">
              <w:rPr>
                <w:sz w:val="16"/>
                <w:szCs w:val="16"/>
              </w:rPr>
              <w:t xml:space="preserve">    cwork:primaryFormat ?primaryFormat ;</w:t>
            </w:r>
          </w:p>
          <w:p w14:paraId="31AAA0C1" w14:textId="77777777" w:rsidR="00AD24DA" w:rsidRPr="00AD24DA" w:rsidRDefault="00AD24DA" w:rsidP="005B163B">
            <w:pPr>
              <w:pStyle w:val="EUNormal"/>
              <w:spacing w:before="60" w:afterLines="60" w:after="144"/>
              <w:rPr>
                <w:sz w:val="16"/>
                <w:szCs w:val="16"/>
              </w:rPr>
            </w:pPr>
            <w:r w:rsidRPr="00AD24DA">
              <w:rPr>
                <w:sz w:val="16"/>
                <w:szCs w:val="16"/>
              </w:rPr>
              <w:t xml:space="preserve">    bbc:primaryContentOf ?webDocument .</w:t>
            </w:r>
          </w:p>
          <w:p w14:paraId="79E5CAC0" w14:textId="77777777" w:rsidR="00AD24DA" w:rsidRPr="00AD24DA" w:rsidRDefault="00AD24DA" w:rsidP="005B163B">
            <w:pPr>
              <w:pStyle w:val="EUNormal"/>
              <w:spacing w:before="60" w:afterLines="60" w:after="144"/>
              <w:rPr>
                <w:sz w:val="16"/>
                <w:szCs w:val="16"/>
              </w:rPr>
            </w:pPr>
            <w:r w:rsidRPr="00AD24DA">
              <w:rPr>
                <w:sz w:val="16"/>
                <w:szCs w:val="16"/>
              </w:rPr>
              <w:t xml:space="preserve">  ?webDocument bbc:webDocumentType ?webDocType .</w:t>
            </w:r>
          </w:p>
          <w:p w14:paraId="7FA02241" w14:textId="77777777" w:rsidR="00AD24DA" w:rsidRPr="00AD24DA" w:rsidRDefault="00AD24DA" w:rsidP="005B163B">
            <w:pPr>
              <w:pStyle w:val="EUNormal"/>
              <w:spacing w:before="60" w:afterLines="60" w:after="144"/>
              <w:rPr>
                <w:sz w:val="16"/>
                <w:szCs w:val="16"/>
              </w:rPr>
            </w:pPr>
            <w:r w:rsidRPr="00AD24DA">
              <w:rPr>
                <w:sz w:val="16"/>
                <w:szCs w:val="16"/>
              </w:rPr>
              <w:t xml:space="preserve">  ?about rdfs:label ?aboutLabel ;</w:t>
            </w:r>
          </w:p>
          <w:p w14:paraId="3D4F1737" w14:textId="77777777" w:rsidR="00AD24DA" w:rsidRPr="00AD24DA" w:rsidRDefault="00AD24DA" w:rsidP="005B163B">
            <w:pPr>
              <w:pStyle w:val="EUNormal"/>
              <w:spacing w:before="60" w:afterLines="60" w:after="144"/>
              <w:rPr>
                <w:sz w:val="16"/>
                <w:szCs w:val="16"/>
              </w:rPr>
            </w:pPr>
            <w:r w:rsidRPr="00AD24DA">
              <w:rPr>
                <w:sz w:val="16"/>
                <w:szCs w:val="16"/>
              </w:rPr>
              <w:t xml:space="preserve">    bbc:shortLabel ?aboutShortLabel ;</w:t>
            </w:r>
          </w:p>
          <w:p w14:paraId="1E3A7FB6" w14:textId="77777777" w:rsidR="00AD24DA" w:rsidRPr="00AD24DA" w:rsidRDefault="00AD24DA" w:rsidP="005B163B">
            <w:pPr>
              <w:pStyle w:val="EUNormal"/>
              <w:spacing w:before="60" w:afterLines="60" w:after="144"/>
              <w:rPr>
                <w:sz w:val="16"/>
                <w:szCs w:val="16"/>
              </w:rPr>
            </w:pPr>
            <w:r w:rsidRPr="00AD24DA">
              <w:rPr>
                <w:sz w:val="16"/>
                <w:szCs w:val="16"/>
              </w:rPr>
              <w:t xml:space="preserve">    bbc:preferredLabel ?aboutPreferredLabel .</w:t>
            </w:r>
          </w:p>
          <w:p w14:paraId="45421DB8" w14:textId="77777777" w:rsidR="00AD24DA" w:rsidRPr="00AD24DA" w:rsidRDefault="00AD24DA" w:rsidP="005B163B">
            <w:pPr>
              <w:pStyle w:val="EUNormal"/>
              <w:spacing w:before="60" w:afterLines="60" w:after="144"/>
              <w:rPr>
                <w:sz w:val="16"/>
                <w:szCs w:val="16"/>
              </w:rPr>
            </w:pPr>
            <w:r w:rsidRPr="00AD24DA">
              <w:rPr>
                <w:sz w:val="16"/>
                <w:szCs w:val="16"/>
              </w:rPr>
              <w:t xml:space="preserve">  ?mentions rdfs:label ?mentionsLabel ;</w:t>
            </w:r>
          </w:p>
          <w:p w14:paraId="147AE2F4" w14:textId="77777777" w:rsidR="00AD24DA" w:rsidRPr="00AD24DA" w:rsidRDefault="00AD24DA" w:rsidP="005B163B">
            <w:pPr>
              <w:pStyle w:val="EUNormal"/>
              <w:spacing w:before="60" w:afterLines="60" w:after="144"/>
              <w:rPr>
                <w:sz w:val="16"/>
                <w:szCs w:val="16"/>
              </w:rPr>
            </w:pPr>
            <w:r w:rsidRPr="00AD24DA">
              <w:rPr>
                <w:sz w:val="16"/>
                <w:szCs w:val="16"/>
              </w:rPr>
              <w:t xml:space="preserve">    bbc:shortLabel ?mentionsShortLabel ;</w:t>
            </w:r>
          </w:p>
          <w:p w14:paraId="49616C94" w14:textId="77777777" w:rsidR="00AD24DA" w:rsidRPr="00AD24DA" w:rsidRDefault="00AD24DA" w:rsidP="005B163B">
            <w:pPr>
              <w:pStyle w:val="EUNormal"/>
              <w:spacing w:before="60" w:afterLines="60" w:after="144"/>
              <w:rPr>
                <w:sz w:val="16"/>
                <w:szCs w:val="16"/>
              </w:rPr>
            </w:pPr>
            <w:r w:rsidRPr="00AD24DA">
              <w:rPr>
                <w:sz w:val="16"/>
                <w:szCs w:val="16"/>
              </w:rPr>
              <w:t xml:space="preserve">    bbc:preferredLabel ?mentionsPreferredLabel .</w:t>
            </w:r>
          </w:p>
          <w:p w14:paraId="398F3D9C"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cwork:thumbnail ?thumbnail .</w:t>
            </w:r>
          </w:p>
          <w:p w14:paraId="473B6D54" w14:textId="77777777" w:rsidR="00AD24DA" w:rsidRPr="00AD24DA" w:rsidRDefault="00AD24DA" w:rsidP="005B163B">
            <w:pPr>
              <w:pStyle w:val="EUNormal"/>
              <w:spacing w:before="60" w:afterLines="60" w:after="144"/>
              <w:rPr>
                <w:sz w:val="16"/>
                <w:szCs w:val="16"/>
              </w:rPr>
            </w:pPr>
            <w:r w:rsidRPr="00AD24DA">
              <w:rPr>
                <w:sz w:val="16"/>
                <w:szCs w:val="16"/>
              </w:rPr>
              <w:t xml:space="preserve">  ?thumbnail a cwork:Thumbnail ;</w:t>
            </w:r>
          </w:p>
          <w:p w14:paraId="4DDDF952" w14:textId="77777777" w:rsidR="00AD24DA" w:rsidRPr="00AD24DA" w:rsidRDefault="00AD24DA" w:rsidP="005B163B">
            <w:pPr>
              <w:pStyle w:val="EUNormal"/>
              <w:spacing w:before="60" w:afterLines="60" w:after="144"/>
              <w:rPr>
                <w:sz w:val="16"/>
                <w:szCs w:val="16"/>
              </w:rPr>
            </w:pPr>
            <w:r w:rsidRPr="00AD24DA">
              <w:rPr>
                <w:sz w:val="16"/>
                <w:szCs w:val="16"/>
              </w:rPr>
              <w:t xml:space="preserve">    cwork:altText ?thumbnailAltText ;</w:t>
            </w:r>
          </w:p>
          <w:p w14:paraId="57B29568" w14:textId="77777777" w:rsidR="00AD24DA" w:rsidRPr="00AD24DA" w:rsidRDefault="00AD24DA" w:rsidP="005B163B">
            <w:pPr>
              <w:pStyle w:val="EUNormal"/>
              <w:spacing w:before="60" w:afterLines="60" w:after="144"/>
              <w:rPr>
                <w:sz w:val="16"/>
                <w:szCs w:val="16"/>
              </w:rPr>
            </w:pPr>
            <w:r w:rsidRPr="00AD24DA">
              <w:rPr>
                <w:sz w:val="16"/>
                <w:szCs w:val="16"/>
              </w:rPr>
              <w:t xml:space="preserve">    cwork:thumbnailType ?thumbnailType .</w:t>
            </w:r>
          </w:p>
          <w:p w14:paraId="791A8FB8" w14:textId="77777777" w:rsidR="00AD24DA" w:rsidRPr="00AD24DA" w:rsidRDefault="00AD24DA" w:rsidP="005B163B">
            <w:pPr>
              <w:pStyle w:val="EUNormal"/>
              <w:spacing w:before="60" w:afterLines="60" w:after="144"/>
              <w:rPr>
                <w:sz w:val="16"/>
                <w:szCs w:val="16"/>
              </w:rPr>
            </w:pPr>
            <w:r w:rsidRPr="00AD24DA">
              <w:rPr>
                <w:sz w:val="16"/>
                <w:szCs w:val="16"/>
              </w:rPr>
              <w:t>}</w:t>
            </w:r>
          </w:p>
          <w:p w14:paraId="0B0876FD" w14:textId="77777777" w:rsidR="00AD24DA" w:rsidRPr="00AD24DA" w:rsidRDefault="00AD24DA" w:rsidP="005B163B">
            <w:pPr>
              <w:pStyle w:val="EUNormal"/>
              <w:spacing w:before="60" w:afterLines="60" w:after="144"/>
              <w:rPr>
                <w:sz w:val="16"/>
                <w:szCs w:val="16"/>
              </w:rPr>
            </w:pPr>
            <w:r w:rsidRPr="00AD24DA">
              <w:rPr>
                <w:sz w:val="16"/>
                <w:szCs w:val="16"/>
              </w:rPr>
              <w:t>WHERE {</w:t>
            </w:r>
          </w:p>
          <w:p w14:paraId="5EC9862D"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742D4403" w14:textId="77777777" w:rsidR="00AD24DA" w:rsidRPr="00AD24DA" w:rsidRDefault="00AD24DA" w:rsidP="005B163B">
            <w:pPr>
              <w:pStyle w:val="EUNormal"/>
              <w:spacing w:before="60" w:afterLines="60" w:after="144"/>
              <w:rPr>
                <w:sz w:val="16"/>
                <w:szCs w:val="16"/>
              </w:rPr>
            </w:pPr>
            <w:r w:rsidRPr="00AD24DA">
              <w:rPr>
                <w:sz w:val="16"/>
                <w:szCs w:val="16"/>
              </w:rPr>
              <w:t xml:space="preserve">    SELECT ?creativeWork</w:t>
            </w:r>
          </w:p>
          <w:p w14:paraId="079714DD" w14:textId="77777777" w:rsidR="00AD24DA" w:rsidRPr="00AD24DA" w:rsidRDefault="00AD24DA" w:rsidP="005B163B">
            <w:pPr>
              <w:pStyle w:val="EUNormal"/>
              <w:spacing w:before="60" w:afterLines="60" w:after="144"/>
              <w:rPr>
                <w:sz w:val="16"/>
                <w:szCs w:val="16"/>
              </w:rPr>
            </w:pPr>
            <w:r w:rsidRPr="00AD24DA">
              <w:rPr>
                <w:sz w:val="16"/>
                <w:szCs w:val="16"/>
              </w:rPr>
              <w:t xml:space="preserve">      WHERE {</w:t>
            </w:r>
          </w:p>
          <w:p w14:paraId="4A0819CF"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cwork:about &lt;http://www.wikidata.org/wiki/Q263166&gt; .</w:t>
            </w:r>
          </w:p>
          <w:p w14:paraId="33D2E487"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a cwork:CreativeWork ;</w:t>
            </w:r>
          </w:p>
          <w:p w14:paraId="3C95F013" w14:textId="77777777" w:rsidR="00AD24DA" w:rsidRPr="00AD24DA" w:rsidRDefault="00AD24DA" w:rsidP="005B163B">
            <w:pPr>
              <w:pStyle w:val="EUNormal"/>
              <w:spacing w:before="60" w:afterLines="60" w:after="144"/>
              <w:rPr>
                <w:sz w:val="16"/>
                <w:szCs w:val="16"/>
              </w:rPr>
            </w:pPr>
            <w:r w:rsidRPr="00AD24DA">
              <w:rPr>
                <w:sz w:val="16"/>
                <w:szCs w:val="16"/>
              </w:rPr>
              <w:t xml:space="preserve">              cwork:dateModified ?modified .</w:t>
            </w:r>
          </w:p>
          <w:p w14:paraId="5F27EB5B"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197CF5D3" w14:textId="77777777" w:rsidR="00AD24DA" w:rsidRPr="00AD24DA" w:rsidRDefault="00AD24DA" w:rsidP="005B163B">
            <w:pPr>
              <w:pStyle w:val="EUNormal"/>
              <w:spacing w:before="60" w:afterLines="60" w:after="144"/>
              <w:rPr>
                <w:sz w:val="16"/>
                <w:szCs w:val="16"/>
              </w:rPr>
            </w:pPr>
            <w:r w:rsidRPr="00AD24DA">
              <w:rPr>
                <w:sz w:val="16"/>
                <w:szCs w:val="16"/>
              </w:rPr>
              <w:t xml:space="preserve">      ORDER BY DESC(?modified)</w:t>
            </w:r>
          </w:p>
          <w:p w14:paraId="69EF6B7A" w14:textId="77777777" w:rsidR="00AD24DA" w:rsidRPr="00AD24DA" w:rsidRDefault="00AD24DA" w:rsidP="005B163B">
            <w:pPr>
              <w:pStyle w:val="EUNormal"/>
              <w:spacing w:before="60" w:afterLines="60" w:after="144"/>
              <w:rPr>
                <w:sz w:val="16"/>
                <w:szCs w:val="16"/>
              </w:rPr>
            </w:pPr>
            <w:r w:rsidRPr="00AD24DA">
              <w:rPr>
                <w:sz w:val="16"/>
                <w:szCs w:val="16"/>
              </w:rPr>
              <w:t xml:space="preserve">      LIMIT 10</w:t>
            </w:r>
          </w:p>
          <w:p w14:paraId="20FB20A2"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5D1F9D40"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a cwork:CreativeWork ;</w:t>
            </w:r>
          </w:p>
          <w:p w14:paraId="20E07525" w14:textId="77777777" w:rsidR="00AD24DA" w:rsidRPr="00AD24DA" w:rsidRDefault="00AD24DA" w:rsidP="005B163B">
            <w:pPr>
              <w:pStyle w:val="EUNormal"/>
              <w:spacing w:before="60" w:afterLines="60" w:after="144"/>
              <w:rPr>
                <w:sz w:val="16"/>
                <w:szCs w:val="16"/>
              </w:rPr>
            </w:pPr>
            <w:r w:rsidRPr="00AD24DA">
              <w:rPr>
                <w:sz w:val="16"/>
                <w:szCs w:val="16"/>
              </w:rPr>
              <w:t xml:space="preserve">                a ?type ;</w:t>
            </w:r>
          </w:p>
          <w:p w14:paraId="5DFADE90" w14:textId="77777777" w:rsidR="00AD24DA" w:rsidRPr="00AD24DA" w:rsidRDefault="00AD24DA" w:rsidP="005B163B">
            <w:pPr>
              <w:pStyle w:val="EUNormal"/>
              <w:spacing w:before="60" w:afterLines="60" w:after="144"/>
              <w:rPr>
                <w:sz w:val="16"/>
                <w:szCs w:val="16"/>
              </w:rPr>
            </w:pPr>
            <w:r w:rsidRPr="00AD24DA">
              <w:rPr>
                <w:sz w:val="16"/>
                <w:szCs w:val="16"/>
              </w:rPr>
              <w:t xml:space="preserve">                cwork:title ?title ;</w:t>
            </w:r>
          </w:p>
          <w:p w14:paraId="7C391725" w14:textId="77777777" w:rsidR="00AD24DA" w:rsidRPr="00AD24DA" w:rsidRDefault="00AD24DA" w:rsidP="005B163B">
            <w:pPr>
              <w:pStyle w:val="EUNormal"/>
              <w:spacing w:before="60" w:afterLines="60" w:after="144"/>
              <w:rPr>
                <w:sz w:val="16"/>
                <w:szCs w:val="16"/>
              </w:rPr>
            </w:pPr>
            <w:r w:rsidRPr="00AD24DA">
              <w:rPr>
                <w:sz w:val="16"/>
                <w:szCs w:val="16"/>
              </w:rPr>
              <w:t xml:space="preserve">                cwork:dateModified ?modified .</w:t>
            </w:r>
          </w:p>
          <w:p w14:paraId="3539E8AB"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?creativeWork cwork:shortTitle ?shortTitle . }</w:t>
            </w:r>
          </w:p>
          <w:p w14:paraId="099FB646"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?creativeWork cwork:description ?description . }</w:t>
            </w:r>
          </w:p>
          <w:p w14:paraId="4F206037"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?creativeWork cwork:about ?about .</w:t>
            </w:r>
          </w:p>
          <w:p w14:paraId="2817EE15"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?about rdfs:label ?aboutLabel . }</w:t>
            </w:r>
          </w:p>
          <w:p w14:paraId="391555C6"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?about bbc:shortLabel ?aboutShortLabel . }</w:t>
            </w:r>
          </w:p>
          <w:p w14:paraId="028864F9"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?about bbc:preferredLabel ?aboutPreferredLabel . }</w:t>
            </w:r>
          </w:p>
          <w:p w14:paraId="45966858"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362DC12D" w14:textId="77777777" w:rsidR="00AD24DA" w:rsidRPr="00AD24DA" w:rsidRDefault="00AD24DA" w:rsidP="005B163B">
            <w:pPr>
              <w:pStyle w:val="EUNormal"/>
              <w:spacing w:before="60" w:afterLines="60" w:after="144"/>
              <w:rPr>
                <w:sz w:val="16"/>
                <w:szCs w:val="16"/>
              </w:rPr>
            </w:pPr>
            <w:r w:rsidRPr="00AD24DA">
              <w:rPr>
                <w:sz w:val="16"/>
                <w:szCs w:val="16"/>
              </w:rPr>
              <w:t xml:space="preserve">  OPTIONAL {</w:t>
            </w:r>
          </w:p>
          <w:p w14:paraId="1458B796"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cwork:mentions ?mentions .</w:t>
            </w:r>
          </w:p>
          <w:p w14:paraId="2A87BFF9"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?mentions rdfs:label ?mentionsLabel . }</w:t>
            </w:r>
          </w:p>
          <w:p w14:paraId="34DC7C10"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?mentions bbc:shortLabel ?mentionsShortLabel . }</w:t>
            </w:r>
          </w:p>
          <w:p w14:paraId="09904C08"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?mentions bbc:preferredLabel ?mentionsPreferredLabel . }</w:t>
            </w:r>
          </w:p>
          <w:p w14:paraId="7FC176B1"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3BF34F73"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?creativeWork cwork:dateCreated ?created . }</w:t>
            </w:r>
          </w:p>
          <w:p w14:paraId="003BBF08"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?creativeWork cwork:primaryFormat ?primaryFormat . }</w:t>
            </w:r>
          </w:p>
          <w:p w14:paraId="0F1C37A1" w14:textId="77777777" w:rsidR="009357D7" w:rsidRPr="009357D7" w:rsidRDefault="009357D7" w:rsidP="005B163B">
            <w:pPr>
              <w:pStyle w:val="EUNormal"/>
              <w:spacing w:before="60" w:afterLines="60" w:after="144"/>
              <w:rPr>
                <w:sz w:val="16"/>
                <w:szCs w:val="16"/>
              </w:rPr>
            </w:pPr>
            <w:r w:rsidRPr="009357D7">
              <w:rPr>
                <w:sz w:val="16"/>
                <w:szCs w:val="16"/>
              </w:rPr>
              <w:t xml:space="preserve">  OPTIONAL {</w:t>
            </w:r>
          </w:p>
          <w:p w14:paraId="488EC4ED" w14:textId="77777777" w:rsidR="009357D7" w:rsidRPr="009357D7" w:rsidRDefault="009357D7" w:rsidP="005B163B">
            <w:pPr>
              <w:pStyle w:val="EUNormal"/>
              <w:spacing w:before="60" w:afterLines="60" w:after="144"/>
              <w:rPr>
                <w:sz w:val="16"/>
                <w:szCs w:val="16"/>
              </w:rPr>
            </w:pPr>
            <w:r w:rsidRPr="009357D7">
              <w:rPr>
                <w:sz w:val="16"/>
                <w:szCs w:val="16"/>
              </w:rPr>
              <w:t xml:space="preserve">            { </w:t>
            </w:r>
          </w:p>
          <w:p w14:paraId="28258B1A" w14:textId="77777777" w:rsidR="009357D7" w:rsidRPr="009357D7" w:rsidRDefault="009357D7" w:rsidP="005B163B">
            <w:pPr>
              <w:pStyle w:val="EUNormal"/>
              <w:spacing w:before="60" w:afterLines="60" w:after="144"/>
              <w:rPr>
                <w:sz w:val="16"/>
                <w:szCs w:val="16"/>
              </w:rPr>
            </w:pPr>
            <w:r w:rsidRPr="009357D7">
              <w:rPr>
                <w:sz w:val="16"/>
                <w:szCs w:val="16"/>
              </w:rPr>
              <w:t xml:space="preserve">              ?webDocument bbc:primaryContent ?creativeWork . </w:t>
            </w:r>
          </w:p>
          <w:p w14:paraId="435629AE" w14:textId="77777777" w:rsidR="009357D7" w:rsidRPr="00360AC2" w:rsidRDefault="009357D7" w:rsidP="005B163B">
            <w:pPr>
              <w:pStyle w:val="EUNormal"/>
              <w:spacing w:before="60" w:afterLines="60" w:after="144"/>
              <w:rPr>
                <w:sz w:val="16"/>
                <w:szCs w:val="16"/>
                <w:lang w:val="nl-NL"/>
              </w:rPr>
            </w:pPr>
            <w:r w:rsidRPr="009357D7">
              <w:rPr>
                <w:sz w:val="16"/>
                <w:szCs w:val="16"/>
              </w:rPr>
              <w:t xml:space="preserve">              </w:t>
            </w:r>
            <w:r w:rsidRPr="00360AC2">
              <w:rPr>
                <w:sz w:val="16"/>
                <w:szCs w:val="16"/>
                <w:lang w:val="nl-NL"/>
              </w:rPr>
              <w:t>OPTIONAL { ?webDocument bbc:webDocumentType ?webDocType . }</w:t>
            </w:r>
          </w:p>
          <w:p w14:paraId="5B89CBC1" w14:textId="77777777" w:rsidR="009357D7" w:rsidRPr="009357D7" w:rsidRDefault="009357D7" w:rsidP="005B163B">
            <w:pPr>
              <w:pStyle w:val="EUNormal"/>
              <w:spacing w:before="60" w:afterLines="60" w:after="144"/>
              <w:rPr>
                <w:sz w:val="16"/>
                <w:szCs w:val="16"/>
              </w:rPr>
            </w:pPr>
            <w:r w:rsidRPr="00360AC2">
              <w:rPr>
                <w:sz w:val="16"/>
                <w:szCs w:val="16"/>
                <w:lang w:val="nl-NL"/>
              </w:rPr>
              <w:t xml:space="preserve">            </w:t>
            </w:r>
            <w:r w:rsidRPr="009357D7">
              <w:rPr>
                <w:sz w:val="16"/>
                <w:szCs w:val="16"/>
              </w:rPr>
              <w:t>}</w:t>
            </w:r>
          </w:p>
          <w:p w14:paraId="505A9942" w14:textId="77777777" w:rsidR="009357D7" w:rsidRPr="009357D7" w:rsidRDefault="009357D7" w:rsidP="005B163B">
            <w:pPr>
              <w:pStyle w:val="EUNormal"/>
              <w:spacing w:before="60" w:afterLines="60" w:after="144"/>
              <w:rPr>
                <w:sz w:val="16"/>
                <w:szCs w:val="16"/>
              </w:rPr>
            </w:pPr>
            <w:r w:rsidRPr="009357D7">
              <w:rPr>
                <w:sz w:val="16"/>
                <w:szCs w:val="16"/>
              </w:rPr>
              <w:t xml:space="preserve">            UNION</w:t>
            </w:r>
          </w:p>
          <w:p w14:paraId="3EB65344" w14:textId="77777777" w:rsidR="009357D7" w:rsidRPr="009357D7" w:rsidRDefault="009357D7" w:rsidP="005B163B">
            <w:pPr>
              <w:pStyle w:val="EUNormal"/>
              <w:spacing w:before="60" w:afterLines="60" w:after="144"/>
              <w:rPr>
                <w:sz w:val="16"/>
                <w:szCs w:val="16"/>
              </w:rPr>
            </w:pPr>
            <w:r w:rsidRPr="009357D7">
              <w:rPr>
                <w:sz w:val="16"/>
                <w:szCs w:val="16"/>
              </w:rPr>
              <w:t xml:space="preserve">            { </w:t>
            </w:r>
          </w:p>
          <w:p w14:paraId="73A52CD2" w14:textId="77777777" w:rsidR="009357D7" w:rsidRPr="009357D7" w:rsidRDefault="009357D7" w:rsidP="005B163B">
            <w:pPr>
              <w:pStyle w:val="EUNormal"/>
              <w:spacing w:before="60" w:afterLines="60" w:after="144"/>
              <w:rPr>
                <w:sz w:val="16"/>
                <w:szCs w:val="16"/>
              </w:rPr>
            </w:pPr>
            <w:r w:rsidRPr="009357D7">
              <w:rPr>
                <w:sz w:val="16"/>
                <w:szCs w:val="16"/>
              </w:rPr>
              <w:t xml:space="preserve">              ?webDocument ^bbc:primaryContentOf ?creativeWork . </w:t>
            </w:r>
          </w:p>
          <w:p w14:paraId="22B55B51" w14:textId="77777777" w:rsidR="009357D7" w:rsidRPr="00360AC2" w:rsidRDefault="009357D7" w:rsidP="005B163B">
            <w:pPr>
              <w:pStyle w:val="EUNormal"/>
              <w:spacing w:before="60" w:afterLines="60" w:after="144"/>
              <w:rPr>
                <w:sz w:val="16"/>
                <w:szCs w:val="16"/>
                <w:lang w:val="nl-NL"/>
              </w:rPr>
            </w:pPr>
            <w:r w:rsidRPr="009357D7">
              <w:rPr>
                <w:sz w:val="16"/>
                <w:szCs w:val="16"/>
              </w:rPr>
              <w:t xml:space="preserve">              </w:t>
            </w:r>
            <w:r w:rsidRPr="00360AC2">
              <w:rPr>
                <w:sz w:val="16"/>
                <w:szCs w:val="16"/>
                <w:lang w:val="nl-NL"/>
              </w:rPr>
              <w:t xml:space="preserve">OPTIONAL { ?webDocument bbc:webDocumentType ?webDocType . } </w:t>
            </w:r>
          </w:p>
          <w:p w14:paraId="227D02FA" w14:textId="77777777" w:rsidR="009357D7" w:rsidRPr="009357D7" w:rsidRDefault="009357D7" w:rsidP="005B163B">
            <w:pPr>
              <w:pStyle w:val="EUNormal"/>
              <w:spacing w:before="60" w:afterLines="60" w:after="144"/>
              <w:rPr>
                <w:sz w:val="16"/>
                <w:szCs w:val="16"/>
              </w:rPr>
            </w:pPr>
            <w:r w:rsidRPr="00360AC2">
              <w:rPr>
                <w:sz w:val="16"/>
                <w:szCs w:val="16"/>
                <w:lang w:val="nl-NL"/>
              </w:rPr>
              <w:t xml:space="preserve">            </w:t>
            </w:r>
            <w:r w:rsidRPr="009357D7">
              <w:rPr>
                <w:sz w:val="16"/>
                <w:szCs w:val="16"/>
              </w:rPr>
              <w:t>}</w:t>
            </w:r>
          </w:p>
          <w:p w14:paraId="30E7EE6A" w14:textId="77777777" w:rsidR="009357D7" w:rsidRDefault="009357D7" w:rsidP="005B163B">
            <w:pPr>
              <w:pStyle w:val="EUNormal"/>
              <w:spacing w:before="60" w:afterLines="60" w:after="144"/>
              <w:rPr>
                <w:sz w:val="16"/>
                <w:szCs w:val="16"/>
              </w:rPr>
            </w:pPr>
            <w:r w:rsidRPr="009357D7">
              <w:rPr>
                <w:sz w:val="16"/>
                <w:szCs w:val="16"/>
              </w:rPr>
              <w:t xml:space="preserve">  }</w:t>
            </w:r>
          </w:p>
          <w:p w14:paraId="4CB217D2"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?creativeWork cwork:thumbnail ?thumbnail .</w:t>
            </w:r>
          </w:p>
          <w:p w14:paraId="6748BFC8"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?thumbnail cwork:altText ?thumbnailAltText . }</w:t>
            </w:r>
          </w:p>
          <w:p w14:paraId="6CF25C75"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?thumbnail cwork:thumbnailType ?thumbnailType . }</w:t>
            </w:r>
          </w:p>
          <w:p w14:paraId="28D1D790"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154767E3" w14:textId="77777777" w:rsidR="00E956BF" w:rsidRPr="00071B35" w:rsidRDefault="00AD24DA" w:rsidP="005B163B">
            <w:pPr>
              <w:pStyle w:val="EUNormal"/>
              <w:spacing w:before="60" w:afterLines="60" w:after="144"/>
              <w:rPr>
                <w:szCs w:val="22"/>
              </w:rPr>
            </w:pPr>
            <w:r w:rsidRPr="00AD24DA">
              <w:rPr>
                <w:sz w:val="16"/>
                <w:szCs w:val="16"/>
              </w:rPr>
              <w:t>}</w:t>
            </w:r>
          </w:p>
        </w:tc>
      </w:tr>
    </w:tbl>
    <w:p w14:paraId="303A600B" w14:textId="77777777" w:rsidR="00E956BF" w:rsidRDefault="00E956B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E956BF" w:rsidRPr="00071B35" w14:paraId="15BAF18B" w14:textId="77777777" w:rsidTr="008E1B43">
        <w:tc>
          <w:tcPr>
            <w:tcW w:w="1809" w:type="dxa"/>
            <w:tcBorders>
              <w:top w:val="single" w:sz="4" w:space="0" w:color="000000"/>
              <w:left w:val="single" w:sz="4" w:space="0" w:color="000000"/>
              <w:bottom w:val="single" w:sz="4" w:space="0" w:color="000000"/>
            </w:tcBorders>
            <w:shd w:val="clear" w:color="auto" w:fill="DBE5F1"/>
          </w:tcPr>
          <w:p w14:paraId="4A834768" w14:textId="77777777" w:rsidR="00E956BF" w:rsidRPr="00071B35" w:rsidRDefault="00E956BF"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9575093" w14:textId="77777777" w:rsidR="00E956BF" w:rsidRPr="00071B35" w:rsidRDefault="00AD24DA" w:rsidP="005B163B">
            <w:pPr>
              <w:pStyle w:val="EUNormal"/>
              <w:spacing w:before="60" w:afterLines="60" w:after="144"/>
              <w:rPr>
                <w:szCs w:val="22"/>
              </w:rPr>
            </w:pPr>
            <w:r>
              <w:rPr>
                <w:b/>
                <w:bCs/>
                <w:szCs w:val="22"/>
              </w:rPr>
              <w:t>query2</w:t>
            </w:r>
            <w:r w:rsidR="00E956BF" w:rsidRPr="00071B35">
              <w:rPr>
                <w:b/>
                <w:bCs/>
                <w:szCs w:val="22"/>
              </w:rPr>
              <w:t>.txt</w:t>
            </w:r>
          </w:p>
        </w:tc>
      </w:tr>
      <w:tr w:rsidR="00E956BF" w:rsidRPr="00071B35" w14:paraId="4E51F070" w14:textId="77777777" w:rsidTr="008E1B43">
        <w:tc>
          <w:tcPr>
            <w:tcW w:w="1809" w:type="dxa"/>
            <w:tcBorders>
              <w:top w:val="single" w:sz="4" w:space="0" w:color="000000"/>
              <w:left w:val="single" w:sz="4" w:space="0" w:color="000000"/>
              <w:bottom w:val="single" w:sz="4" w:space="0" w:color="000000"/>
            </w:tcBorders>
            <w:shd w:val="clear" w:color="auto" w:fill="DBE5F1"/>
          </w:tcPr>
          <w:p w14:paraId="3FD128AE" w14:textId="77777777" w:rsidR="00E956BF" w:rsidRPr="00071B35" w:rsidRDefault="00E956BF"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612641D" w14:textId="77777777" w:rsidR="00AD24DA" w:rsidRPr="00AD24DA" w:rsidRDefault="00AD24DA" w:rsidP="005B163B">
            <w:pPr>
              <w:pStyle w:val="EUNormal"/>
              <w:spacing w:before="60" w:afterLines="60" w:after="144"/>
              <w:rPr>
                <w:sz w:val="16"/>
                <w:szCs w:val="16"/>
              </w:rPr>
            </w:pPr>
            <w:r w:rsidRPr="00AD24DA">
              <w:rPr>
                <w:sz w:val="16"/>
                <w:szCs w:val="16"/>
              </w:rPr>
              <w:t xml:space="preserve">CONSTRUCT { </w:t>
            </w:r>
          </w:p>
          <w:p w14:paraId="1A97A2A0" w14:textId="77777777" w:rsidR="00AD24DA" w:rsidRPr="00AD24DA" w:rsidRDefault="00AD24DA" w:rsidP="005B163B">
            <w:pPr>
              <w:pStyle w:val="EUNormal"/>
              <w:spacing w:before="60" w:afterLines="60" w:after="144"/>
              <w:rPr>
                <w:sz w:val="16"/>
                <w:szCs w:val="16"/>
              </w:rPr>
            </w:pPr>
            <w:r w:rsidRPr="00AD24DA">
              <w:rPr>
                <w:sz w:val="16"/>
                <w:szCs w:val="16"/>
              </w:rPr>
              <w:t xml:space="preserve">  ?cWork a cwork:CreativeWork ; </w:t>
            </w:r>
          </w:p>
          <w:p w14:paraId="464691CA" w14:textId="77777777" w:rsidR="00AD24DA" w:rsidRPr="00AD24DA" w:rsidRDefault="00AD24DA" w:rsidP="005B163B">
            <w:pPr>
              <w:pStyle w:val="EUNormal"/>
              <w:spacing w:before="60" w:afterLines="60" w:after="144"/>
              <w:rPr>
                <w:sz w:val="16"/>
                <w:szCs w:val="16"/>
              </w:rPr>
            </w:pPr>
            <w:r w:rsidRPr="00AD24DA">
              <w:rPr>
                <w:sz w:val="16"/>
                <w:szCs w:val="16"/>
              </w:rPr>
              <w:t xml:space="preserve">    a ?type ; </w:t>
            </w:r>
          </w:p>
          <w:p w14:paraId="1C53DF08" w14:textId="77777777" w:rsidR="00AD24DA" w:rsidRPr="00AD24DA" w:rsidRDefault="00AD24DA" w:rsidP="005B163B">
            <w:pPr>
              <w:pStyle w:val="EUNormal"/>
              <w:spacing w:before="60" w:afterLines="60" w:after="144"/>
              <w:rPr>
                <w:sz w:val="16"/>
                <w:szCs w:val="16"/>
              </w:rPr>
            </w:pPr>
            <w:r w:rsidRPr="00AD24DA">
              <w:rPr>
                <w:sz w:val="16"/>
                <w:szCs w:val="16"/>
              </w:rPr>
              <w:t xml:space="preserve">    cwork:title ?title ; </w:t>
            </w:r>
          </w:p>
          <w:p w14:paraId="589FF7EB" w14:textId="77777777" w:rsidR="00AD24DA" w:rsidRPr="00AD24DA" w:rsidRDefault="00AD24DA" w:rsidP="005B163B">
            <w:pPr>
              <w:pStyle w:val="EUNormal"/>
              <w:spacing w:before="60" w:afterLines="60" w:after="144"/>
              <w:rPr>
                <w:sz w:val="16"/>
                <w:szCs w:val="16"/>
              </w:rPr>
            </w:pPr>
            <w:r w:rsidRPr="00AD24DA">
              <w:rPr>
                <w:sz w:val="16"/>
                <w:szCs w:val="16"/>
              </w:rPr>
              <w:t xml:space="preserve">    cwork:dateCreated ?dateCreated ;</w:t>
            </w:r>
          </w:p>
          <w:p w14:paraId="0BF6CD30" w14:textId="77777777" w:rsidR="00AD24DA" w:rsidRPr="00AD24DA" w:rsidRDefault="00AD24DA" w:rsidP="005B163B">
            <w:pPr>
              <w:pStyle w:val="EUNormal"/>
              <w:spacing w:before="60" w:afterLines="60" w:after="144"/>
              <w:rPr>
                <w:sz w:val="16"/>
                <w:szCs w:val="16"/>
              </w:rPr>
            </w:pPr>
            <w:r w:rsidRPr="00AD24DA">
              <w:rPr>
                <w:sz w:val="16"/>
                <w:szCs w:val="16"/>
              </w:rPr>
              <w:t xml:space="preserve">    cwork:dateModified ?dateModified ;</w:t>
            </w:r>
          </w:p>
          <w:p w14:paraId="162A639C" w14:textId="77777777" w:rsidR="00AD24DA" w:rsidRPr="00AD24DA" w:rsidRDefault="00AD24DA" w:rsidP="005B163B">
            <w:pPr>
              <w:pStyle w:val="EUNormal"/>
              <w:spacing w:before="60" w:afterLines="60" w:after="144"/>
              <w:rPr>
                <w:sz w:val="16"/>
                <w:szCs w:val="16"/>
              </w:rPr>
            </w:pPr>
            <w:r w:rsidRPr="00AD24DA">
              <w:rPr>
                <w:sz w:val="16"/>
                <w:szCs w:val="16"/>
              </w:rPr>
              <w:t xml:space="preserve">    cwork:about ?about ; </w:t>
            </w:r>
          </w:p>
          <w:p w14:paraId="733C21D9" w14:textId="77777777" w:rsidR="00AD24DA" w:rsidRPr="00AD24DA" w:rsidRDefault="00AD24DA" w:rsidP="005B163B">
            <w:pPr>
              <w:pStyle w:val="EUNormal"/>
              <w:spacing w:before="60" w:afterLines="60" w:after="144"/>
              <w:rPr>
                <w:sz w:val="16"/>
                <w:szCs w:val="16"/>
              </w:rPr>
            </w:pPr>
            <w:r w:rsidRPr="00AD24DA">
              <w:rPr>
                <w:sz w:val="16"/>
                <w:szCs w:val="16"/>
              </w:rPr>
              <w:t xml:space="preserve">    bbc:primaryContentOf ?pco . </w:t>
            </w:r>
          </w:p>
          <w:p w14:paraId="64EB7B4A" w14:textId="77777777" w:rsidR="00AD24DA" w:rsidRPr="00AD24DA" w:rsidRDefault="00AD24DA" w:rsidP="005B163B">
            <w:pPr>
              <w:pStyle w:val="EUNormal"/>
              <w:spacing w:before="60" w:afterLines="60" w:after="144"/>
              <w:rPr>
                <w:sz w:val="16"/>
                <w:szCs w:val="16"/>
              </w:rPr>
            </w:pPr>
            <w:r w:rsidRPr="00AD24DA">
              <w:rPr>
                <w:sz w:val="16"/>
                <w:szCs w:val="16"/>
              </w:rPr>
              <w:t xml:space="preserve">  ?pco bbc:webDocumentType ?webDocType . </w:t>
            </w:r>
          </w:p>
          <w:p w14:paraId="38E5B0A8"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5EB6F0A6" w14:textId="77777777" w:rsidR="00AD24DA" w:rsidRPr="00AD24DA" w:rsidRDefault="00AD24DA" w:rsidP="005B163B">
            <w:pPr>
              <w:pStyle w:val="EUNormal"/>
              <w:spacing w:before="60" w:afterLines="60" w:after="144"/>
              <w:rPr>
                <w:sz w:val="16"/>
                <w:szCs w:val="16"/>
              </w:rPr>
            </w:pPr>
            <w:r w:rsidRPr="00AD24DA">
              <w:rPr>
                <w:sz w:val="16"/>
                <w:szCs w:val="16"/>
              </w:rPr>
              <w:t xml:space="preserve">WHERE { </w:t>
            </w:r>
          </w:p>
          <w:p w14:paraId="2B3B056B" w14:textId="77777777" w:rsidR="00AD24DA" w:rsidRPr="00AD24DA" w:rsidRDefault="00AD24DA" w:rsidP="005B163B">
            <w:pPr>
              <w:pStyle w:val="EUNormal"/>
              <w:spacing w:before="60" w:afterLines="60" w:after="144"/>
              <w:rPr>
                <w:sz w:val="16"/>
                <w:szCs w:val="16"/>
              </w:rPr>
            </w:pPr>
            <w:r w:rsidRPr="00AD24DA">
              <w:rPr>
                <w:sz w:val="16"/>
                <w:szCs w:val="16"/>
              </w:rPr>
              <w:t xml:space="preserve">  ?cWork a cwork:CreativeWork ; </w:t>
            </w:r>
          </w:p>
          <w:p w14:paraId="124BB00B" w14:textId="77777777" w:rsidR="00AD24DA" w:rsidRPr="00AD24DA" w:rsidRDefault="00AD24DA" w:rsidP="005B163B">
            <w:pPr>
              <w:pStyle w:val="EUNormal"/>
              <w:spacing w:before="60" w:afterLines="60" w:after="144"/>
              <w:rPr>
                <w:sz w:val="16"/>
                <w:szCs w:val="16"/>
              </w:rPr>
            </w:pPr>
            <w:r w:rsidRPr="00AD24DA">
              <w:rPr>
                <w:sz w:val="16"/>
                <w:szCs w:val="16"/>
              </w:rPr>
              <w:t xml:space="preserve">    a ?type ; </w:t>
            </w:r>
          </w:p>
          <w:p w14:paraId="7CAD451F" w14:textId="77777777" w:rsidR="00AD24DA" w:rsidRPr="00AD24DA" w:rsidRDefault="00AD24DA" w:rsidP="005B163B">
            <w:pPr>
              <w:pStyle w:val="EUNormal"/>
              <w:spacing w:before="60" w:afterLines="60" w:after="144"/>
              <w:rPr>
                <w:sz w:val="16"/>
                <w:szCs w:val="16"/>
              </w:rPr>
            </w:pPr>
            <w:r w:rsidRPr="00AD24DA">
              <w:rPr>
                <w:sz w:val="16"/>
                <w:szCs w:val="16"/>
              </w:rPr>
              <w:t xml:space="preserve">    cwork:title ?title .  </w:t>
            </w:r>
          </w:p>
          <w:p w14:paraId="1E41C022" w14:textId="77777777" w:rsidR="00AD24DA" w:rsidRPr="00AD24DA" w:rsidRDefault="00AD24DA" w:rsidP="005B163B">
            <w:pPr>
              <w:pStyle w:val="EUNormal"/>
              <w:spacing w:before="60" w:afterLines="60" w:after="144"/>
              <w:rPr>
                <w:sz w:val="16"/>
                <w:szCs w:val="16"/>
              </w:rPr>
            </w:pPr>
            <w:r w:rsidRPr="00AD24DA">
              <w:rPr>
                <w:sz w:val="16"/>
                <w:szCs w:val="16"/>
              </w:rPr>
              <w:t xml:space="preserve">  ?type rdfs:subClassOf cwork:CreativeWork . </w:t>
            </w:r>
          </w:p>
          <w:p w14:paraId="5B749438"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?cWork cwork:dateCreated ?dateCreated . }</w:t>
            </w:r>
          </w:p>
          <w:p w14:paraId="22670735"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?cWork cwork:dateModified ?dateModified . }</w:t>
            </w:r>
          </w:p>
          <w:p w14:paraId="658C2E14"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?cWork cwork:about ?about .} </w:t>
            </w:r>
          </w:p>
          <w:p w14:paraId="4DD0AD73" w14:textId="77777777" w:rsidR="00AD24DA" w:rsidRPr="00AD24DA" w:rsidRDefault="00AD24DA" w:rsidP="005B163B">
            <w:pPr>
              <w:pStyle w:val="EUNormal"/>
              <w:spacing w:before="60" w:afterLines="60" w:after="144"/>
              <w:rPr>
                <w:sz w:val="16"/>
                <w:szCs w:val="16"/>
              </w:rPr>
            </w:pPr>
            <w:r w:rsidRPr="00AD24DA">
              <w:rPr>
                <w:sz w:val="16"/>
                <w:szCs w:val="16"/>
              </w:rPr>
              <w:t xml:space="preserve">  OPTIONAL { </w:t>
            </w:r>
          </w:p>
          <w:p w14:paraId="599AFC1A" w14:textId="77777777" w:rsidR="00AD24DA" w:rsidRPr="00AD24DA" w:rsidRDefault="00AD24DA" w:rsidP="005B163B">
            <w:pPr>
              <w:pStyle w:val="EUNormal"/>
              <w:spacing w:before="60" w:afterLines="60" w:after="144"/>
              <w:rPr>
                <w:sz w:val="16"/>
                <w:szCs w:val="16"/>
              </w:rPr>
            </w:pPr>
            <w:r w:rsidRPr="00AD24DA">
              <w:rPr>
                <w:sz w:val="16"/>
                <w:szCs w:val="16"/>
              </w:rPr>
              <w:t xml:space="preserve">    ?cWork bbc:primaryContentOf ?pco . </w:t>
            </w:r>
          </w:p>
          <w:p w14:paraId="29C65DCB" w14:textId="77777777" w:rsidR="00AD24DA" w:rsidRPr="00AD24DA" w:rsidRDefault="00AD24DA" w:rsidP="005B163B">
            <w:pPr>
              <w:pStyle w:val="EUNormal"/>
              <w:spacing w:before="60" w:afterLines="60" w:after="144"/>
              <w:rPr>
                <w:sz w:val="16"/>
                <w:szCs w:val="16"/>
              </w:rPr>
            </w:pPr>
            <w:r w:rsidRPr="00AD24DA">
              <w:rPr>
                <w:sz w:val="16"/>
                <w:szCs w:val="16"/>
              </w:rPr>
              <w:t xml:space="preserve">    ?pco bbc:webDocumentType ?webDocType . </w:t>
            </w:r>
          </w:p>
          <w:p w14:paraId="3A090140"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0681B930" w14:textId="77777777" w:rsidR="00AD24DA" w:rsidRPr="00AD24DA" w:rsidRDefault="00AD24DA" w:rsidP="005B163B">
            <w:pPr>
              <w:pStyle w:val="EUNormal"/>
              <w:spacing w:before="60" w:afterLines="60" w:after="144"/>
              <w:rPr>
                <w:sz w:val="16"/>
                <w:szCs w:val="16"/>
              </w:rPr>
            </w:pPr>
            <w:r w:rsidRPr="00AD24DA">
              <w:rPr>
                <w:sz w:val="16"/>
                <w:szCs w:val="16"/>
              </w:rPr>
              <w:t xml:space="preserve">  FILTER (?cWork = &lt;http://www.bbc.co.uk/things/63607#id&gt;)</w:t>
            </w:r>
          </w:p>
          <w:p w14:paraId="39AA1E1C" w14:textId="77777777" w:rsidR="00E956BF" w:rsidRPr="00AD24DA" w:rsidRDefault="00AD24DA" w:rsidP="005B163B">
            <w:pPr>
              <w:pStyle w:val="EUNormal"/>
              <w:spacing w:before="60" w:afterLines="60" w:after="144"/>
              <w:rPr>
                <w:sz w:val="16"/>
                <w:szCs w:val="16"/>
              </w:rPr>
            </w:pPr>
            <w:r w:rsidRPr="00AD24DA">
              <w:rPr>
                <w:sz w:val="16"/>
                <w:szCs w:val="16"/>
              </w:rPr>
              <w:t>}</w:t>
            </w:r>
          </w:p>
        </w:tc>
      </w:tr>
    </w:tbl>
    <w:p w14:paraId="3881D17A" w14:textId="77777777" w:rsidR="00E956BF" w:rsidRDefault="00E956B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E956BF" w:rsidRPr="00071B35" w14:paraId="08486D67" w14:textId="77777777" w:rsidTr="008E1B43">
        <w:tc>
          <w:tcPr>
            <w:tcW w:w="1809" w:type="dxa"/>
            <w:tcBorders>
              <w:top w:val="single" w:sz="4" w:space="0" w:color="000000"/>
              <w:left w:val="single" w:sz="4" w:space="0" w:color="000000"/>
              <w:bottom w:val="single" w:sz="4" w:space="0" w:color="000000"/>
            </w:tcBorders>
            <w:shd w:val="clear" w:color="auto" w:fill="DBE5F1"/>
          </w:tcPr>
          <w:p w14:paraId="674E1886" w14:textId="77777777" w:rsidR="00E956BF" w:rsidRPr="00071B35" w:rsidRDefault="00E956BF"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A0FB967" w14:textId="77777777" w:rsidR="00E956BF" w:rsidRPr="00071B35" w:rsidRDefault="00AD24DA" w:rsidP="005B163B">
            <w:pPr>
              <w:pStyle w:val="EUNormal"/>
              <w:spacing w:before="60" w:afterLines="60" w:after="144"/>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14:paraId="5908B6D7" w14:textId="77777777" w:rsidTr="008E1B43">
        <w:tc>
          <w:tcPr>
            <w:tcW w:w="1809" w:type="dxa"/>
            <w:tcBorders>
              <w:top w:val="single" w:sz="4" w:space="0" w:color="000000"/>
              <w:left w:val="single" w:sz="4" w:space="0" w:color="000000"/>
              <w:bottom w:val="single" w:sz="4" w:space="0" w:color="000000"/>
            </w:tcBorders>
            <w:shd w:val="clear" w:color="auto" w:fill="DBE5F1"/>
          </w:tcPr>
          <w:p w14:paraId="5D99B8BF" w14:textId="77777777" w:rsidR="00E956BF" w:rsidRPr="00071B35" w:rsidRDefault="00E956BF"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D51574B" w14:textId="77777777" w:rsidR="00AD24DA" w:rsidRPr="00AD24DA" w:rsidRDefault="00AD24DA" w:rsidP="005B163B">
            <w:pPr>
              <w:pStyle w:val="EUNormal"/>
              <w:spacing w:before="60" w:afterLines="60" w:after="144"/>
              <w:rPr>
                <w:sz w:val="16"/>
                <w:szCs w:val="16"/>
              </w:rPr>
            </w:pPr>
            <w:r w:rsidRPr="00AD24DA">
              <w:rPr>
                <w:sz w:val="16"/>
                <w:szCs w:val="16"/>
              </w:rPr>
              <w:t>SELECT ?minute ((COUNT(*)) as ?count)</w:t>
            </w:r>
          </w:p>
          <w:p w14:paraId="648EC544" w14:textId="77777777" w:rsidR="00AD24DA" w:rsidRPr="00AD24DA" w:rsidRDefault="00AD24DA" w:rsidP="005B163B">
            <w:pPr>
              <w:pStyle w:val="EUNormal"/>
              <w:spacing w:before="60" w:afterLines="60" w:after="144"/>
              <w:rPr>
                <w:sz w:val="16"/>
                <w:szCs w:val="16"/>
              </w:rPr>
            </w:pPr>
            <w:r w:rsidRPr="00AD24DA">
              <w:rPr>
                <w:sz w:val="16"/>
                <w:szCs w:val="16"/>
              </w:rPr>
              <w:t>WHERE {</w:t>
            </w:r>
          </w:p>
          <w:p w14:paraId="5432A6A1" w14:textId="77777777" w:rsidR="00AD24DA" w:rsidRPr="00AD24DA" w:rsidRDefault="00AD24DA" w:rsidP="005B163B">
            <w:pPr>
              <w:pStyle w:val="EUNormal"/>
              <w:spacing w:before="60" w:afterLines="60" w:after="144"/>
              <w:rPr>
                <w:sz w:val="16"/>
                <w:szCs w:val="16"/>
              </w:rPr>
            </w:pPr>
            <w:r w:rsidRPr="00AD24DA">
              <w:rPr>
                <w:sz w:val="16"/>
                <w:szCs w:val="16"/>
              </w:rPr>
              <w:t xml:space="preserve">  ?r cwork:dateModified ?dateTime .</w:t>
            </w:r>
          </w:p>
          <w:p w14:paraId="362F6207" w14:textId="77777777" w:rsidR="00AD24DA" w:rsidRPr="00AD24DA" w:rsidRDefault="00AD24DA" w:rsidP="005B163B">
            <w:pPr>
              <w:pStyle w:val="EUNormal"/>
              <w:spacing w:before="60" w:afterLines="60" w:after="144"/>
              <w:rPr>
                <w:sz w:val="16"/>
                <w:szCs w:val="16"/>
              </w:rPr>
            </w:pPr>
            <w:r w:rsidRPr="00AD24DA">
              <w:rPr>
                <w:sz w:val="16"/>
                <w:szCs w:val="16"/>
              </w:rPr>
              <w:t xml:space="preserve">  FILTER (?dateTime &gt; "2010-04-20T06:20:20Z"^^&lt;http://www.w3.org/2001/XMLSchema#dateTime&gt; &amp;&amp; ?dateTime &lt; "2010-04-20T07:20:20Z"^^&lt;http://www.w3.org/2001/XMLSchema#dateTime&gt;) .</w:t>
            </w:r>
          </w:p>
          <w:p w14:paraId="52D083D4" w14:textId="77777777" w:rsidR="00AD24DA" w:rsidRPr="00AD24DA" w:rsidRDefault="00AD24DA" w:rsidP="005B163B">
            <w:pPr>
              <w:pStyle w:val="EUNormal"/>
              <w:spacing w:before="60" w:afterLines="60" w:after="144"/>
              <w:rPr>
                <w:sz w:val="16"/>
                <w:szCs w:val="16"/>
              </w:rPr>
            </w:pPr>
            <w:r w:rsidRPr="00AD24DA">
              <w:rPr>
                <w:sz w:val="16"/>
                <w:szCs w:val="16"/>
              </w:rPr>
              <w:t>}</w:t>
            </w:r>
          </w:p>
          <w:p w14:paraId="245E3B54" w14:textId="77777777" w:rsidR="00AD24DA" w:rsidRPr="00AD24DA" w:rsidRDefault="00AD24DA" w:rsidP="005B163B">
            <w:pPr>
              <w:pStyle w:val="EUNormal"/>
              <w:spacing w:before="60" w:afterLines="60" w:after="144"/>
              <w:rPr>
                <w:sz w:val="16"/>
                <w:szCs w:val="16"/>
              </w:rPr>
            </w:pPr>
            <w:r w:rsidRPr="00AD24DA">
              <w:rPr>
                <w:sz w:val="16"/>
                <w:szCs w:val="16"/>
              </w:rPr>
              <w:t xml:space="preserve">GROUP BY (MINUTES(?dateTime) as ?minute) </w:t>
            </w:r>
          </w:p>
          <w:p w14:paraId="4E16BACA" w14:textId="77777777" w:rsidR="00E956BF" w:rsidRPr="00AD24DA" w:rsidRDefault="00AD24DA" w:rsidP="005B163B">
            <w:pPr>
              <w:pStyle w:val="EUNormal"/>
              <w:spacing w:before="60" w:afterLines="60" w:after="144"/>
              <w:rPr>
                <w:sz w:val="16"/>
                <w:szCs w:val="16"/>
              </w:rPr>
            </w:pPr>
            <w:r w:rsidRPr="00AD24DA">
              <w:rPr>
                <w:sz w:val="16"/>
                <w:szCs w:val="16"/>
              </w:rPr>
              <w:t>ORDER BY ?minute</w:t>
            </w:r>
          </w:p>
        </w:tc>
      </w:tr>
    </w:tbl>
    <w:p w14:paraId="3E5B3FAE" w14:textId="77777777" w:rsidR="00E956BF" w:rsidRDefault="00E956BF"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5C7A05E8" w14:textId="77777777" w:rsidTr="00575C23">
        <w:tc>
          <w:tcPr>
            <w:tcW w:w="1809" w:type="dxa"/>
            <w:tcBorders>
              <w:top w:val="single" w:sz="4" w:space="0" w:color="000000"/>
              <w:left w:val="single" w:sz="4" w:space="0" w:color="000000"/>
              <w:bottom w:val="single" w:sz="4" w:space="0" w:color="000000"/>
            </w:tcBorders>
            <w:shd w:val="clear" w:color="auto" w:fill="DBE5F1"/>
          </w:tcPr>
          <w:p w14:paraId="4DA6CD6D"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323B8ED" w14:textId="77777777" w:rsidR="00AD24DA" w:rsidRPr="00071B35" w:rsidRDefault="00AD24DA" w:rsidP="005B163B">
            <w:pPr>
              <w:pStyle w:val="EUNormal"/>
              <w:spacing w:before="60" w:afterLines="60" w:after="144"/>
              <w:rPr>
                <w:szCs w:val="22"/>
              </w:rPr>
            </w:pPr>
            <w:r>
              <w:rPr>
                <w:b/>
                <w:bCs/>
                <w:szCs w:val="22"/>
              </w:rPr>
              <w:t>query4</w:t>
            </w:r>
            <w:r w:rsidRPr="00071B35">
              <w:rPr>
                <w:b/>
                <w:bCs/>
                <w:szCs w:val="22"/>
              </w:rPr>
              <w:t>.txt</w:t>
            </w:r>
          </w:p>
        </w:tc>
      </w:tr>
      <w:tr w:rsidR="00AD24DA" w:rsidRPr="00071B35" w14:paraId="517C9E78" w14:textId="77777777" w:rsidTr="00575C23">
        <w:tc>
          <w:tcPr>
            <w:tcW w:w="1809" w:type="dxa"/>
            <w:tcBorders>
              <w:top w:val="single" w:sz="4" w:space="0" w:color="000000"/>
              <w:left w:val="single" w:sz="4" w:space="0" w:color="000000"/>
              <w:bottom w:val="single" w:sz="4" w:space="0" w:color="000000"/>
            </w:tcBorders>
            <w:shd w:val="clear" w:color="auto" w:fill="DBE5F1"/>
          </w:tcPr>
          <w:p w14:paraId="50417CC2"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B5BF265" w14:textId="77777777" w:rsidR="00AD24DA" w:rsidRPr="00AD24DA" w:rsidRDefault="00AD24DA" w:rsidP="005B163B">
            <w:pPr>
              <w:pStyle w:val="EUNormal"/>
              <w:spacing w:before="60" w:afterLines="60" w:after="144"/>
              <w:rPr>
                <w:sz w:val="16"/>
                <w:szCs w:val="16"/>
              </w:rPr>
            </w:pPr>
            <w:r w:rsidRPr="00AD24DA">
              <w:rPr>
                <w:sz w:val="16"/>
                <w:szCs w:val="16"/>
              </w:rPr>
              <w:t xml:space="preserve">SELECT ?type ((COUNT(*)) as ?count) </w:t>
            </w:r>
          </w:p>
          <w:p w14:paraId="116EF751" w14:textId="77777777" w:rsidR="00AD24DA" w:rsidRPr="00AD24DA" w:rsidRDefault="00AD24DA" w:rsidP="005B163B">
            <w:pPr>
              <w:pStyle w:val="EUNormal"/>
              <w:spacing w:before="60" w:afterLines="60" w:after="144"/>
              <w:rPr>
                <w:sz w:val="16"/>
                <w:szCs w:val="16"/>
              </w:rPr>
            </w:pPr>
            <w:r w:rsidRPr="00AD24DA">
              <w:rPr>
                <w:sz w:val="16"/>
                <w:szCs w:val="16"/>
              </w:rPr>
              <w:t>WHERE {</w:t>
            </w:r>
          </w:p>
          <w:p w14:paraId="6912A42F"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a ?type  .</w:t>
            </w:r>
          </w:p>
          <w:p w14:paraId="0B317D0A"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a cwork:CreativeWork .</w:t>
            </w:r>
          </w:p>
          <w:p w14:paraId="04969392"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cwork:dateModified ?dateModified.</w:t>
            </w:r>
          </w:p>
          <w:p w14:paraId="1FA7FE97" w14:textId="77777777" w:rsidR="00AD24DA" w:rsidRPr="00AD24DA" w:rsidRDefault="00AD24DA" w:rsidP="005B163B">
            <w:pPr>
              <w:pStyle w:val="EUNormal"/>
              <w:spacing w:before="60" w:afterLines="60" w:after="144"/>
              <w:rPr>
                <w:sz w:val="16"/>
                <w:szCs w:val="16"/>
              </w:rPr>
            </w:pPr>
            <w:r w:rsidRPr="00AD24DA">
              <w:rPr>
                <w:sz w:val="16"/>
                <w:szCs w:val="16"/>
              </w:rPr>
              <w:t xml:space="preserve">  FILTER( ?type != cwork:CreativeWork ) .</w:t>
            </w:r>
          </w:p>
          <w:p w14:paraId="0ADEA354" w14:textId="77777777" w:rsidR="00AD24DA" w:rsidRPr="00AD24DA" w:rsidRDefault="00AD24DA" w:rsidP="005B163B">
            <w:pPr>
              <w:pStyle w:val="EUNormal"/>
              <w:spacing w:before="60" w:afterLines="60" w:after="144"/>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14:paraId="1A2C7109"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35F91D7E" w14:textId="77777777" w:rsidR="00AD24DA" w:rsidRPr="00AD24DA" w:rsidRDefault="00AD24DA" w:rsidP="005B163B">
            <w:pPr>
              <w:pStyle w:val="EUNormal"/>
              <w:spacing w:before="60" w:afterLines="60" w:after="144"/>
              <w:rPr>
                <w:sz w:val="16"/>
                <w:szCs w:val="16"/>
              </w:rPr>
            </w:pPr>
            <w:r w:rsidRPr="00AD24DA">
              <w:rPr>
                <w:sz w:val="16"/>
                <w:szCs w:val="16"/>
              </w:rPr>
              <w:t xml:space="preserve">GROUP BY ?type </w:t>
            </w:r>
          </w:p>
          <w:p w14:paraId="30ED3F98" w14:textId="77777777" w:rsidR="00AD24DA" w:rsidRPr="00AD24DA" w:rsidRDefault="00AD24DA" w:rsidP="005B163B">
            <w:pPr>
              <w:pStyle w:val="EUNormal"/>
              <w:spacing w:before="60" w:afterLines="60" w:after="144"/>
              <w:rPr>
                <w:sz w:val="16"/>
                <w:szCs w:val="16"/>
              </w:rPr>
            </w:pPr>
            <w:r w:rsidRPr="00AD24DA">
              <w:rPr>
                <w:sz w:val="16"/>
                <w:szCs w:val="16"/>
              </w:rPr>
              <w:t>ORDER BY DESC(?count)</w:t>
            </w:r>
          </w:p>
          <w:p w14:paraId="18AD7560" w14:textId="77777777" w:rsidR="00AD24DA" w:rsidRPr="00AD24DA" w:rsidRDefault="00AD24DA" w:rsidP="005B163B">
            <w:pPr>
              <w:pStyle w:val="EUNormal"/>
              <w:spacing w:before="60" w:afterLines="60" w:after="144"/>
              <w:rPr>
                <w:sz w:val="16"/>
                <w:szCs w:val="16"/>
              </w:rPr>
            </w:pPr>
            <w:r w:rsidRPr="00AD24DA">
              <w:rPr>
                <w:sz w:val="16"/>
                <w:szCs w:val="16"/>
              </w:rPr>
              <w:t>LIMIT 10</w:t>
            </w:r>
          </w:p>
        </w:tc>
      </w:tr>
    </w:tbl>
    <w:p w14:paraId="34D83D15"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45E1013B" w14:textId="77777777" w:rsidTr="00575C23">
        <w:tc>
          <w:tcPr>
            <w:tcW w:w="1809" w:type="dxa"/>
            <w:tcBorders>
              <w:top w:val="single" w:sz="4" w:space="0" w:color="000000"/>
              <w:left w:val="single" w:sz="4" w:space="0" w:color="000000"/>
              <w:bottom w:val="single" w:sz="4" w:space="0" w:color="000000"/>
            </w:tcBorders>
            <w:shd w:val="clear" w:color="auto" w:fill="DBE5F1"/>
          </w:tcPr>
          <w:p w14:paraId="66AC2026"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45A439E" w14:textId="77777777" w:rsidR="00AD24DA" w:rsidRPr="00071B35" w:rsidRDefault="00AD24DA" w:rsidP="005B163B">
            <w:pPr>
              <w:pStyle w:val="EUNormal"/>
              <w:spacing w:before="60" w:afterLines="60" w:after="144"/>
              <w:rPr>
                <w:szCs w:val="22"/>
              </w:rPr>
            </w:pPr>
            <w:r>
              <w:rPr>
                <w:b/>
                <w:bCs/>
                <w:szCs w:val="22"/>
              </w:rPr>
              <w:t>query5</w:t>
            </w:r>
            <w:r w:rsidRPr="00071B35">
              <w:rPr>
                <w:b/>
                <w:bCs/>
                <w:szCs w:val="22"/>
              </w:rPr>
              <w:t>.txt</w:t>
            </w:r>
          </w:p>
        </w:tc>
      </w:tr>
      <w:tr w:rsidR="00AD24DA" w:rsidRPr="00071B35" w14:paraId="14AD7349" w14:textId="77777777" w:rsidTr="00575C23">
        <w:tc>
          <w:tcPr>
            <w:tcW w:w="1809" w:type="dxa"/>
            <w:tcBorders>
              <w:top w:val="single" w:sz="4" w:space="0" w:color="000000"/>
              <w:left w:val="single" w:sz="4" w:space="0" w:color="000000"/>
              <w:bottom w:val="single" w:sz="4" w:space="0" w:color="000000"/>
            </w:tcBorders>
            <w:shd w:val="clear" w:color="auto" w:fill="DBE5F1"/>
          </w:tcPr>
          <w:p w14:paraId="63F8FF96"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271FE73" w14:textId="77777777" w:rsidR="00AD24DA" w:rsidRPr="00AD24DA" w:rsidRDefault="00AD24DA" w:rsidP="005B163B">
            <w:pPr>
              <w:pStyle w:val="EUNormal"/>
              <w:spacing w:before="60" w:afterLines="60" w:after="144"/>
              <w:rPr>
                <w:sz w:val="16"/>
                <w:szCs w:val="16"/>
              </w:rPr>
            </w:pPr>
            <w:r w:rsidRPr="00AD24DA">
              <w:rPr>
                <w:sz w:val="16"/>
                <w:szCs w:val="16"/>
              </w:rPr>
              <w:t xml:space="preserve">SELECT ?about ((COUNT(*)) AS ?count) </w:t>
            </w:r>
          </w:p>
          <w:p w14:paraId="4A3B5D44" w14:textId="77777777" w:rsidR="00AD24DA" w:rsidRPr="00AD24DA" w:rsidRDefault="00AD24DA" w:rsidP="005B163B">
            <w:pPr>
              <w:pStyle w:val="EUNormal"/>
              <w:spacing w:before="60" w:afterLines="60" w:after="144"/>
              <w:rPr>
                <w:sz w:val="16"/>
                <w:szCs w:val="16"/>
              </w:rPr>
            </w:pPr>
            <w:r w:rsidRPr="00AD24DA">
              <w:rPr>
                <w:sz w:val="16"/>
                <w:szCs w:val="16"/>
              </w:rPr>
              <w:t xml:space="preserve">WHERE { </w:t>
            </w:r>
          </w:p>
          <w:p w14:paraId="6275CB39"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cwork:about ?about . </w:t>
            </w:r>
          </w:p>
          <w:p w14:paraId="5C023B86"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cwork:category ?category .</w:t>
            </w:r>
          </w:p>
          <w:p w14:paraId="5CB25A25" w14:textId="77777777" w:rsidR="00AD24DA" w:rsidRPr="00AD24DA" w:rsidRDefault="00AD24DA" w:rsidP="005B163B">
            <w:pPr>
              <w:pStyle w:val="EUNormal"/>
              <w:spacing w:before="60" w:afterLines="60" w:after="144"/>
              <w:rPr>
                <w:sz w:val="16"/>
                <w:szCs w:val="16"/>
              </w:rPr>
            </w:pPr>
            <w:r w:rsidRPr="00AD24DA">
              <w:rPr>
                <w:sz w:val="16"/>
                <w:szCs w:val="16"/>
              </w:rPr>
              <w:t xml:space="preserve">  ?about a sport:RecurringCompetition .</w:t>
            </w:r>
          </w:p>
          <w:p w14:paraId="41392ECF" w14:textId="77777777" w:rsidR="00AD24DA" w:rsidRPr="00AD24DA" w:rsidRDefault="00AD24DA" w:rsidP="005B163B">
            <w:pPr>
              <w:pStyle w:val="EUNormal"/>
              <w:spacing w:before="60" w:afterLines="60" w:after="144"/>
              <w:rPr>
                <w:sz w:val="16"/>
                <w:szCs w:val="16"/>
              </w:rPr>
            </w:pPr>
            <w:r w:rsidRPr="00AD24DA">
              <w:rPr>
                <w:sz w:val="16"/>
                <w:szCs w:val="16"/>
              </w:rPr>
              <w:t xml:space="preserve">  FILTER((?category = &lt;http://www.bbc.co.uk/category/SportsCompetitions&gt;) || (?category = &lt;http://www.bbc.co.uk/category/SportsTeams&gt;)) .</w:t>
            </w:r>
          </w:p>
          <w:p w14:paraId="49C58E38"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3AEDDE13" w14:textId="77777777" w:rsidR="00AD24DA" w:rsidRPr="00AD24DA" w:rsidRDefault="00AD24DA" w:rsidP="005B163B">
            <w:pPr>
              <w:pStyle w:val="EUNormal"/>
              <w:spacing w:before="60" w:afterLines="60" w:after="144"/>
              <w:rPr>
                <w:sz w:val="16"/>
                <w:szCs w:val="16"/>
              </w:rPr>
            </w:pPr>
            <w:r w:rsidRPr="00AD24DA">
              <w:rPr>
                <w:sz w:val="16"/>
                <w:szCs w:val="16"/>
              </w:rPr>
              <w:t>GROUP BY ?about</w:t>
            </w:r>
          </w:p>
          <w:p w14:paraId="526D4FAD" w14:textId="77777777" w:rsidR="00AD24DA" w:rsidRPr="00AD24DA" w:rsidRDefault="00AD24DA" w:rsidP="005B163B">
            <w:pPr>
              <w:pStyle w:val="EUNormal"/>
              <w:spacing w:before="60" w:afterLines="60" w:after="144"/>
              <w:rPr>
                <w:sz w:val="16"/>
                <w:szCs w:val="16"/>
              </w:rPr>
            </w:pPr>
            <w:r w:rsidRPr="00AD24DA">
              <w:rPr>
                <w:sz w:val="16"/>
                <w:szCs w:val="16"/>
              </w:rPr>
              <w:t xml:space="preserve">ORDER BY DESC(?count) </w:t>
            </w:r>
          </w:p>
          <w:p w14:paraId="46967258" w14:textId="77777777" w:rsidR="00AD24DA" w:rsidRPr="00AD24DA" w:rsidRDefault="00AD24DA" w:rsidP="005B163B">
            <w:pPr>
              <w:pStyle w:val="EUNormal"/>
              <w:spacing w:before="60" w:afterLines="60" w:after="144"/>
              <w:rPr>
                <w:sz w:val="16"/>
                <w:szCs w:val="16"/>
              </w:rPr>
            </w:pPr>
            <w:r w:rsidRPr="00AD24DA">
              <w:rPr>
                <w:sz w:val="16"/>
                <w:szCs w:val="16"/>
              </w:rPr>
              <w:t>LIMIT 1000</w:t>
            </w:r>
          </w:p>
        </w:tc>
      </w:tr>
    </w:tbl>
    <w:p w14:paraId="5D2C7EC6"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6682401C" w14:textId="77777777" w:rsidTr="00575C23">
        <w:tc>
          <w:tcPr>
            <w:tcW w:w="1809" w:type="dxa"/>
            <w:tcBorders>
              <w:top w:val="single" w:sz="4" w:space="0" w:color="000000"/>
              <w:left w:val="single" w:sz="4" w:space="0" w:color="000000"/>
              <w:bottom w:val="single" w:sz="4" w:space="0" w:color="000000"/>
            </w:tcBorders>
            <w:shd w:val="clear" w:color="auto" w:fill="DBE5F1"/>
          </w:tcPr>
          <w:p w14:paraId="0F08682B"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0910539" w14:textId="77777777" w:rsidR="00AD24DA" w:rsidRPr="00071B35" w:rsidRDefault="00AD24DA" w:rsidP="005B163B">
            <w:pPr>
              <w:pStyle w:val="EUNormal"/>
              <w:spacing w:before="60" w:afterLines="60" w:after="144"/>
              <w:rPr>
                <w:szCs w:val="22"/>
              </w:rPr>
            </w:pPr>
            <w:r>
              <w:rPr>
                <w:b/>
                <w:bCs/>
                <w:szCs w:val="22"/>
              </w:rPr>
              <w:t>query6</w:t>
            </w:r>
            <w:r w:rsidRPr="00071B35">
              <w:rPr>
                <w:b/>
                <w:bCs/>
                <w:szCs w:val="22"/>
              </w:rPr>
              <w:t>.txt</w:t>
            </w:r>
          </w:p>
        </w:tc>
      </w:tr>
      <w:tr w:rsidR="00AD24DA" w:rsidRPr="00071B35" w14:paraId="42C2A270" w14:textId="77777777" w:rsidTr="00575C23">
        <w:tc>
          <w:tcPr>
            <w:tcW w:w="1809" w:type="dxa"/>
            <w:tcBorders>
              <w:top w:val="single" w:sz="4" w:space="0" w:color="000000"/>
              <w:left w:val="single" w:sz="4" w:space="0" w:color="000000"/>
              <w:bottom w:val="single" w:sz="4" w:space="0" w:color="000000"/>
            </w:tcBorders>
            <w:shd w:val="clear" w:color="auto" w:fill="DBE5F1"/>
          </w:tcPr>
          <w:p w14:paraId="2DE25B4C"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FD54661" w14:textId="77777777" w:rsidR="00AD24DA" w:rsidRPr="00AD24DA" w:rsidRDefault="00AD24DA" w:rsidP="005B163B">
            <w:pPr>
              <w:pStyle w:val="EUNormal"/>
              <w:spacing w:before="60" w:afterLines="60" w:after="144"/>
              <w:rPr>
                <w:sz w:val="16"/>
                <w:szCs w:val="16"/>
              </w:rPr>
            </w:pPr>
            <w:r w:rsidRPr="00AD24DA">
              <w:rPr>
                <w:sz w:val="16"/>
                <w:szCs w:val="16"/>
              </w:rPr>
              <w:t>SELECT ?aboutType ((COUNT (*)) as ?count) ?coverage ?audience</w:t>
            </w:r>
          </w:p>
          <w:p w14:paraId="13F9D3ED" w14:textId="77777777" w:rsidR="00AD24DA" w:rsidRPr="00AD24DA" w:rsidRDefault="00AD24DA" w:rsidP="005B163B">
            <w:pPr>
              <w:pStyle w:val="EUNormal"/>
              <w:spacing w:before="60" w:afterLines="60" w:after="144"/>
              <w:rPr>
                <w:sz w:val="16"/>
                <w:szCs w:val="16"/>
              </w:rPr>
            </w:pPr>
            <w:r w:rsidRPr="00AD24DA">
              <w:rPr>
                <w:sz w:val="16"/>
                <w:szCs w:val="16"/>
              </w:rPr>
              <w:t xml:space="preserve">WHERE { </w:t>
            </w:r>
          </w:p>
          <w:p w14:paraId="7243F905"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cwork:about ?about . </w:t>
            </w:r>
          </w:p>
          <w:p w14:paraId="34B5316C" w14:textId="77777777" w:rsidR="00AD24DA" w:rsidRPr="00AD24DA" w:rsidRDefault="00AD24DA" w:rsidP="005B163B">
            <w:pPr>
              <w:pStyle w:val="EUNormal"/>
              <w:spacing w:before="60" w:afterLines="60" w:after="144"/>
              <w:rPr>
                <w:sz w:val="16"/>
                <w:szCs w:val="16"/>
              </w:rPr>
            </w:pPr>
            <w:r w:rsidRPr="00AD24DA">
              <w:rPr>
                <w:sz w:val="16"/>
                <w:szCs w:val="16"/>
              </w:rPr>
              <w:t xml:space="preserve">  ?about a ?aboutType . </w:t>
            </w:r>
          </w:p>
          <w:p w14:paraId="2635D8C6"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cwork:liveCoverage ?coverage .</w:t>
            </w:r>
          </w:p>
          <w:p w14:paraId="7AC9E3EA"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cwork:audience ?audience .</w:t>
            </w:r>
          </w:p>
          <w:p w14:paraId="2E398CDB" w14:textId="77777777" w:rsidR="00AD24DA" w:rsidRPr="00AD24DA" w:rsidRDefault="00AD24DA" w:rsidP="005B163B">
            <w:pPr>
              <w:pStyle w:val="EUNormal"/>
              <w:spacing w:before="60" w:afterLines="60" w:after="144"/>
              <w:rPr>
                <w:sz w:val="16"/>
                <w:szCs w:val="16"/>
              </w:rPr>
            </w:pPr>
            <w:r w:rsidRPr="00AD24DA">
              <w:rPr>
                <w:sz w:val="16"/>
                <w:szCs w:val="16"/>
              </w:rPr>
              <w:t xml:space="preserve">  FILTER ((?coverage = "false"^^&lt;http://www.w3.org/2001/XMLSchema#boolean&gt;) &amp;&amp; (?audience = cwork:InternationalAudience)) .</w:t>
            </w:r>
          </w:p>
          <w:p w14:paraId="70DD8958"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7DEAE25C" w14:textId="77777777" w:rsidR="00AD24DA" w:rsidRPr="00AD24DA" w:rsidRDefault="00AD24DA" w:rsidP="005B163B">
            <w:pPr>
              <w:pStyle w:val="EUNormal"/>
              <w:spacing w:before="60" w:afterLines="60" w:after="144"/>
              <w:rPr>
                <w:sz w:val="16"/>
                <w:szCs w:val="16"/>
              </w:rPr>
            </w:pPr>
            <w:r w:rsidRPr="00AD24DA">
              <w:rPr>
                <w:sz w:val="16"/>
                <w:szCs w:val="16"/>
              </w:rPr>
              <w:t xml:space="preserve">GROUP BY ?aboutType ?coverage ?audience </w:t>
            </w:r>
          </w:p>
          <w:p w14:paraId="36FAEB1E" w14:textId="77777777" w:rsidR="00AD24DA" w:rsidRPr="00AD24DA" w:rsidRDefault="00AD24DA" w:rsidP="005B163B">
            <w:pPr>
              <w:pStyle w:val="EUNormal"/>
              <w:spacing w:before="60" w:afterLines="60" w:after="144"/>
              <w:rPr>
                <w:sz w:val="16"/>
                <w:szCs w:val="16"/>
              </w:rPr>
            </w:pPr>
            <w:r w:rsidRPr="00AD24DA">
              <w:rPr>
                <w:sz w:val="16"/>
                <w:szCs w:val="16"/>
              </w:rPr>
              <w:t>ORDER BY DESC(?count)</w:t>
            </w:r>
          </w:p>
          <w:p w14:paraId="531AB5F0" w14:textId="77777777" w:rsidR="00AD24DA" w:rsidRPr="00AD24DA" w:rsidRDefault="00AD24DA" w:rsidP="005B163B">
            <w:pPr>
              <w:pStyle w:val="EUNormal"/>
              <w:spacing w:before="60" w:afterLines="60" w:after="144"/>
              <w:rPr>
                <w:sz w:val="16"/>
                <w:szCs w:val="16"/>
              </w:rPr>
            </w:pPr>
            <w:r w:rsidRPr="00AD24DA">
              <w:rPr>
                <w:sz w:val="16"/>
                <w:szCs w:val="16"/>
              </w:rPr>
              <w:t>LIMIT 10</w:t>
            </w:r>
          </w:p>
        </w:tc>
      </w:tr>
    </w:tbl>
    <w:p w14:paraId="3FDE6BE5"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01E6953A" w14:textId="77777777" w:rsidTr="00575C23">
        <w:tc>
          <w:tcPr>
            <w:tcW w:w="1809" w:type="dxa"/>
            <w:tcBorders>
              <w:top w:val="single" w:sz="4" w:space="0" w:color="000000"/>
              <w:left w:val="single" w:sz="4" w:space="0" w:color="000000"/>
              <w:bottom w:val="single" w:sz="4" w:space="0" w:color="000000"/>
            </w:tcBorders>
            <w:shd w:val="clear" w:color="auto" w:fill="DBE5F1"/>
          </w:tcPr>
          <w:p w14:paraId="52DDF56D"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81D2A25" w14:textId="77777777" w:rsidR="00AD24DA" w:rsidRPr="00071B35" w:rsidRDefault="00AD24DA" w:rsidP="005B163B">
            <w:pPr>
              <w:pStyle w:val="EUNormal"/>
              <w:spacing w:before="60" w:afterLines="60" w:after="144"/>
              <w:rPr>
                <w:szCs w:val="22"/>
              </w:rPr>
            </w:pPr>
            <w:r>
              <w:rPr>
                <w:b/>
                <w:bCs/>
                <w:szCs w:val="22"/>
              </w:rPr>
              <w:t>query7</w:t>
            </w:r>
            <w:r w:rsidRPr="00071B35">
              <w:rPr>
                <w:b/>
                <w:bCs/>
                <w:szCs w:val="22"/>
              </w:rPr>
              <w:t>.txt</w:t>
            </w:r>
          </w:p>
        </w:tc>
      </w:tr>
      <w:tr w:rsidR="00AD24DA" w:rsidRPr="00071B35" w14:paraId="5C116751" w14:textId="77777777" w:rsidTr="00575C23">
        <w:tc>
          <w:tcPr>
            <w:tcW w:w="1809" w:type="dxa"/>
            <w:tcBorders>
              <w:top w:val="single" w:sz="4" w:space="0" w:color="000000"/>
              <w:left w:val="single" w:sz="4" w:space="0" w:color="000000"/>
              <w:bottom w:val="single" w:sz="4" w:space="0" w:color="000000"/>
            </w:tcBorders>
            <w:shd w:val="clear" w:color="auto" w:fill="DBE5F1"/>
          </w:tcPr>
          <w:p w14:paraId="05F78600"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3DC5CC3" w14:textId="77777777" w:rsidR="00AD24DA" w:rsidRPr="00AD24DA" w:rsidRDefault="00AD24DA" w:rsidP="005B163B">
            <w:pPr>
              <w:pStyle w:val="EUNormal"/>
              <w:spacing w:before="60" w:afterLines="60" w:after="144"/>
              <w:rPr>
                <w:sz w:val="16"/>
                <w:szCs w:val="16"/>
              </w:rPr>
            </w:pPr>
            <w:r w:rsidRPr="00AD24DA">
              <w:rPr>
                <w:sz w:val="16"/>
                <w:szCs w:val="16"/>
              </w:rPr>
              <w:t xml:space="preserve">SELECT ?mentions ((COUNT(*)) as ?count) </w:t>
            </w:r>
          </w:p>
          <w:p w14:paraId="37DF5622" w14:textId="77777777" w:rsidR="00AD24DA" w:rsidRPr="00AD24DA" w:rsidRDefault="00AD24DA" w:rsidP="005B163B">
            <w:pPr>
              <w:pStyle w:val="EUNormal"/>
              <w:spacing w:before="60" w:afterLines="60" w:after="144"/>
              <w:rPr>
                <w:sz w:val="16"/>
                <w:szCs w:val="16"/>
              </w:rPr>
            </w:pPr>
            <w:r w:rsidRPr="00AD24DA">
              <w:rPr>
                <w:sz w:val="16"/>
                <w:szCs w:val="16"/>
              </w:rPr>
              <w:t>WHERE {</w:t>
            </w:r>
          </w:p>
          <w:p w14:paraId="0DF834DE"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cwork:mentions ?mentions .</w:t>
            </w:r>
          </w:p>
          <w:p w14:paraId="0610E56B"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513DF942" w14:textId="77777777" w:rsidR="00AD24DA" w:rsidRPr="00AD24DA" w:rsidRDefault="00AD24DA" w:rsidP="005B163B">
            <w:pPr>
              <w:pStyle w:val="EUNormal"/>
              <w:spacing w:before="60" w:afterLines="60" w:after="144"/>
              <w:rPr>
                <w:sz w:val="16"/>
                <w:szCs w:val="16"/>
              </w:rPr>
            </w:pPr>
            <w:r w:rsidRPr="00AD24DA">
              <w:rPr>
                <w:sz w:val="16"/>
                <w:szCs w:val="16"/>
              </w:rPr>
              <w:t xml:space="preserve">    SELECT ?creativeWork (count(*) as ?pcCount) {</w:t>
            </w:r>
          </w:p>
          <w:p w14:paraId="51904C71"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bbc:primaryContentOf ?pc .</w:t>
            </w:r>
          </w:p>
          <w:p w14:paraId="27D1615F"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26913695" w14:textId="77777777" w:rsidR="00AD24DA" w:rsidRPr="00AD24DA" w:rsidRDefault="00AD24DA" w:rsidP="005B163B">
            <w:pPr>
              <w:pStyle w:val="EUNormal"/>
              <w:spacing w:before="60" w:afterLines="60" w:after="144"/>
              <w:rPr>
                <w:sz w:val="16"/>
                <w:szCs w:val="16"/>
              </w:rPr>
            </w:pPr>
            <w:r w:rsidRPr="00AD24DA">
              <w:rPr>
                <w:sz w:val="16"/>
                <w:szCs w:val="16"/>
              </w:rPr>
              <w:t xml:space="preserve">    GROUP BY (?creativeWork)</w:t>
            </w:r>
          </w:p>
          <w:p w14:paraId="2BE7A708"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70FF9A85" w14:textId="77777777" w:rsidR="00AD24DA" w:rsidRPr="00AD24DA" w:rsidRDefault="00AD24DA" w:rsidP="005B163B">
            <w:pPr>
              <w:pStyle w:val="EUNormal"/>
              <w:spacing w:before="60" w:afterLines="60" w:after="144"/>
              <w:rPr>
                <w:sz w:val="16"/>
                <w:szCs w:val="16"/>
              </w:rPr>
            </w:pPr>
            <w:r w:rsidRPr="00AD24DA">
              <w:rPr>
                <w:sz w:val="16"/>
                <w:szCs w:val="16"/>
              </w:rPr>
              <w:t xml:space="preserve">  FILTER(?pcCount &gt; 1) </w:t>
            </w:r>
          </w:p>
          <w:p w14:paraId="18D7DE80"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2C7F837B" w14:textId="77777777" w:rsidR="00AD24DA" w:rsidRPr="00AD24DA" w:rsidRDefault="00AD24DA" w:rsidP="005B163B">
            <w:pPr>
              <w:pStyle w:val="EUNormal"/>
              <w:spacing w:before="60" w:afterLines="60" w:after="144"/>
              <w:rPr>
                <w:sz w:val="16"/>
                <w:szCs w:val="16"/>
              </w:rPr>
            </w:pPr>
            <w:r w:rsidRPr="00AD24DA">
              <w:rPr>
                <w:sz w:val="16"/>
                <w:szCs w:val="16"/>
              </w:rPr>
              <w:t>GROUP BY ?mentions</w:t>
            </w:r>
          </w:p>
          <w:p w14:paraId="32E3DB41" w14:textId="77777777" w:rsidR="00AD24DA" w:rsidRPr="00AD24DA" w:rsidRDefault="00AD24DA" w:rsidP="005B163B">
            <w:pPr>
              <w:pStyle w:val="EUNormal"/>
              <w:spacing w:before="60" w:afterLines="60" w:after="144"/>
              <w:rPr>
                <w:sz w:val="16"/>
                <w:szCs w:val="16"/>
              </w:rPr>
            </w:pPr>
            <w:r w:rsidRPr="00AD24DA">
              <w:rPr>
                <w:sz w:val="16"/>
                <w:szCs w:val="16"/>
              </w:rPr>
              <w:t>ORDER BY DESC(?count)</w:t>
            </w:r>
          </w:p>
          <w:p w14:paraId="6A5F10B9" w14:textId="77777777" w:rsidR="00AD24DA" w:rsidRPr="00AD24DA" w:rsidRDefault="00AD24DA" w:rsidP="005B163B">
            <w:pPr>
              <w:pStyle w:val="EUNormal"/>
              <w:spacing w:before="60" w:afterLines="60" w:after="144"/>
              <w:rPr>
                <w:sz w:val="16"/>
                <w:szCs w:val="16"/>
              </w:rPr>
            </w:pPr>
            <w:r w:rsidRPr="00AD24DA">
              <w:rPr>
                <w:sz w:val="16"/>
                <w:szCs w:val="16"/>
              </w:rPr>
              <w:t>LIMIT 10</w:t>
            </w:r>
          </w:p>
        </w:tc>
      </w:tr>
    </w:tbl>
    <w:p w14:paraId="22B56DA9"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4AAFF387" w14:textId="77777777" w:rsidTr="00575C23">
        <w:tc>
          <w:tcPr>
            <w:tcW w:w="1809" w:type="dxa"/>
            <w:tcBorders>
              <w:top w:val="single" w:sz="4" w:space="0" w:color="000000"/>
              <w:left w:val="single" w:sz="4" w:space="0" w:color="000000"/>
              <w:bottom w:val="single" w:sz="4" w:space="0" w:color="000000"/>
            </w:tcBorders>
            <w:shd w:val="clear" w:color="auto" w:fill="DBE5F1"/>
          </w:tcPr>
          <w:p w14:paraId="253CC111"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6C76665" w14:textId="77777777" w:rsidR="00AD24DA" w:rsidRPr="00071B35" w:rsidRDefault="00AD24DA" w:rsidP="005B163B">
            <w:pPr>
              <w:pStyle w:val="EUNormal"/>
              <w:spacing w:before="60" w:afterLines="60" w:after="144"/>
              <w:rPr>
                <w:szCs w:val="22"/>
              </w:rPr>
            </w:pPr>
            <w:r>
              <w:rPr>
                <w:b/>
                <w:bCs/>
                <w:szCs w:val="22"/>
              </w:rPr>
              <w:t>query8</w:t>
            </w:r>
            <w:r w:rsidRPr="00071B35">
              <w:rPr>
                <w:b/>
                <w:bCs/>
                <w:szCs w:val="22"/>
              </w:rPr>
              <w:t>.txt</w:t>
            </w:r>
          </w:p>
        </w:tc>
      </w:tr>
      <w:tr w:rsidR="00AD24DA" w:rsidRPr="00071B35" w14:paraId="4F7890D2" w14:textId="77777777" w:rsidTr="00575C23">
        <w:tc>
          <w:tcPr>
            <w:tcW w:w="1809" w:type="dxa"/>
            <w:tcBorders>
              <w:top w:val="single" w:sz="4" w:space="0" w:color="000000"/>
              <w:left w:val="single" w:sz="4" w:space="0" w:color="000000"/>
              <w:bottom w:val="single" w:sz="4" w:space="0" w:color="000000"/>
            </w:tcBorders>
            <w:shd w:val="clear" w:color="auto" w:fill="DBE5F1"/>
          </w:tcPr>
          <w:p w14:paraId="5B1E5CC8"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6DA3D39" w14:textId="77777777" w:rsidR="00AD24DA" w:rsidRPr="00AD24DA" w:rsidRDefault="00AD24DA" w:rsidP="005B163B">
            <w:pPr>
              <w:pStyle w:val="EUNormal"/>
              <w:spacing w:before="60" w:afterLines="60" w:after="144"/>
              <w:rPr>
                <w:sz w:val="16"/>
                <w:szCs w:val="16"/>
              </w:rPr>
            </w:pPr>
            <w:r w:rsidRPr="00AD24DA">
              <w:rPr>
                <w:sz w:val="16"/>
                <w:szCs w:val="16"/>
              </w:rPr>
              <w:t>SELECT ?topic ((COUNT(*)) AS ?count)</w:t>
            </w:r>
          </w:p>
          <w:p w14:paraId="6D6B8201" w14:textId="77777777" w:rsidR="00AD24DA" w:rsidRPr="00AD24DA" w:rsidRDefault="00AD24DA" w:rsidP="005B163B">
            <w:pPr>
              <w:pStyle w:val="EUNormal"/>
              <w:spacing w:before="60" w:afterLines="60" w:after="144"/>
              <w:rPr>
                <w:sz w:val="16"/>
                <w:szCs w:val="16"/>
              </w:rPr>
            </w:pPr>
            <w:r w:rsidRPr="00AD24DA">
              <w:rPr>
                <w:sz w:val="16"/>
                <w:szCs w:val="16"/>
              </w:rPr>
              <w:t>WHERE {</w:t>
            </w:r>
          </w:p>
          <w:p w14:paraId="50675972"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a cwork:BlogPost ;</w:t>
            </w:r>
          </w:p>
          <w:p w14:paraId="27DF58A3" w14:textId="77777777" w:rsidR="00AD24DA" w:rsidRPr="00AD24DA" w:rsidRDefault="00AD24DA" w:rsidP="005B163B">
            <w:pPr>
              <w:pStyle w:val="EUNormal"/>
              <w:spacing w:before="60" w:afterLines="60" w:after="144"/>
              <w:rPr>
                <w:sz w:val="16"/>
                <w:szCs w:val="16"/>
              </w:rPr>
            </w:pPr>
            <w:r w:rsidRPr="00AD24DA">
              <w:rPr>
                <w:sz w:val="16"/>
                <w:szCs w:val="16"/>
              </w:rPr>
              <w:t xml:space="preserve">    cwork:about ?topic ;</w:t>
            </w:r>
          </w:p>
          <w:p w14:paraId="3E58201C" w14:textId="77777777" w:rsidR="00AD24DA" w:rsidRPr="00AD24DA" w:rsidRDefault="00AD24DA" w:rsidP="005B163B">
            <w:pPr>
              <w:pStyle w:val="EUNormal"/>
              <w:spacing w:before="60" w:afterLines="60" w:after="144"/>
              <w:rPr>
                <w:sz w:val="16"/>
                <w:szCs w:val="16"/>
              </w:rPr>
            </w:pPr>
            <w:r w:rsidRPr="00AD24DA">
              <w:rPr>
                <w:sz w:val="16"/>
                <w:szCs w:val="16"/>
              </w:rPr>
              <w:t xml:space="preserve">    cwork:dateModified ?dt ;</w:t>
            </w:r>
          </w:p>
          <w:p w14:paraId="55D4A32B" w14:textId="77777777" w:rsidR="00AD24DA" w:rsidRPr="00AD24DA" w:rsidRDefault="00AD24DA" w:rsidP="005B163B">
            <w:pPr>
              <w:pStyle w:val="EUNormal"/>
              <w:spacing w:before="60" w:afterLines="60" w:after="144"/>
              <w:rPr>
                <w:sz w:val="16"/>
                <w:szCs w:val="16"/>
              </w:rPr>
            </w:pPr>
            <w:r w:rsidRPr="00AD24DA">
              <w:rPr>
                <w:sz w:val="16"/>
                <w:szCs w:val="16"/>
              </w:rPr>
              <w:t xml:space="preserve">    cwork:audience cwork:InternationalAudience .</w:t>
            </w:r>
          </w:p>
          <w:p w14:paraId="59849005" w14:textId="77777777" w:rsidR="00AD24DA" w:rsidRPr="00AD24DA" w:rsidRDefault="00AD24DA" w:rsidP="005B163B">
            <w:pPr>
              <w:pStyle w:val="EUNormal"/>
              <w:spacing w:before="60" w:afterLines="60" w:after="144"/>
              <w:rPr>
                <w:sz w:val="16"/>
                <w:szCs w:val="16"/>
              </w:rPr>
            </w:pPr>
            <w:r w:rsidRPr="00AD24DA">
              <w:rPr>
                <w:sz w:val="16"/>
                <w:szCs w:val="16"/>
              </w:rPr>
              <w:t xml:space="preserve">  FILTER (?dt &gt; "2010-12-21T02:33:56Z"^^&lt;http://www.w3.org/2001/XMLSchema#dateTime&gt; &amp;&amp; ?dt &lt; "2010-12-24T02:33:56Z"^^&lt;http://www.w3.org/2001/XMLSchema#dateTime&gt;) .</w:t>
            </w:r>
          </w:p>
          <w:p w14:paraId="4D960321" w14:textId="77777777" w:rsidR="00AD24DA" w:rsidRPr="00AD24DA" w:rsidRDefault="00AD24DA" w:rsidP="005B163B">
            <w:pPr>
              <w:pStyle w:val="EUNormal"/>
              <w:spacing w:before="60" w:afterLines="60" w:after="144"/>
              <w:rPr>
                <w:sz w:val="16"/>
                <w:szCs w:val="16"/>
              </w:rPr>
            </w:pPr>
            <w:r w:rsidRPr="00AD24DA">
              <w:rPr>
                <w:sz w:val="16"/>
                <w:szCs w:val="16"/>
              </w:rPr>
              <w:t>}</w:t>
            </w:r>
          </w:p>
          <w:p w14:paraId="0F02F7BC" w14:textId="77777777" w:rsidR="00AD24DA" w:rsidRPr="00AD24DA" w:rsidRDefault="00AD24DA" w:rsidP="005B163B">
            <w:pPr>
              <w:pStyle w:val="EUNormal"/>
              <w:spacing w:before="60" w:afterLines="60" w:after="144"/>
              <w:rPr>
                <w:sz w:val="16"/>
                <w:szCs w:val="16"/>
              </w:rPr>
            </w:pPr>
            <w:r w:rsidRPr="00AD24DA">
              <w:rPr>
                <w:sz w:val="16"/>
                <w:szCs w:val="16"/>
              </w:rPr>
              <w:t>GROUP BY ?topic</w:t>
            </w:r>
          </w:p>
          <w:p w14:paraId="7FE6AC9A" w14:textId="77777777" w:rsidR="00AD24DA" w:rsidRPr="00AD24DA" w:rsidRDefault="00AD24DA" w:rsidP="005B163B">
            <w:pPr>
              <w:pStyle w:val="EUNormal"/>
              <w:spacing w:before="60" w:afterLines="60" w:after="144"/>
              <w:rPr>
                <w:sz w:val="16"/>
                <w:szCs w:val="16"/>
              </w:rPr>
            </w:pPr>
            <w:r w:rsidRPr="00AD24DA">
              <w:rPr>
                <w:sz w:val="16"/>
                <w:szCs w:val="16"/>
              </w:rPr>
              <w:t>ORDER BY DESC(?count)</w:t>
            </w:r>
          </w:p>
        </w:tc>
      </w:tr>
    </w:tbl>
    <w:p w14:paraId="5F58B250"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6728DA0A" w14:textId="77777777" w:rsidTr="00575C23">
        <w:tc>
          <w:tcPr>
            <w:tcW w:w="1809" w:type="dxa"/>
            <w:tcBorders>
              <w:top w:val="single" w:sz="4" w:space="0" w:color="000000"/>
              <w:left w:val="single" w:sz="4" w:space="0" w:color="000000"/>
              <w:bottom w:val="single" w:sz="4" w:space="0" w:color="000000"/>
            </w:tcBorders>
            <w:shd w:val="clear" w:color="auto" w:fill="DBE5F1"/>
          </w:tcPr>
          <w:p w14:paraId="68BD81B9"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9268E2B" w14:textId="77777777" w:rsidR="00AD24DA" w:rsidRPr="00071B35" w:rsidRDefault="00AD24DA" w:rsidP="005B163B">
            <w:pPr>
              <w:pStyle w:val="EUNormal"/>
              <w:spacing w:before="60" w:afterLines="60" w:after="144"/>
              <w:rPr>
                <w:szCs w:val="22"/>
              </w:rPr>
            </w:pPr>
            <w:r>
              <w:rPr>
                <w:b/>
                <w:bCs/>
                <w:szCs w:val="22"/>
              </w:rPr>
              <w:t>query9</w:t>
            </w:r>
            <w:r w:rsidRPr="00071B35">
              <w:rPr>
                <w:b/>
                <w:bCs/>
                <w:szCs w:val="22"/>
              </w:rPr>
              <w:t>.txt</w:t>
            </w:r>
          </w:p>
        </w:tc>
      </w:tr>
      <w:tr w:rsidR="00AD24DA" w:rsidRPr="00071B35" w14:paraId="4B4E458E" w14:textId="77777777" w:rsidTr="00575C23">
        <w:tc>
          <w:tcPr>
            <w:tcW w:w="1809" w:type="dxa"/>
            <w:tcBorders>
              <w:top w:val="single" w:sz="4" w:space="0" w:color="000000"/>
              <w:left w:val="single" w:sz="4" w:space="0" w:color="000000"/>
              <w:bottom w:val="single" w:sz="4" w:space="0" w:color="000000"/>
            </w:tcBorders>
            <w:shd w:val="clear" w:color="auto" w:fill="DBE5F1"/>
          </w:tcPr>
          <w:p w14:paraId="2541AA58"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330BD58" w14:textId="77777777" w:rsidR="00AD24DA" w:rsidRPr="00AD24DA" w:rsidRDefault="00AD24DA" w:rsidP="005B163B">
            <w:pPr>
              <w:pStyle w:val="EUNormal"/>
              <w:spacing w:before="60" w:afterLines="60" w:after="144"/>
              <w:rPr>
                <w:sz w:val="16"/>
                <w:szCs w:val="16"/>
              </w:rPr>
            </w:pPr>
            <w:r w:rsidRPr="00AD24DA">
              <w:rPr>
                <w:sz w:val="16"/>
                <w:szCs w:val="16"/>
              </w:rPr>
              <w:t>SELECT ((MAX(?cnt)) AS ?mxc)</w:t>
            </w:r>
          </w:p>
          <w:p w14:paraId="5FDCCED4" w14:textId="77777777" w:rsidR="00AD24DA" w:rsidRPr="00AD24DA" w:rsidRDefault="00AD24DA" w:rsidP="005B163B">
            <w:pPr>
              <w:pStyle w:val="EUNormal"/>
              <w:spacing w:before="60" w:afterLines="60" w:after="144"/>
              <w:rPr>
                <w:sz w:val="16"/>
                <w:szCs w:val="16"/>
              </w:rPr>
            </w:pPr>
            <w:r w:rsidRPr="00AD24DA">
              <w:rPr>
                <w:sz w:val="16"/>
                <w:szCs w:val="16"/>
              </w:rPr>
              <w:t xml:space="preserve">WHERE { </w:t>
            </w:r>
          </w:p>
          <w:p w14:paraId="34F79081"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186F7783" w14:textId="77777777" w:rsidR="00AD24DA" w:rsidRPr="00AD24DA" w:rsidRDefault="00AD24DA" w:rsidP="005B163B">
            <w:pPr>
              <w:pStyle w:val="EUNormal"/>
              <w:spacing w:before="60" w:afterLines="60" w:after="144"/>
              <w:rPr>
                <w:sz w:val="16"/>
                <w:szCs w:val="16"/>
              </w:rPr>
            </w:pPr>
            <w:r w:rsidRPr="00AD24DA">
              <w:rPr>
                <w:sz w:val="16"/>
                <w:szCs w:val="16"/>
              </w:rPr>
              <w:t xml:space="preserve">    SELECT ?cw ((COUNT(*)) AS ?cnt) </w:t>
            </w:r>
          </w:p>
          <w:p w14:paraId="07489D7B" w14:textId="77777777" w:rsidR="00AD24DA" w:rsidRPr="00AD24DA" w:rsidRDefault="00AD24DA" w:rsidP="005B163B">
            <w:pPr>
              <w:pStyle w:val="EUNormal"/>
              <w:spacing w:before="60" w:afterLines="60" w:after="144"/>
              <w:rPr>
                <w:sz w:val="16"/>
                <w:szCs w:val="16"/>
              </w:rPr>
            </w:pPr>
            <w:r w:rsidRPr="00AD24DA">
              <w:rPr>
                <w:sz w:val="16"/>
                <w:szCs w:val="16"/>
              </w:rPr>
              <w:t xml:space="preserve">    WHERE { </w:t>
            </w:r>
          </w:p>
          <w:p w14:paraId="07CE36B4" w14:textId="77777777" w:rsidR="00AD24DA" w:rsidRPr="00AD24DA" w:rsidRDefault="00AD24DA" w:rsidP="005B163B">
            <w:pPr>
              <w:pStyle w:val="EUNormal"/>
              <w:spacing w:before="60" w:afterLines="60" w:after="144"/>
              <w:rPr>
                <w:sz w:val="16"/>
                <w:szCs w:val="16"/>
              </w:rPr>
            </w:pPr>
            <w:r w:rsidRPr="00AD24DA">
              <w:rPr>
                <w:sz w:val="16"/>
                <w:szCs w:val="16"/>
              </w:rPr>
              <w:t xml:space="preserve">      ?cw cwork:mentions ?thing </w:t>
            </w:r>
          </w:p>
          <w:p w14:paraId="0D1541A7"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0384683B" w14:textId="77777777" w:rsidR="00AD24DA" w:rsidRPr="00AD24DA" w:rsidRDefault="00AD24DA" w:rsidP="005B163B">
            <w:pPr>
              <w:pStyle w:val="EUNormal"/>
              <w:spacing w:before="60" w:afterLines="60" w:after="144"/>
              <w:rPr>
                <w:sz w:val="16"/>
                <w:szCs w:val="16"/>
              </w:rPr>
            </w:pPr>
            <w:r w:rsidRPr="00AD24DA">
              <w:rPr>
                <w:sz w:val="16"/>
                <w:szCs w:val="16"/>
              </w:rPr>
              <w:t xml:space="preserve">    GROUP BY ?cw</w:t>
            </w:r>
          </w:p>
          <w:p w14:paraId="099F5AA1"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416498FF" w14:textId="77777777" w:rsidR="00AD24DA" w:rsidRPr="00AD24DA" w:rsidRDefault="00AD24DA" w:rsidP="005B163B">
            <w:pPr>
              <w:pStyle w:val="EUNormal"/>
              <w:spacing w:before="60" w:afterLines="60" w:after="144"/>
              <w:rPr>
                <w:sz w:val="16"/>
                <w:szCs w:val="16"/>
              </w:rPr>
            </w:pPr>
            <w:r w:rsidRPr="00AD24DA">
              <w:rPr>
                <w:sz w:val="16"/>
                <w:szCs w:val="16"/>
              </w:rPr>
              <w:t>}</w:t>
            </w:r>
          </w:p>
        </w:tc>
      </w:tr>
    </w:tbl>
    <w:p w14:paraId="14CF270A"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5425C0E8" w14:textId="77777777" w:rsidTr="00575C23">
        <w:tc>
          <w:tcPr>
            <w:tcW w:w="1809" w:type="dxa"/>
            <w:tcBorders>
              <w:top w:val="single" w:sz="4" w:space="0" w:color="000000"/>
              <w:left w:val="single" w:sz="4" w:space="0" w:color="000000"/>
              <w:bottom w:val="single" w:sz="4" w:space="0" w:color="000000"/>
            </w:tcBorders>
            <w:shd w:val="clear" w:color="auto" w:fill="DBE5F1"/>
          </w:tcPr>
          <w:p w14:paraId="6A1964ED"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B41BE13" w14:textId="77777777" w:rsidR="00AD24DA" w:rsidRPr="00071B35" w:rsidRDefault="00AD24DA" w:rsidP="005B163B">
            <w:pPr>
              <w:pStyle w:val="EUNormal"/>
              <w:spacing w:before="60" w:afterLines="60" w:after="144"/>
              <w:rPr>
                <w:szCs w:val="22"/>
              </w:rPr>
            </w:pPr>
            <w:r>
              <w:rPr>
                <w:b/>
                <w:bCs/>
                <w:szCs w:val="22"/>
              </w:rPr>
              <w:t>query10</w:t>
            </w:r>
            <w:r w:rsidRPr="00071B35">
              <w:rPr>
                <w:b/>
                <w:bCs/>
                <w:szCs w:val="22"/>
              </w:rPr>
              <w:t>.txt</w:t>
            </w:r>
          </w:p>
        </w:tc>
      </w:tr>
      <w:tr w:rsidR="00AD24DA" w:rsidRPr="00071B35" w14:paraId="21122E0B" w14:textId="77777777" w:rsidTr="00575C23">
        <w:tc>
          <w:tcPr>
            <w:tcW w:w="1809" w:type="dxa"/>
            <w:tcBorders>
              <w:top w:val="single" w:sz="4" w:space="0" w:color="000000"/>
              <w:left w:val="single" w:sz="4" w:space="0" w:color="000000"/>
              <w:bottom w:val="single" w:sz="4" w:space="0" w:color="000000"/>
            </w:tcBorders>
            <w:shd w:val="clear" w:color="auto" w:fill="DBE5F1"/>
          </w:tcPr>
          <w:p w14:paraId="47667499"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093F623" w14:textId="77777777" w:rsidR="00AD24DA" w:rsidRPr="00AD24DA" w:rsidRDefault="00AD24DA" w:rsidP="005B163B">
            <w:pPr>
              <w:pStyle w:val="EUNormal"/>
              <w:spacing w:before="60" w:afterLines="60" w:after="144"/>
              <w:rPr>
                <w:sz w:val="16"/>
                <w:szCs w:val="16"/>
              </w:rPr>
            </w:pPr>
            <w:r w:rsidRPr="00AD24DA">
              <w:rPr>
                <w:sz w:val="16"/>
                <w:szCs w:val="16"/>
              </w:rPr>
              <w:t>SELECT ?creativeWork2 ?mentionsCount ?dateCreated ?thing2</w:t>
            </w:r>
          </w:p>
          <w:p w14:paraId="07566D6B" w14:textId="77777777" w:rsidR="00AD24DA" w:rsidRPr="00AD24DA" w:rsidRDefault="00AD24DA" w:rsidP="005B163B">
            <w:pPr>
              <w:pStyle w:val="EUNormal"/>
              <w:spacing w:before="60" w:afterLines="60" w:after="144"/>
              <w:rPr>
                <w:sz w:val="16"/>
                <w:szCs w:val="16"/>
              </w:rPr>
            </w:pPr>
            <w:r w:rsidRPr="00AD24DA">
              <w:rPr>
                <w:sz w:val="16"/>
                <w:szCs w:val="16"/>
              </w:rPr>
              <w:t xml:space="preserve">WHERE { </w:t>
            </w:r>
          </w:p>
          <w:p w14:paraId="19B0470A"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1AA201B5" w14:textId="77777777" w:rsidR="00AD24DA" w:rsidRPr="00AD24DA" w:rsidRDefault="00AD24DA" w:rsidP="005B163B">
            <w:pPr>
              <w:pStyle w:val="EUNormal"/>
              <w:spacing w:before="60" w:afterLines="60" w:after="144"/>
              <w:rPr>
                <w:sz w:val="16"/>
                <w:szCs w:val="16"/>
              </w:rPr>
            </w:pPr>
            <w:r w:rsidRPr="00AD24DA">
              <w:rPr>
                <w:sz w:val="16"/>
                <w:szCs w:val="16"/>
              </w:rPr>
              <w:t xml:space="preserve">    SELECT ((MAX(?cnt)) AS ?maxcnt)  </w:t>
            </w:r>
          </w:p>
          <w:p w14:paraId="542843A3" w14:textId="77777777" w:rsidR="00AD24DA" w:rsidRPr="00AD24DA" w:rsidRDefault="00AD24DA" w:rsidP="005B163B">
            <w:pPr>
              <w:pStyle w:val="EUNormal"/>
              <w:spacing w:before="60" w:afterLines="60" w:after="144"/>
              <w:rPr>
                <w:sz w:val="16"/>
                <w:szCs w:val="16"/>
              </w:rPr>
            </w:pPr>
            <w:r w:rsidRPr="00AD24DA">
              <w:rPr>
                <w:sz w:val="16"/>
                <w:szCs w:val="16"/>
              </w:rPr>
              <w:t xml:space="preserve">    WHERE {</w:t>
            </w:r>
          </w:p>
          <w:p w14:paraId="27B7979D"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49401BE1" w14:textId="77777777" w:rsidR="00AD24DA" w:rsidRPr="00AD24DA" w:rsidRDefault="00AD24DA" w:rsidP="005B163B">
            <w:pPr>
              <w:pStyle w:val="EUNormal"/>
              <w:spacing w:before="60" w:afterLines="60" w:after="144"/>
              <w:rPr>
                <w:sz w:val="16"/>
                <w:szCs w:val="16"/>
              </w:rPr>
            </w:pPr>
            <w:r w:rsidRPr="00AD24DA">
              <w:rPr>
                <w:sz w:val="16"/>
                <w:szCs w:val="16"/>
              </w:rPr>
              <w:t xml:space="preserve">        SELECT ?creativeWork ((count(*)) AS ?cnt) </w:t>
            </w:r>
          </w:p>
          <w:p w14:paraId="3B7A6945" w14:textId="77777777" w:rsidR="00AD24DA" w:rsidRPr="00AD24DA" w:rsidRDefault="00AD24DA" w:rsidP="005B163B">
            <w:pPr>
              <w:pStyle w:val="EUNormal"/>
              <w:spacing w:before="60" w:afterLines="60" w:after="144"/>
              <w:rPr>
                <w:sz w:val="16"/>
                <w:szCs w:val="16"/>
              </w:rPr>
            </w:pPr>
            <w:r w:rsidRPr="00AD24DA">
              <w:rPr>
                <w:sz w:val="16"/>
                <w:szCs w:val="16"/>
              </w:rPr>
              <w:t xml:space="preserve">        WHERE { </w:t>
            </w:r>
          </w:p>
          <w:p w14:paraId="6225506F"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 cwork:mentions ?thing </w:t>
            </w:r>
          </w:p>
          <w:p w14:paraId="4C8BA065"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23951604" w14:textId="77777777" w:rsidR="00AD24DA" w:rsidRPr="00AD24DA" w:rsidRDefault="00AD24DA" w:rsidP="005B163B">
            <w:pPr>
              <w:pStyle w:val="EUNormal"/>
              <w:spacing w:before="60" w:afterLines="60" w:after="144"/>
              <w:rPr>
                <w:sz w:val="16"/>
                <w:szCs w:val="16"/>
              </w:rPr>
            </w:pPr>
            <w:r w:rsidRPr="00AD24DA">
              <w:rPr>
                <w:sz w:val="16"/>
                <w:szCs w:val="16"/>
              </w:rPr>
              <w:t xml:space="preserve">        GROUP BY ?creativeWork</w:t>
            </w:r>
          </w:p>
          <w:p w14:paraId="297A4A55"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53825F2B"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4B89C89E"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7FE2209F"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210A820E" w14:textId="77777777" w:rsidR="00AD24DA" w:rsidRPr="00AD24DA" w:rsidRDefault="00AD24DA" w:rsidP="005B163B">
            <w:pPr>
              <w:pStyle w:val="EUNormal"/>
              <w:spacing w:before="60" w:afterLines="60" w:after="144"/>
              <w:rPr>
                <w:sz w:val="16"/>
                <w:szCs w:val="16"/>
              </w:rPr>
            </w:pPr>
            <w:r w:rsidRPr="00AD24DA">
              <w:rPr>
                <w:sz w:val="16"/>
                <w:szCs w:val="16"/>
              </w:rPr>
              <w:t xml:space="preserve">    SELECT ?creativeWork2 ((COUNT(*)) AS ?mentionsCount)</w:t>
            </w:r>
          </w:p>
          <w:p w14:paraId="2B2C042A" w14:textId="77777777" w:rsidR="00AD24DA" w:rsidRPr="00AD24DA" w:rsidRDefault="00AD24DA" w:rsidP="005B163B">
            <w:pPr>
              <w:pStyle w:val="EUNormal"/>
              <w:spacing w:before="60" w:afterLines="60" w:after="144"/>
              <w:rPr>
                <w:sz w:val="16"/>
                <w:szCs w:val="16"/>
              </w:rPr>
            </w:pPr>
            <w:r w:rsidRPr="00AD24DA">
              <w:rPr>
                <w:sz w:val="16"/>
                <w:szCs w:val="16"/>
              </w:rPr>
              <w:t xml:space="preserve">    WHERE {</w:t>
            </w:r>
          </w:p>
          <w:p w14:paraId="52A8981F"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?creativeWork2 cwork:mentions ?thing2 .</w:t>
            </w:r>
          </w:p>
          <w:p w14:paraId="28E0C770"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?creativeWork2 cwork:dateCreated ?dateCreated .</w:t>
            </w:r>
          </w:p>
          <w:p w14:paraId="524FD5EC"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5BCEAE73" w14:textId="77777777" w:rsidR="00AD24DA" w:rsidRPr="00AD24DA" w:rsidRDefault="00AD24DA" w:rsidP="005B163B">
            <w:pPr>
              <w:pStyle w:val="EUNormal"/>
              <w:spacing w:before="60" w:afterLines="60" w:after="144"/>
              <w:rPr>
                <w:sz w:val="16"/>
                <w:szCs w:val="16"/>
              </w:rPr>
            </w:pPr>
            <w:r w:rsidRPr="00AD24DA">
              <w:rPr>
                <w:sz w:val="16"/>
                <w:szCs w:val="16"/>
              </w:rPr>
              <w:t xml:space="preserve">    GROUP BY ?creativeWork2</w:t>
            </w:r>
          </w:p>
          <w:p w14:paraId="23076B50" w14:textId="77777777" w:rsidR="00AD24DA" w:rsidRPr="00AD24DA" w:rsidRDefault="00AD24DA" w:rsidP="005B163B">
            <w:pPr>
              <w:pStyle w:val="EUNormal"/>
              <w:spacing w:before="60" w:afterLines="60" w:after="144"/>
              <w:rPr>
                <w:sz w:val="16"/>
                <w:szCs w:val="16"/>
              </w:rPr>
            </w:pPr>
            <w:r w:rsidRPr="00AD24DA">
              <w:rPr>
                <w:sz w:val="16"/>
                <w:szCs w:val="16"/>
              </w:rPr>
              <w:t xml:space="preserve">  } . </w:t>
            </w:r>
          </w:p>
          <w:p w14:paraId="6EACA75D" w14:textId="77777777" w:rsidR="00AD24DA" w:rsidRPr="00AD24DA" w:rsidRDefault="00AD24DA" w:rsidP="005B163B">
            <w:pPr>
              <w:pStyle w:val="EUNormal"/>
              <w:spacing w:before="60" w:afterLines="60" w:after="144"/>
              <w:rPr>
                <w:sz w:val="16"/>
                <w:szCs w:val="16"/>
              </w:rPr>
            </w:pPr>
            <w:r w:rsidRPr="00AD24DA">
              <w:rPr>
                <w:sz w:val="16"/>
                <w:szCs w:val="16"/>
              </w:rPr>
              <w:t xml:space="preserve">  FILTER (?mentionsCount = ?maxcnt)</w:t>
            </w:r>
          </w:p>
          <w:p w14:paraId="709D89AD"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?creativeWork2 cwork:mentions ?thing2 .</w:t>
            </w:r>
          </w:p>
          <w:p w14:paraId="66B7AB74" w14:textId="77777777" w:rsidR="00AD24DA" w:rsidRPr="00AD24DA" w:rsidRDefault="00AD24DA" w:rsidP="005B163B">
            <w:pPr>
              <w:pStyle w:val="EUNormal"/>
              <w:spacing w:before="60" w:afterLines="60" w:after="144"/>
              <w:rPr>
                <w:sz w:val="16"/>
                <w:szCs w:val="16"/>
              </w:rPr>
            </w:pPr>
            <w:r w:rsidRPr="00AD24DA">
              <w:rPr>
                <w:sz w:val="16"/>
                <w:szCs w:val="16"/>
              </w:rPr>
              <w:t xml:space="preserve">  ?creativeWork2 cwork:dateCreated ?dateCreated .</w:t>
            </w:r>
          </w:p>
          <w:p w14:paraId="2F3979DA"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4B046B93" w14:textId="77777777" w:rsidR="00AD24DA" w:rsidRPr="00AD24DA" w:rsidRDefault="00AD24DA" w:rsidP="005B163B">
            <w:pPr>
              <w:pStyle w:val="EUNormal"/>
              <w:spacing w:before="60" w:afterLines="60" w:after="144"/>
              <w:rPr>
                <w:sz w:val="16"/>
                <w:szCs w:val="16"/>
              </w:rPr>
            </w:pPr>
            <w:r w:rsidRPr="00AD24DA">
              <w:rPr>
                <w:sz w:val="16"/>
                <w:szCs w:val="16"/>
              </w:rPr>
              <w:t xml:space="preserve">ORDER BY DESC(?dateCreated) </w:t>
            </w:r>
          </w:p>
          <w:p w14:paraId="039FB5E8" w14:textId="77777777" w:rsidR="00AD24DA" w:rsidRPr="00AD24DA" w:rsidRDefault="00AD24DA" w:rsidP="005B163B">
            <w:pPr>
              <w:pStyle w:val="EUNormal"/>
              <w:spacing w:before="60" w:afterLines="60" w:after="144"/>
              <w:rPr>
                <w:sz w:val="16"/>
                <w:szCs w:val="16"/>
              </w:rPr>
            </w:pPr>
            <w:r w:rsidRPr="00AD24DA">
              <w:rPr>
                <w:sz w:val="16"/>
                <w:szCs w:val="16"/>
              </w:rPr>
              <w:t>LIMIT 10</w:t>
            </w:r>
          </w:p>
        </w:tc>
      </w:tr>
    </w:tbl>
    <w:p w14:paraId="517D2EA4"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6A726550" w14:textId="77777777" w:rsidTr="00575C23">
        <w:tc>
          <w:tcPr>
            <w:tcW w:w="1809" w:type="dxa"/>
            <w:tcBorders>
              <w:top w:val="single" w:sz="4" w:space="0" w:color="000000"/>
              <w:left w:val="single" w:sz="4" w:space="0" w:color="000000"/>
              <w:bottom w:val="single" w:sz="4" w:space="0" w:color="000000"/>
            </w:tcBorders>
            <w:shd w:val="clear" w:color="auto" w:fill="DBE5F1"/>
          </w:tcPr>
          <w:p w14:paraId="4A7330D4"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0251A65" w14:textId="77777777" w:rsidR="00AD24DA" w:rsidRPr="00071B35" w:rsidRDefault="00AD24DA" w:rsidP="005B163B">
            <w:pPr>
              <w:pStyle w:val="EUNormal"/>
              <w:spacing w:before="60" w:afterLines="60" w:after="144"/>
              <w:rPr>
                <w:szCs w:val="22"/>
              </w:rPr>
            </w:pPr>
            <w:r>
              <w:rPr>
                <w:b/>
                <w:bCs/>
                <w:szCs w:val="22"/>
              </w:rPr>
              <w:t>query11</w:t>
            </w:r>
            <w:r w:rsidRPr="00071B35">
              <w:rPr>
                <w:b/>
                <w:bCs/>
                <w:szCs w:val="22"/>
              </w:rPr>
              <w:t>.txt</w:t>
            </w:r>
          </w:p>
        </w:tc>
      </w:tr>
      <w:tr w:rsidR="00AD24DA" w:rsidRPr="00071B35" w14:paraId="17558C41" w14:textId="77777777" w:rsidTr="00575C23">
        <w:tc>
          <w:tcPr>
            <w:tcW w:w="1809" w:type="dxa"/>
            <w:tcBorders>
              <w:top w:val="single" w:sz="4" w:space="0" w:color="000000"/>
              <w:left w:val="single" w:sz="4" w:space="0" w:color="000000"/>
              <w:bottom w:val="single" w:sz="4" w:space="0" w:color="000000"/>
            </w:tcBorders>
            <w:shd w:val="clear" w:color="auto" w:fill="DBE5F1"/>
          </w:tcPr>
          <w:p w14:paraId="41A598FC"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8EADD1B" w14:textId="77777777" w:rsidR="00AD24DA" w:rsidRPr="00AD24DA" w:rsidRDefault="00AD24DA" w:rsidP="005B163B">
            <w:pPr>
              <w:pStyle w:val="EUNormal"/>
              <w:spacing w:before="60" w:afterLines="60" w:after="144"/>
              <w:rPr>
                <w:sz w:val="16"/>
                <w:szCs w:val="16"/>
              </w:rPr>
            </w:pPr>
            <w:r w:rsidRPr="00AD24DA">
              <w:rPr>
                <w:sz w:val="16"/>
                <w:szCs w:val="16"/>
              </w:rPr>
              <w:t xml:space="preserve">SELECT ?other ?dt ((?cnt_2 * 2 + ?cnt_1 + ?cnt_0_5 * 5e-1) AS ?score) </w:t>
            </w:r>
          </w:p>
          <w:p w14:paraId="35311B51" w14:textId="77777777" w:rsidR="00AD24DA" w:rsidRPr="00AD24DA" w:rsidRDefault="00AD24DA" w:rsidP="005B163B">
            <w:pPr>
              <w:pStyle w:val="EUNormal"/>
              <w:spacing w:before="60" w:afterLines="60" w:after="144"/>
              <w:rPr>
                <w:sz w:val="16"/>
                <w:szCs w:val="16"/>
              </w:rPr>
            </w:pPr>
            <w:r w:rsidRPr="00AD24DA">
              <w:rPr>
                <w:sz w:val="16"/>
                <w:szCs w:val="16"/>
              </w:rPr>
              <w:t>WHERE {</w:t>
            </w:r>
          </w:p>
          <w:p w14:paraId="37F1C958"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51C6036B" w14:textId="77777777" w:rsidR="00AD24DA" w:rsidRPr="00AD24DA" w:rsidRDefault="00AD24DA" w:rsidP="005B163B">
            <w:pPr>
              <w:pStyle w:val="EUNormal"/>
              <w:spacing w:before="60" w:afterLines="60" w:after="144"/>
              <w:rPr>
                <w:sz w:val="16"/>
                <w:szCs w:val="16"/>
              </w:rPr>
            </w:pPr>
            <w:r w:rsidRPr="00AD24DA">
              <w:rPr>
                <w:sz w:val="16"/>
                <w:szCs w:val="16"/>
              </w:rPr>
              <w:t xml:space="preserve">    SELECT ((COUNT(*)) AS ?cnt_2) </w:t>
            </w:r>
          </w:p>
          <w:p w14:paraId="347E0088" w14:textId="77777777" w:rsidR="00AD24DA" w:rsidRPr="00AD24DA" w:rsidRDefault="00AD24DA" w:rsidP="005B163B">
            <w:pPr>
              <w:pStyle w:val="EUNormal"/>
              <w:spacing w:before="60" w:afterLines="60" w:after="144"/>
              <w:rPr>
                <w:sz w:val="16"/>
                <w:szCs w:val="16"/>
              </w:rPr>
            </w:pPr>
            <w:r w:rsidRPr="00AD24DA">
              <w:rPr>
                <w:sz w:val="16"/>
                <w:szCs w:val="16"/>
              </w:rPr>
              <w:t xml:space="preserve">    WHERE { </w:t>
            </w:r>
          </w:p>
          <w:p w14:paraId="60E72105" w14:textId="77777777" w:rsidR="00AD24DA" w:rsidRPr="00AD24DA" w:rsidRDefault="00AD24DA" w:rsidP="005B163B">
            <w:pPr>
              <w:pStyle w:val="EUNormal"/>
              <w:spacing w:before="60" w:afterLines="60" w:after="144"/>
              <w:rPr>
                <w:sz w:val="16"/>
                <w:szCs w:val="16"/>
              </w:rPr>
            </w:pPr>
            <w:r w:rsidRPr="00AD24DA">
              <w:rPr>
                <w:sz w:val="16"/>
                <w:szCs w:val="16"/>
              </w:rPr>
              <w:t xml:space="preserve">      ?other cwork:about ?oa . </w:t>
            </w:r>
          </w:p>
          <w:p w14:paraId="1DEA9ED3" w14:textId="77777777" w:rsidR="00AD24DA" w:rsidRPr="00AD24DA" w:rsidRDefault="00AD24DA" w:rsidP="005B163B">
            <w:pPr>
              <w:pStyle w:val="EUNormal"/>
              <w:spacing w:before="60" w:afterLines="60" w:after="144"/>
              <w:rPr>
                <w:sz w:val="16"/>
                <w:szCs w:val="16"/>
              </w:rPr>
            </w:pPr>
            <w:r w:rsidRPr="00AD24DA">
              <w:rPr>
                <w:sz w:val="16"/>
                <w:szCs w:val="16"/>
              </w:rPr>
              <w:t xml:space="preserve">      &lt;http://www.bbc.co.uk/things/98747#id&gt; cwork:about ?oa .</w:t>
            </w:r>
          </w:p>
          <w:p w14:paraId="4CDBCE9B"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2791F4DD"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256B92FC"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2AF29914" w14:textId="77777777" w:rsidR="00AD24DA" w:rsidRPr="00AD24DA" w:rsidRDefault="00AD24DA" w:rsidP="005B163B">
            <w:pPr>
              <w:pStyle w:val="EUNormal"/>
              <w:spacing w:before="60" w:afterLines="60" w:after="144"/>
              <w:rPr>
                <w:sz w:val="16"/>
                <w:szCs w:val="16"/>
              </w:rPr>
            </w:pPr>
            <w:r w:rsidRPr="00AD24DA">
              <w:rPr>
                <w:sz w:val="16"/>
                <w:szCs w:val="16"/>
              </w:rPr>
              <w:t xml:space="preserve">     SELECT ((COUNT(*)) AS ?cnt_1) </w:t>
            </w:r>
          </w:p>
          <w:p w14:paraId="37E74B57" w14:textId="77777777" w:rsidR="00AD24DA" w:rsidRPr="00AD24DA" w:rsidRDefault="00AD24DA" w:rsidP="005B163B">
            <w:pPr>
              <w:pStyle w:val="EUNormal"/>
              <w:spacing w:before="60" w:afterLines="60" w:after="144"/>
              <w:rPr>
                <w:sz w:val="16"/>
                <w:szCs w:val="16"/>
              </w:rPr>
            </w:pPr>
            <w:r w:rsidRPr="00AD24DA">
              <w:rPr>
                <w:sz w:val="16"/>
                <w:szCs w:val="16"/>
              </w:rPr>
              <w:t xml:space="preserve">     WHERE {</w:t>
            </w:r>
          </w:p>
          <w:p w14:paraId="3F420F7D" w14:textId="77777777" w:rsidR="00AD24DA" w:rsidRPr="00AD24DA" w:rsidRDefault="00AD24DA" w:rsidP="005B163B">
            <w:pPr>
              <w:pStyle w:val="EUNormal"/>
              <w:spacing w:before="60" w:afterLines="60" w:after="144"/>
              <w:rPr>
                <w:sz w:val="16"/>
                <w:szCs w:val="16"/>
              </w:rPr>
            </w:pPr>
            <w:r w:rsidRPr="00AD24DA">
              <w:rPr>
                <w:sz w:val="16"/>
                <w:szCs w:val="16"/>
              </w:rPr>
              <w:t xml:space="preserve">       ?other cwork:mentions ?oa . </w:t>
            </w:r>
          </w:p>
          <w:p w14:paraId="645901CE" w14:textId="77777777" w:rsidR="00AD24DA" w:rsidRPr="00AD24DA" w:rsidRDefault="00AD24DA" w:rsidP="005B163B">
            <w:pPr>
              <w:pStyle w:val="EUNormal"/>
              <w:spacing w:before="60" w:afterLines="60" w:after="144"/>
              <w:rPr>
                <w:sz w:val="16"/>
                <w:szCs w:val="16"/>
              </w:rPr>
            </w:pPr>
            <w:r w:rsidRPr="00AD24DA">
              <w:rPr>
                <w:sz w:val="16"/>
                <w:szCs w:val="16"/>
              </w:rPr>
              <w:t xml:space="preserve">       &lt;http://www.bbc.co.uk/things/98747#id&gt; cwork:about ?oa .</w:t>
            </w:r>
          </w:p>
          <w:p w14:paraId="45A71C0B"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36EBB487"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0B79736A"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4D4D7137" w14:textId="77777777" w:rsidR="00AD24DA" w:rsidRPr="00AD24DA" w:rsidRDefault="00AD24DA" w:rsidP="005B163B">
            <w:pPr>
              <w:pStyle w:val="EUNormal"/>
              <w:spacing w:before="60" w:afterLines="60" w:after="144"/>
              <w:rPr>
                <w:sz w:val="16"/>
                <w:szCs w:val="16"/>
              </w:rPr>
            </w:pPr>
            <w:r w:rsidRPr="00AD24DA">
              <w:rPr>
                <w:sz w:val="16"/>
                <w:szCs w:val="16"/>
              </w:rPr>
              <w:t xml:space="preserve">     SELECT ((COUNT(*)) AS ?cnt_0_5)</w:t>
            </w:r>
          </w:p>
          <w:p w14:paraId="2EFD1E4D" w14:textId="77777777" w:rsidR="00AD24DA" w:rsidRPr="00AD24DA" w:rsidRDefault="00AD24DA" w:rsidP="005B163B">
            <w:pPr>
              <w:pStyle w:val="EUNormal"/>
              <w:spacing w:before="60" w:afterLines="60" w:after="144"/>
              <w:rPr>
                <w:sz w:val="16"/>
                <w:szCs w:val="16"/>
              </w:rPr>
            </w:pPr>
            <w:r w:rsidRPr="00AD24DA">
              <w:rPr>
                <w:sz w:val="16"/>
                <w:szCs w:val="16"/>
              </w:rPr>
              <w:t xml:space="preserve">     WHERE { </w:t>
            </w:r>
          </w:p>
          <w:p w14:paraId="3F804936" w14:textId="77777777" w:rsidR="00AD24DA" w:rsidRPr="00AD24DA" w:rsidRDefault="00AD24DA" w:rsidP="005B163B">
            <w:pPr>
              <w:pStyle w:val="EUNormal"/>
              <w:spacing w:before="60" w:afterLines="60" w:after="144"/>
              <w:rPr>
                <w:sz w:val="16"/>
                <w:szCs w:val="16"/>
              </w:rPr>
            </w:pPr>
            <w:r w:rsidRPr="00AD24DA">
              <w:rPr>
                <w:sz w:val="16"/>
                <w:szCs w:val="16"/>
              </w:rPr>
              <w:t xml:space="preserve">       ?other cwork:mentions ?om . </w:t>
            </w:r>
          </w:p>
          <w:p w14:paraId="37858345" w14:textId="77777777" w:rsidR="00AD24DA" w:rsidRPr="00AD24DA" w:rsidRDefault="00AD24DA" w:rsidP="005B163B">
            <w:pPr>
              <w:pStyle w:val="EUNormal"/>
              <w:spacing w:before="60" w:afterLines="60" w:after="144"/>
              <w:rPr>
                <w:sz w:val="16"/>
                <w:szCs w:val="16"/>
              </w:rPr>
            </w:pPr>
            <w:r w:rsidRPr="00AD24DA">
              <w:rPr>
                <w:sz w:val="16"/>
                <w:szCs w:val="16"/>
              </w:rPr>
              <w:t xml:space="preserve">       &lt;http://www.bbc.co.uk/things/98747#id&gt; cwork:mentions ?om .</w:t>
            </w:r>
          </w:p>
          <w:p w14:paraId="1809C210"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4966AB0A"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02BC8690"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1582F352" w14:textId="77777777" w:rsidR="00AD24DA" w:rsidRPr="00AD24DA" w:rsidRDefault="00AD24DA" w:rsidP="005B163B">
            <w:pPr>
              <w:pStyle w:val="EUNormal"/>
              <w:spacing w:before="60" w:afterLines="60" w:after="144"/>
              <w:rPr>
                <w:sz w:val="16"/>
                <w:szCs w:val="16"/>
              </w:rPr>
            </w:pPr>
            <w:r w:rsidRPr="00AD24DA">
              <w:rPr>
                <w:sz w:val="16"/>
                <w:szCs w:val="16"/>
              </w:rPr>
              <w:t xml:space="preserve">    SELECT DISTINCT ?other</w:t>
            </w:r>
          </w:p>
          <w:p w14:paraId="5BBD3C53" w14:textId="77777777" w:rsidR="00AD24DA" w:rsidRPr="00AD24DA" w:rsidRDefault="00AD24DA" w:rsidP="005B163B">
            <w:pPr>
              <w:pStyle w:val="EUNormal"/>
              <w:spacing w:before="60" w:afterLines="60" w:after="144"/>
              <w:rPr>
                <w:sz w:val="16"/>
                <w:szCs w:val="16"/>
              </w:rPr>
            </w:pPr>
            <w:r w:rsidRPr="00AD24DA">
              <w:rPr>
                <w:sz w:val="16"/>
                <w:szCs w:val="16"/>
              </w:rPr>
              <w:t xml:space="preserve">    WHERE {</w:t>
            </w:r>
          </w:p>
          <w:p w14:paraId="05C01B17"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35DBFA27"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531877DE" w14:textId="77777777" w:rsidR="00AD24DA" w:rsidRPr="00AD24DA" w:rsidRDefault="00AD24DA" w:rsidP="005B163B">
            <w:pPr>
              <w:pStyle w:val="EUNormal"/>
              <w:spacing w:before="60" w:afterLines="60" w:after="144"/>
              <w:rPr>
                <w:sz w:val="16"/>
                <w:szCs w:val="16"/>
              </w:rPr>
            </w:pPr>
            <w:r w:rsidRPr="00AD24DA">
              <w:rPr>
                <w:sz w:val="16"/>
                <w:szCs w:val="16"/>
              </w:rPr>
              <w:t xml:space="preserve">          &lt;http://www.bbc.co.uk/things/98747#id&gt; cwork:about ?topic </w:t>
            </w:r>
          </w:p>
          <w:p w14:paraId="6CBB6759"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6C78AA28" w14:textId="77777777" w:rsidR="00AD24DA" w:rsidRPr="00AD24DA" w:rsidRDefault="00AD24DA" w:rsidP="005B163B">
            <w:pPr>
              <w:pStyle w:val="EUNormal"/>
              <w:spacing w:before="60" w:afterLines="60" w:after="144"/>
              <w:rPr>
                <w:sz w:val="16"/>
                <w:szCs w:val="16"/>
              </w:rPr>
            </w:pPr>
            <w:r w:rsidRPr="00AD24DA">
              <w:rPr>
                <w:sz w:val="16"/>
                <w:szCs w:val="16"/>
              </w:rPr>
              <w:t xml:space="preserve">        UNION </w:t>
            </w:r>
          </w:p>
          <w:p w14:paraId="6C249EDD"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53EF7880" w14:textId="77777777" w:rsidR="00AD24DA" w:rsidRPr="00AD24DA" w:rsidRDefault="00AD24DA" w:rsidP="005B163B">
            <w:pPr>
              <w:pStyle w:val="EUNormal"/>
              <w:spacing w:before="60" w:afterLines="60" w:after="144"/>
              <w:rPr>
                <w:sz w:val="16"/>
                <w:szCs w:val="16"/>
              </w:rPr>
            </w:pPr>
            <w:r w:rsidRPr="00AD24DA">
              <w:rPr>
                <w:sz w:val="16"/>
                <w:szCs w:val="16"/>
              </w:rPr>
              <w:t xml:space="preserve">          &lt;http://www.bbc.co.uk/things/98747#id&gt; cwork:mentions ?topic </w:t>
            </w:r>
          </w:p>
          <w:p w14:paraId="24EE95DA"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6FF78D61"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06F7C37E"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6A1378FC"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08154EF1" w14:textId="77777777" w:rsidR="00AD24DA" w:rsidRPr="00AD24DA" w:rsidRDefault="00AD24DA" w:rsidP="005B163B">
            <w:pPr>
              <w:pStyle w:val="EUNormal"/>
              <w:spacing w:before="60" w:afterLines="60" w:after="144"/>
              <w:rPr>
                <w:sz w:val="16"/>
                <w:szCs w:val="16"/>
              </w:rPr>
            </w:pPr>
            <w:r w:rsidRPr="00AD24DA">
              <w:rPr>
                <w:sz w:val="16"/>
                <w:szCs w:val="16"/>
              </w:rPr>
              <w:t xml:space="preserve">          ?other cwork:about ?topic </w:t>
            </w:r>
          </w:p>
          <w:p w14:paraId="34821C8A"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7E8D9B51" w14:textId="77777777" w:rsidR="00AD24DA" w:rsidRPr="00AD24DA" w:rsidRDefault="00AD24DA" w:rsidP="005B163B">
            <w:pPr>
              <w:pStyle w:val="EUNormal"/>
              <w:spacing w:before="60" w:afterLines="60" w:after="144"/>
              <w:rPr>
                <w:sz w:val="16"/>
                <w:szCs w:val="16"/>
              </w:rPr>
            </w:pPr>
            <w:r w:rsidRPr="00AD24DA">
              <w:rPr>
                <w:sz w:val="16"/>
                <w:szCs w:val="16"/>
              </w:rPr>
              <w:t xml:space="preserve">        UNION </w:t>
            </w:r>
          </w:p>
          <w:p w14:paraId="198C73AE"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3C3E9A6D" w14:textId="77777777" w:rsidR="00AD24DA" w:rsidRPr="00AD24DA" w:rsidRDefault="00AD24DA" w:rsidP="005B163B">
            <w:pPr>
              <w:pStyle w:val="EUNormal"/>
              <w:spacing w:before="60" w:afterLines="60" w:after="144"/>
              <w:rPr>
                <w:sz w:val="16"/>
                <w:szCs w:val="16"/>
              </w:rPr>
            </w:pPr>
            <w:r w:rsidRPr="00AD24DA">
              <w:rPr>
                <w:sz w:val="16"/>
                <w:szCs w:val="16"/>
              </w:rPr>
              <w:t xml:space="preserve">          ?other cwork:mentions ?topic </w:t>
            </w:r>
          </w:p>
          <w:p w14:paraId="48B714A0"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329F0D7A"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1AD4C283"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6F36D01D"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24DACF0A" w14:textId="77777777" w:rsidR="00AD24DA" w:rsidRPr="00AD24DA" w:rsidRDefault="00AD24DA" w:rsidP="005B163B">
            <w:pPr>
              <w:pStyle w:val="EUNormal"/>
              <w:spacing w:before="60" w:afterLines="60" w:after="144"/>
              <w:rPr>
                <w:sz w:val="16"/>
                <w:szCs w:val="16"/>
              </w:rPr>
            </w:pPr>
            <w:r w:rsidRPr="00AD24DA">
              <w:rPr>
                <w:sz w:val="16"/>
                <w:szCs w:val="16"/>
              </w:rPr>
              <w:t xml:space="preserve">  ?other cwork:dateModified ?dt .</w:t>
            </w:r>
          </w:p>
          <w:p w14:paraId="794578B0" w14:textId="77777777" w:rsidR="00AD24DA" w:rsidRPr="00AD24DA" w:rsidRDefault="00AD24DA" w:rsidP="005B163B">
            <w:pPr>
              <w:pStyle w:val="EUNormal"/>
              <w:spacing w:before="60" w:afterLines="60" w:after="144"/>
              <w:rPr>
                <w:sz w:val="16"/>
                <w:szCs w:val="16"/>
              </w:rPr>
            </w:pPr>
            <w:r w:rsidRPr="00AD24DA">
              <w:rPr>
                <w:sz w:val="16"/>
                <w:szCs w:val="16"/>
              </w:rPr>
              <w:t>}</w:t>
            </w:r>
          </w:p>
          <w:p w14:paraId="7933F1C5" w14:textId="77777777" w:rsidR="00AD24DA" w:rsidRPr="00AD24DA" w:rsidRDefault="00AD24DA" w:rsidP="005B163B">
            <w:pPr>
              <w:pStyle w:val="EUNormal"/>
              <w:spacing w:before="60" w:afterLines="60" w:after="144"/>
              <w:rPr>
                <w:sz w:val="16"/>
                <w:szCs w:val="16"/>
              </w:rPr>
            </w:pPr>
            <w:r w:rsidRPr="00AD24DA">
              <w:rPr>
                <w:sz w:val="16"/>
                <w:szCs w:val="16"/>
              </w:rPr>
              <w:t>ORDER BY DESC(?score) DESC(?dt)</w:t>
            </w:r>
          </w:p>
          <w:p w14:paraId="58CEF9E4" w14:textId="77777777" w:rsidR="00AD24DA" w:rsidRPr="00AD24DA" w:rsidRDefault="00AD24DA" w:rsidP="005B163B">
            <w:pPr>
              <w:pStyle w:val="EUNormal"/>
              <w:spacing w:before="60" w:afterLines="60" w:after="144"/>
              <w:rPr>
                <w:sz w:val="16"/>
                <w:szCs w:val="16"/>
              </w:rPr>
            </w:pPr>
            <w:r w:rsidRPr="00AD24DA">
              <w:rPr>
                <w:sz w:val="16"/>
                <w:szCs w:val="16"/>
              </w:rPr>
              <w:t>LIMIT 10</w:t>
            </w:r>
          </w:p>
        </w:tc>
      </w:tr>
    </w:tbl>
    <w:p w14:paraId="47F246B8" w14:textId="77777777" w:rsidR="00AD24DA" w:rsidRDefault="00AD24DA" w:rsidP="0072155A">
      <w:pPr>
        <w:pStyle w:val="EUNormal"/>
      </w:pPr>
    </w:p>
    <w:p w14:paraId="348FE805" w14:textId="77777777" w:rsidR="006C3D4A" w:rsidRDefault="006C3D4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7D21FD1B" w14:textId="77777777" w:rsidTr="00575C23">
        <w:tc>
          <w:tcPr>
            <w:tcW w:w="1809" w:type="dxa"/>
            <w:tcBorders>
              <w:top w:val="single" w:sz="4" w:space="0" w:color="000000"/>
              <w:left w:val="single" w:sz="4" w:space="0" w:color="000000"/>
              <w:bottom w:val="single" w:sz="4" w:space="0" w:color="000000"/>
            </w:tcBorders>
            <w:shd w:val="clear" w:color="auto" w:fill="DBE5F1"/>
          </w:tcPr>
          <w:p w14:paraId="0FC4E63B"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0FC113D1" w14:textId="77777777" w:rsidR="00AD24DA" w:rsidRPr="00071B35" w:rsidRDefault="00AD24DA" w:rsidP="005B163B">
            <w:pPr>
              <w:pStyle w:val="EUNormal"/>
              <w:spacing w:before="60" w:afterLines="60" w:after="144"/>
              <w:rPr>
                <w:szCs w:val="22"/>
              </w:rPr>
            </w:pPr>
            <w:r>
              <w:rPr>
                <w:b/>
                <w:bCs/>
                <w:szCs w:val="22"/>
              </w:rPr>
              <w:t>query12</w:t>
            </w:r>
            <w:r w:rsidRPr="00071B35">
              <w:rPr>
                <w:b/>
                <w:bCs/>
                <w:szCs w:val="22"/>
              </w:rPr>
              <w:t>.txt</w:t>
            </w:r>
          </w:p>
        </w:tc>
      </w:tr>
      <w:tr w:rsidR="00AD24DA" w:rsidRPr="00071B35" w14:paraId="2D46CD1F" w14:textId="77777777" w:rsidTr="00575C23">
        <w:tc>
          <w:tcPr>
            <w:tcW w:w="1809" w:type="dxa"/>
            <w:tcBorders>
              <w:top w:val="single" w:sz="4" w:space="0" w:color="000000"/>
              <w:left w:val="single" w:sz="4" w:space="0" w:color="000000"/>
              <w:bottom w:val="single" w:sz="4" w:space="0" w:color="000000"/>
            </w:tcBorders>
            <w:shd w:val="clear" w:color="auto" w:fill="DBE5F1"/>
          </w:tcPr>
          <w:p w14:paraId="1BF80041"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42E7271" w14:textId="77777777" w:rsidR="00AD24DA" w:rsidRPr="00AD24DA" w:rsidRDefault="00AD24DA" w:rsidP="005B163B">
            <w:pPr>
              <w:pStyle w:val="EUNormal"/>
              <w:spacing w:before="60" w:afterLines="60" w:after="144"/>
              <w:rPr>
                <w:sz w:val="16"/>
                <w:szCs w:val="16"/>
              </w:rPr>
            </w:pPr>
            <w:r w:rsidRPr="00AD24DA">
              <w:rPr>
                <w:sz w:val="16"/>
                <w:szCs w:val="16"/>
              </w:rPr>
              <w:t xml:space="preserve">SELECT ?other ?dt ((?cnt_2 * 2 + ?cnt_1 + ?cnt_0_5 * 5e-1) AS ?score) </w:t>
            </w:r>
          </w:p>
          <w:p w14:paraId="54E90EB3" w14:textId="77777777" w:rsidR="00AD24DA" w:rsidRPr="00AD24DA" w:rsidRDefault="00AD24DA" w:rsidP="005B163B">
            <w:pPr>
              <w:pStyle w:val="EUNormal"/>
              <w:spacing w:before="60" w:afterLines="60" w:after="144"/>
              <w:rPr>
                <w:sz w:val="16"/>
                <w:szCs w:val="16"/>
              </w:rPr>
            </w:pPr>
            <w:r w:rsidRPr="00AD24DA">
              <w:rPr>
                <w:sz w:val="16"/>
                <w:szCs w:val="16"/>
              </w:rPr>
              <w:t>WHERE {</w:t>
            </w:r>
          </w:p>
          <w:p w14:paraId="0BE5C4F8"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08C20CB4" w14:textId="77777777" w:rsidR="00AD24DA" w:rsidRPr="00AD24DA" w:rsidRDefault="00AD24DA" w:rsidP="005B163B">
            <w:pPr>
              <w:pStyle w:val="EUNormal"/>
              <w:spacing w:before="60" w:afterLines="60" w:after="144"/>
              <w:rPr>
                <w:sz w:val="16"/>
                <w:szCs w:val="16"/>
              </w:rPr>
            </w:pPr>
            <w:r w:rsidRPr="00AD24DA">
              <w:rPr>
                <w:sz w:val="16"/>
                <w:szCs w:val="16"/>
              </w:rPr>
              <w:t xml:space="preserve">    SELECT ((COUNT(*)) AS ?cnt_2) </w:t>
            </w:r>
          </w:p>
          <w:p w14:paraId="176E081F" w14:textId="77777777" w:rsidR="00AD24DA" w:rsidRPr="00AD24DA" w:rsidRDefault="00AD24DA" w:rsidP="005B163B">
            <w:pPr>
              <w:pStyle w:val="EUNormal"/>
              <w:spacing w:before="60" w:afterLines="60" w:after="144"/>
              <w:rPr>
                <w:sz w:val="16"/>
                <w:szCs w:val="16"/>
              </w:rPr>
            </w:pPr>
            <w:r w:rsidRPr="00AD24DA">
              <w:rPr>
                <w:sz w:val="16"/>
                <w:szCs w:val="16"/>
              </w:rPr>
              <w:t xml:space="preserve">    WHERE { </w:t>
            </w:r>
          </w:p>
          <w:p w14:paraId="733A3F9C" w14:textId="77777777" w:rsidR="00AD24DA" w:rsidRPr="00AD24DA" w:rsidRDefault="00AD24DA" w:rsidP="005B163B">
            <w:pPr>
              <w:pStyle w:val="EUNormal"/>
              <w:spacing w:before="60" w:afterLines="60" w:after="144"/>
              <w:rPr>
                <w:sz w:val="16"/>
                <w:szCs w:val="16"/>
              </w:rPr>
            </w:pPr>
            <w:r w:rsidRPr="00AD24DA">
              <w:rPr>
                <w:sz w:val="16"/>
                <w:szCs w:val="16"/>
              </w:rPr>
              <w:t xml:space="preserve">      ?other cwork:about ?oa . </w:t>
            </w:r>
          </w:p>
          <w:p w14:paraId="1CA74646" w14:textId="77777777" w:rsidR="00AD24DA" w:rsidRPr="00AD24DA" w:rsidRDefault="00AD24DA" w:rsidP="005B163B">
            <w:pPr>
              <w:pStyle w:val="EUNormal"/>
              <w:spacing w:before="60" w:afterLines="60" w:after="144"/>
              <w:rPr>
                <w:sz w:val="16"/>
                <w:szCs w:val="16"/>
              </w:rPr>
            </w:pPr>
            <w:r w:rsidRPr="00AD24DA">
              <w:rPr>
                <w:sz w:val="16"/>
                <w:szCs w:val="16"/>
              </w:rPr>
              <w:t xml:space="preserve">      &lt;http://www.bbc.co.uk/things/49609#id&gt; cwork:about ?oa .</w:t>
            </w:r>
          </w:p>
          <w:p w14:paraId="583FB5FB"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1F355420"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5BE8FF5A"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14991496" w14:textId="77777777" w:rsidR="00AD24DA" w:rsidRPr="00AD24DA" w:rsidRDefault="00AD24DA" w:rsidP="005B163B">
            <w:pPr>
              <w:pStyle w:val="EUNormal"/>
              <w:spacing w:before="60" w:afterLines="60" w:after="144"/>
              <w:rPr>
                <w:sz w:val="16"/>
                <w:szCs w:val="16"/>
              </w:rPr>
            </w:pPr>
            <w:r w:rsidRPr="00AD24DA">
              <w:rPr>
                <w:sz w:val="16"/>
                <w:szCs w:val="16"/>
              </w:rPr>
              <w:t xml:space="preserve">     SELECT ((COUNT(*)) AS ?cnt_1) </w:t>
            </w:r>
          </w:p>
          <w:p w14:paraId="4FB77FC1" w14:textId="77777777" w:rsidR="00AD24DA" w:rsidRPr="00AD24DA" w:rsidRDefault="00AD24DA" w:rsidP="005B163B">
            <w:pPr>
              <w:pStyle w:val="EUNormal"/>
              <w:spacing w:before="60" w:afterLines="60" w:after="144"/>
              <w:rPr>
                <w:sz w:val="16"/>
                <w:szCs w:val="16"/>
              </w:rPr>
            </w:pPr>
            <w:r w:rsidRPr="00AD24DA">
              <w:rPr>
                <w:sz w:val="16"/>
                <w:szCs w:val="16"/>
              </w:rPr>
              <w:t xml:space="preserve">     WHERE {</w:t>
            </w:r>
          </w:p>
          <w:p w14:paraId="4DACF0F8" w14:textId="77777777" w:rsidR="00AD24DA" w:rsidRPr="00AD24DA" w:rsidRDefault="00AD24DA" w:rsidP="005B163B">
            <w:pPr>
              <w:pStyle w:val="EUNormal"/>
              <w:spacing w:before="60" w:afterLines="60" w:after="144"/>
              <w:rPr>
                <w:sz w:val="16"/>
                <w:szCs w:val="16"/>
              </w:rPr>
            </w:pPr>
            <w:r w:rsidRPr="00AD24DA">
              <w:rPr>
                <w:sz w:val="16"/>
                <w:szCs w:val="16"/>
              </w:rPr>
              <w:t xml:space="preserve">       ?other cwork:mentions ?oa . </w:t>
            </w:r>
          </w:p>
          <w:p w14:paraId="7EA53C79" w14:textId="77777777" w:rsidR="00AD24DA" w:rsidRPr="00AD24DA" w:rsidRDefault="00AD24DA" w:rsidP="005B163B">
            <w:pPr>
              <w:pStyle w:val="EUNormal"/>
              <w:spacing w:before="60" w:afterLines="60" w:after="144"/>
              <w:rPr>
                <w:sz w:val="16"/>
                <w:szCs w:val="16"/>
              </w:rPr>
            </w:pPr>
            <w:r w:rsidRPr="00AD24DA">
              <w:rPr>
                <w:sz w:val="16"/>
                <w:szCs w:val="16"/>
              </w:rPr>
              <w:t xml:space="preserve">       &lt;http://www.bbc.co.uk/things/49609#id&gt; cwork:about ?oa .</w:t>
            </w:r>
          </w:p>
          <w:p w14:paraId="240DDAC1"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428DEE10"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59F2AE62"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4E18C5E2" w14:textId="77777777" w:rsidR="00AD24DA" w:rsidRPr="00AD24DA" w:rsidRDefault="00AD24DA" w:rsidP="005B163B">
            <w:pPr>
              <w:pStyle w:val="EUNormal"/>
              <w:spacing w:before="60" w:afterLines="60" w:after="144"/>
              <w:rPr>
                <w:sz w:val="16"/>
                <w:szCs w:val="16"/>
              </w:rPr>
            </w:pPr>
            <w:r w:rsidRPr="00AD24DA">
              <w:rPr>
                <w:sz w:val="16"/>
                <w:szCs w:val="16"/>
              </w:rPr>
              <w:t xml:space="preserve">     SELECT ((COUNT(*)) AS ?cnt_0_5)</w:t>
            </w:r>
          </w:p>
          <w:p w14:paraId="276C589A" w14:textId="77777777" w:rsidR="00AD24DA" w:rsidRPr="00AD24DA" w:rsidRDefault="00AD24DA" w:rsidP="005B163B">
            <w:pPr>
              <w:pStyle w:val="EUNormal"/>
              <w:spacing w:before="60" w:afterLines="60" w:after="144"/>
              <w:rPr>
                <w:sz w:val="16"/>
                <w:szCs w:val="16"/>
              </w:rPr>
            </w:pPr>
            <w:r w:rsidRPr="00AD24DA">
              <w:rPr>
                <w:sz w:val="16"/>
                <w:szCs w:val="16"/>
              </w:rPr>
              <w:t xml:space="preserve">     WHERE { </w:t>
            </w:r>
          </w:p>
          <w:p w14:paraId="028FDC33" w14:textId="77777777" w:rsidR="00AD24DA" w:rsidRPr="00AD24DA" w:rsidRDefault="00AD24DA" w:rsidP="005B163B">
            <w:pPr>
              <w:pStyle w:val="EUNormal"/>
              <w:spacing w:before="60" w:afterLines="60" w:after="144"/>
              <w:rPr>
                <w:sz w:val="16"/>
                <w:szCs w:val="16"/>
              </w:rPr>
            </w:pPr>
            <w:r w:rsidRPr="00AD24DA">
              <w:rPr>
                <w:sz w:val="16"/>
                <w:szCs w:val="16"/>
              </w:rPr>
              <w:t xml:space="preserve">       ?other cwork:mentions ?om . </w:t>
            </w:r>
          </w:p>
          <w:p w14:paraId="63FF323E" w14:textId="77777777" w:rsidR="00AD24DA" w:rsidRPr="00AD24DA" w:rsidRDefault="00AD24DA" w:rsidP="005B163B">
            <w:pPr>
              <w:pStyle w:val="EUNormal"/>
              <w:spacing w:before="60" w:afterLines="60" w:after="144"/>
              <w:rPr>
                <w:sz w:val="16"/>
                <w:szCs w:val="16"/>
              </w:rPr>
            </w:pPr>
            <w:r w:rsidRPr="00AD24DA">
              <w:rPr>
                <w:sz w:val="16"/>
                <w:szCs w:val="16"/>
              </w:rPr>
              <w:t xml:space="preserve">       &lt;http://www.bbc.co.uk/things/49609#id&gt; cwork:mentions ?om .</w:t>
            </w:r>
          </w:p>
          <w:p w14:paraId="50376AB0"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7904BD92"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45E98FDC" w14:textId="77777777" w:rsidR="00AD24DA" w:rsidRPr="00AD24DA" w:rsidRDefault="00AD24DA" w:rsidP="005B163B">
            <w:pPr>
              <w:pStyle w:val="EUNormal"/>
              <w:spacing w:before="60" w:afterLines="60" w:after="144"/>
              <w:rPr>
                <w:sz w:val="16"/>
                <w:szCs w:val="16"/>
              </w:rPr>
            </w:pPr>
            <w:r w:rsidRPr="00AD24DA">
              <w:rPr>
                <w:sz w:val="16"/>
                <w:szCs w:val="16"/>
              </w:rPr>
              <w:t xml:space="preserve">  { </w:t>
            </w:r>
          </w:p>
          <w:p w14:paraId="2C40D4A6" w14:textId="77777777" w:rsidR="00AD24DA" w:rsidRPr="00AD24DA" w:rsidRDefault="00AD24DA" w:rsidP="005B163B">
            <w:pPr>
              <w:pStyle w:val="EUNormal"/>
              <w:spacing w:before="60" w:afterLines="60" w:after="144"/>
              <w:rPr>
                <w:sz w:val="16"/>
                <w:szCs w:val="16"/>
              </w:rPr>
            </w:pPr>
            <w:r w:rsidRPr="00AD24DA">
              <w:rPr>
                <w:sz w:val="16"/>
                <w:szCs w:val="16"/>
              </w:rPr>
              <w:t xml:space="preserve">    SELECT DISTINCT ?other ?dt</w:t>
            </w:r>
          </w:p>
          <w:p w14:paraId="4E2AA318" w14:textId="77777777" w:rsidR="00AD24DA" w:rsidRPr="00AD24DA" w:rsidRDefault="00AD24DA" w:rsidP="005B163B">
            <w:pPr>
              <w:pStyle w:val="EUNormal"/>
              <w:spacing w:before="60" w:afterLines="60" w:after="144"/>
              <w:rPr>
                <w:sz w:val="16"/>
                <w:szCs w:val="16"/>
              </w:rPr>
            </w:pPr>
            <w:r w:rsidRPr="00AD24DA">
              <w:rPr>
                <w:sz w:val="16"/>
                <w:szCs w:val="16"/>
              </w:rPr>
              <w:t xml:space="preserve">    WHERE {</w:t>
            </w:r>
          </w:p>
          <w:p w14:paraId="54BFB1CD" w14:textId="77777777" w:rsidR="00AD24DA" w:rsidRPr="00AD24DA" w:rsidRDefault="00AD24DA" w:rsidP="005B163B">
            <w:pPr>
              <w:pStyle w:val="EUNormal"/>
              <w:spacing w:before="60" w:afterLines="60" w:after="144"/>
              <w:rPr>
                <w:sz w:val="16"/>
                <w:szCs w:val="16"/>
              </w:rPr>
            </w:pPr>
            <w:r w:rsidRPr="00AD24DA">
              <w:rPr>
                <w:sz w:val="16"/>
                <w:szCs w:val="16"/>
              </w:rPr>
              <w:t xml:space="preserve">      &lt;http://www.bbc.co.uk/things/49609#id&gt; cwork:tag ?tag .</w:t>
            </w:r>
          </w:p>
          <w:p w14:paraId="5914D665" w14:textId="77777777" w:rsidR="00AD24DA" w:rsidRPr="00AD24DA" w:rsidRDefault="00AD24DA" w:rsidP="005B163B">
            <w:pPr>
              <w:pStyle w:val="EUNormal"/>
              <w:spacing w:before="60" w:afterLines="60" w:after="144"/>
              <w:rPr>
                <w:sz w:val="16"/>
                <w:szCs w:val="16"/>
              </w:rPr>
            </w:pPr>
            <w:r w:rsidRPr="00AD24DA">
              <w:rPr>
                <w:sz w:val="16"/>
                <w:szCs w:val="16"/>
              </w:rPr>
              <w:t xml:space="preserve">      ?other cwork:tag ?tag .</w:t>
            </w:r>
          </w:p>
          <w:p w14:paraId="0F71C121" w14:textId="77777777" w:rsidR="00AD24DA" w:rsidRPr="00AD24DA" w:rsidRDefault="00AD24DA" w:rsidP="005B163B">
            <w:pPr>
              <w:pStyle w:val="EUNormal"/>
              <w:spacing w:before="60" w:afterLines="60" w:after="144"/>
              <w:rPr>
                <w:sz w:val="16"/>
                <w:szCs w:val="16"/>
              </w:rPr>
            </w:pPr>
            <w:r w:rsidRPr="00AD24DA">
              <w:rPr>
                <w:sz w:val="16"/>
                <w:szCs w:val="16"/>
              </w:rPr>
              <w:t xml:space="preserve">      ?other cwork:dateModified ?dt .</w:t>
            </w:r>
          </w:p>
          <w:p w14:paraId="1A0AB9B3"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2882D009"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3D73B21A" w14:textId="77777777" w:rsidR="00AD24DA" w:rsidRPr="00AD24DA" w:rsidRDefault="00AD24DA" w:rsidP="005B163B">
            <w:pPr>
              <w:pStyle w:val="EUNormal"/>
              <w:spacing w:before="60" w:afterLines="60" w:after="144"/>
              <w:rPr>
                <w:sz w:val="16"/>
                <w:szCs w:val="16"/>
              </w:rPr>
            </w:pPr>
            <w:r w:rsidRPr="00AD24DA">
              <w:rPr>
                <w:sz w:val="16"/>
                <w:szCs w:val="16"/>
              </w:rPr>
              <w:t>}</w:t>
            </w:r>
          </w:p>
          <w:p w14:paraId="1A845834" w14:textId="77777777" w:rsidR="00AD24DA" w:rsidRPr="00AD24DA" w:rsidRDefault="00AD24DA" w:rsidP="005B163B">
            <w:pPr>
              <w:pStyle w:val="EUNormal"/>
              <w:spacing w:before="60" w:afterLines="60" w:after="144"/>
              <w:rPr>
                <w:sz w:val="16"/>
                <w:szCs w:val="16"/>
              </w:rPr>
            </w:pPr>
            <w:r w:rsidRPr="00AD24DA">
              <w:rPr>
                <w:sz w:val="16"/>
                <w:szCs w:val="16"/>
              </w:rPr>
              <w:t>ORDER BY DESC(?score) DESC(?dt)</w:t>
            </w:r>
          </w:p>
          <w:p w14:paraId="623884AD" w14:textId="77777777" w:rsidR="00AD24DA" w:rsidRPr="00AD24DA" w:rsidRDefault="00AD24DA" w:rsidP="005B163B">
            <w:pPr>
              <w:pStyle w:val="EUNormal"/>
              <w:spacing w:before="60" w:afterLines="60" w:after="144"/>
              <w:rPr>
                <w:sz w:val="16"/>
                <w:szCs w:val="16"/>
              </w:rPr>
            </w:pPr>
            <w:r w:rsidRPr="00AD24DA">
              <w:rPr>
                <w:sz w:val="16"/>
                <w:szCs w:val="16"/>
              </w:rPr>
              <w:t>LIMIT 10</w:t>
            </w:r>
          </w:p>
        </w:tc>
      </w:tr>
    </w:tbl>
    <w:p w14:paraId="1037E3CC"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18BE7D29" w14:textId="77777777" w:rsidTr="00575C23">
        <w:tc>
          <w:tcPr>
            <w:tcW w:w="1809" w:type="dxa"/>
            <w:tcBorders>
              <w:top w:val="single" w:sz="4" w:space="0" w:color="000000"/>
              <w:left w:val="single" w:sz="4" w:space="0" w:color="000000"/>
              <w:bottom w:val="single" w:sz="4" w:space="0" w:color="000000"/>
            </w:tcBorders>
            <w:shd w:val="clear" w:color="auto" w:fill="DBE5F1"/>
          </w:tcPr>
          <w:p w14:paraId="4B2AD22A"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44CD72EB" w14:textId="77777777" w:rsidR="00AD24DA" w:rsidRPr="00071B35" w:rsidRDefault="00AD24DA" w:rsidP="005B163B">
            <w:pPr>
              <w:pStyle w:val="EUNormal"/>
              <w:spacing w:before="60" w:afterLines="60" w:after="144"/>
              <w:rPr>
                <w:szCs w:val="22"/>
              </w:rPr>
            </w:pPr>
            <w:r>
              <w:rPr>
                <w:b/>
                <w:bCs/>
                <w:szCs w:val="22"/>
              </w:rPr>
              <w:t>query13</w:t>
            </w:r>
            <w:r w:rsidRPr="00071B35">
              <w:rPr>
                <w:b/>
                <w:bCs/>
                <w:szCs w:val="22"/>
              </w:rPr>
              <w:t>.txt</w:t>
            </w:r>
          </w:p>
        </w:tc>
      </w:tr>
      <w:tr w:rsidR="00AD24DA" w:rsidRPr="00071B35" w14:paraId="77B8B5C9" w14:textId="77777777" w:rsidTr="00575C23">
        <w:tc>
          <w:tcPr>
            <w:tcW w:w="1809" w:type="dxa"/>
            <w:tcBorders>
              <w:top w:val="single" w:sz="4" w:space="0" w:color="000000"/>
              <w:left w:val="single" w:sz="4" w:space="0" w:color="000000"/>
              <w:bottom w:val="single" w:sz="4" w:space="0" w:color="000000"/>
            </w:tcBorders>
            <w:shd w:val="clear" w:color="auto" w:fill="DBE5F1"/>
          </w:tcPr>
          <w:p w14:paraId="5ED454ED"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2CAE96F" w14:textId="77777777" w:rsidR="00AD24DA" w:rsidRPr="00AD24DA" w:rsidRDefault="00AD24DA" w:rsidP="005B163B">
            <w:pPr>
              <w:pStyle w:val="EUNormal"/>
              <w:spacing w:before="60" w:afterLines="60" w:after="144"/>
              <w:rPr>
                <w:sz w:val="16"/>
                <w:szCs w:val="16"/>
              </w:rPr>
            </w:pPr>
            <w:r w:rsidRPr="00AD24DA">
              <w:rPr>
                <w:sz w:val="16"/>
                <w:szCs w:val="16"/>
              </w:rPr>
              <w:t>SELECT DISTINCT ?thing ?about ?mentions ?category ?dateModified</w:t>
            </w:r>
          </w:p>
          <w:p w14:paraId="0D69F8EE" w14:textId="77777777" w:rsidR="00AD24DA" w:rsidRPr="00AD24DA" w:rsidRDefault="00AD24DA" w:rsidP="005B163B">
            <w:pPr>
              <w:pStyle w:val="EUNormal"/>
              <w:spacing w:before="60" w:afterLines="60" w:after="144"/>
              <w:rPr>
                <w:sz w:val="16"/>
                <w:szCs w:val="16"/>
              </w:rPr>
            </w:pPr>
            <w:r w:rsidRPr="00AD24DA">
              <w:rPr>
                <w:sz w:val="16"/>
                <w:szCs w:val="16"/>
              </w:rPr>
              <w:t xml:space="preserve">WHERE </w:t>
            </w:r>
          </w:p>
          <w:p w14:paraId="357F7F61" w14:textId="77777777" w:rsidR="00AD24DA" w:rsidRPr="00AD24DA" w:rsidRDefault="00AD24DA" w:rsidP="005B163B">
            <w:pPr>
              <w:pStyle w:val="EUNormal"/>
              <w:spacing w:before="60" w:afterLines="60" w:after="144"/>
              <w:rPr>
                <w:sz w:val="16"/>
                <w:szCs w:val="16"/>
              </w:rPr>
            </w:pPr>
            <w:r w:rsidRPr="00AD24DA">
              <w:rPr>
                <w:sz w:val="16"/>
                <w:szCs w:val="16"/>
              </w:rPr>
              <w:t xml:space="preserve">{ </w:t>
            </w:r>
          </w:p>
          <w:p w14:paraId="77467990" w14:textId="77777777" w:rsidR="00AD24DA" w:rsidRPr="00AD24DA" w:rsidRDefault="00AD24DA" w:rsidP="005B163B">
            <w:pPr>
              <w:pStyle w:val="EUNormal"/>
              <w:spacing w:before="60" w:afterLines="60" w:after="144"/>
              <w:rPr>
                <w:sz w:val="16"/>
                <w:szCs w:val="16"/>
              </w:rPr>
            </w:pPr>
            <w:r w:rsidRPr="00AD24DA">
              <w:rPr>
                <w:sz w:val="16"/>
                <w:szCs w:val="16"/>
              </w:rPr>
              <w:t xml:space="preserve">  ?thing rdf:type cwork:CreativeWork . </w:t>
            </w:r>
          </w:p>
          <w:p w14:paraId="65B27488" w14:textId="77777777" w:rsidR="00AD24DA" w:rsidRPr="00AD24DA" w:rsidRDefault="00AD24DA" w:rsidP="005B163B">
            <w:pPr>
              <w:pStyle w:val="EUNormal"/>
              <w:spacing w:before="60" w:afterLines="60" w:after="144"/>
              <w:rPr>
                <w:sz w:val="16"/>
                <w:szCs w:val="16"/>
              </w:rPr>
            </w:pPr>
            <w:r w:rsidRPr="00AD24DA">
              <w:rPr>
                <w:sz w:val="16"/>
                <w:szCs w:val="16"/>
              </w:rPr>
              <w:t xml:space="preserve">  ?thing cwork:about ?about . </w:t>
            </w:r>
          </w:p>
          <w:p w14:paraId="0A2D82EA" w14:textId="77777777" w:rsidR="00AD24DA" w:rsidRPr="00AD24DA" w:rsidRDefault="00AD24DA" w:rsidP="005B163B">
            <w:pPr>
              <w:pStyle w:val="EUNormal"/>
              <w:spacing w:before="60" w:afterLines="60" w:after="144"/>
              <w:rPr>
                <w:sz w:val="16"/>
                <w:szCs w:val="16"/>
              </w:rPr>
            </w:pPr>
            <w:r w:rsidRPr="00AD24DA">
              <w:rPr>
                <w:sz w:val="16"/>
                <w:szCs w:val="16"/>
              </w:rPr>
              <w:t xml:space="preserve">  ?thing cwork:mentions ?mentions . </w:t>
            </w:r>
          </w:p>
          <w:p w14:paraId="0F040801" w14:textId="77777777" w:rsidR="00AD24DA" w:rsidRPr="00AD24DA" w:rsidRDefault="00AD24DA" w:rsidP="005B163B">
            <w:pPr>
              <w:pStyle w:val="EUNormal"/>
              <w:spacing w:before="60" w:afterLines="60" w:after="144"/>
              <w:rPr>
                <w:sz w:val="16"/>
                <w:szCs w:val="16"/>
              </w:rPr>
            </w:pPr>
            <w:r w:rsidRPr="00AD24DA">
              <w:rPr>
                <w:sz w:val="16"/>
                <w:szCs w:val="16"/>
              </w:rPr>
              <w:t xml:space="preserve">  ?thing cwork:category ?category . </w:t>
            </w:r>
          </w:p>
          <w:p w14:paraId="28B3BC4C" w14:textId="77777777" w:rsidR="00AD24DA" w:rsidRPr="00AD24DA" w:rsidRDefault="00AD24DA" w:rsidP="005B163B">
            <w:pPr>
              <w:pStyle w:val="EUNormal"/>
              <w:spacing w:before="60" w:afterLines="60" w:after="144"/>
              <w:rPr>
                <w:sz w:val="16"/>
                <w:szCs w:val="16"/>
              </w:rPr>
            </w:pPr>
            <w:r w:rsidRPr="00AD24DA">
              <w:rPr>
                <w:sz w:val="16"/>
                <w:szCs w:val="16"/>
              </w:rPr>
              <w:t xml:space="preserve">  ?thing cwork:dateModified ?dateModified . </w:t>
            </w:r>
          </w:p>
          <w:p w14:paraId="124B705A" w14:textId="77777777" w:rsidR="00AD24DA" w:rsidRPr="00AD24DA" w:rsidRDefault="00AD24DA" w:rsidP="005B163B">
            <w:pPr>
              <w:pStyle w:val="EUNormal"/>
              <w:spacing w:before="60" w:afterLines="60" w:after="144"/>
              <w:rPr>
                <w:sz w:val="16"/>
                <w:szCs w:val="16"/>
              </w:rPr>
            </w:pPr>
            <w:r w:rsidRPr="00AD24DA">
              <w:rPr>
                <w:sz w:val="16"/>
                <w:szCs w:val="16"/>
              </w:rPr>
              <w:t xml:space="preserve">  FILTER ((?category = &lt;http://www.bbc.co.uk/category/PoliticsPersons&gt;) || (?category = &lt;http://www.bbc.co.uk/category/PoliticsPersonsReference&gt;))</w:t>
            </w:r>
          </w:p>
          <w:p w14:paraId="7321DDC5" w14:textId="77777777" w:rsidR="00AD24DA" w:rsidRPr="00AD24DA" w:rsidRDefault="00AD24DA" w:rsidP="005B163B">
            <w:pPr>
              <w:pStyle w:val="EUNormal"/>
              <w:spacing w:before="60" w:afterLines="60" w:after="144"/>
              <w:rPr>
                <w:sz w:val="16"/>
                <w:szCs w:val="16"/>
              </w:rPr>
            </w:pPr>
            <w:r w:rsidRPr="00AD24DA">
              <w:rPr>
                <w:sz w:val="16"/>
                <w:szCs w:val="16"/>
              </w:rPr>
              <w:t>}</w:t>
            </w:r>
          </w:p>
          <w:p w14:paraId="7545CDCB" w14:textId="77777777" w:rsidR="00AD24DA" w:rsidRPr="00AD24DA" w:rsidRDefault="00AD24DA" w:rsidP="005B163B">
            <w:pPr>
              <w:pStyle w:val="EUNormal"/>
              <w:spacing w:before="60" w:afterLines="60" w:after="144"/>
              <w:rPr>
                <w:sz w:val="16"/>
                <w:szCs w:val="16"/>
              </w:rPr>
            </w:pPr>
            <w:r w:rsidRPr="00AD24DA">
              <w:rPr>
                <w:sz w:val="16"/>
                <w:szCs w:val="16"/>
              </w:rPr>
              <w:t>ORDER BY ?dateModified</w:t>
            </w:r>
          </w:p>
          <w:p w14:paraId="11F4CF13" w14:textId="77777777" w:rsidR="00AD24DA" w:rsidRPr="00AD24DA" w:rsidRDefault="00AD24DA" w:rsidP="005B163B">
            <w:pPr>
              <w:pStyle w:val="EUNormal"/>
              <w:spacing w:before="60" w:afterLines="60" w:after="144"/>
              <w:rPr>
                <w:sz w:val="16"/>
                <w:szCs w:val="16"/>
              </w:rPr>
            </w:pPr>
            <w:r w:rsidRPr="00AD24DA">
              <w:rPr>
                <w:sz w:val="16"/>
                <w:szCs w:val="16"/>
              </w:rPr>
              <w:t>LIMIT 100</w:t>
            </w:r>
          </w:p>
        </w:tc>
      </w:tr>
    </w:tbl>
    <w:p w14:paraId="0422CE78"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73E9B870" w14:textId="77777777" w:rsidTr="00575C23">
        <w:tc>
          <w:tcPr>
            <w:tcW w:w="1809" w:type="dxa"/>
            <w:tcBorders>
              <w:top w:val="single" w:sz="4" w:space="0" w:color="000000"/>
              <w:left w:val="single" w:sz="4" w:space="0" w:color="000000"/>
              <w:bottom w:val="single" w:sz="4" w:space="0" w:color="000000"/>
            </w:tcBorders>
            <w:shd w:val="clear" w:color="auto" w:fill="DBE5F1"/>
          </w:tcPr>
          <w:p w14:paraId="46577B2E"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51D6649" w14:textId="77777777" w:rsidR="00AD24DA" w:rsidRPr="00071B35" w:rsidRDefault="00795C36" w:rsidP="005B163B">
            <w:pPr>
              <w:pStyle w:val="EUNormal"/>
              <w:spacing w:before="60" w:afterLines="60" w:after="144"/>
              <w:rPr>
                <w:szCs w:val="22"/>
              </w:rPr>
            </w:pPr>
            <w:r>
              <w:rPr>
                <w:b/>
                <w:bCs/>
                <w:szCs w:val="22"/>
              </w:rPr>
              <w:t>query14</w:t>
            </w:r>
            <w:r w:rsidR="00AD24DA" w:rsidRPr="00071B35">
              <w:rPr>
                <w:b/>
                <w:bCs/>
                <w:szCs w:val="22"/>
              </w:rPr>
              <w:t>.txt</w:t>
            </w:r>
          </w:p>
        </w:tc>
      </w:tr>
      <w:tr w:rsidR="00AD24DA" w:rsidRPr="00071B35" w14:paraId="168D9692" w14:textId="77777777" w:rsidTr="00575C23">
        <w:tc>
          <w:tcPr>
            <w:tcW w:w="1809" w:type="dxa"/>
            <w:tcBorders>
              <w:top w:val="single" w:sz="4" w:space="0" w:color="000000"/>
              <w:left w:val="single" w:sz="4" w:space="0" w:color="000000"/>
              <w:bottom w:val="single" w:sz="4" w:space="0" w:color="000000"/>
            </w:tcBorders>
            <w:shd w:val="clear" w:color="auto" w:fill="DBE5F1"/>
          </w:tcPr>
          <w:p w14:paraId="68558A2F"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4A323B0" w14:textId="77777777" w:rsidR="00795C36" w:rsidRPr="00795C36" w:rsidRDefault="00795C36" w:rsidP="005B163B">
            <w:pPr>
              <w:pStyle w:val="EUNormal"/>
              <w:spacing w:before="60" w:afterLines="60" w:after="144"/>
              <w:rPr>
                <w:sz w:val="16"/>
                <w:szCs w:val="16"/>
              </w:rPr>
            </w:pPr>
            <w:r w:rsidRPr="00795C36">
              <w:rPr>
                <w:sz w:val="16"/>
                <w:szCs w:val="16"/>
              </w:rPr>
              <w:t>SELECT ?thing ?about ?mentions ?category ?dateModified ?thumbnail ?primaryFormat</w:t>
            </w:r>
          </w:p>
          <w:p w14:paraId="719CDF04" w14:textId="77777777" w:rsidR="00795C36" w:rsidRPr="00795C36" w:rsidRDefault="00795C36" w:rsidP="005B163B">
            <w:pPr>
              <w:pStyle w:val="EUNormal"/>
              <w:spacing w:before="60" w:afterLines="60" w:after="144"/>
              <w:rPr>
                <w:sz w:val="16"/>
                <w:szCs w:val="16"/>
              </w:rPr>
            </w:pPr>
            <w:r w:rsidRPr="00795C36">
              <w:rPr>
                <w:sz w:val="16"/>
                <w:szCs w:val="16"/>
              </w:rPr>
              <w:t>WHERE</w:t>
            </w:r>
          </w:p>
          <w:p w14:paraId="2A24929E" w14:textId="77777777" w:rsidR="00795C36" w:rsidRPr="00795C36" w:rsidRDefault="00795C36" w:rsidP="005B163B">
            <w:pPr>
              <w:pStyle w:val="EUNormal"/>
              <w:spacing w:before="60" w:afterLines="60" w:after="144"/>
              <w:rPr>
                <w:sz w:val="16"/>
                <w:szCs w:val="16"/>
              </w:rPr>
            </w:pPr>
            <w:r w:rsidRPr="00795C36">
              <w:rPr>
                <w:sz w:val="16"/>
                <w:szCs w:val="16"/>
              </w:rPr>
              <w:t>{</w:t>
            </w:r>
          </w:p>
          <w:p w14:paraId="58197C1B" w14:textId="77777777" w:rsidR="00795C36" w:rsidRPr="00795C36" w:rsidRDefault="00795C36" w:rsidP="005B163B">
            <w:pPr>
              <w:pStyle w:val="EUNormal"/>
              <w:spacing w:before="60" w:afterLines="60" w:after="144"/>
              <w:rPr>
                <w:sz w:val="16"/>
                <w:szCs w:val="16"/>
              </w:rPr>
            </w:pPr>
            <w:r w:rsidRPr="00795C36">
              <w:rPr>
                <w:sz w:val="16"/>
                <w:szCs w:val="16"/>
              </w:rPr>
              <w:t xml:space="preserve">  ?thing rdf:type cwork:CreativeWork . </w:t>
            </w:r>
          </w:p>
          <w:p w14:paraId="64BB074D"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cwork:tag ?tag .</w:t>
            </w:r>
          </w:p>
          <w:p w14:paraId="7613F999"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cwork:category ?category .</w:t>
            </w:r>
          </w:p>
          <w:p w14:paraId="775B609C"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cwork:dateModified ?dateModified .</w:t>
            </w:r>
          </w:p>
          <w:p w14:paraId="07962E98"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cwork:thumbnail ?thumbnail .  </w:t>
            </w:r>
          </w:p>
          <w:p w14:paraId="278642AE"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cwork:audience ?audience . </w:t>
            </w:r>
          </w:p>
          <w:p w14:paraId="64B8CF4C"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cwork:primaryFormat ?primaryFormat . </w:t>
            </w:r>
          </w:p>
          <w:p w14:paraId="20F57865" w14:textId="77777777" w:rsidR="00795C36" w:rsidRPr="00795C36" w:rsidRDefault="00795C36" w:rsidP="005B163B">
            <w:pPr>
              <w:pStyle w:val="EUNormal"/>
              <w:spacing w:before="60" w:afterLines="60" w:after="144"/>
              <w:rPr>
                <w:sz w:val="16"/>
                <w:szCs w:val="16"/>
              </w:rPr>
            </w:pPr>
            <w:r w:rsidRPr="00795C36">
              <w:rPr>
                <w:sz w:val="16"/>
                <w:szCs w:val="16"/>
              </w:rPr>
              <w:t xml:space="preserve">  ?thing bbc:primaryContentOf ?primaryContent . </w:t>
            </w:r>
          </w:p>
          <w:p w14:paraId="04186FBF" w14:textId="77777777" w:rsidR="00795C36" w:rsidRPr="00795C36" w:rsidRDefault="00795C36" w:rsidP="005B163B">
            <w:pPr>
              <w:pStyle w:val="EUNormal"/>
              <w:spacing w:before="60" w:afterLines="60" w:after="144"/>
              <w:rPr>
                <w:sz w:val="16"/>
                <w:szCs w:val="16"/>
              </w:rPr>
            </w:pPr>
            <w:r w:rsidRPr="00795C36">
              <w:rPr>
                <w:sz w:val="16"/>
                <w:szCs w:val="16"/>
              </w:rPr>
              <w:t xml:space="preserve">  ?primaryContent bbc:webDocumentType ?webdoc . </w:t>
            </w:r>
          </w:p>
          <w:p w14:paraId="38839694" w14:textId="77777777" w:rsidR="00795C36" w:rsidRPr="00795C36" w:rsidRDefault="00795C36" w:rsidP="005B163B">
            <w:pPr>
              <w:pStyle w:val="EUNormal"/>
              <w:spacing w:before="60" w:afterLines="60" w:after="144"/>
              <w:rPr>
                <w:sz w:val="16"/>
                <w:szCs w:val="16"/>
              </w:rPr>
            </w:pPr>
            <w:r w:rsidRPr="00795C36">
              <w:rPr>
                <w:sz w:val="16"/>
                <w:szCs w:val="16"/>
              </w:rPr>
              <w:t xml:space="preserve">  OPTIONAL {</w:t>
            </w:r>
          </w:p>
          <w:p w14:paraId="2B347B57"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cwork:mentions ?mentions .</w:t>
            </w:r>
          </w:p>
          <w:p w14:paraId="176C8EB3"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cwork:about ?about .</w:t>
            </w:r>
          </w:p>
          <w:p w14:paraId="3AAB378E" w14:textId="77777777" w:rsidR="00795C36" w:rsidRPr="00795C36" w:rsidRDefault="00795C36" w:rsidP="005B163B">
            <w:pPr>
              <w:pStyle w:val="EUNormal"/>
              <w:spacing w:before="60" w:afterLines="60" w:after="144"/>
              <w:rPr>
                <w:sz w:val="16"/>
                <w:szCs w:val="16"/>
              </w:rPr>
            </w:pPr>
            <w:r w:rsidRPr="00795C36">
              <w:rPr>
                <w:sz w:val="16"/>
                <w:szCs w:val="16"/>
              </w:rPr>
              <w:t xml:space="preserve">  }  </w:t>
            </w:r>
          </w:p>
          <w:p w14:paraId="557F03D9" w14:textId="77777777" w:rsidR="00795C36" w:rsidRPr="00795C36" w:rsidRDefault="00795C36" w:rsidP="005B163B">
            <w:pPr>
              <w:pStyle w:val="EUNormal"/>
              <w:spacing w:before="60" w:afterLines="60" w:after="144"/>
              <w:rPr>
                <w:sz w:val="16"/>
                <w:szCs w:val="16"/>
              </w:rPr>
            </w:pPr>
            <w:r w:rsidRPr="00795C36">
              <w:rPr>
                <w:sz w:val="16"/>
                <w:szCs w:val="16"/>
              </w:rPr>
              <w:t xml:space="preserve">  OPTIONAL {</w:t>
            </w:r>
          </w:p>
          <w:p w14:paraId="04C37DB1"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cwork:audience cwork:InternationalAudience . </w:t>
            </w:r>
          </w:p>
          <w:p w14:paraId="5AB9AB51" w14:textId="77777777" w:rsidR="00795C36" w:rsidRPr="00795C36" w:rsidRDefault="00795C36" w:rsidP="005B163B">
            <w:pPr>
              <w:pStyle w:val="EUNormal"/>
              <w:spacing w:before="60" w:afterLines="60" w:after="144"/>
              <w:rPr>
                <w:sz w:val="16"/>
                <w:szCs w:val="16"/>
              </w:rPr>
            </w:pPr>
            <w:r w:rsidRPr="00795C36">
              <w:rPr>
                <w:sz w:val="16"/>
                <w:szCs w:val="16"/>
              </w:rPr>
              <w:t xml:space="preserve">  }  </w:t>
            </w:r>
          </w:p>
          <w:p w14:paraId="1FEE2F39" w14:textId="77777777" w:rsidR="00795C36" w:rsidRPr="00795C36" w:rsidRDefault="00795C36" w:rsidP="005B163B">
            <w:pPr>
              <w:pStyle w:val="EUNormal"/>
              <w:spacing w:before="60" w:afterLines="60" w:after="144"/>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14:paraId="0F966DA9" w14:textId="77777777" w:rsidR="00795C36" w:rsidRPr="00795C36" w:rsidRDefault="00795C36" w:rsidP="005B163B">
            <w:pPr>
              <w:pStyle w:val="EUNormal"/>
              <w:spacing w:before="60" w:afterLines="60" w:after="144"/>
              <w:rPr>
                <w:sz w:val="16"/>
                <w:szCs w:val="16"/>
              </w:rPr>
            </w:pPr>
            <w:r w:rsidRPr="00795C36">
              <w:rPr>
                <w:sz w:val="16"/>
                <w:szCs w:val="16"/>
              </w:rPr>
              <w:t>}</w:t>
            </w:r>
          </w:p>
          <w:p w14:paraId="18F9989B" w14:textId="77777777" w:rsidR="00795C36" w:rsidRPr="00795C36" w:rsidRDefault="00795C36" w:rsidP="005B163B">
            <w:pPr>
              <w:pStyle w:val="EUNormal"/>
              <w:spacing w:before="60" w:afterLines="60" w:after="144"/>
              <w:rPr>
                <w:sz w:val="16"/>
                <w:szCs w:val="16"/>
              </w:rPr>
            </w:pPr>
            <w:r w:rsidRPr="00795C36">
              <w:rPr>
                <w:sz w:val="16"/>
                <w:szCs w:val="16"/>
              </w:rPr>
              <w:t>ORDER BY DESC(?dateModified)</w:t>
            </w:r>
          </w:p>
          <w:p w14:paraId="3A602C3B" w14:textId="77777777" w:rsidR="00AD24DA" w:rsidRPr="00AD24DA" w:rsidRDefault="00795C36" w:rsidP="005B163B">
            <w:pPr>
              <w:pStyle w:val="EUNormal"/>
              <w:spacing w:before="60" w:afterLines="60" w:after="144"/>
              <w:rPr>
                <w:sz w:val="16"/>
                <w:szCs w:val="16"/>
              </w:rPr>
            </w:pPr>
            <w:r w:rsidRPr="00795C36">
              <w:rPr>
                <w:sz w:val="16"/>
                <w:szCs w:val="16"/>
              </w:rPr>
              <w:t>LIMIT 200</w:t>
            </w:r>
          </w:p>
        </w:tc>
      </w:tr>
    </w:tbl>
    <w:p w14:paraId="50D62F49"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0E17060B" w14:textId="77777777" w:rsidTr="00575C23">
        <w:tc>
          <w:tcPr>
            <w:tcW w:w="1809" w:type="dxa"/>
            <w:tcBorders>
              <w:top w:val="single" w:sz="4" w:space="0" w:color="000000"/>
              <w:left w:val="single" w:sz="4" w:space="0" w:color="000000"/>
              <w:bottom w:val="single" w:sz="4" w:space="0" w:color="000000"/>
            </w:tcBorders>
            <w:shd w:val="clear" w:color="auto" w:fill="DBE5F1"/>
          </w:tcPr>
          <w:p w14:paraId="43E0F1F7"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7AF6088" w14:textId="77777777" w:rsidR="00AD24DA" w:rsidRPr="00071B35" w:rsidRDefault="00795C36" w:rsidP="005B163B">
            <w:pPr>
              <w:pStyle w:val="EUNormal"/>
              <w:spacing w:before="60" w:afterLines="60" w:after="144"/>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14:paraId="5129A198" w14:textId="77777777" w:rsidTr="00575C23">
        <w:tc>
          <w:tcPr>
            <w:tcW w:w="1809" w:type="dxa"/>
            <w:tcBorders>
              <w:top w:val="single" w:sz="4" w:space="0" w:color="000000"/>
              <w:left w:val="single" w:sz="4" w:space="0" w:color="000000"/>
              <w:bottom w:val="single" w:sz="4" w:space="0" w:color="000000"/>
            </w:tcBorders>
            <w:shd w:val="clear" w:color="auto" w:fill="DBE5F1"/>
          </w:tcPr>
          <w:p w14:paraId="244F9629"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C406549" w14:textId="77777777" w:rsidR="00795C36" w:rsidRPr="00795C36" w:rsidRDefault="00795C36" w:rsidP="005B163B">
            <w:pPr>
              <w:pStyle w:val="EUNormal"/>
              <w:spacing w:before="60" w:afterLines="60" w:after="144"/>
              <w:rPr>
                <w:sz w:val="16"/>
                <w:szCs w:val="16"/>
              </w:rPr>
            </w:pPr>
            <w:r w:rsidRPr="00795C36">
              <w:rPr>
                <w:sz w:val="16"/>
                <w:szCs w:val="16"/>
              </w:rPr>
              <w:t>SELECT DISTINCT ?thing ?about ?mentions ?entityType ?category ?title</w:t>
            </w:r>
          </w:p>
          <w:p w14:paraId="6D7A5272" w14:textId="77777777" w:rsidR="00795C36" w:rsidRPr="00795C36" w:rsidRDefault="00795C36" w:rsidP="005B163B">
            <w:pPr>
              <w:pStyle w:val="EUNormal"/>
              <w:spacing w:before="60" w:afterLines="60" w:after="144"/>
              <w:rPr>
                <w:sz w:val="16"/>
                <w:szCs w:val="16"/>
              </w:rPr>
            </w:pPr>
            <w:r w:rsidRPr="00795C36">
              <w:rPr>
                <w:sz w:val="16"/>
                <w:szCs w:val="16"/>
              </w:rPr>
              <w:t xml:space="preserve">WHERE </w:t>
            </w:r>
          </w:p>
          <w:p w14:paraId="08B9D0B6" w14:textId="77777777" w:rsidR="00795C36" w:rsidRPr="00795C36" w:rsidRDefault="00795C36" w:rsidP="005B163B">
            <w:pPr>
              <w:pStyle w:val="EUNormal"/>
              <w:spacing w:before="60" w:afterLines="60" w:after="144"/>
              <w:rPr>
                <w:sz w:val="16"/>
                <w:szCs w:val="16"/>
              </w:rPr>
            </w:pPr>
            <w:r w:rsidRPr="00795C36">
              <w:rPr>
                <w:sz w:val="16"/>
                <w:szCs w:val="16"/>
              </w:rPr>
              <w:t xml:space="preserve">{ </w:t>
            </w:r>
          </w:p>
          <w:p w14:paraId="5B887BCE" w14:textId="77777777" w:rsidR="00795C36" w:rsidRPr="00795C36" w:rsidRDefault="00795C36" w:rsidP="005B163B">
            <w:pPr>
              <w:pStyle w:val="EUNormal"/>
              <w:spacing w:before="60" w:afterLines="60" w:after="144"/>
              <w:rPr>
                <w:sz w:val="16"/>
                <w:szCs w:val="16"/>
              </w:rPr>
            </w:pPr>
            <w:r w:rsidRPr="00795C36">
              <w:rPr>
                <w:sz w:val="16"/>
                <w:szCs w:val="16"/>
              </w:rPr>
              <w:t xml:space="preserve">  ?thing rdf:type cwork:CreativeWork . </w:t>
            </w:r>
          </w:p>
          <w:p w14:paraId="1E0275B0" w14:textId="77777777" w:rsidR="00795C36" w:rsidRPr="00795C36" w:rsidRDefault="00795C36" w:rsidP="005B163B">
            <w:pPr>
              <w:pStyle w:val="EUNormal"/>
              <w:spacing w:before="60" w:afterLines="60" w:after="144"/>
              <w:rPr>
                <w:sz w:val="16"/>
                <w:szCs w:val="16"/>
              </w:rPr>
            </w:pPr>
            <w:r w:rsidRPr="00795C36">
              <w:rPr>
                <w:sz w:val="16"/>
                <w:szCs w:val="16"/>
              </w:rPr>
              <w:t xml:space="preserve">  ?thing rdf:type ?class . </w:t>
            </w:r>
          </w:p>
          <w:p w14:paraId="5F69B155" w14:textId="77777777" w:rsidR="00795C36" w:rsidRPr="00795C36" w:rsidRDefault="00795C36" w:rsidP="005B163B">
            <w:pPr>
              <w:pStyle w:val="EUNormal"/>
              <w:spacing w:before="60" w:afterLines="60" w:after="144"/>
              <w:rPr>
                <w:sz w:val="16"/>
                <w:szCs w:val="16"/>
              </w:rPr>
            </w:pPr>
            <w:r w:rsidRPr="00795C36">
              <w:rPr>
                <w:sz w:val="16"/>
                <w:szCs w:val="16"/>
              </w:rPr>
              <w:t xml:space="preserve">  ?class rdfs:subClassOf cwork:CreativeWork . </w:t>
            </w:r>
          </w:p>
          <w:p w14:paraId="74C50642"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cwork:about ?about . </w:t>
            </w:r>
          </w:p>
          <w:p w14:paraId="458DFFE5"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cwork:mentions ?mentions . </w:t>
            </w:r>
          </w:p>
          <w:p w14:paraId="739EE003" w14:textId="77777777" w:rsidR="00795C36" w:rsidRPr="00795C36" w:rsidRDefault="00795C36" w:rsidP="005B163B">
            <w:pPr>
              <w:pStyle w:val="EUNormal"/>
              <w:spacing w:before="60" w:afterLines="60" w:after="144"/>
              <w:rPr>
                <w:sz w:val="16"/>
                <w:szCs w:val="16"/>
              </w:rPr>
            </w:pPr>
            <w:r w:rsidRPr="00795C36">
              <w:rPr>
                <w:sz w:val="16"/>
                <w:szCs w:val="16"/>
              </w:rPr>
              <w:t xml:space="preserve">  ?mentions rdf:type ?entityType . </w:t>
            </w:r>
          </w:p>
          <w:p w14:paraId="3104BB8B" w14:textId="77777777" w:rsidR="00795C36" w:rsidRPr="00795C36" w:rsidRDefault="00795C36" w:rsidP="005B163B">
            <w:pPr>
              <w:pStyle w:val="EUNormal"/>
              <w:spacing w:before="60" w:afterLines="60" w:after="144"/>
              <w:rPr>
                <w:sz w:val="16"/>
                <w:szCs w:val="16"/>
              </w:rPr>
            </w:pPr>
            <w:r w:rsidRPr="00795C36">
              <w:rPr>
                <w:sz w:val="16"/>
                <w:szCs w:val="16"/>
              </w:rPr>
              <w:t xml:space="preserve">  ?about rdf:type ?entityType . </w:t>
            </w:r>
          </w:p>
          <w:p w14:paraId="1D9B7F11"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cwork:category ?category . </w:t>
            </w:r>
          </w:p>
          <w:p w14:paraId="71667229"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cwork:title ?title . </w:t>
            </w:r>
          </w:p>
          <w:p w14:paraId="02367793" w14:textId="77777777" w:rsidR="00795C36" w:rsidRPr="00795C36" w:rsidRDefault="00795C36" w:rsidP="005B163B">
            <w:pPr>
              <w:pStyle w:val="EUNormal"/>
              <w:spacing w:before="60" w:afterLines="60" w:after="144"/>
              <w:rPr>
                <w:sz w:val="16"/>
                <w:szCs w:val="16"/>
              </w:rPr>
            </w:pPr>
            <w:r w:rsidRPr="00795C36">
              <w:rPr>
                <w:sz w:val="16"/>
                <w:szCs w:val="16"/>
              </w:rPr>
              <w:t xml:space="preserve">  FILTER (CONTAINS (?title, "policy") ) . </w:t>
            </w:r>
          </w:p>
          <w:p w14:paraId="7E95EC6F" w14:textId="77777777" w:rsidR="00795C36" w:rsidRPr="00795C36" w:rsidRDefault="00795C36" w:rsidP="005B163B">
            <w:pPr>
              <w:pStyle w:val="EUNormal"/>
              <w:spacing w:before="60" w:afterLines="60" w:after="144"/>
              <w:rPr>
                <w:sz w:val="16"/>
                <w:szCs w:val="16"/>
              </w:rPr>
            </w:pPr>
            <w:r w:rsidRPr="00795C36">
              <w:rPr>
                <w:sz w:val="16"/>
                <w:szCs w:val="16"/>
              </w:rPr>
              <w:t xml:space="preserve">  OPTIONAL {</w:t>
            </w:r>
          </w:p>
          <w:p w14:paraId="589C5AB5"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cwork:audience cwork:InternationalAudience . </w:t>
            </w:r>
          </w:p>
          <w:p w14:paraId="0150B064" w14:textId="77777777" w:rsidR="00795C36" w:rsidRPr="00795C36" w:rsidRDefault="00795C36" w:rsidP="005B163B">
            <w:pPr>
              <w:pStyle w:val="EUNormal"/>
              <w:spacing w:before="60" w:afterLines="60" w:after="144"/>
              <w:rPr>
                <w:sz w:val="16"/>
                <w:szCs w:val="16"/>
              </w:rPr>
            </w:pPr>
            <w:r w:rsidRPr="00795C36">
              <w:rPr>
                <w:sz w:val="16"/>
                <w:szCs w:val="16"/>
              </w:rPr>
              <w:t xml:space="preserve">  }</w:t>
            </w:r>
          </w:p>
          <w:p w14:paraId="0F8BAF9E" w14:textId="77777777" w:rsidR="00795C36" w:rsidRPr="00795C36" w:rsidRDefault="00795C36" w:rsidP="005B163B">
            <w:pPr>
              <w:pStyle w:val="EUNormal"/>
              <w:spacing w:before="60" w:afterLines="60" w:after="144"/>
              <w:rPr>
                <w:sz w:val="16"/>
                <w:szCs w:val="16"/>
              </w:rPr>
            </w:pPr>
            <w:r w:rsidRPr="00795C36">
              <w:rPr>
                <w:sz w:val="16"/>
                <w:szCs w:val="16"/>
              </w:rPr>
              <w:t>}</w:t>
            </w:r>
          </w:p>
          <w:p w14:paraId="7CDCF838" w14:textId="77777777" w:rsidR="00795C36" w:rsidRPr="00795C36" w:rsidRDefault="00795C36" w:rsidP="005B163B">
            <w:pPr>
              <w:pStyle w:val="EUNormal"/>
              <w:spacing w:before="60" w:afterLines="60" w:after="144"/>
              <w:rPr>
                <w:sz w:val="16"/>
                <w:szCs w:val="16"/>
              </w:rPr>
            </w:pPr>
            <w:r w:rsidRPr="00795C36">
              <w:rPr>
                <w:sz w:val="16"/>
                <w:szCs w:val="16"/>
              </w:rPr>
              <w:t>ORDER BY ?about</w:t>
            </w:r>
          </w:p>
          <w:p w14:paraId="442B6E0C" w14:textId="77777777" w:rsidR="00AD24DA" w:rsidRPr="00AD24DA" w:rsidRDefault="00795C36" w:rsidP="005B163B">
            <w:pPr>
              <w:pStyle w:val="EUNormal"/>
              <w:spacing w:before="60" w:afterLines="60" w:after="144"/>
              <w:rPr>
                <w:sz w:val="16"/>
                <w:szCs w:val="16"/>
              </w:rPr>
            </w:pPr>
            <w:r w:rsidRPr="00795C36">
              <w:rPr>
                <w:sz w:val="16"/>
                <w:szCs w:val="16"/>
              </w:rPr>
              <w:t>LIMIT 100</w:t>
            </w:r>
          </w:p>
        </w:tc>
      </w:tr>
    </w:tbl>
    <w:p w14:paraId="452918E3"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6641EBE6" w14:textId="77777777" w:rsidTr="00575C23">
        <w:tc>
          <w:tcPr>
            <w:tcW w:w="1809" w:type="dxa"/>
            <w:tcBorders>
              <w:top w:val="single" w:sz="4" w:space="0" w:color="000000"/>
              <w:left w:val="single" w:sz="4" w:space="0" w:color="000000"/>
              <w:bottom w:val="single" w:sz="4" w:space="0" w:color="000000"/>
            </w:tcBorders>
            <w:shd w:val="clear" w:color="auto" w:fill="DBE5F1"/>
          </w:tcPr>
          <w:p w14:paraId="54ACA00B"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D84AF31" w14:textId="77777777" w:rsidR="00AD24DA" w:rsidRPr="00071B35" w:rsidRDefault="00795C36" w:rsidP="005B163B">
            <w:pPr>
              <w:pStyle w:val="EUNormal"/>
              <w:spacing w:before="60" w:afterLines="60" w:after="144"/>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14:paraId="028499AE" w14:textId="77777777" w:rsidTr="00575C23">
        <w:tc>
          <w:tcPr>
            <w:tcW w:w="1809" w:type="dxa"/>
            <w:tcBorders>
              <w:top w:val="single" w:sz="4" w:space="0" w:color="000000"/>
              <w:left w:val="single" w:sz="4" w:space="0" w:color="000000"/>
              <w:bottom w:val="single" w:sz="4" w:space="0" w:color="000000"/>
            </w:tcBorders>
            <w:shd w:val="clear" w:color="auto" w:fill="DBE5F1"/>
          </w:tcPr>
          <w:p w14:paraId="0A03D590"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024A438" w14:textId="77777777" w:rsidR="00795C36" w:rsidRPr="00795C36" w:rsidRDefault="00795C36" w:rsidP="005B163B">
            <w:pPr>
              <w:pStyle w:val="EUNormal"/>
              <w:spacing w:before="60" w:afterLines="60" w:after="144"/>
              <w:rPr>
                <w:sz w:val="16"/>
                <w:szCs w:val="16"/>
              </w:rPr>
            </w:pPr>
            <w:r w:rsidRPr="00795C36">
              <w:rPr>
                <w:sz w:val="16"/>
                <w:szCs w:val="16"/>
              </w:rPr>
              <w:t>SELECT DISTINCT ?thing ?tag ?category ?title</w:t>
            </w:r>
          </w:p>
          <w:p w14:paraId="28BCC6F2" w14:textId="77777777" w:rsidR="00795C36" w:rsidRPr="00795C36" w:rsidRDefault="00795C36" w:rsidP="005B163B">
            <w:pPr>
              <w:pStyle w:val="EUNormal"/>
              <w:spacing w:before="60" w:afterLines="60" w:after="144"/>
              <w:rPr>
                <w:sz w:val="16"/>
                <w:szCs w:val="16"/>
              </w:rPr>
            </w:pPr>
            <w:r w:rsidRPr="00795C36">
              <w:rPr>
                <w:sz w:val="16"/>
                <w:szCs w:val="16"/>
              </w:rPr>
              <w:t xml:space="preserve">WHERE </w:t>
            </w:r>
          </w:p>
          <w:p w14:paraId="6D28FA24" w14:textId="77777777" w:rsidR="00795C36" w:rsidRPr="00795C36" w:rsidRDefault="00795C36" w:rsidP="005B163B">
            <w:pPr>
              <w:pStyle w:val="EUNormal"/>
              <w:spacing w:before="60" w:afterLines="60" w:after="144"/>
              <w:rPr>
                <w:sz w:val="16"/>
                <w:szCs w:val="16"/>
              </w:rPr>
            </w:pPr>
            <w:r w:rsidRPr="00795C36">
              <w:rPr>
                <w:sz w:val="16"/>
                <w:szCs w:val="16"/>
              </w:rPr>
              <w:t xml:space="preserve">{ </w:t>
            </w:r>
          </w:p>
          <w:p w14:paraId="58113B2D" w14:textId="77777777" w:rsidR="00795C36" w:rsidRPr="00795C36" w:rsidRDefault="00795C36" w:rsidP="005B163B">
            <w:pPr>
              <w:pStyle w:val="EUNormal"/>
              <w:spacing w:before="60" w:afterLines="60" w:after="144"/>
              <w:rPr>
                <w:sz w:val="16"/>
                <w:szCs w:val="16"/>
              </w:rPr>
            </w:pPr>
            <w:r w:rsidRPr="00795C36">
              <w:rPr>
                <w:sz w:val="16"/>
                <w:szCs w:val="16"/>
              </w:rPr>
              <w:t xml:space="preserve">  ?thing rdf:type cwork:CreativeWork . </w:t>
            </w:r>
          </w:p>
          <w:p w14:paraId="2818102E" w14:textId="77777777" w:rsidR="00795C36" w:rsidRPr="00795C36" w:rsidRDefault="00795C36" w:rsidP="005B163B">
            <w:pPr>
              <w:pStyle w:val="EUNormal"/>
              <w:spacing w:before="60" w:afterLines="60" w:after="144"/>
              <w:rPr>
                <w:sz w:val="16"/>
                <w:szCs w:val="16"/>
              </w:rPr>
            </w:pPr>
            <w:r w:rsidRPr="00795C36">
              <w:rPr>
                <w:sz w:val="16"/>
                <w:szCs w:val="16"/>
              </w:rPr>
              <w:t xml:space="preserve">  ?thing rdf:type ?class . </w:t>
            </w:r>
          </w:p>
          <w:p w14:paraId="3E317E97" w14:textId="77777777" w:rsidR="00795C36" w:rsidRPr="00795C36" w:rsidRDefault="00795C36" w:rsidP="005B163B">
            <w:pPr>
              <w:pStyle w:val="EUNormal"/>
              <w:spacing w:before="60" w:afterLines="60" w:after="144"/>
              <w:rPr>
                <w:sz w:val="16"/>
                <w:szCs w:val="16"/>
              </w:rPr>
            </w:pPr>
            <w:r w:rsidRPr="00795C36">
              <w:rPr>
                <w:sz w:val="16"/>
                <w:szCs w:val="16"/>
              </w:rPr>
              <w:t xml:space="preserve">  ?class rdfs:subClassOf cwork:CreativeWork . </w:t>
            </w:r>
          </w:p>
          <w:p w14:paraId="0BD24472"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cwork:tag ?tag . </w:t>
            </w:r>
          </w:p>
          <w:p w14:paraId="1C9877DF" w14:textId="77777777" w:rsidR="00795C36" w:rsidRPr="00795C36" w:rsidRDefault="00795C36" w:rsidP="005B163B">
            <w:pPr>
              <w:pStyle w:val="EUNormal"/>
              <w:spacing w:before="60" w:afterLines="60" w:after="144"/>
              <w:rPr>
                <w:sz w:val="16"/>
                <w:szCs w:val="16"/>
              </w:rPr>
            </w:pPr>
            <w:r w:rsidRPr="00795C36">
              <w:rPr>
                <w:sz w:val="16"/>
                <w:szCs w:val="16"/>
              </w:rPr>
              <w:t xml:space="preserve">  ?thing ?a ?o . </w:t>
            </w:r>
          </w:p>
          <w:p w14:paraId="203B712B" w14:textId="77777777" w:rsidR="00795C36" w:rsidRPr="00795C36" w:rsidRDefault="00795C36" w:rsidP="005B163B">
            <w:pPr>
              <w:pStyle w:val="EUNormal"/>
              <w:spacing w:before="60" w:afterLines="60" w:after="144"/>
              <w:rPr>
                <w:sz w:val="16"/>
                <w:szCs w:val="16"/>
              </w:rPr>
            </w:pPr>
            <w:r w:rsidRPr="00795C36">
              <w:rPr>
                <w:sz w:val="16"/>
                <w:szCs w:val="16"/>
              </w:rPr>
              <w:t xml:space="preserve">  ?a rdfs:subPropertyOf cwork:tag . </w:t>
            </w:r>
          </w:p>
          <w:p w14:paraId="23713938"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cwork:category ?category . </w:t>
            </w:r>
          </w:p>
          <w:p w14:paraId="49ACCE78"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cwork:title ?title . </w:t>
            </w:r>
          </w:p>
          <w:p w14:paraId="0579A31F" w14:textId="77777777" w:rsidR="00795C36" w:rsidRPr="00795C36" w:rsidRDefault="00795C36" w:rsidP="005B163B">
            <w:pPr>
              <w:pStyle w:val="EUNormal"/>
              <w:spacing w:before="60" w:afterLines="60" w:after="144"/>
              <w:rPr>
                <w:sz w:val="16"/>
                <w:szCs w:val="16"/>
              </w:rPr>
            </w:pPr>
            <w:r w:rsidRPr="00795C36">
              <w:rPr>
                <w:sz w:val="16"/>
                <w:szCs w:val="16"/>
              </w:rPr>
              <w:t xml:space="preserve">  FILTER (CONTAINS (?title, "policy") &amp;&amp; (?tag = ?o)) .</w:t>
            </w:r>
          </w:p>
          <w:p w14:paraId="2673815A" w14:textId="77777777" w:rsidR="00795C36" w:rsidRPr="00795C36" w:rsidRDefault="00795C36" w:rsidP="005B163B">
            <w:pPr>
              <w:pStyle w:val="EUNormal"/>
              <w:spacing w:before="60" w:afterLines="60" w:after="144"/>
              <w:rPr>
                <w:sz w:val="16"/>
                <w:szCs w:val="16"/>
              </w:rPr>
            </w:pPr>
            <w:r w:rsidRPr="00795C36">
              <w:rPr>
                <w:sz w:val="16"/>
                <w:szCs w:val="16"/>
              </w:rPr>
              <w:t xml:space="preserve">  OPTIONAL {</w:t>
            </w:r>
          </w:p>
          <w:p w14:paraId="3836302A" w14:textId="77777777" w:rsidR="00795C36" w:rsidRPr="00795C36" w:rsidRDefault="00795C36" w:rsidP="005B163B">
            <w:pPr>
              <w:pStyle w:val="EUNormal"/>
              <w:spacing w:before="60" w:afterLines="60" w:after="144"/>
              <w:rPr>
                <w:sz w:val="16"/>
                <w:szCs w:val="16"/>
              </w:rPr>
            </w:pPr>
            <w:r w:rsidRPr="00795C36">
              <w:rPr>
                <w:sz w:val="16"/>
                <w:szCs w:val="16"/>
              </w:rPr>
              <w:t xml:space="preserve">    ?thing cwork:audience ?audience . </w:t>
            </w:r>
          </w:p>
          <w:p w14:paraId="11E28644" w14:textId="77777777" w:rsidR="00795C36" w:rsidRPr="00795C36" w:rsidRDefault="00795C36" w:rsidP="005B163B">
            <w:pPr>
              <w:pStyle w:val="EUNormal"/>
              <w:spacing w:before="60" w:afterLines="60" w:after="144"/>
              <w:rPr>
                <w:sz w:val="16"/>
                <w:szCs w:val="16"/>
              </w:rPr>
            </w:pPr>
            <w:r w:rsidRPr="00795C36">
              <w:rPr>
                <w:sz w:val="16"/>
                <w:szCs w:val="16"/>
              </w:rPr>
              <w:t xml:space="preserve">    FILTER ( ?audience = cwork:InternationalAudience ) .</w:t>
            </w:r>
          </w:p>
          <w:p w14:paraId="3A458B5C" w14:textId="77777777" w:rsidR="00795C36" w:rsidRPr="00795C36" w:rsidRDefault="00795C36" w:rsidP="005B163B">
            <w:pPr>
              <w:pStyle w:val="EUNormal"/>
              <w:spacing w:before="60" w:afterLines="60" w:after="144"/>
              <w:rPr>
                <w:sz w:val="16"/>
                <w:szCs w:val="16"/>
              </w:rPr>
            </w:pPr>
            <w:r w:rsidRPr="00795C36">
              <w:rPr>
                <w:sz w:val="16"/>
                <w:szCs w:val="16"/>
              </w:rPr>
              <w:t xml:space="preserve">  }</w:t>
            </w:r>
          </w:p>
          <w:p w14:paraId="19002C27" w14:textId="77777777" w:rsidR="00795C36" w:rsidRPr="00795C36" w:rsidRDefault="00795C36" w:rsidP="005B163B">
            <w:pPr>
              <w:pStyle w:val="EUNormal"/>
              <w:spacing w:before="60" w:afterLines="60" w:after="144"/>
              <w:rPr>
                <w:sz w:val="16"/>
                <w:szCs w:val="16"/>
              </w:rPr>
            </w:pPr>
            <w:r w:rsidRPr="00795C36">
              <w:rPr>
                <w:sz w:val="16"/>
                <w:szCs w:val="16"/>
              </w:rPr>
              <w:t>}</w:t>
            </w:r>
          </w:p>
          <w:p w14:paraId="36AAA4F1" w14:textId="77777777" w:rsidR="00795C36" w:rsidRPr="00795C36" w:rsidRDefault="00795C36" w:rsidP="005B163B">
            <w:pPr>
              <w:pStyle w:val="EUNormal"/>
              <w:spacing w:before="60" w:afterLines="60" w:after="144"/>
              <w:rPr>
                <w:sz w:val="16"/>
                <w:szCs w:val="16"/>
              </w:rPr>
            </w:pPr>
            <w:r w:rsidRPr="00795C36">
              <w:rPr>
                <w:sz w:val="16"/>
                <w:szCs w:val="16"/>
              </w:rPr>
              <w:t>ORDER BY ?tag</w:t>
            </w:r>
          </w:p>
          <w:p w14:paraId="4B86840C" w14:textId="77777777" w:rsidR="00AD24DA" w:rsidRPr="00AD24DA" w:rsidRDefault="00795C36" w:rsidP="005B163B">
            <w:pPr>
              <w:pStyle w:val="EUNormal"/>
              <w:spacing w:before="60" w:afterLines="60" w:after="144"/>
              <w:rPr>
                <w:sz w:val="16"/>
                <w:szCs w:val="16"/>
              </w:rPr>
            </w:pPr>
            <w:r w:rsidRPr="00795C36">
              <w:rPr>
                <w:sz w:val="16"/>
                <w:szCs w:val="16"/>
              </w:rPr>
              <w:t>LIMIT 100</w:t>
            </w:r>
          </w:p>
        </w:tc>
      </w:tr>
    </w:tbl>
    <w:p w14:paraId="3408491B"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058D4C0D" w14:textId="77777777" w:rsidTr="00575C23">
        <w:tc>
          <w:tcPr>
            <w:tcW w:w="1809" w:type="dxa"/>
            <w:tcBorders>
              <w:top w:val="single" w:sz="4" w:space="0" w:color="000000"/>
              <w:left w:val="single" w:sz="4" w:space="0" w:color="000000"/>
              <w:bottom w:val="single" w:sz="4" w:space="0" w:color="000000"/>
            </w:tcBorders>
            <w:shd w:val="clear" w:color="auto" w:fill="DBE5F1"/>
          </w:tcPr>
          <w:p w14:paraId="3CE960AF"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02EFC2E" w14:textId="77777777" w:rsidR="00AD24DA" w:rsidRPr="00071B35" w:rsidRDefault="00795C36" w:rsidP="005B163B">
            <w:pPr>
              <w:pStyle w:val="EUNormal"/>
              <w:spacing w:before="60" w:afterLines="60" w:after="144"/>
              <w:rPr>
                <w:szCs w:val="22"/>
              </w:rPr>
            </w:pPr>
            <w:r>
              <w:rPr>
                <w:b/>
                <w:bCs/>
                <w:szCs w:val="22"/>
              </w:rPr>
              <w:t>query17</w:t>
            </w:r>
            <w:r w:rsidR="00AD24DA" w:rsidRPr="00071B35">
              <w:rPr>
                <w:b/>
                <w:bCs/>
                <w:szCs w:val="22"/>
              </w:rPr>
              <w:t>.txt</w:t>
            </w:r>
          </w:p>
        </w:tc>
      </w:tr>
      <w:tr w:rsidR="00AD24DA" w:rsidRPr="00071B35" w14:paraId="1B764AF8" w14:textId="77777777" w:rsidTr="00575C23">
        <w:tc>
          <w:tcPr>
            <w:tcW w:w="1809" w:type="dxa"/>
            <w:tcBorders>
              <w:top w:val="single" w:sz="4" w:space="0" w:color="000000"/>
              <w:left w:val="single" w:sz="4" w:space="0" w:color="000000"/>
              <w:bottom w:val="single" w:sz="4" w:space="0" w:color="000000"/>
            </w:tcBorders>
            <w:shd w:val="clear" w:color="auto" w:fill="DBE5F1"/>
          </w:tcPr>
          <w:p w14:paraId="18AB5250"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F817464" w14:textId="77777777" w:rsidR="00795C36" w:rsidRPr="00795C36" w:rsidRDefault="00795C36" w:rsidP="005B163B">
            <w:pPr>
              <w:pStyle w:val="EUNormal"/>
              <w:spacing w:before="60" w:afterLines="60" w:after="144"/>
              <w:rPr>
                <w:sz w:val="16"/>
                <w:szCs w:val="16"/>
              </w:rPr>
            </w:pPr>
            <w:r w:rsidRPr="00795C36">
              <w:rPr>
                <w:sz w:val="16"/>
                <w:szCs w:val="16"/>
              </w:rPr>
              <w:t>SELECT DISTINCT ?cwork ?geonamesId ?lat ?long ?dateModified {</w:t>
            </w:r>
          </w:p>
          <w:p w14:paraId="245B1C69" w14:textId="77777777" w:rsidR="00795C36" w:rsidRPr="00795C36" w:rsidRDefault="00795C36" w:rsidP="005B163B">
            <w:pPr>
              <w:pStyle w:val="EUNormal"/>
              <w:spacing w:before="60" w:afterLines="60" w:after="144"/>
              <w:rPr>
                <w:sz w:val="16"/>
                <w:szCs w:val="16"/>
              </w:rPr>
            </w:pPr>
          </w:p>
          <w:p w14:paraId="565DBA31" w14:textId="77777777" w:rsidR="00795C36" w:rsidRPr="00795C36" w:rsidRDefault="00795C36" w:rsidP="005B163B">
            <w:pPr>
              <w:pStyle w:val="EUNormal"/>
              <w:spacing w:before="60" w:afterLines="60" w:after="144"/>
              <w:rPr>
                <w:sz w:val="16"/>
                <w:szCs w:val="16"/>
              </w:rPr>
            </w:pPr>
            <w:r w:rsidRPr="00795C36">
              <w:rPr>
                <w:sz w:val="16"/>
                <w:szCs w:val="16"/>
              </w:rPr>
              <w:t xml:space="preserve">    ?cwork a cwork:CreativeWork . </w:t>
            </w:r>
          </w:p>
          <w:p w14:paraId="64BCBFAB" w14:textId="77777777" w:rsidR="00795C36" w:rsidRPr="00795C36" w:rsidRDefault="00795C36" w:rsidP="005B163B">
            <w:pPr>
              <w:pStyle w:val="EUNormal"/>
              <w:spacing w:before="60" w:afterLines="60" w:after="144"/>
              <w:rPr>
                <w:sz w:val="16"/>
                <w:szCs w:val="16"/>
              </w:rPr>
            </w:pPr>
            <w:r w:rsidRPr="00795C36">
              <w:rPr>
                <w:sz w:val="16"/>
                <w:szCs w:val="16"/>
              </w:rPr>
              <w:t xml:space="preserve">    ?cwork cwork:mentions ?geonamesId . </w:t>
            </w:r>
          </w:p>
          <w:p w14:paraId="3811E31B" w14:textId="77777777" w:rsidR="00795C36" w:rsidRPr="00795C36" w:rsidRDefault="00795C36" w:rsidP="005B163B">
            <w:pPr>
              <w:pStyle w:val="EUNormal"/>
              <w:spacing w:before="60" w:afterLines="60" w:after="144"/>
              <w:rPr>
                <w:sz w:val="16"/>
                <w:szCs w:val="16"/>
              </w:rPr>
            </w:pPr>
            <w:r w:rsidRPr="00795C36">
              <w:rPr>
                <w:sz w:val="16"/>
                <w:szCs w:val="16"/>
              </w:rPr>
              <w:t xml:space="preserve">    ?cwork cwork:dateModified ?dateModified .</w:t>
            </w:r>
          </w:p>
          <w:p w14:paraId="21425070" w14:textId="77777777" w:rsidR="00795C36" w:rsidRPr="00795C36" w:rsidRDefault="00795C36" w:rsidP="005B163B">
            <w:pPr>
              <w:pStyle w:val="EUNormal"/>
              <w:spacing w:before="60" w:afterLines="60" w:after="144"/>
              <w:rPr>
                <w:sz w:val="16"/>
                <w:szCs w:val="16"/>
              </w:rPr>
            </w:pPr>
            <w:r w:rsidRPr="00795C36">
              <w:rPr>
                <w:sz w:val="16"/>
                <w:szCs w:val="16"/>
              </w:rPr>
              <w:t xml:space="preserve">    ?geonamesId geo:lat ?lat . </w:t>
            </w:r>
          </w:p>
          <w:p w14:paraId="0814930F" w14:textId="77777777" w:rsidR="00795C36" w:rsidRPr="00795C36" w:rsidRDefault="00795C36" w:rsidP="005B163B">
            <w:pPr>
              <w:pStyle w:val="EUNormal"/>
              <w:spacing w:before="60" w:afterLines="60" w:after="144"/>
              <w:rPr>
                <w:sz w:val="16"/>
                <w:szCs w:val="16"/>
              </w:rPr>
            </w:pPr>
            <w:r w:rsidRPr="00795C36">
              <w:rPr>
                <w:sz w:val="16"/>
                <w:szCs w:val="16"/>
              </w:rPr>
              <w:t xml:space="preserve">    ?geonamesId geo:long ?long . </w:t>
            </w:r>
          </w:p>
          <w:p w14:paraId="185A6D09" w14:textId="77777777" w:rsidR="00795C36" w:rsidRPr="00795C36" w:rsidRDefault="00795C36" w:rsidP="005B163B">
            <w:pPr>
              <w:pStyle w:val="EUNormal"/>
              <w:spacing w:before="60" w:afterLines="60" w:after="144"/>
              <w:rPr>
                <w:sz w:val="16"/>
                <w:szCs w:val="16"/>
              </w:rPr>
            </w:pPr>
            <w:r w:rsidRPr="00795C36">
              <w:rPr>
                <w:sz w:val="16"/>
                <w:szCs w:val="16"/>
              </w:rPr>
              <w:t xml:space="preserve">    FILTER(CONTAINS(STR(?geonamesId), "geonames")) . </w:t>
            </w:r>
          </w:p>
          <w:p w14:paraId="6015A9CA" w14:textId="77777777" w:rsidR="00795C36" w:rsidRPr="00795C36" w:rsidRDefault="00795C36" w:rsidP="005B163B">
            <w:pPr>
              <w:pStyle w:val="EUNormal"/>
              <w:spacing w:before="60" w:afterLines="60" w:after="144"/>
              <w:rPr>
                <w:sz w:val="16"/>
                <w:szCs w:val="16"/>
              </w:rPr>
            </w:pPr>
          </w:p>
          <w:p w14:paraId="3A1F9B13" w14:textId="77777777" w:rsidR="00795C36" w:rsidRPr="00795C36" w:rsidRDefault="00795C36" w:rsidP="005B163B">
            <w:pPr>
              <w:pStyle w:val="EUNormal"/>
              <w:spacing w:before="60" w:afterLines="60" w:after="144"/>
              <w:rPr>
                <w:sz w:val="16"/>
                <w:szCs w:val="16"/>
              </w:rPr>
            </w:pPr>
            <w:r w:rsidRPr="00795C36">
              <w:rPr>
                <w:sz w:val="16"/>
                <w:szCs w:val="16"/>
              </w:rPr>
              <w:t xml:space="preserve">    BIND(51.83950716912813 AS ?referenceLat) .</w:t>
            </w:r>
          </w:p>
          <w:p w14:paraId="698D08EF" w14:textId="77777777" w:rsidR="00795C36" w:rsidRPr="00795C36" w:rsidRDefault="00795C36" w:rsidP="005B163B">
            <w:pPr>
              <w:pStyle w:val="EUNormal"/>
              <w:spacing w:before="60" w:afterLines="60" w:after="144"/>
              <w:rPr>
                <w:sz w:val="16"/>
                <w:szCs w:val="16"/>
              </w:rPr>
            </w:pPr>
            <w:r w:rsidRPr="00795C36">
              <w:rPr>
                <w:sz w:val="16"/>
                <w:szCs w:val="16"/>
              </w:rPr>
              <w:t xml:space="preserve">    BIND(-0.22870856488321856 AS ?referenceLong) .</w:t>
            </w:r>
          </w:p>
          <w:p w14:paraId="629C9B47" w14:textId="77777777" w:rsidR="00795C36" w:rsidRPr="00795C36" w:rsidRDefault="00795C36" w:rsidP="005B163B">
            <w:pPr>
              <w:pStyle w:val="EUNormal"/>
              <w:spacing w:before="60" w:afterLines="60" w:after="144"/>
              <w:rPr>
                <w:sz w:val="16"/>
                <w:szCs w:val="16"/>
              </w:rPr>
            </w:pPr>
            <w:r w:rsidRPr="00795C36">
              <w:rPr>
                <w:sz w:val="16"/>
                <w:szCs w:val="16"/>
              </w:rPr>
              <w:t xml:space="preserve">    BIND(0.20338699677432331 AS ?deviation) . </w:t>
            </w:r>
          </w:p>
          <w:p w14:paraId="2CFDE68F" w14:textId="77777777" w:rsidR="00795C36" w:rsidRPr="00795C36" w:rsidRDefault="00795C36" w:rsidP="005B163B">
            <w:pPr>
              <w:pStyle w:val="EUNormal"/>
              <w:spacing w:before="60" w:afterLines="60" w:after="144"/>
              <w:rPr>
                <w:sz w:val="16"/>
                <w:szCs w:val="16"/>
              </w:rPr>
            </w:pPr>
          </w:p>
          <w:p w14:paraId="2382C7C7" w14:textId="77777777" w:rsidR="00795C36" w:rsidRPr="00795C36" w:rsidRDefault="00795C36" w:rsidP="005B163B">
            <w:pPr>
              <w:pStyle w:val="EUNormal"/>
              <w:spacing w:before="60" w:afterLines="60" w:after="144"/>
              <w:rPr>
                <w:sz w:val="16"/>
                <w:szCs w:val="16"/>
              </w:rPr>
            </w:pPr>
            <w:r w:rsidRPr="00795C36">
              <w:rPr>
                <w:sz w:val="16"/>
                <w:szCs w:val="16"/>
              </w:rPr>
              <w:t xml:space="preserve">    FILTER( </w:t>
            </w:r>
          </w:p>
          <w:p w14:paraId="6B36F03C" w14:textId="77777777" w:rsidR="00795C36" w:rsidRPr="00795C36" w:rsidRDefault="00795C36" w:rsidP="005B163B">
            <w:pPr>
              <w:pStyle w:val="EUNormal"/>
              <w:spacing w:before="60" w:afterLines="60" w:after="144"/>
              <w:rPr>
                <w:sz w:val="16"/>
                <w:szCs w:val="16"/>
              </w:rPr>
            </w:pPr>
            <w:r w:rsidRPr="00795C36">
              <w:rPr>
                <w:sz w:val="16"/>
                <w:szCs w:val="16"/>
              </w:rPr>
              <w:t xml:space="preserve">     (xsd:double(?lat) &gt;= (?referenceLat - ?deviation)) &amp;&amp;</w:t>
            </w:r>
          </w:p>
          <w:p w14:paraId="35AB30EC" w14:textId="77777777" w:rsidR="00795C36" w:rsidRPr="00795C36" w:rsidRDefault="00795C36" w:rsidP="005B163B">
            <w:pPr>
              <w:pStyle w:val="EUNormal"/>
              <w:spacing w:before="60" w:afterLines="60" w:after="144"/>
              <w:rPr>
                <w:sz w:val="16"/>
                <w:szCs w:val="16"/>
              </w:rPr>
            </w:pPr>
            <w:r w:rsidRPr="00795C36">
              <w:rPr>
                <w:sz w:val="16"/>
                <w:szCs w:val="16"/>
              </w:rPr>
              <w:t xml:space="preserve">     (xsd:double(?lat) &lt;= (?referenceLat + ?deviation)) &amp;&amp; </w:t>
            </w:r>
          </w:p>
          <w:p w14:paraId="0380A2C8" w14:textId="77777777" w:rsidR="00795C36" w:rsidRPr="00795C36" w:rsidRDefault="00795C36" w:rsidP="005B163B">
            <w:pPr>
              <w:pStyle w:val="EUNormal"/>
              <w:spacing w:before="60" w:afterLines="60" w:after="144"/>
              <w:rPr>
                <w:sz w:val="16"/>
                <w:szCs w:val="16"/>
              </w:rPr>
            </w:pPr>
            <w:r w:rsidRPr="00795C36">
              <w:rPr>
                <w:sz w:val="16"/>
                <w:szCs w:val="16"/>
              </w:rPr>
              <w:t xml:space="preserve">     (xsd:double(?long) &gt;= (?referenceLong - ?deviation)) &amp;&amp; </w:t>
            </w:r>
          </w:p>
          <w:p w14:paraId="78F18C59" w14:textId="77777777" w:rsidR="00795C36" w:rsidRPr="00795C36" w:rsidRDefault="00795C36" w:rsidP="005B163B">
            <w:pPr>
              <w:pStyle w:val="EUNormal"/>
              <w:spacing w:before="60" w:afterLines="60" w:after="144"/>
              <w:rPr>
                <w:sz w:val="16"/>
                <w:szCs w:val="16"/>
              </w:rPr>
            </w:pPr>
            <w:r w:rsidRPr="00795C36">
              <w:rPr>
                <w:sz w:val="16"/>
                <w:szCs w:val="16"/>
              </w:rPr>
              <w:t xml:space="preserve">     (xsd:double(?long) &lt;= (?referenceLong + ?deviation)) ) . </w:t>
            </w:r>
          </w:p>
          <w:p w14:paraId="65A22D4A" w14:textId="77777777" w:rsidR="00795C36" w:rsidRPr="00795C36" w:rsidRDefault="00795C36" w:rsidP="005B163B">
            <w:pPr>
              <w:pStyle w:val="EUNormal"/>
              <w:spacing w:before="60" w:afterLines="60" w:after="144"/>
              <w:rPr>
                <w:sz w:val="16"/>
                <w:szCs w:val="16"/>
              </w:rPr>
            </w:pPr>
            <w:r w:rsidRPr="00795C36">
              <w:rPr>
                <w:sz w:val="16"/>
                <w:szCs w:val="16"/>
              </w:rPr>
              <w:t>}</w:t>
            </w:r>
          </w:p>
          <w:p w14:paraId="19B04C92" w14:textId="77777777" w:rsidR="00AD24DA" w:rsidRPr="00AD24DA" w:rsidRDefault="00795C36" w:rsidP="005B163B">
            <w:pPr>
              <w:pStyle w:val="EUNormal"/>
              <w:spacing w:before="60" w:afterLines="60" w:after="144"/>
              <w:rPr>
                <w:sz w:val="16"/>
                <w:szCs w:val="16"/>
              </w:rPr>
            </w:pPr>
            <w:r w:rsidRPr="00795C36">
              <w:rPr>
                <w:sz w:val="16"/>
                <w:szCs w:val="16"/>
              </w:rPr>
              <w:t>LIMIT 1000</w:t>
            </w:r>
          </w:p>
        </w:tc>
      </w:tr>
    </w:tbl>
    <w:p w14:paraId="2426BBFA"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6F9FFFCB" w14:textId="77777777" w:rsidTr="00575C23">
        <w:tc>
          <w:tcPr>
            <w:tcW w:w="1809" w:type="dxa"/>
            <w:tcBorders>
              <w:top w:val="single" w:sz="4" w:space="0" w:color="000000"/>
              <w:left w:val="single" w:sz="4" w:space="0" w:color="000000"/>
              <w:bottom w:val="single" w:sz="4" w:space="0" w:color="000000"/>
            </w:tcBorders>
            <w:shd w:val="clear" w:color="auto" w:fill="DBE5F1"/>
          </w:tcPr>
          <w:p w14:paraId="7D061BEA"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E69E5C1" w14:textId="77777777" w:rsidR="00AD24DA" w:rsidRPr="00071B35" w:rsidRDefault="00795C36" w:rsidP="005B163B">
            <w:pPr>
              <w:pStyle w:val="EUNormal"/>
              <w:spacing w:before="60" w:afterLines="60" w:after="144"/>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14:paraId="44C3EF21" w14:textId="77777777" w:rsidTr="00575C23">
        <w:tc>
          <w:tcPr>
            <w:tcW w:w="1809" w:type="dxa"/>
            <w:tcBorders>
              <w:top w:val="single" w:sz="4" w:space="0" w:color="000000"/>
              <w:left w:val="single" w:sz="4" w:space="0" w:color="000000"/>
              <w:bottom w:val="single" w:sz="4" w:space="0" w:color="000000"/>
            </w:tcBorders>
            <w:shd w:val="clear" w:color="auto" w:fill="DBE5F1"/>
          </w:tcPr>
          <w:p w14:paraId="6824F120"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C43457E" w14:textId="77777777" w:rsidR="00795C36" w:rsidRPr="00795C36" w:rsidRDefault="00795C36" w:rsidP="005B163B">
            <w:pPr>
              <w:pStyle w:val="EUNormal"/>
              <w:spacing w:before="60" w:afterLines="60" w:after="144"/>
              <w:rPr>
                <w:sz w:val="16"/>
                <w:szCs w:val="16"/>
              </w:rPr>
            </w:pPr>
            <w:r w:rsidRPr="00795C36">
              <w:rPr>
                <w:sz w:val="16"/>
                <w:szCs w:val="16"/>
              </w:rPr>
              <w:t>SELECT ?cwork ?dateModif ?title ?category ?liveCoverage ?audience {</w:t>
            </w:r>
          </w:p>
          <w:p w14:paraId="6BCDF00D" w14:textId="77777777" w:rsidR="00795C36" w:rsidRPr="00795C36" w:rsidRDefault="00795C36" w:rsidP="005B163B">
            <w:pPr>
              <w:pStyle w:val="EUNormal"/>
              <w:spacing w:before="60" w:afterLines="60" w:after="144"/>
              <w:rPr>
                <w:sz w:val="16"/>
                <w:szCs w:val="16"/>
              </w:rPr>
            </w:pPr>
            <w:r w:rsidRPr="00795C36">
              <w:rPr>
                <w:sz w:val="16"/>
                <w:szCs w:val="16"/>
              </w:rPr>
              <w:t xml:space="preserve">  ?cwork a cwork:BlogPost  .</w:t>
            </w:r>
          </w:p>
          <w:p w14:paraId="567F1789" w14:textId="77777777" w:rsidR="00795C36" w:rsidRPr="00795C36" w:rsidRDefault="00795C36" w:rsidP="005B163B">
            <w:pPr>
              <w:pStyle w:val="EUNormal"/>
              <w:spacing w:before="60" w:afterLines="60" w:after="144"/>
              <w:rPr>
                <w:sz w:val="16"/>
                <w:szCs w:val="16"/>
              </w:rPr>
            </w:pPr>
            <w:r w:rsidRPr="00795C36">
              <w:rPr>
                <w:sz w:val="16"/>
                <w:szCs w:val="16"/>
              </w:rPr>
              <w:t xml:space="preserve">  ?cwork cwork:dateModified ?dateModif .</w:t>
            </w:r>
          </w:p>
          <w:p w14:paraId="64B6C380" w14:textId="77777777" w:rsidR="00795C36" w:rsidRPr="00795C36" w:rsidRDefault="00795C36" w:rsidP="005B163B">
            <w:pPr>
              <w:pStyle w:val="EUNormal"/>
              <w:spacing w:before="60" w:afterLines="60" w:after="144"/>
              <w:rPr>
                <w:sz w:val="16"/>
                <w:szCs w:val="16"/>
              </w:rPr>
            </w:pPr>
            <w:r w:rsidRPr="00795C36">
              <w:rPr>
                <w:sz w:val="16"/>
                <w:szCs w:val="16"/>
              </w:rPr>
              <w:t xml:space="preserve">  ?cwork cwork:title ?title .</w:t>
            </w:r>
          </w:p>
          <w:p w14:paraId="5276F272" w14:textId="77777777" w:rsidR="00795C36" w:rsidRPr="00795C36" w:rsidRDefault="00795C36" w:rsidP="005B163B">
            <w:pPr>
              <w:pStyle w:val="EUNormal"/>
              <w:spacing w:before="60" w:afterLines="60" w:after="144"/>
              <w:rPr>
                <w:sz w:val="16"/>
                <w:szCs w:val="16"/>
              </w:rPr>
            </w:pPr>
            <w:r w:rsidRPr="00795C36">
              <w:rPr>
                <w:sz w:val="16"/>
                <w:szCs w:val="16"/>
              </w:rPr>
              <w:t xml:space="preserve">  ?cwork cwork:category ?category .</w:t>
            </w:r>
          </w:p>
          <w:p w14:paraId="383FDD4D" w14:textId="77777777" w:rsidR="00795C36" w:rsidRPr="00795C36" w:rsidRDefault="00795C36" w:rsidP="005B163B">
            <w:pPr>
              <w:pStyle w:val="EUNormal"/>
              <w:spacing w:before="60" w:afterLines="60" w:after="144"/>
              <w:rPr>
                <w:sz w:val="16"/>
                <w:szCs w:val="16"/>
              </w:rPr>
            </w:pPr>
            <w:r w:rsidRPr="00795C36">
              <w:rPr>
                <w:sz w:val="16"/>
                <w:szCs w:val="16"/>
              </w:rPr>
              <w:t xml:space="preserve">  ?cwork cwork:liveCoverage ?liveCoverage .</w:t>
            </w:r>
          </w:p>
          <w:p w14:paraId="05199D4E" w14:textId="77777777" w:rsidR="00795C36" w:rsidRPr="00795C36" w:rsidRDefault="00795C36" w:rsidP="005B163B">
            <w:pPr>
              <w:pStyle w:val="EUNormal"/>
              <w:spacing w:before="60" w:afterLines="60" w:after="144"/>
              <w:rPr>
                <w:sz w:val="16"/>
                <w:szCs w:val="16"/>
              </w:rPr>
            </w:pPr>
            <w:r w:rsidRPr="00795C36">
              <w:rPr>
                <w:sz w:val="16"/>
                <w:szCs w:val="16"/>
              </w:rPr>
              <w:t xml:space="preserve">  ?cwork cwork:audience ?audience .</w:t>
            </w:r>
          </w:p>
          <w:p w14:paraId="42B47401" w14:textId="77777777" w:rsidR="00795C36" w:rsidRPr="00795C36" w:rsidRDefault="00795C36" w:rsidP="005B163B">
            <w:pPr>
              <w:pStyle w:val="EUNormal"/>
              <w:spacing w:before="60" w:afterLines="60" w:after="144"/>
              <w:rPr>
                <w:sz w:val="16"/>
                <w:szCs w:val="16"/>
              </w:rPr>
            </w:pPr>
            <w:r w:rsidRPr="00795C36">
              <w:rPr>
                <w:sz w:val="16"/>
                <w:szCs w:val="16"/>
              </w:rPr>
              <w:t xml:space="preserve">  FILTER(?dateModif &gt;= "2010-05-01T00:00:00.000"^^&lt;http://www.w3.org/2001/XMLSchema#dateTime&gt; &amp;&amp; ?dateModif &lt; "2010-05-31T23:59:59.999"^^&lt;http://www.w3.org/2001/XMLSchema#dateTime&gt;) .  </w:t>
            </w:r>
          </w:p>
          <w:p w14:paraId="1FD32CD2" w14:textId="77777777" w:rsidR="00795C36" w:rsidRPr="00795C36" w:rsidRDefault="00795C36" w:rsidP="005B163B">
            <w:pPr>
              <w:pStyle w:val="EUNormal"/>
              <w:spacing w:before="60" w:afterLines="60" w:after="144"/>
              <w:rPr>
                <w:sz w:val="16"/>
                <w:szCs w:val="16"/>
              </w:rPr>
            </w:pPr>
            <w:r w:rsidRPr="00795C36">
              <w:rPr>
                <w:sz w:val="16"/>
                <w:szCs w:val="16"/>
              </w:rPr>
              <w:t>}</w:t>
            </w:r>
          </w:p>
          <w:p w14:paraId="036B41B2" w14:textId="77777777" w:rsidR="00AD24DA" w:rsidRPr="00AD24DA" w:rsidRDefault="00795C36" w:rsidP="005B163B">
            <w:pPr>
              <w:pStyle w:val="EUNormal"/>
              <w:spacing w:before="60" w:afterLines="60" w:after="144"/>
              <w:rPr>
                <w:sz w:val="16"/>
                <w:szCs w:val="16"/>
              </w:rPr>
            </w:pPr>
            <w:r w:rsidRPr="00795C36">
              <w:rPr>
                <w:sz w:val="16"/>
                <w:szCs w:val="16"/>
              </w:rPr>
              <w:t>LIMIT 100</w:t>
            </w:r>
          </w:p>
        </w:tc>
      </w:tr>
    </w:tbl>
    <w:p w14:paraId="2BB997EF"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5E322316" w14:textId="77777777" w:rsidTr="00575C23">
        <w:tc>
          <w:tcPr>
            <w:tcW w:w="1809" w:type="dxa"/>
            <w:tcBorders>
              <w:top w:val="single" w:sz="4" w:space="0" w:color="000000"/>
              <w:left w:val="single" w:sz="4" w:space="0" w:color="000000"/>
              <w:bottom w:val="single" w:sz="4" w:space="0" w:color="000000"/>
            </w:tcBorders>
            <w:shd w:val="clear" w:color="auto" w:fill="DBE5F1"/>
          </w:tcPr>
          <w:p w14:paraId="0A068897"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7B2B763" w14:textId="77777777" w:rsidR="00AD24DA" w:rsidRPr="00071B35" w:rsidRDefault="00795C36" w:rsidP="005B163B">
            <w:pPr>
              <w:pStyle w:val="EUNormal"/>
              <w:spacing w:before="60" w:afterLines="60" w:after="144"/>
              <w:rPr>
                <w:szCs w:val="22"/>
              </w:rPr>
            </w:pPr>
            <w:r>
              <w:rPr>
                <w:b/>
                <w:bCs/>
                <w:szCs w:val="22"/>
              </w:rPr>
              <w:t>query19</w:t>
            </w:r>
            <w:r w:rsidR="00AD24DA" w:rsidRPr="00071B35">
              <w:rPr>
                <w:b/>
                <w:bCs/>
                <w:szCs w:val="22"/>
              </w:rPr>
              <w:t>.txt</w:t>
            </w:r>
          </w:p>
        </w:tc>
      </w:tr>
      <w:tr w:rsidR="00AD24DA" w:rsidRPr="00071B35" w14:paraId="264F5BEB" w14:textId="77777777" w:rsidTr="00575C23">
        <w:tc>
          <w:tcPr>
            <w:tcW w:w="1809" w:type="dxa"/>
            <w:tcBorders>
              <w:top w:val="single" w:sz="4" w:space="0" w:color="000000"/>
              <w:left w:val="single" w:sz="4" w:space="0" w:color="000000"/>
              <w:bottom w:val="single" w:sz="4" w:space="0" w:color="000000"/>
            </w:tcBorders>
            <w:shd w:val="clear" w:color="auto" w:fill="DBE5F1"/>
          </w:tcPr>
          <w:p w14:paraId="4478DFD4"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6C2FA3E0" w14:textId="77777777" w:rsidR="00795C36" w:rsidRPr="00795C36" w:rsidRDefault="00795C36" w:rsidP="005B163B">
            <w:pPr>
              <w:pStyle w:val="EUNormal"/>
              <w:spacing w:before="60" w:afterLines="60" w:after="144"/>
              <w:rPr>
                <w:sz w:val="16"/>
                <w:szCs w:val="16"/>
              </w:rPr>
            </w:pPr>
            <w:r w:rsidRPr="00795C36">
              <w:rPr>
                <w:sz w:val="16"/>
                <w:szCs w:val="16"/>
              </w:rPr>
              <w:t xml:space="preserve">SELECT ?topic ((COUNT(*)) as ?topicsCount) (MAX(?dateModif) AS ?maxDate) {   </w:t>
            </w:r>
          </w:p>
          <w:p w14:paraId="7AAEBCBC" w14:textId="77777777" w:rsidR="00795C36" w:rsidRPr="00795C36" w:rsidRDefault="00795C36" w:rsidP="005B163B">
            <w:pPr>
              <w:pStyle w:val="EUNormal"/>
              <w:spacing w:before="60" w:afterLines="60" w:after="144"/>
              <w:rPr>
                <w:sz w:val="16"/>
                <w:szCs w:val="16"/>
              </w:rPr>
            </w:pPr>
            <w:r w:rsidRPr="00795C36">
              <w:rPr>
                <w:sz w:val="16"/>
                <w:szCs w:val="16"/>
              </w:rPr>
              <w:t xml:space="preserve">  ?cwork a cwork:BlogPost  . </w:t>
            </w:r>
          </w:p>
          <w:p w14:paraId="1C8B7BF3" w14:textId="77777777" w:rsidR="00795C36" w:rsidRPr="00795C36" w:rsidRDefault="00795C36" w:rsidP="005B163B">
            <w:pPr>
              <w:pStyle w:val="EUNormal"/>
              <w:spacing w:before="60" w:afterLines="60" w:after="144"/>
              <w:rPr>
                <w:sz w:val="16"/>
                <w:szCs w:val="16"/>
              </w:rPr>
            </w:pPr>
            <w:r w:rsidRPr="00795C36">
              <w:rPr>
                <w:sz w:val="16"/>
                <w:szCs w:val="16"/>
              </w:rPr>
              <w:t xml:space="preserve">  ?cwork cwork:audience cwork:InternationalAudience .</w:t>
            </w:r>
          </w:p>
          <w:p w14:paraId="2E1ED24D" w14:textId="77777777" w:rsidR="00795C36" w:rsidRPr="00795C36" w:rsidRDefault="00795C36" w:rsidP="005B163B">
            <w:pPr>
              <w:pStyle w:val="EUNormal"/>
              <w:spacing w:before="60" w:afterLines="60" w:after="144"/>
              <w:rPr>
                <w:sz w:val="16"/>
                <w:szCs w:val="16"/>
              </w:rPr>
            </w:pPr>
            <w:r w:rsidRPr="00795C36">
              <w:rPr>
                <w:sz w:val="16"/>
                <w:szCs w:val="16"/>
              </w:rPr>
              <w:t xml:space="preserve">  ?cwork cwork:about ?topic .</w:t>
            </w:r>
          </w:p>
          <w:p w14:paraId="6F769036" w14:textId="77777777" w:rsidR="00795C36" w:rsidRPr="00795C36" w:rsidRDefault="00795C36" w:rsidP="005B163B">
            <w:pPr>
              <w:pStyle w:val="EUNormal"/>
              <w:spacing w:before="60" w:afterLines="60" w:after="144"/>
              <w:rPr>
                <w:sz w:val="16"/>
                <w:szCs w:val="16"/>
              </w:rPr>
            </w:pPr>
            <w:r w:rsidRPr="00795C36">
              <w:rPr>
                <w:sz w:val="16"/>
                <w:szCs w:val="16"/>
              </w:rPr>
              <w:t xml:space="preserve">  ?cwork cwork:dateModified ?dateModif .</w:t>
            </w:r>
          </w:p>
          <w:p w14:paraId="32876952" w14:textId="77777777" w:rsidR="00795C36" w:rsidRPr="00795C36" w:rsidRDefault="00795C36" w:rsidP="005B163B">
            <w:pPr>
              <w:pStyle w:val="EUNormal"/>
              <w:spacing w:before="60" w:afterLines="60" w:after="144"/>
              <w:rPr>
                <w:sz w:val="16"/>
                <w:szCs w:val="16"/>
              </w:rPr>
            </w:pPr>
            <w:r w:rsidRPr="00795C36">
              <w:rPr>
                <w:sz w:val="16"/>
                <w:szCs w:val="16"/>
              </w:rPr>
              <w:t xml:space="preserve">  FILTER(?dateModif &gt;= "2010-03-01T00:00:00.000"^^&lt;http://www.w3.org/2001/XMLSchema#dateTime&gt; &amp;&amp; ?dateModif &lt; "2010-03-31T23:59:59.999"^^&lt;http://www.w3.org/2001/XMLSchema#dateTime&gt;) . </w:t>
            </w:r>
          </w:p>
          <w:p w14:paraId="0FE03274" w14:textId="77777777" w:rsidR="00795C36" w:rsidRPr="00795C36" w:rsidRDefault="00795C36" w:rsidP="005B163B">
            <w:pPr>
              <w:pStyle w:val="EUNormal"/>
              <w:spacing w:before="60" w:afterLines="60" w:after="144"/>
              <w:rPr>
                <w:sz w:val="16"/>
                <w:szCs w:val="16"/>
              </w:rPr>
            </w:pPr>
            <w:r w:rsidRPr="00795C36">
              <w:rPr>
                <w:sz w:val="16"/>
                <w:szCs w:val="16"/>
              </w:rPr>
              <w:t>}</w:t>
            </w:r>
          </w:p>
          <w:p w14:paraId="26FC4071" w14:textId="77777777" w:rsidR="00795C36" w:rsidRPr="00795C36" w:rsidRDefault="00795C36" w:rsidP="005B163B">
            <w:pPr>
              <w:pStyle w:val="EUNormal"/>
              <w:spacing w:before="60" w:afterLines="60" w:after="144"/>
              <w:rPr>
                <w:sz w:val="16"/>
                <w:szCs w:val="16"/>
              </w:rPr>
            </w:pPr>
            <w:r w:rsidRPr="00795C36">
              <w:rPr>
                <w:sz w:val="16"/>
                <w:szCs w:val="16"/>
              </w:rPr>
              <w:t>GROUP BY ?topic</w:t>
            </w:r>
          </w:p>
          <w:p w14:paraId="364100A6" w14:textId="77777777" w:rsidR="00795C36" w:rsidRPr="00795C36" w:rsidRDefault="00795C36" w:rsidP="005B163B">
            <w:pPr>
              <w:pStyle w:val="EUNormal"/>
              <w:spacing w:before="60" w:afterLines="60" w:after="144"/>
              <w:rPr>
                <w:sz w:val="16"/>
                <w:szCs w:val="16"/>
              </w:rPr>
            </w:pPr>
            <w:r w:rsidRPr="00795C36">
              <w:rPr>
                <w:sz w:val="16"/>
                <w:szCs w:val="16"/>
              </w:rPr>
              <w:t>ORDER BY DESC(?maxDate) DESC(?topicsCount)</w:t>
            </w:r>
          </w:p>
          <w:p w14:paraId="76C2B2B9" w14:textId="77777777" w:rsidR="00AD24DA" w:rsidRPr="00AD24DA" w:rsidRDefault="00795C36" w:rsidP="005B163B">
            <w:pPr>
              <w:pStyle w:val="EUNormal"/>
              <w:spacing w:before="60" w:afterLines="60" w:after="144"/>
              <w:rPr>
                <w:sz w:val="16"/>
                <w:szCs w:val="16"/>
              </w:rPr>
            </w:pPr>
            <w:r w:rsidRPr="00795C36">
              <w:rPr>
                <w:sz w:val="16"/>
                <w:szCs w:val="16"/>
              </w:rPr>
              <w:t>LIMIT 100</w:t>
            </w:r>
          </w:p>
        </w:tc>
      </w:tr>
    </w:tbl>
    <w:p w14:paraId="4D8611D3"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3E3BE5B9" w14:textId="77777777" w:rsidTr="00575C23">
        <w:tc>
          <w:tcPr>
            <w:tcW w:w="1809" w:type="dxa"/>
            <w:tcBorders>
              <w:top w:val="single" w:sz="4" w:space="0" w:color="000000"/>
              <w:left w:val="single" w:sz="4" w:space="0" w:color="000000"/>
              <w:bottom w:val="single" w:sz="4" w:space="0" w:color="000000"/>
            </w:tcBorders>
            <w:shd w:val="clear" w:color="auto" w:fill="DBE5F1"/>
          </w:tcPr>
          <w:p w14:paraId="2B66A21F"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B664A44" w14:textId="77777777" w:rsidR="00AD24DA" w:rsidRPr="00071B35" w:rsidRDefault="00795C36" w:rsidP="005B163B">
            <w:pPr>
              <w:pStyle w:val="EUNormal"/>
              <w:spacing w:before="60" w:afterLines="60" w:after="144"/>
              <w:rPr>
                <w:szCs w:val="22"/>
              </w:rPr>
            </w:pPr>
            <w:r>
              <w:rPr>
                <w:b/>
                <w:bCs/>
                <w:szCs w:val="22"/>
              </w:rPr>
              <w:t>query20</w:t>
            </w:r>
            <w:r w:rsidR="00AD24DA" w:rsidRPr="00071B35">
              <w:rPr>
                <w:b/>
                <w:bCs/>
                <w:szCs w:val="22"/>
              </w:rPr>
              <w:t>.txt</w:t>
            </w:r>
          </w:p>
        </w:tc>
      </w:tr>
      <w:tr w:rsidR="00AD24DA" w:rsidRPr="00071B35" w14:paraId="66267A62" w14:textId="77777777" w:rsidTr="00575C23">
        <w:tc>
          <w:tcPr>
            <w:tcW w:w="1809" w:type="dxa"/>
            <w:tcBorders>
              <w:top w:val="single" w:sz="4" w:space="0" w:color="000000"/>
              <w:left w:val="single" w:sz="4" w:space="0" w:color="000000"/>
              <w:bottom w:val="single" w:sz="4" w:space="0" w:color="000000"/>
            </w:tcBorders>
            <w:shd w:val="clear" w:color="auto" w:fill="DBE5F1"/>
          </w:tcPr>
          <w:p w14:paraId="1AE8CDF0"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03140F5" w14:textId="77777777" w:rsidR="00795C36" w:rsidRPr="00795C36" w:rsidRDefault="00795C36" w:rsidP="005B163B">
            <w:pPr>
              <w:pStyle w:val="EUNormal"/>
              <w:spacing w:before="60" w:afterLines="60" w:after="144"/>
              <w:rPr>
                <w:sz w:val="16"/>
                <w:szCs w:val="16"/>
              </w:rPr>
            </w:pPr>
            <w:r w:rsidRPr="00795C36">
              <w:rPr>
                <w:sz w:val="16"/>
                <w:szCs w:val="16"/>
              </w:rPr>
              <w:t xml:space="preserve">CONSTRUCT { </w:t>
            </w:r>
          </w:p>
          <w:p w14:paraId="2C95EFDD" w14:textId="77777777" w:rsidR="00795C36" w:rsidRPr="00795C36" w:rsidRDefault="00795C36" w:rsidP="005B163B">
            <w:pPr>
              <w:pStyle w:val="EUNormal"/>
              <w:spacing w:before="60" w:afterLines="60" w:after="144"/>
              <w:rPr>
                <w:sz w:val="16"/>
                <w:szCs w:val="16"/>
              </w:rPr>
            </w:pPr>
            <w:r w:rsidRPr="00795C36">
              <w:rPr>
                <w:sz w:val="16"/>
                <w:szCs w:val="16"/>
              </w:rPr>
              <w:t xml:space="preserve">  ?cWork a cwork:CreativeWork ; </w:t>
            </w:r>
          </w:p>
          <w:p w14:paraId="0F1FCAAE" w14:textId="77777777" w:rsidR="00795C36" w:rsidRPr="00795C36" w:rsidRDefault="00795C36" w:rsidP="005B163B">
            <w:pPr>
              <w:pStyle w:val="EUNormal"/>
              <w:spacing w:before="60" w:afterLines="60" w:after="144"/>
              <w:rPr>
                <w:sz w:val="16"/>
                <w:szCs w:val="16"/>
              </w:rPr>
            </w:pPr>
            <w:r w:rsidRPr="00795C36">
              <w:rPr>
                <w:sz w:val="16"/>
                <w:szCs w:val="16"/>
              </w:rPr>
              <w:t xml:space="preserve">    a ?type ; </w:t>
            </w:r>
          </w:p>
          <w:p w14:paraId="51AF1D12" w14:textId="77777777" w:rsidR="00795C36" w:rsidRPr="00795C36" w:rsidRDefault="00795C36" w:rsidP="005B163B">
            <w:pPr>
              <w:pStyle w:val="EUNormal"/>
              <w:spacing w:before="60" w:afterLines="60" w:after="144"/>
              <w:rPr>
                <w:sz w:val="16"/>
                <w:szCs w:val="16"/>
              </w:rPr>
            </w:pPr>
            <w:r w:rsidRPr="00795C36">
              <w:rPr>
                <w:sz w:val="16"/>
                <w:szCs w:val="16"/>
              </w:rPr>
              <w:t xml:space="preserve">    cwork:title ?title ; </w:t>
            </w:r>
          </w:p>
          <w:p w14:paraId="45FB2DA8" w14:textId="77777777" w:rsidR="00795C36" w:rsidRPr="00795C36" w:rsidRDefault="00795C36" w:rsidP="005B163B">
            <w:pPr>
              <w:pStyle w:val="EUNormal"/>
              <w:spacing w:before="60" w:afterLines="60" w:after="144"/>
              <w:rPr>
                <w:sz w:val="16"/>
                <w:szCs w:val="16"/>
              </w:rPr>
            </w:pPr>
            <w:r w:rsidRPr="00795C36">
              <w:rPr>
                <w:sz w:val="16"/>
                <w:szCs w:val="16"/>
              </w:rPr>
              <w:t xml:space="preserve">    cwork:description ?description ; </w:t>
            </w:r>
          </w:p>
          <w:p w14:paraId="50135202" w14:textId="77777777" w:rsidR="00795C36" w:rsidRPr="00795C36" w:rsidRDefault="00795C36" w:rsidP="005B163B">
            <w:pPr>
              <w:pStyle w:val="EUNormal"/>
              <w:spacing w:before="60" w:afterLines="60" w:after="144"/>
              <w:rPr>
                <w:sz w:val="16"/>
                <w:szCs w:val="16"/>
              </w:rPr>
            </w:pPr>
            <w:r w:rsidRPr="00795C36">
              <w:rPr>
                <w:sz w:val="16"/>
                <w:szCs w:val="16"/>
              </w:rPr>
              <w:t xml:space="preserve">    cwork:dateCreated ?dateCreated ;</w:t>
            </w:r>
          </w:p>
          <w:p w14:paraId="103DF79D" w14:textId="77777777" w:rsidR="00795C36" w:rsidRPr="00795C36" w:rsidRDefault="00795C36" w:rsidP="005B163B">
            <w:pPr>
              <w:pStyle w:val="EUNormal"/>
              <w:spacing w:before="60" w:afterLines="60" w:after="144"/>
              <w:rPr>
                <w:sz w:val="16"/>
                <w:szCs w:val="16"/>
              </w:rPr>
            </w:pPr>
            <w:r w:rsidRPr="00795C36">
              <w:rPr>
                <w:sz w:val="16"/>
                <w:szCs w:val="16"/>
              </w:rPr>
              <w:t xml:space="preserve">    cwork:dateModified ?dateModified ;</w:t>
            </w:r>
          </w:p>
          <w:p w14:paraId="3450F031" w14:textId="77777777" w:rsidR="00795C36" w:rsidRPr="00795C36" w:rsidRDefault="00795C36" w:rsidP="005B163B">
            <w:pPr>
              <w:pStyle w:val="EUNormal"/>
              <w:spacing w:before="60" w:afterLines="60" w:after="144"/>
              <w:rPr>
                <w:sz w:val="16"/>
                <w:szCs w:val="16"/>
              </w:rPr>
            </w:pPr>
            <w:r w:rsidRPr="00795C36">
              <w:rPr>
                <w:sz w:val="16"/>
                <w:szCs w:val="16"/>
              </w:rPr>
              <w:t xml:space="preserve">    cwork:about ?about ; </w:t>
            </w:r>
          </w:p>
          <w:p w14:paraId="201B5D72" w14:textId="77777777" w:rsidR="00795C36" w:rsidRPr="00795C36" w:rsidRDefault="00795C36" w:rsidP="005B163B">
            <w:pPr>
              <w:pStyle w:val="EUNormal"/>
              <w:spacing w:before="60" w:afterLines="60" w:after="144"/>
              <w:rPr>
                <w:sz w:val="16"/>
                <w:szCs w:val="16"/>
              </w:rPr>
            </w:pPr>
            <w:r w:rsidRPr="00795C36">
              <w:rPr>
                <w:sz w:val="16"/>
                <w:szCs w:val="16"/>
              </w:rPr>
              <w:t xml:space="preserve">    cwork:category ?category ; </w:t>
            </w:r>
          </w:p>
          <w:p w14:paraId="54DCA97E" w14:textId="77777777" w:rsidR="00795C36" w:rsidRPr="00795C36" w:rsidRDefault="00795C36" w:rsidP="005B163B">
            <w:pPr>
              <w:pStyle w:val="EUNormal"/>
              <w:spacing w:before="60" w:afterLines="60" w:after="144"/>
              <w:rPr>
                <w:sz w:val="16"/>
                <w:szCs w:val="16"/>
              </w:rPr>
            </w:pPr>
            <w:r w:rsidRPr="00795C36">
              <w:rPr>
                <w:sz w:val="16"/>
                <w:szCs w:val="16"/>
              </w:rPr>
              <w:t xml:space="preserve">    bbc:primaryContentOf ?pco . </w:t>
            </w:r>
          </w:p>
          <w:p w14:paraId="305F20C3" w14:textId="77777777" w:rsidR="00795C36" w:rsidRPr="00795C36" w:rsidRDefault="00795C36" w:rsidP="005B163B">
            <w:pPr>
              <w:pStyle w:val="EUNormal"/>
              <w:spacing w:before="60" w:afterLines="60" w:after="144"/>
              <w:rPr>
                <w:sz w:val="16"/>
                <w:szCs w:val="16"/>
              </w:rPr>
            </w:pPr>
            <w:r w:rsidRPr="00795C36">
              <w:rPr>
                <w:sz w:val="16"/>
                <w:szCs w:val="16"/>
              </w:rPr>
              <w:t xml:space="preserve">  ?pco bbc:webDocumentType ?webDocType . </w:t>
            </w:r>
          </w:p>
          <w:p w14:paraId="4C78B873" w14:textId="77777777" w:rsidR="00795C36" w:rsidRPr="00795C36" w:rsidRDefault="00795C36" w:rsidP="005B163B">
            <w:pPr>
              <w:pStyle w:val="EUNormal"/>
              <w:spacing w:before="60" w:afterLines="60" w:after="144"/>
              <w:rPr>
                <w:sz w:val="16"/>
                <w:szCs w:val="16"/>
              </w:rPr>
            </w:pPr>
            <w:r w:rsidRPr="00795C36">
              <w:rPr>
                <w:sz w:val="16"/>
                <w:szCs w:val="16"/>
              </w:rPr>
              <w:t xml:space="preserve">} </w:t>
            </w:r>
          </w:p>
          <w:p w14:paraId="4E48E4ED" w14:textId="77777777" w:rsidR="00795C36" w:rsidRPr="00795C36" w:rsidRDefault="00795C36" w:rsidP="005B163B">
            <w:pPr>
              <w:pStyle w:val="EUNormal"/>
              <w:spacing w:before="60" w:afterLines="60" w:after="144"/>
              <w:rPr>
                <w:sz w:val="16"/>
                <w:szCs w:val="16"/>
              </w:rPr>
            </w:pPr>
            <w:r w:rsidRPr="00795C36">
              <w:rPr>
                <w:sz w:val="16"/>
                <w:szCs w:val="16"/>
              </w:rPr>
              <w:t xml:space="preserve">WHERE { </w:t>
            </w:r>
          </w:p>
          <w:p w14:paraId="5D832712" w14:textId="77777777" w:rsidR="00795C36" w:rsidRPr="00795C36" w:rsidRDefault="00795C36" w:rsidP="005B163B">
            <w:pPr>
              <w:pStyle w:val="EUNormal"/>
              <w:spacing w:before="60" w:afterLines="60" w:after="144"/>
              <w:rPr>
                <w:sz w:val="16"/>
                <w:szCs w:val="16"/>
              </w:rPr>
            </w:pPr>
            <w:r w:rsidRPr="00795C36">
              <w:rPr>
                <w:sz w:val="16"/>
                <w:szCs w:val="16"/>
              </w:rPr>
              <w:t xml:space="preserve">  ?cWork a cwork:CreativeWork ; </w:t>
            </w:r>
          </w:p>
          <w:p w14:paraId="0B7EC89D" w14:textId="77777777" w:rsidR="00795C36" w:rsidRPr="00795C36" w:rsidRDefault="00795C36" w:rsidP="005B163B">
            <w:pPr>
              <w:pStyle w:val="EUNormal"/>
              <w:spacing w:before="60" w:afterLines="60" w:after="144"/>
              <w:rPr>
                <w:sz w:val="16"/>
                <w:szCs w:val="16"/>
              </w:rPr>
            </w:pPr>
            <w:r w:rsidRPr="00795C36">
              <w:rPr>
                <w:sz w:val="16"/>
                <w:szCs w:val="16"/>
              </w:rPr>
              <w:t xml:space="preserve">    a ?type ; </w:t>
            </w:r>
          </w:p>
          <w:p w14:paraId="19E2F82B" w14:textId="77777777" w:rsidR="00795C36" w:rsidRPr="00795C36" w:rsidRDefault="00795C36" w:rsidP="005B163B">
            <w:pPr>
              <w:pStyle w:val="EUNormal"/>
              <w:spacing w:before="60" w:afterLines="60" w:after="144"/>
              <w:rPr>
                <w:sz w:val="16"/>
                <w:szCs w:val="16"/>
              </w:rPr>
            </w:pPr>
            <w:r w:rsidRPr="00795C36">
              <w:rPr>
                <w:sz w:val="16"/>
                <w:szCs w:val="16"/>
              </w:rPr>
              <w:t xml:space="preserve">    cwork:title ?title ;</w:t>
            </w:r>
          </w:p>
          <w:p w14:paraId="335747E3" w14:textId="77777777" w:rsidR="00795C36" w:rsidRPr="00795C36" w:rsidRDefault="00795C36" w:rsidP="005B163B">
            <w:pPr>
              <w:pStyle w:val="EUNormal"/>
              <w:spacing w:before="60" w:afterLines="60" w:after="144"/>
              <w:rPr>
                <w:sz w:val="16"/>
                <w:szCs w:val="16"/>
              </w:rPr>
            </w:pPr>
            <w:r w:rsidRPr="00795C36">
              <w:rPr>
                <w:sz w:val="16"/>
                <w:szCs w:val="16"/>
              </w:rPr>
              <w:t xml:space="preserve">    cwork:description ?description .</w:t>
            </w:r>
          </w:p>
          <w:p w14:paraId="366DA722" w14:textId="77777777" w:rsidR="00795C36" w:rsidRPr="00795C36" w:rsidRDefault="00795C36" w:rsidP="005B163B">
            <w:pPr>
              <w:pStyle w:val="EUNormal"/>
              <w:spacing w:before="60" w:afterLines="60" w:after="144"/>
              <w:rPr>
                <w:sz w:val="16"/>
                <w:szCs w:val="16"/>
              </w:rPr>
            </w:pPr>
            <w:r w:rsidRPr="00795C36">
              <w:rPr>
                <w:sz w:val="16"/>
                <w:szCs w:val="16"/>
              </w:rPr>
              <w:t xml:space="preserve">  ?type rdfs:subClassOf cwork:CreativeWork . </w:t>
            </w:r>
          </w:p>
          <w:p w14:paraId="27B18AC3" w14:textId="77777777" w:rsidR="00795C36" w:rsidRPr="00795C36" w:rsidRDefault="00795C36" w:rsidP="005B163B">
            <w:pPr>
              <w:pStyle w:val="EUNormal"/>
              <w:spacing w:before="60" w:afterLines="60" w:after="144"/>
              <w:rPr>
                <w:sz w:val="16"/>
                <w:szCs w:val="16"/>
              </w:rPr>
            </w:pPr>
            <w:r w:rsidRPr="00795C36">
              <w:rPr>
                <w:sz w:val="16"/>
                <w:szCs w:val="16"/>
              </w:rPr>
              <w:t xml:space="preserve">  OPTIONAL { ?cWork cwork:dateCreated ?dateCreated . }</w:t>
            </w:r>
          </w:p>
          <w:p w14:paraId="61251249" w14:textId="77777777" w:rsidR="00795C36" w:rsidRPr="00795C36" w:rsidRDefault="00795C36" w:rsidP="005B163B">
            <w:pPr>
              <w:pStyle w:val="EUNormal"/>
              <w:spacing w:before="60" w:afterLines="60" w:after="144"/>
              <w:rPr>
                <w:sz w:val="16"/>
                <w:szCs w:val="16"/>
              </w:rPr>
            </w:pPr>
            <w:r w:rsidRPr="00795C36">
              <w:rPr>
                <w:sz w:val="16"/>
                <w:szCs w:val="16"/>
              </w:rPr>
              <w:t xml:space="preserve">  OPTIONAL { ?cWork cwork:dateModified ?dateModified . }  </w:t>
            </w:r>
          </w:p>
          <w:p w14:paraId="663B643E" w14:textId="77777777" w:rsidR="00795C36" w:rsidRPr="00795C36" w:rsidRDefault="00795C36" w:rsidP="005B163B">
            <w:pPr>
              <w:pStyle w:val="EUNormal"/>
              <w:spacing w:before="60" w:afterLines="60" w:after="144"/>
              <w:rPr>
                <w:sz w:val="16"/>
                <w:szCs w:val="16"/>
              </w:rPr>
            </w:pPr>
            <w:r w:rsidRPr="00795C36">
              <w:rPr>
                <w:sz w:val="16"/>
                <w:szCs w:val="16"/>
              </w:rPr>
              <w:t xml:space="preserve">  OPTIONAL { ?cWork cwork:about ?about .}   </w:t>
            </w:r>
          </w:p>
          <w:p w14:paraId="0F8183AE" w14:textId="77777777" w:rsidR="00795C36" w:rsidRPr="00795C36" w:rsidRDefault="00795C36" w:rsidP="005B163B">
            <w:pPr>
              <w:pStyle w:val="EUNormal"/>
              <w:spacing w:before="60" w:afterLines="60" w:after="144"/>
              <w:rPr>
                <w:sz w:val="16"/>
                <w:szCs w:val="16"/>
              </w:rPr>
            </w:pPr>
            <w:r w:rsidRPr="00795C36">
              <w:rPr>
                <w:sz w:val="16"/>
                <w:szCs w:val="16"/>
              </w:rPr>
              <w:t xml:space="preserve">  OPTIONAL { ?cWork cwork:category ?category . }  </w:t>
            </w:r>
          </w:p>
          <w:p w14:paraId="76A565ED" w14:textId="77777777" w:rsidR="00795C36" w:rsidRPr="00795C36" w:rsidRDefault="00795C36" w:rsidP="005B163B">
            <w:pPr>
              <w:pStyle w:val="EUNormal"/>
              <w:spacing w:before="60" w:afterLines="60" w:after="144"/>
              <w:rPr>
                <w:sz w:val="16"/>
                <w:szCs w:val="16"/>
              </w:rPr>
            </w:pPr>
            <w:r w:rsidRPr="00795C36">
              <w:rPr>
                <w:sz w:val="16"/>
                <w:szCs w:val="16"/>
              </w:rPr>
              <w:t xml:space="preserve">  OPTIONAL { </w:t>
            </w:r>
          </w:p>
          <w:p w14:paraId="42442C62" w14:textId="77777777" w:rsidR="00795C36" w:rsidRPr="00795C36" w:rsidRDefault="00795C36" w:rsidP="005B163B">
            <w:pPr>
              <w:pStyle w:val="EUNormal"/>
              <w:spacing w:before="60" w:afterLines="60" w:after="144"/>
              <w:rPr>
                <w:sz w:val="16"/>
                <w:szCs w:val="16"/>
              </w:rPr>
            </w:pPr>
            <w:r w:rsidRPr="00795C36">
              <w:rPr>
                <w:sz w:val="16"/>
                <w:szCs w:val="16"/>
              </w:rPr>
              <w:t xml:space="preserve">    ?cWork bbc:primaryContentOf ?pco . </w:t>
            </w:r>
          </w:p>
          <w:p w14:paraId="4C678C09" w14:textId="77777777" w:rsidR="00795C36" w:rsidRPr="00795C36" w:rsidRDefault="00795C36" w:rsidP="005B163B">
            <w:pPr>
              <w:pStyle w:val="EUNormal"/>
              <w:spacing w:before="60" w:afterLines="60" w:after="144"/>
              <w:rPr>
                <w:sz w:val="16"/>
                <w:szCs w:val="16"/>
              </w:rPr>
            </w:pPr>
            <w:r w:rsidRPr="00795C36">
              <w:rPr>
                <w:sz w:val="16"/>
                <w:szCs w:val="16"/>
              </w:rPr>
              <w:t xml:space="preserve">    ?pco bbc:webDocumentType ?webDocType . </w:t>
            </w:r>
          </w:p>
          <w:p w14:paraId="3B740658" w14:textId="77777777" w:rsidR="00795C36" w:rsidRPr="00795C36" w:rsidRDefault="00795C36" w:rsidP="005B163B">
            <w:pPr>
              <w:pStyle w:val="EUNormal"/>
              <w:spacing w:before="60" w:afterLines="60" w:after="144"/>
              <w:rPr>
                <w:sz w:val="16"/>
                <w:szCs w:val="16"/>
              </w:rPr>
            </w:pPr>
            <w:r w:rsidRPr="00795C36">
              <w:rPr>
                <w:sz w:val="16"/>
                <w:szCs w:val="16"/>
              </w:rPr>
              <w:t xml:space="preserve">  } </w:t>
            </w:r>
          </w:p>
          <w:p w14:paraId="6D2425F9" w14:textId="77777777" w:rsidR="00795C36" w:rsidRPr="00795C36" w:rsidRDefault="00795C36" w:rsidP="005B163B">
            <w:pPr>
              <w:pStyle w:val="EUNormal"/>
              <w:spacing w:before="60" w:afterLines="60" w:after="144"/>
              <w:rPr>
                <w:sz w:val="16"/>
                <w:szCs w:val="16"/>
              </w:rPr>
            </w:pPr>
            <w:r w:rsidRPr="00795C36">
              <w:rPr>
                <w:sz w:val="16"/>
                <w:szCs w:val="16"/>
              </w:rPr>
              <w:t xml:space="preserve">  FILTER (CONTAINS(?title, "on") || CONTAINS(?description, "automatically")) .</w:t>
            </w:r>
          </w:p>
          <w:p w14:paraId="1ED1B0A7" w14:textId="77777777" w:rsidR="00795C36" w:rsidRPr="00795C36" w:rsidRDefault="00795C36" w:rsidP="005B163B">
            <w:pPr>
              <w:pStyle w:val="EUNormal"/>
              <w:spacing w:before="60" w:afterLines="60" w:after="144"/>
              <w:rPr>
                <w:sz w:val="16"/>
                <w:szCs w:val="16"/>
              </w:rPr>
            </w:pPr>
            <w:r w:rsidRPr="00795C36">
              <w:rPr>
                <w:sz w:val="16"/>
                <w:szCs w:val="16"/>
              </w:rPr>
              <w:t>}</w:t>
            </w:r>
          </w:p>
          <w:p w14:paraId="6D72BF6C" w14:textId="77777777" w:rsidR="00AD24DA" w:rsidRPr="00AD24DA" w:rsidRDefault="00795C36" w:rsidP="005B163B">
            <w:pPr>
              <w:pStyle w:val="EUNormal"/>
              <w:spacing w:before="60" w:afterLines="60" w:after="144"/>
              <w:rPr>
                <w:sz w:val="16"/>
                <w:szCs w:val="16"/>
              </w:rPr>
            </w:pPr>
            <w:r w:rsidRPr="00795C36">
              <w:rPr>
                <w:sz w:val="16"/>
                <w:szCs w:val="16"/>
              </w:rPr>
              <w:t>LIMIT 1000</w:t>
            </w:r>
          </w:p>
        </w:tc>
      </w:tr>
    </w:tbl>
    <w:p w14:paraId="6D31EE05"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47AD3ED6" w14:textId="77777777" w:rsidTr="00575C23">
        <w:tc>
          <w:tcPr>
            <w:tcW w:w="1809" w:type="dxa"/>
            <w:tcBorders>
              <w:top w:val="single" w:sz="4" w:space="0" w:color="000000"/>
              <w:left w:val="single" w:sz="4" w:space="0" w:color="000000"/>
              <w:bottom w:val="single" w:sz="4" w:space="0" w:color="000000"/>
            </w:tcBorders>
            <w:shd w:val="clear" w:color="auto" w:fill="DBE5F1"/>
          </w:tcPr>
          <w:p w14:paraId="2F852FA7"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381DAA2" w14:textId="77777777" w:rsidR="00AD24DA" w:rsidRPr="00071B35" w:rsidRDefault="00795C36" w:rsidP="005B163B">
            <w:pPr>
              <w:pStyle w:val="EUNormal"/>
              <w:spacing w:before="60" w:afterLines="60" w:after="144"/>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14:paraId="6D88790E" w14:textId="77777777" w:rsidTr="00575C23">
        <w:tc>
          <w:tcPr>
            <w:tcW w:w="1809" w:type="dxa"/>
            <w:tcBorders>
              <w:top w:val="single" w:sz="4" w:space="0" w:color="000000"/>
              <w:left w:val="single" w:sz="4" w:space="0" w:color="000000"/>
              <w:bottom w:val="single" w:sz="4" w:space="0" w:color="000000"/>
            </w:tcBorders>
            <w:shd w:val="clear" w:color="auto" w:fill="DBE5F1"/>
          </w:tcPr>
          <w:p w14:paraId="5C50643E"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32289D3" w14:textId="77777777" w:rsidR="00795C36" w:rsidRPr="00795C36" w:rsidRDefault="00795C36" w:rsidP="005B163B">
            <w:pPr>
              <w:pStyle w:val="EUNormal"/>
              <w:spacing w:before="60" w:afterLines="60" w:after="144"/>
              <w:rPr>
                <w:sz w:val="16"/>
                <w:szCs w:val="16"/>
              </w:rPr>
            </w:pPr>
            <w:r w:rsidRPr="00795C36">
              <w:rPr>
                <w:sz w:val="16"/>
                <w:szCs w:val="16"/>
              </w:rPr>
              <w:t>SELECT ?title ?description ?category ?tag ?audience ?liveCoverage ?primaryFormat ?year ?month {</w:t>
            </w:r>
          </w:p>
          <w:p w14:paraId="2F0E1B53" w14:textId="77777777" w:rsidR="00795C36" w:rsidRPr="00795C36" w:rsidRDefault="00795C36" w:rsidP="005B163B">
            <w:pPr>
              <w:pStyle w:val="EUNormal"/>
              <w:spacing w:before="60" w:afterLines="60" w:after="144"/>
              <w:rPr>
                <w:sz w:val="16"/>
                <w:szCs w:val="16"/>
              </w:rPr>
            </w:pPr>
            <w:r w:rsidRPr="00795C36">
              <w:rPr>
                <w:sz w:val="16"/>
                <w:szCs w:val="16"/>
              </w:rPr>
              <w:tab/>
              <w:t>?creativework a cwork:CreativeWork .</w:t>
            </w:r>
          </w:p>
          <w:p w14:paraId="4B3B176B" w14:textId="77777777" w:rsidR="00795C36" w:rsidRPr="00795C36" w:rsidRDefault="00795C36" w:rsidP="005B163B">
            <w:pPr>
              <w:pStyle w:val="EUNormal"/>
              <w:spacing w:before="60" w:afterLines="60" w:after="144"/>
              <w:rPr>
                <w:sz w:val="16"/>
                <w:szCs w:val="16"/>
              </w:rPr>
            </w:pPr>
            <w:r w:rsidRPr="00795C36">
              <w:rPr>
                <w:sz w:val="16"/>
                <w:szCs w:val="16"/>
              </w:rPr>
              <w:tab/>
              <w:t>?creativework cwork:title ?title .</w:t>
            </w:r>
          </w:p>
          <w:p w14:paraId="34FE3CAA" w14:textId="77777777" w:rsidR="00795C36" w:rsidRPr="00795C36" w:rsidRDefault="00795C36" w:rsidP="005B163B">
            <w:pPr>
              <w:pStyle w:val="EUNormal"/>
              <w:spacing w:before="60" w:afterLines="60" w:after="144"/>
              <w:rPr>
                <w:sz w:val="16"/>
                <w:szCs w:val="16"/>
              </w:rPr>
            </w:pPr>
            <w:r w:rsidRPr="00795C36">
              <w:rPr>
                <w:sz w:val="16"/>
                <w:szCs w:val="16"/>
              </w:rPr>
              <w:tab/>
              <w:t>?creativework cwork:description ?description .</w:t>
            </w:r>
          </w:p>
          <w:p w14:paraId="186A029A" w14:textId="77777777" w:rsidR="00795C36" w:rsidRPr="00795C36" w:rsidRDefault="00795C36" w:rsidP="005B163B">
            <w:pPr>
              <w:pStyle w:val="EUNormal"/>
              <w:spacing w:before="60" w:afterLines="60" w:after="144"/>
              <w:rPr>
                <w:sz w:val="16"/>
                <w:szCs w:val="16"/>
              </w:rPr>
            </w:pPr>
            <w:r w:rsidRPr="00795C36">
              <w:rPr>
                <w:sz w:val="16"/>
                <w:szCs w:val="16"/>
              </w:rPr>
              <w:tab/>
              <w:t>?creativework cwork:category ?category .</w:t>
            </w:r>
          </w:p>
          <w:p w14:paraId="35F2944E" w14:textId="77777777" w:rsidR="00795C36" w:rsidRPr="00795C36" w:rsidRDefault="00795C36" w:rsidP="005B163B">
            <w:pPr>
              <w:pStyle w:val="EUNormal"/>
              <w:spacing w:before="60" w:afterLines="60" w:after="144"/>
              <w:rPr>
                <w:sz w:val="16"/>
                <w:szCs w:val="16"/>
              </w:rPr>
            </w:pPr>
            <w:r w:rsidRPr="00795C36">
              <w:rPr>
                <w:sz w:val="16"/>
                <w:szCs w:val="16"/>
              </w:rPr>
              <w:tab/>
              <w:t>?creativework cwork:tag ?tag .</w:t>
            </w:r>
          </w:p>
          <w:p w14:paraId="36303D51" w14:textId="77777777" w:rsidR="00795C36" w:rsidRPr="00795C36" w:rsidRDefault="00795C36" w:rsidP="005B163B">
            <w:pPr>
              <w:pStyle w:val="EUNormal"/>
              <w:spacing w:before="60" w:afterLines="60" w:after="144"/>
              <w:rPr>
                <w:sz w:val="16"/>
                <w:szCs w:val="16"/>
              </w:rPr>
            </w:pPr>
            <w:r w:rsidRPr="00795C36">
              <w:rPr>
                <w:sz w:val="16"/>
                <w:szCs w:val="16"/>
              </w:rPr>
              <w:tab/>
              <w:t>?creativework cwork:audience ?audience .</w:t>
            </w:r>
          </w:p>
          <w:p w14:paraId="73AD231D" w14:textId="77777777" w:rsidR="00795C36" w:rsidRPr="00795C36" w:rsidRDefault="00795C36" w:rsidP="005B163B">
            <w:pPr>
              <w:pStyle w:val="EUNormal"/>
              <w:spacing w:before="60" w:afterLines="60" w:after="144"/>
              <w:rPr>
                <w:sz w:val="16"/>
                <w:szCs w:val="16"/>
              </w:rPr>
            </w:pPr>
            <w:r w:rsidRPr="00795C36">
              <w:rPr>
                <w:sz w:val="16"/>
                <w:szCs w:val="16"/>
              </w:rPr>
              <w:tab/>
              <w:t>?creativework cwork:liveCoverage ?liveCoverage .</w:t>
            </w:r>
          </w:p>
          <w:p w14:paraId="542915CE" w14:textId="77777777" w:rsidR="00795C36" w:rsidRPr="00795C36" w:rsidRDefault="00795C36" w:rsidP="005B163B">
            <w:pPr>
              <w:pStyle w:val="EUNormal"/>
              <w:spacing w:before="60" w:afterLines="60" w:after="144"/>
              <w:rPr>
                <w:sz w:val="16"/>
                <w:szCs w:val="16"/>
              </w:rPr>
            </w:pPr>
            <w:r w:rsidRPr="00795C36">
              <w:rPr>
                <w:sz w:val="16"/>
                <w:szCs w:val="16"/>
              </w:rPr>
              <w:tab/>
              <w:t>?creativework cwork:primaryFormat ?primaryFormat .</w:t>
            </w:r>
          </w:p>
          <w:p w14:paraId="47366CDB" w14:textId="77777777" w:rsidR="00795C36" w:rsidRPr="00795C36" w:rsidRDefault="00795C36" w:rsidP="005B163B">
            <w:pPr>
              <w:pStyle w:val="EUNormal"/>
              <w:spacing w:before="60" w:afterLines="60" w:after="144"/>
              <w:rPr>
                <w:sz w:val="16"/>
                <w:szCs w:val="16"/>
              </w:rPr>
            </w:pPr>
            <w:r w:rsidRPr="00795C36">
              <w:rPr>
                <w:sz w:val="16"/>
                <w:szCs w:val="16"/>
              </w:rPr>
              <w:tab/>
              <w:t>?creativework cwork:dateCreated ?dateCreated .</w:t>
            </w:r>
          </w:p>
          <w:p w14:paraId="0DFAF26A" w14:textId="77777777" w:rsidR="00795C36" w:rsidRPr="00795C36" w:rsidRDefault="00795C36" w:rsidP="005B163B">
            <w:pPr>
              <w:pStyle w:val="EUNormal"/>
              <w:spacing w:before="60" w:afterLines="60" w:after="144"/>
              <w:rPr>
                <w:sz w:val="16"/>
                <w:szCs w:val="16"/>
              </w:rPr>
            </w:pPr>
            <w:r w:rsidRPr="00795C36">
              <w:rPr>
                <w:sz w:val="16"/>
                <w:szCs w:val="16"/>
              </w:rPr>
              <w:tab/>
              <w:t>BIND (day(?dateCreated) as ?day) .</w:t>
            </w:r>
          </w:p>
          <w:p w14:paraId="6F3292B7" w14:textId="77777777" w:rsidR="00795C36" w:rsidRPr="00795C36" w:rsidRDefault="00795C36" w:rsidP="005B163B">
            <w:pPr>
              <w:pStyle w:val="EUNormal"/>
              <w:spacing w:before="60" w:afterLines="60" w:after="144"/>
              <w:rPr>
                <w:sz w:val="16"/>
                <w:szCs w:val="16"/>
              </w:rPr>
            </w:pPr>
            <w:r w:rsidRPr="00795C36">
              <w:rPr>
                <w:sz w:val="16"/>
                <w:szCs w:val="16"/>
              </w:rPr>
              <w:tab/>
              <w:t>BIND (year(?dateCreated) as ?year) .</w:t>
            </w:r>
          </w:p>
          <w:p w14:paraId="023357E4" w14:textId="77777777" w:rsidR="00795C36" w:rsidRPr="00795C36" w:rsidRDefault="00795C36" w:rsidP="005B163B">
            <w:pPr>
              <w:pStyle w:val="EUNormal"/>
              <w:spacing w:before="60" w:afterLines="60" w:after="144"/>
              <w:rPr>
                <w:sz w:val="16"/>
                <w:szCs w:val="16"/>
              </w:rPr>
            </w:pPr>
            <w:r w:rsidRPr="00795C36">
              <w:rPr>
                <w:sz w:val="16"/>
                <w:szCs w:val="16"/>
              </w:rPr>
              <w:tab/>
              <w:t>BIND (month(?dateCreated) as ?month) .</w:t>
            </w:r>
          </w:p>
          <w:p w14:paraId="06BF7E67" w14:textId="77777777" w:rsidR="00795C36" w:rsidRPr="00795C36" w:rsidRDefault="00795C36" w:rsidP="005B163B">
            <w:pPr>
              <w:pStyle w:val="EUNormal"/>
              <w:spacing w:before="60" w:afterLines="60" w:after="144"/>
              <w:rPr>
                <w:sz w:val="16"/>
                <w:szCs w:val="16"/>
              </w:rPr>
            </w:pPr>
            <w:r w:rsidRPr="00795C36">
              <w:rPr>
                <w:sz w:val="16"/>
                <w:szCs w:val="16"/>
              </w:rPr>
              <w:tab/>
              <w:t>FILTER (CONTAINS(?title, "broadcasters") || CONTAINS(?description, "begins")) .</w:t>
            </w:r>
          </w:p>
          <w:p w14:paraId="7B60EE36" w14:textId="77777777" w:rsidR="00795C36" w:rsidRPr="00795C36" w:rsidRDefault="00795C36" w:rsidP="005B163B">
            <w:pPr>
              <w:pStyle w:val="EUNormal"/>
              <w:spacing w:before="60" w:afterLines="60" w:after="144"/>
              <w:rPr>
                <w:sz w:val="16"/>
                <w:szCs w:val="16"/>
              </w:rPr>
            </w:pPr>
            <w:r w:rsidRPr="00795C36">
              <w:rPr>
                <w:sz w:val="16"/>
                <w:szCs w:val="16"/>
              </w:rPr>
              <w:tab/>
              <w:t>FILTER (?category = &lt;http://www.bbc.co.uk/category/SportsTeams&gt;) .</w:t>
            </w:r>
          </w:p>
          <w:p w14:paraId="509F98AD" w14:textId="77777777" w:rsidR="00795C36" w:rsidRPr="00795C36" w:rsidRDefault="00795C36" w:rsidP="005B163B">
            <w:pPr>
              <w:pStyle w:val="EUNormal"/>
              <w:spacing w:before="60" w:afterLines="60" w:after="144"/>
              <w:rPr>
                <w:sz w:val="16"/>
                <w:szCs w:val="16"/>
              </w:rPr>
            </w:pPr>
            <w:r w:rsidRPr="00795C36">
              <w:rPr>
                <w:sz w:val="16"/>
                <w:szCs w:val="16"/>
              </w:rPr>
              <w:tab/>
              <w:t xml:space="preserve"> </w:t>
            </w:r>
          </w:p>
          <w:p w14:paraId="15B0F459" w14:textId="77777777" w:rsidR="00795C36" w:rsidRPr="00795C36" w:rsidRDefault="00795C36" w:rsidP="005B163B">
            <w:pPr>
              <w:pStyle w:val="EUNormal"/>
              <w:spacing w:before="60" w:afterLines="60" w:after="144"/>
              <w:rPr>
                <w:sz w:val="16"/>
                <w:szCs w:val="16"/>
              </w:rPr>
            </w:pPr>
            <w:r w:rsidRPr="00795C36">
              <w:rPr>
                <w:sz w:val="16"/>
                <w:szCs w:val="16"/>
              </w:rPr>
              <w:t>}</w:t>
            </w:r>
          </w:p>
          <w:p w14:paraId="409AC975" w14:textId="77777777" w:rsidR="00795C36" w:rsidRPr="00795C36" w:rsidRDefault="00795C36" w:rsidP="005B163B">
            <w:pPr>
              <w:pStyle w:val="EUNormal"/>
              <w:spacing w:before="60" w:afterLines="60" w:after="144"/>
              <w:rPr>
                <w:sz w:val="16"/>
                <w:szCs w:val="16"/>
              </w:rPr>
            </w:pPr>
            <w:r w:rsidRPr="00795C36">
              <w:rPr>
                <w:sz w:val="16"/>
                <w:szCs w:val="16"/>
              </w:rPr>
              <w:t>ORDER BY ?year ?month</w:t>
            </w:r>
          </w:p>
          <w:p w14:paraId="0D2F6027" w14:textId="77777777" w:rsidR="00AD24DA" w:rsidRPr="00AD24DA" w:rsidRDefault="00795C36" w:rsidP="005B163B">
            <w:pPr>
              <w:pStyle w:val="EUNormal"/>
              <w:spacing w:before="60" w:afterLines="60" w:after="144"/>
              <w:rPr>
                <w:sz w:val="16"/>
                <w:szCs w:val="16"/>
              </w:rPr>
            </w:pPr>
            <w:r w:rsidRPr="00795C36">
              <w:rPr>
                <w:sz w:val="16"/>
                <w:szCs w:val="16"/>
              </w:rPr>
              <w:t>LIMIT 500</w:t>
            </w:r>
          </w:p>
        </w:tc>
      </w:tr>
    </w:tbl>
    <w:p w14:paraId="2798F377"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3FE09459" w14:textId="77777777" w:rsidTr="00575C23">
        <w:tc>
          <w:tcPr>
            <w:tcW w:w="1809" w:type="dxa"/>
            <w:tcBorders>
              <w:top w:val="single" w:sz="4" w:space="0" w:color="000000"/>
              <w:left w:val="single" w:sz="4" w:space="0" w:color="000000"/>
              <w:bottom w:val="single" w:sz="4" w:space="0" w:color="000000"/>
            </w:tcBorders>
            <w:shd w:val="clear" w:color="auto" w:fill="DBE5F1"/>
          </w:tcPr>
          <w:p w14:paraId="31C0ECEE"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14E31FD" w14:textId="77777777" w:rsidR="00AD24DA" w:rsidRPr="00071B35" w:rsidRDefault="00795C36" w:rsidP="005B163B">
            <w:pPr>
              <w:pStyle w:val="EUNormal"/>
              <w:spacing w:before="60" w:afterLines="60" w:after="144"/>
              <w:rPr>
                <w:szCs w:val="22"/>
              </w:rPr>
            </w:pPr>
            <w:r>
              <w:rPr>
                <w:b/>
                <w:bCs/>
                <w:szCs w:val="22"/>
              </w:rPr>
              <w:t>query22</w:t>
            </w:r>
            <w:r w:rsidR="00AD24DA" w:rsidRPr="00071B35">
              <w:rPr>
                <w:b/>
                <w:bCs/>
                <w:szCs w:val="22"/>
              </w:rPr>
              <w:t>.txt</w:t>
            </w:r>
          </w:p>
        </w:tc>
      </w:tr>
      <w:tr w:rsidR="00AD24DA" w:rsidRPr="00071B35" w14:paraId="6206972F" w14:textId="77777777" w:rsidTr="00575C23">
        <w:tc>
          <w:tcPr>
            <w:tcW w:w="1809" w:type="dxa"/>
            <w:tcBorders>
              <w:top w:val="single" w:sz="4" w:space="0" w:color="000000"/>
              <w:left w:val="single" w:sz="4" w:space="0" w:color="000000"/>
              <w:bottom w:val="single" w:sz="4" w:space="0" w:color="000000"/>
            </w:tcBorders>
            <w:shd w:val="clear" w:color="auto" w:fill="DBE5F1"/>
          </w:tcPr>
          <w:p w14:paraId="25A7E137"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3477CE60" w14:textId="77777777" w:rsidR="00795C36" w:rsidRPr="00795C36" w:rsidRDefault="00795C36" w:rsidP="005B163B">
            <w:pPr>
              <w:pStyle w:val="EUNormal"/>
              <w:spacing w:before="60" w:afterLines="60" w:after="144"/>
              <w:rPr>
                <w:sz w:val="16"/>
                <w:szCs w:val="16"/>
              </w:rPr>
            </w:pPr>
            <w:r w:rsidRPr="00795C36">
              <w:rPr>
                <w:sz w:val="16"/>
                <w:szCs w:val="16"/>
              </w:rPr>
              <w:t>SELECT ?year ?month ?tag ((COUNT(*)) as ?count) {</w:t>
            </w:r>
          </w:p>
          <w:p w14:paraId="73351915" w14:textId="77777777" w:rsidR="00795C36" w:rsidRPr="00795C36" w:rsidRDefault="00795C36" w:rsidP="005B163B">
            <w:pPr>
              <w:pStyle w:val="EUNormal"/>
              <w:spacing w:before="60" w:afterLines="60" w:after="144"/>
              <w:rPr>
                <w:sz w:val="16"/>
                <w:szCs w:val="16"/>
              </w:rPr>
            </w:pPr>
            <w:r w:rsidRPr="00795C36">
              <w:rPr>
                <w:sz w:val="16"/>
                <w:szCs w:val="16"/>
              </w:rPr>
              <w:tab/>
              <w:t>?creativework a cwork:CreativeWork .</w:t>
            </w:r>
          </w:p>
          <w:p w14:paraId="57101D29" w14:textId="77777777" w:rsidR="00795C36" w:rsidRPr="00795C36" w:rsidRDefault="00795C36" w:rsidP="005B163B">
            <w:pPr>
              <w:pStyle w:val="EUNormal"/>
              <w:spacing w:before="60" w:afterLines="60" w:after="144"/>
              <w:rPr>
                <w:sz w:val="16"/>
                <w:szCs w:val="16"/>
              </w:rPr>
            </w:pPr>
            <w:r w:rsidRPr="00795C36">
              <w:rPr>
                <w:sz w:val="16"/>
                <w:szCs w:val="16"/>
              </w:rPr>
              <w:tab/>
              <w:t>?creativework cwork:title ?title .</w:t>
            </w:r>
          </w:p>
          <w:p w14:paraId="203B8257" w14:textId="77777777" w:rsidR="00795C36" w:rsidRPr="00795C36" w:rsidRDefault="00795C36" w:rsidP="005B163B">
            <w:pPr>
              <w:pStyle w:val="EUNormal"/>
              <w:spacing w:before="60" w:afterLines="60" w:after="144"/>
              <w:rPr>
                <w:sz w:val="16"/>
                <w:szCs w:val="16"/>
              </w:rPr>
            </w:pPr>
            <w:r w:rsidRPr="00795C36">
              <w:rPr>
                <w:sz w:val="16"/>
                <w:szCs w:val="16"/>
              </w:rPr>
              <w:tab/>
              <w:t>?creativework cwork:description ?description .</w:t>
            </w:r>
          </w:p>
          <w:p w14:paraId="26041248" w14:textId="77777777" w:rsidR="00795C36" w:rsidRPr="00795C36" w:rsidRDefault="00795C36" w:rsidP="005B163B">
            <w:pPr>
              <w:pStyle w:val="EUNormal"/>
              <w:spacing w:before="60" w:afterLines="60" w:after="144"/>
              <w:rPr>
                <w:sz w:val="16"/>
                <w:szCs w:val="16"/>
              </w:rPr>
            </w:pPr>
            <w:r w:rsidRPr="00795C36">
              <w:rPr>
                <w:sz w:val="16"/>
                <w:szCs w:val="16"/>
              </w:rPr>
              <w:tab/>
              <w:t>?creativework cwork:category ?category .</w:t>
            </w:r>
          </w:p>
          <w:p w14:paraId="053E235C" w14:textId="77777777" w:rsidR="00795C36" w:rsidRPr="00795C36" w:rsidRDefault="00795C36" w:rsidP="005B163B">
            <w:pPr>
              <w:pStyle w:val="EUNormal"/>
              <w:spacing w:before="60" w:afterLines="60" w:after="144"/>
              <w:rPr>
                <w:sz w:val="16"/>
                <w:szCs w:val="16"/>
              </w:rPr>
            </w:pPr>
            <w:r w:rsidRPr="00795C36">
              <w:rPr>
                <w:sz w:val="16"/>
                <w:szCs w:val="16"/>
              </w:rPr>
              <w:tab/>
              <w:t>?creativework cwork:tag ?tag .</w:t>
            </w:r>
          </w:p>
          <w:p w14:paraId="3BDF33AC" w14:textId="77777777" w:rsidR="00795C36" w:rsidRPr="00795C36" w:rsidRDefault="00795C36" w:rsidP="005B163B">
            <w:pPr>
              <w:pStyle w:val="EUNormal"/>
              <w:spacing w:before="60" w:afterLines="60" w:after="144"/>
              <w:rPr>
                <w:sz w:val="16"/>
                <w:szCs w:val="16"/>
              </w:rPr>
            </w:pPr>
            <w:r w:rsidRPr="00795C36">
              <w:rPr>
                <w:sz w:val="16"/>
                <w:szCs w:val="16"/>
              </w:rPr>
              <w:tab/>
              <w:t>?creativework cwork:audience ?audience .</w:t>
            </w:r>
          </w:p>
          <w:p w14:paraId="7CCE309C" w14:textId="77777777" w:rsidR="00795C36" w:rsidRPr="00795C36" w:rsidRDefault="00795C36" w:rsidP="005B163B">
            <w:pPr>
              <w:pStyle w:val="EUNormal"/>
              <w:spacing w:before="60" w:afterLines="60" w:after="144"/>
              <w:rPr>
                <w:sz w:val="16"/>
                <w:szCs w:val="16"/>
              </w:rPr>
            </w:pPr>
            <w:r w:rsidRPr="00795C36">
              <w:rPr>
                <w:sz w:val="16"/>
                <w:szCs w:val="16"/>
              </w:rPr>
              <w:tab/>
              <w:t>?creativework cwork:liveCoverage ?liveCoverage .</w:t>
            </w:r>
          </w:p>
          <w:p w14:paraId="0D2BDCCB" w14:textId="77777777" w:rsidR="00795C36" w:rsidRPr="00795C36" w:rsidRDefault="00795C36" w:rsidP="005B163B">
            <w:pPr>
              <w:pStyle w:val="EUNormal"/>
              <w:spacing w:before="60" w:afterLines="60" w:after="144"/>
              <w:rPr>
                <w:sz w:val="16"/>
                <w:szCs w:val="16"/>
              </w:rPr>
            </w:pPr>
            <w:r w:rsidRPr="00795C36">
              <w:rPr>
                <w:sz w:val="16"/>
                <w:szCs w:val="16"/>
              </w:rPr>
              <w:tab/>
              <w:t>?creativework cwork:primaryFormat ?primaryFormat .</w:t>
            </w:r>
          </w:p>
          <w:p w14:paraId="66C1FEA2" w14:textId="77777777" w:rsidR="00795C36" w:rsidRPr="00795C36" w:rsidRDefault="00795C36" w:rsidP="005B163B">
            <w:pPr>
              <w:pStyle w:val="EUNormal"/>
              <w:spacing w:before="60" w:afterLines="60" w:after="144"/>
              <w:rPr>
                <w:sz w:val="16"/>
                <w:szCs w:val="16"/>
              </w:rPr>
            </w:pPr>
            <w:r w:rsidRPr="00795C36">
              <w:rPr>
                <w:sz w:val="16"/>
                <w:szCs w:val="16"/>
              </w:rPr>
              <w:tab/>
              <w:t>?creativework cwork:dateCreated ?dateCreated .</w:t>
            </w:r>
          </w:p>
          <w:p w14:paraId="3B52711B" w14:textId="77777777" w:rsidR="00795C36" w:rsidRPr="00795C36" w:rsidRDefault="00795C36" w:rsidP="005B163B">
            <w:pPr>
              <w:pStyle w:val="EUNormal"/>
              <w:spacing w:before="60" w:afterLines="60" w:after="144"/>
              <w:rPr>
                <w:sz w:val="16"/>
                <w:szCs w:val="16"/>
              </w:rPr>
            </w:pPr>
            <w:r w:rsidRPr="00795C36">
              <w:rPr>
                <w:sz w:val="16"/>
                <w:szCs w:val="16"/>
              </w:rPr>
              <w:tab/>
              <w:t>BIND (day(?dateCreated) as ?day) .</w:t>
            </w:r>
          </w:p>
          <w:p w14:paraId="64C9F3FF" w14:textId="77777777" w:rsidR="00795C36" w:rsidRPr="00795C36" w:rsidRDefault="00795C36" w:rsidP="005B163B">
            <w:pPr>
              <w:pStyle w:val="EUNormal"/>
              <w:spacing w:before="60" w:afterLines="60" w:after="144"/>
              <w:rPr>
                <w:sz w:val="16"/>
                <w:szCs w:val="16"/>
              </w:rPr>
            </w:pPr>
            <w:r w:rsidRPr="00795C36">
              <w:rPr>
                <w:sz w:val="16"/>
                <w:szCs w:val="16"/>
              </w:rPr>
              <w:tab/>
              <w:t>BIND (year(?dateCreated) as ?year) .</w:t>
            </w:r>
          </w:p>
          <w:p w14:paraId="32A259A6" w14:textId="77777777" w:rsidR="00795C36" w:rsidRPr="00795C36" w:rsidRDefault="00795C36" w:rsidP="005B163B">
            <w:pPr>
              <w:pStyle w:val="EUNormal"/>
              <w:spacing w:before="60" w:afterLines="60" w:after="144"/>
              <w:rPr>
                <w:sz w:val="16"/>
                <w:szCs w:val="16"/>
              </w:rPr>
            </w:pPr>
            <w:r w:rsidRPr="00795C36">
              <w:rPr>
                <w:sz w:val="16"/>
                <w:szCs w:val="16"/>
              </w:rPr>
              <w:tab/>
              <w:t>BIND (month(?dateCreated) as ?month) .</w:t>
            </w:r>
          </w:p>
          <w:p w14:paraId="1956113F" w14:textId="77777777" w:rsidR="00795C36" w:rsidRPr="00795C36" w:rsidRDefault="00795C36" w:rsidP="005B163B">
            <w:pPr>
              <w:pStyle w:val="EUNormal"/>
              <w:spacing w:before="60" w:afterLines="60" w:after="144"/>
              <w:rPr>
                <w:sz w:val="16"/>
                <w:szCs w:val="16"/>
              </w:rPr>
            </w:pPr>
            <w:r w:rsidRPr="00795C36">
              <w:rPr>
                <w:sz w:val="16"/>
                <w:szCs w:val="16"/>
              </w:rPr>
              <w:tab/>
              <w:t>FILTER (CONTAINS(?title, "us") || CONTAINS(?description, "browser")) .</w:t>
            </w:r>
          </w:p>
          <w:p w14:paraId="15E04C7F" w14:textId="77777777" w:rsidR="00795C36" w:rsidRPr="00795C36" w:rsidRDefault="00795C36" w:rsidP="005B163B">
            <w:pPr>
              <w:pStyle w:val="EUNormal"/>
              <w:spacing w:before="60" w:afterLines="60" w:after="144"/>
              <w:rPr>
                <w:sz w:val="16"/>
                <w:szCs w:val="16"/>
              </w:rPr>
            </w:pPr>
            <w:r w:rsidRPr="00795C36">
              <w:rPr>
                <w:sz w:val="16"/>
                <w:szCs w:val="16"/>
              </w:rPr>
              <w:tab/>
              <w:t>FILTER (?category = &lt;http://www.bbc.co.uk/category/SportsTeams&gt;) .</w:t>
            </w:r>
          </w:p>
          <w:p w14:paraId="58E356DD" w14:textId="77777777" w:rsidR="00795C36" w:rsidRPr="00795C36" w:rsidRDefault="00795C36" w:rsidP="005B163B">
            <w:pPr>
              <w:pStyle w:val="EUNormal"/>
              <w:spacing w:before="60" w:afterLines="60" w:after="144"/>
              <w:rPr>
                <w:sz w:val="16"/>
                <w:szCs w:val="16"/>
              </w:rPr>
            </w:pPr>
            <w:r w:rsidRPr="00795C36">
              <w:rPr>
                <w:sz w:val="16"/>
                <w:szCs w:val="16"/>
              </w:rPr>
              <w:t>}</w:t>
            </w:r>
          </w:p>
          <w:p w14:paraId="24883501" w14:textId="77777777" w:rsidR="00795C36" w:rsidRPr="00795C36" w:rsidRDefault="00795C36" w:rsidP="005B163B">
            <w:pPr>
              <w:pStyle w:val="EUNormal"/>
              <w:spacing w:before="60" w:afterLines="60" w:after="144"/>
              <w:rPr>
                <w:sz w:val="16"/>
                <w:szCs w:val="16"/>
              </w:rPr>
            </w:pPr>
            <w:r w:rsidRPr="00795C36">
              <w:rPr>
                <w:sz w:val="16"/>
                <w:szCs w:val="16"/>
              </w:rPr>
              <w:t>GROUP BY ?year ?month ?tag</w:t>
            </w:r>
          </w:p>
          <w:p w14:paraId="18661D3D" w14:textId="77777777" w:rsidR="00795C36" w:rsidRPr="00795C36" w:rsidRDefault="00795C36" w:rsidP="005B163B">
            <w:pPr>
              <w:pStyle w:val="EUNormal"/>
              <w:spacing w:before="60" w:afterLines="60" w:after="144"/>
              <w:rPr>
                <w:sz w:val="16"/>
                <w:szCs w:val="16"/>
              </w:rPr>
            </w:pPr>
            <w:r w:rsidRPr="00795C36">
              <w:rPr>
                <w:sz w:val="16"/>
                <w:szCs w:val="16"/>
              </w:rPr>
              <w:t>ORDER BY ?year ?month ?count</w:t>
            </w:r>
          </w:p>
          <w:p w14:paraId="207C77A4" w14:textId="77777777" w:rsidR="00AD24DA" w:rsidRPr="00AD24DA" w:rsidRDefault="00795C36" w:rsidP="005B163B">
            <w:pPr>
              <w:pStyle w:val="EUNormal"/>
              <w:spacing w:before="60" w:afterLines="60" w:after="144"/>
              <w:rPr>
                <w:sz w:val="16"/>
                <w:szCs w:val="16"/>
              </w:rPr>
            </w:pPr>
            <w:r w:rsidRPr="00795C36">
              <w:rPr>
                <w:sz w:val="16"/>
                <w:szCs w:val="16"/>
              </w:rPr>
              <w:t>LIMIT 500</w:t>
            </w:r>
          </w:p>
        </w:tc>
      </w:tr>
    </w:tbl>
    <w:p w14:paraId="31E2C04A"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2BE55C30" w14:textId="77777777" w:rsidTr="00575C23">
        <w:tc>
          <w:tcPr>
            <w:tcW w:w="1809" w:type="dxa"/>
            <w:tcBorders>
              <w:top w:val="single" w:sz="4" w:space="0" w:color="000000"/>
              <w:left w:val="single" w:sz="4" w:space="0" w:color="000000"/>
              <w:bottom w:val="single" w:sz="4" w:space="0" w:color="000000"/>
            </w:tcBorders>
            <w:shd w:val="clear" w:color="auto" w:fill="DBE5F1"/>
          </w:tcPr>
          <w:p w14:paraId="62F7A508"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1830F0E" w14:textId="77777777" w:rsidR="00AD24DA" w:rsidRPr="00071B35" w:rsidRDefault="00795C36" w:rsidP="005B163B">
            <w:pPr>
              <w:pStyle w:val="EUNormal"/>
              <w:spacing w:before="60" w:afterLines="60" w:after="144"/>
              <w:rPr>
                <w:szCs w:val="22"/>
              </w:rPr>
            </w:pPr>
            <w:r>
              <w:rPr>
                <w:b/>
                <w:bCs/>
                <w:szCs w:val="22"/>
              </w:rPr>
              <w:t>query23</w:t>
            </w:r>
            <w:r w:rsidR="00AD24DA" w:rsidRPr="00071B35">
              <w:rPr>
                <w:b/>
                <w:bCs/>
                <w:szCs w:val="22"/>
              </w:rPr>
              <w:t>.txt</w:t>
            </w:r>
          </w:p>
        </w:tc>
      </w:tr>
      <w:tr w:rsidR="00AD24DA" w:rsidRPr="00071B35" w14:paraId="24676440" w14:textId="77777777" w:rsidTr="00575C23">
        <w:tc>
          <w:tcPr>
            <w:tcW w:w="1809" w:type="dxa"/>
            <w:tcBorders>
              <w:top w:val="single" w:sz="4" w:space="0" w:color="000000"/>
              <w:left w:val="single" w:sz="4" w:space="0" w:color="000000"/>
              <w:bottom w:val="single" w:sz="4" w:space="0" w:color="000000"/>
            </w:tcBorders>
            <w:shd w:val="clear" w:color="auto" w:fill="DBE5F1"/>
          </w:tcPr>
          <w:p w14:paraId="190E5796"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5642C72B" w14:textId="77777777" w:rsidR="00795C36" w:rsidRPr="00795C36" w:rsidRDefault="00795C36" w:rsidP="005B163B">
            <w:pPr>
              <w:pStyle w:val="EUNormal"/>
              <w:spacing w:before="60" w:afterLines="60" w:after="144"/>
              <w:rPr>
                <w:sz w:val="16"/>
                <w:szCs w:val="16"/>
              </w:rPr>
            </w:pPr>
            <w:r w:rsidRPr="00795C36">
              <w:rPr>
                <w:sz w:val="16"/>
                <w:szCs w:val="16"/>
              </w:rPr>
              <w:t>SELECT ?year ?month ((COUNT(*)) AS ?count) {</w:t>
            </w:r>
          </w:p>
          <w:p w14:paraId="5ADFA6DE" w14:textId="77777777" w:rsidR="00795C36" w:rsidRPr="00795C36" w:rsidRDefault="00795C36" w:rsidP="005B163B">
            <w:pPr>
              <w:pStyle w:val="EUNormal"/>
              <w:spacing w:before="60" w:afterLines="60" w:after="144"/>
              <w:rPr>
                <w:sz w:val="16"/>
                <w:szCs w:val="16"/>
              </w:rPr>
            </w:pPr>
            <w:r w:rsidRPr="00795C36">
              <w:rPr>
                <w:sz w:val="16"/>
                <w:szCs w:val="16"/>
              </w:rPr>
              <w:tab/>
              <w:t>?creativework a cwork:CreativeWork .</w:t>
            </w:r>
          </w:p>
          <w:p w14:paraId="51118237" w14:textId="77777777" w:rsidR="00795C36" w:rsidRPr="00795C36" w:rsidRDefault="00795C36" w:rsidP="005B163B">
            <w:pPr>
              <w:pStyle w:val="EUNormal"/>
              <w:spacing w:before="60" w:afterLines="60" w:after="144"/>
              <w:rPr>
                <w:sz w:val="16"/>
                <w:szCs w:val="16"/>
              </w:rPr>
            </w:pPr>
            <w:r w:rsidRPr="00795C36">
              <w:rPr>
                <w:sz w:val="16"/>
                <w:szCs w:val="16"/>
              </w:rPr>
              <w:tab/>
              <w:t>?creativework cwork:title ?title .</w:t>
            </w:r>
          </w:p>
          <w:p w14:paraId="27BD6394" w14:textId="77777777" w:rsidR="00795C36" w:rsidRPr="00795C36" w:rsidRDefault="00795C36" w:rsidP="005B163B">
            <w:pPr>
              <w:pStyle w:val="EUNormal"/>
              <w:spacing w:before="60" w:afterLines="60" w:after="144"/>
              <w:rPr>
                <w:sz w:val="16"/>
                <w:szCs w:val="16"/>
              </w:rPr>
            </w:pPr>
            <w:r w:rsidRPr="00795C36">
              <w:rPr>
                <w:sz w:val="16"/>
                <w:szCs w:val="16"/>
              </w:rPr>
              <w:tab/>
              <w:t>?creativework cwork:description ?description .</w:t>
            </w:r>
          </w:p>
          <w:p w14:paraId="27A1F850" w14:textId="77777777" w:rsidR="00795C36" w:rsidRPr="00795C36" w:rsidRDefault="00795C36" w:rsidP="005B163B">
            <w:pPr>
              <w:pStyle w:val="EUNormal"/>
              <w:spacing w:before="60" w:afterLines="60" w:after="144"/>
              <w:rPr>
                <w:sz w:val="16"/>
                <w:szCs w:val="16"/>
              </w:rPr>
            </w:pPr>
            <w:r w:rsidRPr="00795C36">
              <w:rPr>
                <w:sz w:val="16"/>
                <w:szCs w:val="16"/>
              </w:rPr>
              <w:tab/>
              <w:t>?creativework cwork:category ?category .</w:t>
            </w:r>
          </w:p>
          <w:p w14:paraId="0BBFDCD9" w14:textId="77777777" w:rsidR="00795C36" w:rsidRPr="00795C36" w:rsidRDefault="00795C36" w:rsidP="005B163B">
            <w:pPr>
              <w:pStyle w:val="EUNormal"/>
              <w:spacing w:before="60" w:afterLines="60" w:after="144"/>
              <w:rPr>
                <w:sz w:val="16"/>
                <w:szCs w:val="16"/>
              </w:rPr>
            </w:pPr>
            <w:r w:rsidRPr="00795C36">
              <w:rPr>
                <w:sz w:val="16"/>
                <w:szCs w:val="16"/>
              </w:rPr>
              <w:tab/>
              <w:t>?creativework cwork:tag ?tag .</w:t>
            </w:r>
          </w:p>
          <w:p w14:paraId="5A8824C2" w14:textId="77777777" w:rsidR="00795C36" w:rsidRPr="00795C36" w:rsidRDefault="00795C36" w:rsidP="005B163B">
            <w:pPr>
              <w:pStyle w:val="EUNormal"/>
              <w:spacing w:before="60" w:afterLines="60" w:after="144"/>
              <w:rPr>
                <w:sz w:val="16"/>
                <w:szCs w:val="16"/>
              </w:rPr>
            </w:pPr>
            <w:r w:rsidRPr="00795C36">
              <w:rPr>
                <w:sz w:val="16"/>
                <w:szCs w:val="16"/>
              </w:rPr>
              <w:tab/>
              <w:t>?creativework cwork:audience ?audience .</w:t>
            </w:r>
          </w:p>
          <w:p w14:paraId="33F6FB99" w14:textId="77777777" w:rsidR="00795C36" w:rsidRPr="00795C36" w:rsidRDefault="00795C36" w:rsidP="005B163B">
            <w:pPr>
              <w:pStyle w:val="EUNormal"/>
              <w:spacing w:before="60" w:afterLines="60" w:after="144"/>
              <w:rPr>
                <w:sz w:val="16"/>
                <w:szCs w:val="16"/>
              </w:rPr>
            </w:pPr>
            <w:r w:rsidRPr="00795C36">
              <w:rPr>
                <w:sz w:val="16"/>
                <w:szCs w:val="16"/>
              </w:rPr>
              <w:tab/>
              <w:t>?creativework cwork:liveCoverage ?liveCoverage .</w:t>
            </w:r>
          </w:p>
          <w:p w14:paraId="251EDD3F" w14:textId="77777777" w:rsidR="00795C36" w:rsidRPr="00795C36" w:rsidRDefault="00795C36" w:rsidP="005B163B">
            <w:pPr>
              <w:pStyle w:val="EUNormal"/>
              <w:spacing w:before="60" w:afterLines="60" w:after="144"/>
              <w:rPr>
                <w:sz w:val="16"/>
                <w:szCs w:val="16"/>
              </w:rPr>
            </w:pPr>
            <w:r w:rsidRPr="00795C36">
              <w:rPr>
                <w:sz w:val="16"/>
                <w:szCs w:val="16"/>
              </w:rPr>
              <w:tab/>
              <w:t>?creativework cwork:primaryFormat ?primaryFormat .</w:t>
            </w:r>
          </w:p>
          <w:p w14:paraId="2C1A8A5C" w14:textId="77777777" w:rsidR="00795C36" w:rsidRPr="00795C36" w:rsidRDefault="00795C36" w:rsidP="005B163B">
            <w:pPr>
              <w:pStyle w:val="EUNormal"/>
              <w:spacing w:before="60" w:afterLines="60" w:after="144"/>
              <w:rPr>
                <w:sz w:val="16"/>
                <w:szCs w:val="16"/>
              </w:rPr>
            </w:pPr>
            <w:r w:rsidRPr="00795C36">
              <w:rPr>
                <w:sz w:val="16"/>
                <w:szCs w:val="16"/>
              </w:rPr>
              <w:tab/>
              <w:t>?creativework cwork:dateCreated ?dateCreated .</w:t>
            </w:r>
          </w:p>
          <w:p w14:paraId="113AC869" w14:textId="77777777" w:rsidR="00795C36" w:rsidRPr="00795C36" w:rsidRDefault="00795C36" w:rsidP="005B163B">
            <w:pPr>
              <w:pStyle w:val="EUNormal"/>
              <w:spacing w:before="60" w:afterLines="60" w:after="144"/>
              <w:rPr>
                <w:sz w:val="16"/>
                <w:szCs w:val="16"/>
              </w:rPr>
            </w:pPr>
            <w:r w:rsidRPr="00795C36">
              <w:rPr>
                <w:sz w:val="16"/>
                <w:szCs w:val="16"/>
              </w:rPr>
              <w:tab/>
              <w:t>BIND (day(?dateCreated) as ?day) .</w:t>
            </w:r>
          </w:p>
          <w:p w14:paraId="17272795" w14:textId="77777777" w:rsidR="00795C36" w:rsidRPr="00795C36" w:rsidRDefault="00795C36" w:rsidP="005B163B">
            <w:pPr>
              <w:pStyle w:val="EUNormal"/>
              <w:spacing w:before="60" w:afterLines="60" w:after="144"/>
              <w:rPr>
                <w:sz w:val="16"/>
                <w:szCs w:val="16"/>
              </w:rPr>
            </w:pPr>
            <w:r w:rsidRPr="00795C36">
              <w:rPr>
                <w:sz w:val="16"/>
                <w:szCs w:val="16"/>
              </w:rPr>
              <w:tab/>
              <w:t>BIND (year(?dateCreated) as ?year) .</w:t>
            </w:r>
          </w:p>
          <w:p w14:paraId="542644E3" w14:textId="77777777" w:rsidR="00795C36" w:rsidRPr="00795C36" w:rsidRDefault="00795C36" w:rsidP="005B163B">
            <w:pPr>
              <w:pStyle w:val="EUNormal"/>
              <w:spacing w:before="60" w:afterLines="60" w:after="144"/>
              <w:rPr>
                <w:sz w:val="16"/>
                <w:szCs w:val="16"/>
              </w:rPr>
            </w:pPr>
            <w:r w:rsidRPr="00795C36">
              <w:rPr>
                <w:sz w:val="16"/>
                <w:szCs w:val="16"/>
              </w:rPr>
              <w:tab/>
              <w:t>BIND (month(?dateCreated) as ?month) .</w:t>
            </w:r>
          </w:p>
          <w:p w14:paraId="5B2D966C" w14:textId="77777777" w:rsidR="00795C36" w:rsidRPr="00795C36" w:rsidRDefault="00795C36" w:rsidP="005B163B">
            <w:pPr>
              <w:pStyle w:val="EUNormal"/>
              <w:spacing w:before="60" w:afterLines="60" w:after="144"/>
              <w:rPr>
                <w:sz w:val="16"/>
                <w:szCs w:val="16"/>
              </w:rPr>
            </w:pPr>
            <w:r w:rsidRPr="00795C36">
              <w:rPr>
                <w:sz w:val="16"/>
                <w:szCs w:val="16"/>
              </w:rPr>
              <w:tab/>
              <w:t>FILTER (CONTAINS(?title, "enjoyment") || CONTAINS(?description, "retain")) .</w:t>
            </w:r>
          </w:p>
          <w:p w14:paraId="7EF0A4E4" w14:textId="77777777" w:rsidR="00795C36" w:rsidRPr="00795C36" w:rsidRDefault="00795C36" w:rsidP="005B163B">
            <w:pPr>
              <w:pStyle w:val="EUNormal"/>
              <w:spacing w:before="60" w:afterLines="60" w:after="144"/>
              <w:rPr>
                <w:sz w:val="16"/>
                <w:szCs w:val="16"/>
              </w:rPr>
            </w:pPr>
            <w:r w:rsidRPr="00795C36">
              <w:rPr>
                <w:sz w:val="16"/>
                <w:szCs w:val="16"/>
              </w:rPr>
              <w:tab/>
              <w:t>FILTER (?category = &lt;http://www.bbc.co.uk/category/PoliticsPersons&gt;) .</w:t>
            </w:r>
          </w:p>
          <w:p w14:paraId="70F2C21A" w14:textId="77777777" w:rsidR="00795C36" w:rsidRPr="00795C36" w:rsidRDefault="00795C36" w:rsidP="005B163B">
            <w:pPr>
              <w:pStyle w:val="EUNormal"/>
              <w:spacing w:before="60" w:afterLines="60" w:after="144"/>
              <w:rPr>
                <w:sz w:val="16"/>
                <w:szCs w:val="16"/>
              </w:rPr>
            </w:pPr>
            <w:r w:rsidRPr="00795C36">
              <w:rPr>
                <w:sz w:val="16"/>
                <w:szCs w:val="16"/>
              </w:rPr>
              <w:t>}</w:t>
            </w:r>
          </w:p>
          <w:p w14:paraId="2C0D4247" w14:textId="77777777" w:rsidR="00795C36" w:rsidRPr="00795C36" w:rsidRDefault="00795C36" w:rsidP="005B163B">
            <w:pPr>
              <w:pStyle w:val="EUNormal"/>
              <w:spacing w:before="60" w:afterLines="60" w:after="144"/>
              <w:rPr>
                <w:sz w:val="16"/>
                <w:szCs w:val="16"/>
              </w:rPr>
            </w:pPr>
            <w:r w:rsidRPr="00795C36">
              <w:rPr>
                <w:sz w:val="16"/>
                <w:szCs w:val="16"/>
              </w:rPr>
              <w:t>GROUP BY ?year ?month</w:t>
            </w:r>
          </w:p>
          <w:p w14:paraId="13B467C0" w14:textId="77777777" w:rsidR="00795C36" w:rsidRPr="00795C36" w:rsidRDefault="00795C36" w:rsidP="005B163B">
            <w:pPr>
              <w:pStyle w:val="EUNormal"/>
              <w:spacing w:before="60" w:afterLines="60" w:after="144"/>
              <w:rPr>
                <w:sz w:val="16"/>
                <w:szCs w:val="16"/>
              </w:rPr>
            </w:pPr>
            <w:r w:rsidRPr="00795C36">
              <w:rPr>
                <w:sz w:val="16"/>
                <w:szCs w:val="16"/>
              </w:rPr>
              <w:t>ORDER BY ?year ?month</w:t>
            </w:r>
          </w:p>
          <w:p w14:paraId="0AFCEEF2" w14:textId="77777777" w:rsidR="00AD24DA" w:rsidRPr="00AD24DA" w:rsidRDefault="00795C36" w:rsidP="005B163B">
            <w:pPr>
              <w:pStyle w:val="EUNormal"/>
              <w:spacing w:before="60" w:afterLines="60" w:after="144"/>
              <w:rPr>
                <w:sz w:val="16"/>
                <w:szCs w:val="16"/>
              </w:rPr>
            </w:pPr>
            <w:r w:rsidRPr="00795C36">
              <w:rPr>
                <w:sz w:val="16"/>
                <w:szCs w:val="16"/>
              </w:rPr>
              <w:t>LIMIT 500</w:t>
            </w:r>
          </w:p>
        </w:tc>
      </w:tr>
    </w:tbl>
    <w:p w14:paraId="2D7DB6C7"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0BA13653" w14:textId="77777777" w:rsidTr="00575C23">
        <w:tc>
          <w:tcPr>
            <w:tcW w:w="1809" w:type="dxa"/>
            <w:tcBorders>
              <w:top w:val="single" w:sz="4" w:space="0" w:color="000000"/>
              <w:left w:val="single" w:sz="4" w:space="0" w:color="000000"/>
              <w:bottom w:val="single" w:sz="4" w:space="0" w:color="000000"/>
            </w:tcBorders>
            <w:shd w:val="clear" w:color="auto" w:fill="DBE5F1"/>
          </w:tcPr>
          <w:p w14:paraId="4AD9CDBA"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20B645D1" w14:textId="77777777" w:rsidR="00AD24DA" w:rsidRPr="00071B35" w:rsidRDefault="00795C36" w:rsidP="005B163B">
            <w:pPr>
              <w:pStyle w:val="EUNormal"/>
              <w:spacing w:before="60" w:afterLines="60" w:after="144"/>
              <w:rPr>
                <w:szCs w:val="22"/>
              </w:rPr>
            </w:pPr>
            <w:r>
              <w:rPr>
                <w:b/>
                <w:bCs/>
                <w:szCs w:val="22"/>
              </w:rPr>
              <w:t>query24</w:t>
            </w:r>
            <w:r w:rsidR="00AD24DA" w:rsidRPr="00071B35">
              <w:rPr>
                <w:b/>
                <w:bCs/>
                <w:szCs w:val="22"/>
              </w:rPr>
              <w:t>.txt</w:t>
            </w:r>
          </w:p>
        </w:tc>
      </w:tr>
      <w:tr w:rsidR="00AD24DA" w:rsidRPr="00071B35" w14:paraId="3876D13F" w14:textId="77777777" w:rsidTr="00575C23">
        <w:tc>
          <w:tcPr>
            <w:tcW w:w="1809" w:type="dxa"/>
            <w:tcBorders>
              <w:top w:val="single" w:sz="4" w:space="0" w:color="000000"/>
              <w:left w:val="single" w:sz="4" w:space="0" w:color="000000"/>
              <w:bottom w:val="single" w:sz="4" w:space="0" w:color="000000"/>
            </w:tcBorders>
            <w:shd w:val="clear" w:color="auto" w:fill="DBE5F1"/>
          </w:tcPr>
          <w:p w14:paraId="42ADC7FF"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FDE642B" w14:textId="77777777" w:rsidR="00795C36" w:rsidRPr="00795C36" w:rsidRDefault="00795C36" w:rsidP="005B163B">
            <w:pPr>
              <w:pStyle w:val="EUNormal"/>
              <w:spacing w:before="60" w:afterLines="60" w:after="144"/>
              <w:rPr>
                <w:sz w:val="16"/>
                <w:szCs w:val="16"/>
              </w:rPr>
            </w:pPr>
            <w:r w:rsidRPr="00795C36">
              <w:rPr>
                <w:sz w:val="16"/>
                <w:szCs w:val="16"/>
              </w:rPr>
              <w:t>SELECT DISTINCT ?year ?month ?day ((COUNT(*)) AS ?cwsPerDay) {</w:t>
            </w:r>
          </w:p>
          <w:p w14:paraId="31B599FE" w14:textId="77777777" w:rsidR="00795C36" w:rsidRPr="00795C36" w:rsidRDefault="00795C36" w:rsidP="005B163B">
            <w:pPr>
              <w:pStyle w:val="EUNormal"/>
              <w:spacing w:before="60" w:afterLines="60" w:after="144"/>
              <w:rPr>
                <w:sz w:val="16"/>
                <w:szCs w:val="16"/>
              </w:rPr>
            </w:pPr>
            <w:r w:rsidRPr="00795C36">
              <w:rPr>
                <w:sz w:val="16"/>
                <w:szCs w:val="16"/>
              </w:rPr>
              <w:t xml:space="preserve">  ?cw a cwork:CreativeWork .</w:t>
            </w:r>
          </w:p>
          <w:p w14:paraId="1EE16CFB" w14:textId="77777777" w:rsidR="00795C36" w:rsidRPr="00795C36" w:rsidRDefault="00795C36" w:rsidP="005B163B">
            <w:pPr>
              <w:pStyle w:val="EUNormal"/>
              <w:spacing w:before="60" w:afterLines="60" w:after="144"/>
              <w:rPr>
                <w:sz w:val="16"/>
                <w:szCs w:val="16"/>
              </w:rPr>
            </w:pPr>
            <w:r w:rsidRPr="00795C36">
              <w:rPr>
                <w:sz w:val="16"/>
                <w:szCs w:val="16"/>
              </w:rPr>
              <w:t xml:space="preserve">  ?cw cwork:about &lt;http://news.bbc.co.uk/democracylive/hi/representatives/profiles/25491.stm&gt; .</w:t>
            </w:r>
          </w:p>
          <w:p w14:paraId="491EAC81" w14:textId="77777777" w:rsidR="00795C36" w:rsidRPr="00795C36" w:rsidRDefault="00795C36" w:rsidP="005B163B">
            <w:pPr>
              <w:pStyle w:val="EUNormal"/>
              <w:spacing w:before="60" w:afterLines="60" w:after="144"/>
              <w:rPr>
                <w:sz w:val="16"/>
                <w:szCs w:val="16"/>
              </w:rPr>
            </w:pPr>
            <w:r w:rsidRPr="00795C36">
              <w:rPr>
                <w:sz w:val="16"/>
                <w:szCs w:val="16"/>
              </w:rPr>
              <w:t xml:space="preserve">  ?cw cwork:about &lt;http://rdf.freebase.com/ns/m.027c3m&gt; .</w:t>
            </w:r>
          </w:p>
          <w:p w14:paraId="38CCAA1B" w14:textId="77777777" w:rsidR="00795C36" w:rsidRPr="00795C36" w:rsidRDefault="00795C36" w:rsidP="005B163B">
            <w:pPr>
              <w:pStyle w:val="EUNormal"/>
              <w:spacing w:before="60" w:afterLines="60" w:after="144"/>
              <w:rPr>
                <w:sz w:val="16"/>
                <w:szCs w:val="16"/>
              </w:rPr>
            </w:pPr>
            <w:r w:rsidRPr="00795C36">
              <w:rPr>
                <w:sz w:val="16"/>
                <w:szCs w:val="16"/>
              </w:rPr>
              <w:t xml:space="preserve">  ?cw cwork:dateCreated ?dateCreated .</w:t>
            </w:r>
          </w:p>
          <w:p w14:paraId="1EA68E19" w14:textId="77777777" w:rsidR="00795C36" w:rsidRPr="00795C36" w:rsidRDefault="00795C36" w:rsidP="005B163B">
            <w:pPr>
              <w:pStyle w:val="EUNormal"/>
              <w:spacing w:before="60" w:afterLines="60" w:after="144"/>
              <w:rPr>
                <w:sz w:val="16"/>
                <w:szCs w:val="16"/>
              </w:rPr>
            </w:pPr>
            <w:r w:rsidRPr="00795C36">
              <w:rPr>
                <w:sz w:val="16"/>
                <w:szCs w:val="16"/>
              </w:rPr>
              <w:t xml:space="preserve">  BIND (day(?dateCreated) AS ?day) . </w:t>
            </w:r>
          </w:p>
          <w:p w14:paraId="76A62913" w14:textId="77777777" w:rsidR="00795C36" w:rsidRPr="00795C36" w:rsidRDefault="00795C36" w:rsidP="005B163B">
            <w:pPr>
              <w:pStyle w:val="EUNormal"/>
              <w:spacing w:before="60" w:afterLines="60" w:after="144"/>
              <w:rPr>
                <w:sz w:val="16"/>
                <w:szCs w:val="16"/>
              </w:rPr>
            </w:pPr>
            <w:r w:rsidRPr="00795C36">
              <w:rPr>
                <w:sz w:val="16"/>
                <w:szCs w:val="16"/>
              </w:rPr>
              <w:t xml:space="preserve">  BIND (month(?dateCreated) AS ?month) . </w:t>
            </w:r>
          </w:p>
          <w:p w14:paraId="5F82AF7E" w14:textId="77777777" w:rsidR="00795C36" w:rsidRPr="00795C36" w:rsidRDefault="00795C36" w:rsidP="005B163B">
            <w:pPr>
              <w:pStyle w:val="EUNormal"/>
              <w:spacing w:before="60" w:afterLines="60" w:after="144"/>
              <w:rPr>
                <w:sz w:val="16"/>
                <w:szCs w:val="16"/>
              </w:rPr>
            </w:pPr>
            <w:r w:rsidRPr="00795C36">
              <w:rPr>
                <w:sz w:val="16"/>
                <w:szCs w:val="16"/>
              </w:rPr>
              <w:t xml:space="preserve">  BIND (year(?dateCreated) AS ?year) . </w:t>
            </w:r>
          </w:p>
          <w:p w14:paraId="33935CB3" w14:textId="77777777" w:rsidR="00795C36" w:rsidRPr="00795C36" w:rsidRDefault="00795C36" w:rsidP="005B163B">
            <w:pPr>
              <w:pStyle w:val="EUNormal"/>
              <w:spacing w:before="60" w:afterLines="60" w:after="144"/>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14:paraId="37581665" w14:textId="77777777" w:rsidR="00795C36" w:rsidRPr="00795C36" w:rsidRDefault="00795C36" w:rsidP="005B163B">
            <w:pPr>
              <w:pStyle w:val="EUNormal"/>
              <w:spacing w:before="60" w:afterLines="60" w:after="144"/>
              <w:rPr>
                <w:sz w:val="16"/>
                <w:szCs w:val="16"/>
              </w:rPr>
            </w:pPr>
            <w:r w:rsidRPr="00795C36">
              <w:rPr>
                <w:sz w:val="16"/>
                <w:szCs w:val="16"/>
              </w:rPr>
              <w:t>}</w:t>
            </w:r>
          </w:p>
          <w:p w14:paraId="495FF296" w14:textId="77777777" w:rsidR="00795C36" w:rsidRPr="00795C36" w:rsidRDefault="00795C36" w:rsidP="005B163B">
            <w:pPr>
              <w:pStyle w:val="EUNormal"/>
              <w:spacing w:before="60" w:afterLines="60" w:after="144"/>
              <w:rPr>
                <w:sz w:val="16"/>
                <w:szCs w:val="16"/>
              </w:rPr>
            </w:pPr>
            <w:r w:rsidRPr="00795C36">
              <w:rPr>
                <w:sz w:val="16"/>
                <w:szCs w:val="16"/>
              </w:rPr>
              <w:t>GROUP BY ?year ?month ?day</w:t>
            </w:r>
          </w:p>
          <w:p w14:paraId="00EA52CA" w14:textId="77777777" w:rsidR="00AD24DA" w:rsidRPr="00AD24DA" w:rsidRDefault="00795C36" w:rsidP="005B163B">
            <w:pPr>
              <w:pStyle w:val="EUNormal"/>
              <w:spacing w:before="60" w:afterLines="60" w:after="144"/>
              <w:rPr>
                <w:sz w:val="16"/>
                <w:szCs w:val="16"/>
              </w:rPr>
            </w:pPr>
            <w:r w:rsidRPr="00795C36">
              <w:rPr>
                <w:sz w:val="16"/>
                <w:szCs w:val="16"/>
              </w:rPr>
              <w:t>ORDER BY ?year ?month ?day</w:t>
            </w:r>
          </w:p>
        </w:tc>
      </w:tr>
    </w:tbl>
    <w:p w14:paraId="41462AC4" w14:textId="77777777" w:rsidR="00AD24DA" w:rsidRDefault="00AD24DA" w:rsidP="0072155A">
      <w:pPr>
        <w:pStyle w:val="EUNormal"/>
      </w:pPr>
    </w:p>
    <w:tbl>
      <w:tblPr>
        <w:tblW w:w="9630" w:type="dxa"/>
        <w:tblInd w:w="108" w:type="dxa"/>
        <w:tblLayout w:type="fixed"/>
        <w:tblLook w:val="0000" w:firstRow="0" w:lastRow="0" w:firstColumn="0" w:lastColumn="0" w:noHBand="0" w:noVBand="0"/>
      </w:tblPr>
      <w:tblGrid>
        <w:gridCol w:w="1809"/>
        <w:gridCol w:w="7821"/>
      </w:tblGrid>
      <w:tr w:rsidR="00AD24DA" w:rsidRPr="00071B35" w14:paraId="4BE6B86D" w14:textId="77777777" w:rsidTr="00575C23">
        <w:tc>
          <w:tcPr>
            <w:tcW w:w="1809" w:type="dxa"/>
            <w:tcBorders>
              <w:top w:val="single" w:sz="4" w:space="0" w:color="000000"/>
              <w:left w:val="single" w:sz="4" w:space="0" w:color="000000"/>
              <w:bottom w:val="single" w:sz="4" w:space="0" w:color="000000"/>
            </w:tcBorders>
            <w:shd w:val="clear" w:color="auto" w:fill="DBE5F1"/>
          </w:tcPr>
          <w:p w14:paraId="3BE36E15" w14:textId="77777777" w:rsidR="00AD24DA" w:rsidRPr="00071B35" w:rsidRDefault="00AD24DA" w:rsidP="005B163B">
            <w:pPr>
              <w:pStyle w:val="EUNormal"/>
              <w:spacing w:before="60" w:afterLines="60" w:after="144"/>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1F02DD0B" w14:textId="77777777" w:rsidR="00AD24DA" w:rsidRPr="00071B35" w:rsidRDefault="00795C36" w:rsidP="005B163B">
            <w:pPr>
              <w:pStyle w:val="EUNormal"/>
              <w:spacing w:before="60" w:afterLines="60" w:after="144"/>
              <w:rPr>
                <w:szCs w:val="22"/>
              </w:rPr>
            </w:pPr>
            <w:r>
              <w:rPr>
                <w:b/>
                <w:bCs/>
                <w:szCs w:val="22"/>
              </w:rPr>
              <w:t>query25</w:t>
            </w:r>
            <w:r w:rsidR="00AD24DA" w:rsidRPr="00071B35">
              <w:rPr>
                <w:b/>
                <w:bCs/>
                <w:szCs w:val="22"/>
              </w:rPr>
              <w:t>.txt</w:t>
            </w:r>
          </w:p>
        </w:tc>
      </w:tr>
      <w:tr w:rsidR="00AD24DA" w:rsidRPr="00071B35" w14:paraId="1F55285F" w14:textId="77777777" w:rsidTr="00575C23">
        <w:tc>
          <w:tcPr>
            <w:tcW w:w="1809" w:type="dxa"/>
            <w:tcBorders>
              <w:top w:val="single" w:sz="4" w:space="0" w:color="000000"/>
              <w:left w:val="single" w:sz="4" w:space="0" w:color="000000"/>
              <w:bottom w:val="single" w:sz="4" w:space="0" w:color="000000"/>
            </w:tcBorders>
            <w:shd w:val="clear" w:color="auto" w:fill="DBE5F1"/>
          </w:tcPr>
          <w:p w14:paraId="6D3E07BC" w14:textId="77777777" w:rsidR="00AD24DA" w:rsidRPr="00071B35" w:rsidRDefault="00AD24DA" w:rsidP="005B163B">
            <w:pPr>
              <w:pStyle w:val="EUNormal"/>
              <w:spacing w:before="60" w:afterLines="60" w:after="144"/>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14:paraId="7FBBA4D7" w14:textId="77777777" w:rsidR="00795C36" w:rsidRPr="00795C36" w:rsidRDefault="00795C36" w:rsidP="005B163B">
            <w:pPr>
              <w:pStyle w:val="EUNormal"/>
              <w:spacing w:before="60" w:afterLines="60" w:after="144"/>
              <w:rPr>
                <w:sz w:val="16"/>
                <w:szCs w:val="16"/>
              </w:rPr>
            </w:pPr>
            <w:r w:rsidRPr="00795C36">
              <w:rPr>
                <w:sz w:val="16"/>
                <w:szCs w:val="16"/>
              </w:rPr>
              <w:t>SELECT ?who ?interactionDays {</w:t>
            </w:r>
          </w:p>
          <w:p w14:paraId="5CAFBB86" w14:textId="77777777" w:rsidR="00795C36" w:rsidRPr="00795C36" w:rsidRDefault="00795C36" w:rsidP="005B163B">
            <w:pPr>
              <w:pStyle w:val="EUNormal"/>
              <w:spacing w:before="60" w:afterLines="60" w:after="144"/>
              <w:rPr>
                <w:sz w:val="16"/>
                <w:szCs w:val="16"/>
              </w:rPr>
            </w:pPr>
            <w:r w:rsidRPr="00795C36">
              <w:rPr>
                <w:sz w:val="16"/>
                <w:szCs w:val="16"/>
              </w:rPr>
              <w:t xml:space="preserve">  {</w:t>
            </w:r>
          </w:p>
          <w:p w14:paraId="5CB9E16A" w14:textId="77777777" w:rsidR="00795C36" w:rsidRPr="00795C36" w:rsidRDefault="00795C36" w:rsidP="005B163B">
            <w:pPr>
              <w:pStyle w:val="EUNormal"/>
              <w:spacing w:before="60" w:afterLines="60" w:after="144"/>
              <w:rPr>
                <w:sz w:val="16"/>
                <w:szCs w:val="16"/>
              </w:rPr>
            </w:pPr>
            <w:r w:rsidRPr="00795C36">
              <w:rPr>
                <w:sz w:val="16"/>
                <w:szCs w:val="16"/>
              </w:rPr>
              <w:t xml:space="preserve">    SELECT ?who ((COUNT(*)) AS ?interactionDays) {</w:t>
            </w:r>
          </w:p>
          <w:p w14:paraId="62098243" w14:textId="77777777" w:rsidR="00795C36" w:rsidRPr="00795C36" w:rsidRDefault="00795C36" w:rsidP="005B163B">
            <w:pPr>
              <w:pStyle w:val="EUNormal"/>
              <w:spacing w:before="60" w:afterLines="60" w:after="144"/>
              <w:rPr>
                <w:sz w:val="16"/>
                <w:szCs w:val="16"/>
              </w:rPr>
            </w:pPr>
            <w:r w:rsidRPr="00795C36">
              <w:rPr>
                <w:sz w:val="16"/>
                <w:szCs w:val="16"/>
              </w:rPr>
              <w:t xml:space="preserve">      {</w:t>
            </w:r>
          </w:p>
          <w:p w14:paraId="21D72D9E" w14:textId="77777777" w:rsidR="00795C36" w:rsidRPr="00795C36" w:rsidRDefault="00795C36" w:rsidP="005B163B">
            <w:pPr>
              <w:pStyle w:val="EUNormal"/>
              <w:spacing w:before="60" w:afterLines="60" w:after="144"/>
              <w:rPr>
                <w:sz w:val="16"/>
                <w:szCs w:val="16"/>
              </w:rPr>
            </w:pPr>
            <w:r w:rsidRPr="00795C36">
              <w:rPr>
                <w:sz w:val="16"/>
                <w:szCs w:val="16"/>
              </w:rPr>
              <w:t xml:space="preserve">        SELECT DISTINCT ?year ?month ?day ?who {</w:t>
            </w:r>
          </w:p>
          <w:p w14:paraId="56FDC1BE" w14:textId="77777777" w:rsidR="00795C36" w:rsidRPr="00795C36" w:rsidRDefault="00795C36" w:rsidP="005B163B">
            <w:pPr>
              <w:pStyle w:val="EUNormal"/>
              <w:spacing w:before="60" w:afterLines="60" w:after="144"/>
              <w:rPr>
                <w:sz w:val="16"/>
                <w:szCs w:val="16"/>
              </w:rPr>
            </w:pPr>
            <w:r w:rsidRPr="00795C36">
              <w:rPr>
                <w:sz w:val="16"/>
                <w:szCs w:val="16"/>
              </w:rPr>
              <w:t xml:space="preserve">          ?cw a cwork:CreativeWork .</w:t>
            </w:r>
          </w:p>
          <w:p w14:paraId="5FFE6A77" w14:textId="77777777" w:rsidR="00795C36" w:rsidRPr="00795C36" w:rsidRDefault="00795C36" w:rsidP="005B163B">
            <w:pPr>
              <w:pStyle w:val="EUNormal"/>
              <w:spacing w:before="60" w:afterLines="60" w:after="144"/>
              <w:rPr>
                <w:sz w:val="16"/>
                <w:szCs w:val="16"/>
              </w:rPr>
            </w:pPr>
            <w:r w:rsidRPr="00795C36">
              <w:rPr>
                <w:sz w:val="16"/>
                <w:szCs w:val="16"/>
              </w:rPr>
              <w:t xml:space="preserve">          ?cw cwork:about &lt;http://news.bbc.co.uk/democracylive/hi/representatives/profiles/25491.stm&gt; .</w:t>
            </w:r>
          </w:p>
          <w:p w14:paraId="3E474C45" w14:textId="77777777" w:rsidR="00795C36" w:rsidRPr="00795C36" w:rsidRDefault="00795C36" w:rsidP="005B163B">
            <w:pPr>
              <w:pStyle w:val="EUNormal"/>
              <w:spacing w:before="60" w:afterLines="60" w:after="144"/>
              <w:rPr>
                <w:sz w:val="16"/>
                <w:szCs w:val="16"/>
              </w:rPr>
            </w:pPr>
            <w:r w:rsidRPr="00795C36">
              <w:rPr>
                <w:sz w:val="16"/>
                <w:szCs w:val="16"/>
              </w:rPr>
              <w:t xml:space="preserve">          ?cw cwork:about ?who .</w:t>
            </w:r>
          </w:p>
          <w:p w14:paraId="5045C244" w14:textId="77777777" w:rsidR="00795C36" w:rsidRPr="00795C36" w:rsidRDefault="00795C36" w:rsidP="005B163B">
            <w:pPr>
              <w:pStyle w:val="EUNormal"/>
              <w:spacing w:before="60" w:afterLines="60" w:after="144"/>
              <w:rPr>
                <w:sz w:val="16"/>
                <w:szCs w:val="16"/>
              </w:rPr>
            </w:pPr>
            <w:r w:rsidRPr="00795C36">
              <w:rPr>
                <w:sz w:val="16"/>
                <w:szCs w:val="16"/>
              </w:rPr>
              <w:t xml:space="preserve">          ?cw cwork:dateCreated ?dateCreated .</w:t>
            </w:r>
          </w:p>
          <w:p w14:paraId="1F3A8452" w14:textId="77777777" w:rsidR="00795C36" w:rsidRPr="00795C36" w:rsidRDefault="00795C36" w:rsidP="005B163B">
            <w:pPr>
              <w:pStyle w:val="EUNormal"/>
              <w:spacing w:before="60" w:afterLines="60" w:after="144"/>
              <w:rPr>
                <w:sz w:val="16"/>
                <w:szCs w:val="16"/>
              </w:rPr>
            </w:pPr>
            <w:r w:rsidRPr="00795C36">
              <w:rPr>
                <w:sz w:val="16"/>
                <w:szCs w:val="16"/>
              </w:rPr>
              <w:t xml:space="preserve">          BIND (day(?dateCreated) AS ?day) . </w:t>
            </w:r>
          </w:p>
          <w:p w14:paraId="22F2FA8F" w14:textId="77777777" w:rsidR="00795C36" w:rsidRPr="00795C36" w:rsidRDefault="00795C36" w:rsidP="005B163B">
            <w:pPr>
              <w:pStyle w:val="EUNormal"/>
              <w:spacing w:before="60" w:afterLines="60" w:after="144"/>
              <w:rPr>
                <w:sz w:val="16"/>
                <w:szCs w:val="16"/>
              </w:rPr>
            </w:pPr>
            <w:r w:rsidRPr="00795C36">
              <w:rPr>
                <w:sz w:val="16"/>
                <w:szCs w:val="16"/>
              </w:rPr>
              <w:t xml:space="preserve">          BIND (month(?dateCreated) AS ?month) . </w:t>
            </w:r>
          </w:p>
          <w:p w14:paraId="5E82FF56" w14:textId="77777777" w:rsidR="00795C36" w:rsidRPr="00795C36" w:rsidRDefault="00795C36" w:rsidP="005B163B">
            <w:pPr>
              <w:pStyle w:val="EUNormal"/>
              <w:spacing w:before="60" w:afterLines="60" w:after="144"/>
              <w:rPr>
                <w:sz w:val="16"/>
                <w:szCs w:val="16"/>
              </w:rPr>
            </w:pPr>
            <w:r w:rsidRPr="00795C36">
              <w:rPr>
                <w:sz w:val="16"/>
                <w:szCs w:val="16"/>
              </w:rPr>
              <w:t xml:space="preserve">          BIND (year(?dateCreated) AS ?year) . </w:t>
            </w:r>
          </w:p>
          <w:p w14:paraId="628A79B4" w14:textId="77777777" w:rsidR="00795C36" w:rsidRPr="00795C36" w:rsidRDefault="00795C36" w:rsidP="005B163B">
            <w:pPr>
              <w:pStyle w:val="EUNormal"/>
              <w:spacing w:before="60" w:afterLines="60" w:after="144"/>
              <w:rPr>
                <w:sz w:val="16"/>
                <w:szCs w:val="16"/>
              </w:rPr>
            </w:pPr>
            <w:r w:rsidRPr="00795C36">
              <w:rPr>
                <w:sz w:val="16"/>
                <w:szCs w:val="16"/>
              </w:rPr>
              <w:t xml:space="preserve">          FILTER (?who != &lt;http://news.bbc.co.uk/democracylive/hi/representatives/profiles/25491.stm&gt;) .</w:t>
            </w:r>
          </w:p>
          <w:p w14:paraId="756BEB12" w14:textId="77777777" w:rsidR="00795C36" w:rsidRPr="00795C36" w:rsidRDefault="00795C36" w:rsidP="005B163B">
            <w:pPr>
              <w:pStyle w:val="EUNormal"/>
              <w:spacing w:before="60" w:afterLines="60" w:after="144"/>
              <w:rPr>
                <w:sz w:val="16"/>
                <w:szCs w:val="16"/>
              </w:rPr>
            </w:pPr>
            <w:r w:rsidRPr="00795C36">
              <w:rPr>
                <w:sz w:val="16"/>
                <w:szCs w:val="16"/>
              </w:rPr>
              <w:t xml:space="preserve">        }</w:t>
            </w:r>
          </w:p>
          <w:p w14:paraId="4825F4F8" w14:textId="77777777" w:rsidR="00795C36" w:rsidRPr="00795C36" w:rsidRDefault="00795C36" w:rsidP="005B163B">
            <w:pPr>
              <w:pStyle w:val="EUNormal"/>
              <w:spacing w:before="60" w:afterLines="60" w:after="144"/>
              <w:rPr>
                <w:sz w:val="16"/>
                <w:szCs w:val="16"/>
              </w:rPr>
            </w:pPr>
            <w:r w:rsidRPr="00795C36">
              <w:rPr>
                <w:sz w:val="16"/>
                <w:szCs w:val="16"/>
              </w:rPr>
              <w:t xml:space="preserve">        GROUP BY ?year ?month ?day ?who</w:t>
            </w:r>
          </w:p>
          <w:p w14:paraId="7333A96E" w14:textId="77777777" w:rsidR="00795C36" w:rsidRPr="00795C36" w:rsidRDefault="00795C36" w:rsidP="005B163B">
            <w:pPr>
              <w:pStyle w:val="EUNormal"/>
              <w:spacing w:before="60" w:afterLines="60" w:after="144"/>
              <w:rPr>
                <w:sz w:val="16"/>
                <w:szCs w:val="16"/>
              </w:rPr>
            </w:pPr>
            <w:r w:rsidRPr="00795C36">
              <w:rPr>
                <w:sz w:val="16"/>
                <w:szCs w:val="16"/>
              </w:rPr>
              <w:t xml:space="preserve">      }</w:t>
            </w:r>
          </w:p>
          <w:p w14:paraId="1FF7CAE9" w14:textId="77777777" w:rsidR="00795C36" w:rsidRPr="00795C36" w:rsidRDefault="00795C36" w:rsidP="005B163B">
            <w:pPr>
              <w:pStyle w:val="EUNormal"/>
              <w:spacing w:before="60" w:afterLines="60" w:after="144"/>
              <w:rPr>
                <w:sz w:val="16"/>
                <w:szCs w:val="16"/>
              </w:rPr>
            </w:pPr>
            <w:r w:rsidRPr="00795C36">
              <w:rPr>
                <w:sz w:val="16"/>
                <w:szCs w:val="16"/>
              </w:rPr>
              <w:t xml:space="preserve">    }</w:t>
            </w:r>
          </w:p>
          <w:p w14:paraId="0030207E" w14:textId="77777777" w:rsidR="00795C36" w:rsidRPr="00795C36" w:rsidRDefault="00795C36" w:rsidP="005B163B">
            <w:pPr>
              <w:pStyle w:val="EUNormal"/>
              <w:spacing w:before="60" w:afterLines="60" w:after="144"/>
              <w:rPr>
                <w:sz w:val="16"/>
                <w:szCs w:val="16"/>
              </w:rPr>
            </w:pPr>
            <w:r w:rsidRPr="00795C36">
              <w:rPr>
                <w:sz w:val="16"/>
                <w:szCs w:val="16"/>
              </w:rPr>
              <w:t xml:space="preserve">    GROUP BY ?who</w:t>
            </w:r>
          </w:p>
          <w:p w14:paraId="515B3F10" w14:textId="77777777" w:rsidR="00795C36" w:rsidRPr="00795C36" w:rsidRDefault="00795C36" w:rsidP="005B163B">
            <w:pPr>
              <w:pStyle w:val="EUNormal"/>
              <w:spacing w:before="60" w:afterLines="60" w:after="144"/>
              <w:rPr>
                <w:sz w:val="16"/>
                <w:szCs w:val="16"/>
              </w:rPr>
            </w:pPr>
            <w:r w:rsidRPr="00795C36">
              <w:rPr>
                <w:sz w:val="16"/>
                <w:szCs w:val="16"/>
              </w:rPr>
              <w:t xml:space="preserve">  }</w:t>
            </w:r>
          </w:p>
          <w:p w14:paraId="348F38FC" w14:textId="77777777" w:rsidR="00795C36" w:rsidRPr="00795C36" w:rsidRDefault="00795C36" w:rsidP="005B163B">
            <w:pPr>
              <w:pStyle w:val="EUNormal"/>
              <w:spacing w:before="60" w:afterLines="60" w:after="144"/>
              <w:rPr>
                <w:sz w:val="16"/>
                <w:szCs w:val="16"/>
              </w:rPr>
            </w:pPr>
            <w:r w:rsidRPr="00795C36">
              <w:rPr>
                <w:sz w:val="16"/>
                <w:szCs w:val="16"/>
              </w:rPr>
              <w:t>}</w:t>
            </w:r>
          </w:p>
          <w:p w14:paraId="7589DA2F" w14:textId="77777777" w:rsidR="00795C36" w:rsidRPr="00795C36" w:rsidRDefault="00795C36" w:rsidP="005B163B">
            <w:pPr>
              <w:pStyle w:val="EUNormal"/>
              <w:spacing w:before="60" w:afterLines="60" w:after="144"/>
              <w:rPr>
                <w:sz w:val="16"/>
                <w:szCs w:val="16"/>
              </w:rPr>
            </w:pPr>
            <w:r w:rsidRPr="00795C36">
              <w:rPr>
                <w:sz w:val="16"/>
                <w:szCs w:val="16"/>
              </w:rPr>
              <w:t>ORDER BY DESC(?interactionDays) ?who</w:t>
            </w:r>
          </w:p>
          <w:p w14:paraId="44843795" w14:textId="77777777" w:rsidR="00AD24DA" w:rsidRPr="00AD24DA" w:rsidRDefault="00795C36" w:rsidP="005B163B">
            <w:pPr>
              <w:pStyle w:val="EUNormal"/>
              <w:spacing w:before="60" w:afterLines="60" w:after="144"/>
              <w:rPr>
                <w:sz w:val="16"/>
                <w:szCs w:val="16"/>
              </w:rPr>
            </w:pPr>
            <w:r w:rsidRPr="00795C36">
              <w:rPr>
                <w:sz w:val="16"/>
                <w:szCs w:val="16"/>
              </w:rPr>
              <w:t>LIMIT 10</w:t>
            </w:r>
          </w:p>
        </w:tc>
      </w:tr>
    </w:tbl>
    <w:p w14:paraId="20FA84CD" w14:textId="77777777" w:rsidR="00AD24DA" w:rsidRDefault="00AD24DA" w:rsidP="001B51B9">
      <w:pPr>
        <w:pStyle w:val="EUNormal"/>
      </w:pPr>
    </w:p>
    <w:p w14:paraId="45C58078" w14:textId="77777777" w:rsidR="0093449B" w:rsidRDefault="0093449B" w:rsidP="001B51B9">
      <w:pPr>
        <w:pStyle w:val="EUNormal"/>
      </w:pPr>
    </w:p>
    <w:p w14:paraId="44DE46D2" w14:textId="77777777" w:rsidR="00EF12C8" w:rsidRDefault="00EF12C8" w:rsidP="001B51B9">
      <w:pPr>
        <w:pStyle w:val="EUNormal"/>
      </w:pPr>
    </w:p>
    <w:p w14:paraId="1E4FCE38" w14:textId="77777777" w:rsidR="0093449B" w:rsidRPr="00EF12C8" w:rsidRDefault="0054168F" w:rsidP="001B51B9">
      <w:pPr>
        <w:pStyle w:val="EUHeading2"/>
        <w:rPr>
          <w:szCs w:val="28"/>
        </w:rPr>
      </w:pPr>
      <w:bookmarkStart w:id="162" w:name="_Toc403119810"/>
      <w:r>
        <w:t>Appendix</w:t>
      </w:r>
      <w:r w:rsidR="00EF12C8">
        <w:t>.</w:t>
      </w:r>
      <w:r w:rsidR="00362F2C">
        <w:t xml:space="preserve"> </w:t>
      </w:r>
      <w:r>
        <w:t>C</w:t>
      </w:r>
      <w:r w:rsidR="00EF12C8">
        <w:t xml:space="preserve"> -</w:t>
      </w:r>
      <w:r w:rsidR="0093449B" w:rsidRPr="00EF12C8">
        <w:rPr>
          <w:szCs w:val="28"/>
        </w:rPr>
        <w:t xml:space="preserve"> </w:t>
      </w:r>
      <w:r w:rsidR="00574780" w:rsidRPr="00EF12C8">
        <w:rPr>
          <w:szCs w:val="28"/>
        </w:rPr>
        <w:t>Description of Operational Phase : Online Replication And Backup</w:t>
      </w:r>
      <w:bookmarkEnd w:id="162"/>
    </w:p>
    <w:p w14:paraId="76A6EB58" w14:textId="77777777" w:rsidR="00574780" w:rsidRDefault="00574780" w:rsidP="001B51B9">
      <w:pPr>
        <w:pStyle w:val="EUNormal"/>
        <w:rPr>
          <w:b/>
          <w:sz w:val="28"/>
          <w:szCs w:val="28"/>
        </w:rPr>
      </w:pPr>
    </w:p>
    <w:p w14:paraId="7C9F873A" w14:textId="77777777"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ta/scripts</w:t>
      </w:r>
      <w:r w:rsidR="006D382D">
        <w:t>/enterprise</w:t>
      </w:r>
      <w:r>
        <w:t>)</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14:paraId="0F13AA71" w14:textId="77777777" w:rsidR="00574780" w:rsidRDefault="00574780" w:rsidP="001B51B9">
      <w:pPr>
        <w:pStyle w:val="EUNormal"/>
        <w:rPr>
          <w:color w:val="333333"/>
          <w:szCs w:val="22"/>
          <w:shd w:val="clear" w:color="auto" w:fill="FFFFFF"/>
        </w:rPr>
      </w:pPr>
    </w:p>
    <w:p w14:paraId="007E79F6" w14:textId="77777777" w:rsidR="00574780" w:rsidRDefault="00574780" w:rsidP="0075118B">
      <w:pPr>
        <w:pStyle w:val="EUNormal"/>
        <w:numPr>
          <w:ilvl w:val="0"/>
          <w:numId w:val="36"/>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14:paraId="0F197BBB" w14:textId="77777777" w:rsidR="00574780" w:rsidRDefault="00574780" w:rsidP="0075118B">
      <w:pPr>
        <w:pStyle w:val="EUNormal"/>
        <w:numPr>
          <w:ilvl w:val="0"/>
          <w:numId w:val="36"/>
        </w:numPr>
        <w:rPr>
          <w:szCs w:val="22"/>
        </w:rPr>
      </w:pPr>
      <w:r>
        <w:rPr>
          <w:szCs w:val="22"/>
        </w:rPr>
        <w:t>Starting a w</w:t>
      </w:r>
      <w:r w:rsidRPr="00574780">
        <w:rPr>
          <w:szCs w:val="22"/>
        </w:rPr>
        <w:t>armup run</w:t>
      </w:r>
      <w:r>
        <w:rPr>
          <w:szCs w:val="22"/>
        </w:rPr>
        <w:t xml:space="preserve"> </w:t>
      </w:r>
    </w:p>
    <w:p w14:paraId="5FAC7299" w14:textId="77777777" w:rsidR="00574780" w:rsidRDefault="00574780" w:rsidP="0075118B">
      <w:pPr>
        <w:pStyle w:val="EUNormal"/>
        <w:numPr>
          <w:ilvl w:val="0"/>
          <w:numId w:val="36"/>
        </w:numPr>
        <w:rPr>
          <w:szCs w:val="22"/>
        </w:rPr>
      </w:pPr>
      <w:r>
        <w:rPr>
          <w:szCs w:val="22"/>
        </w:rPr>
        <w:t>Starting a B</w:t>
      </w:r>
      <w:r w:rsidRPr="00574780">
        <w:rPr>
          <w:szCs w:val="22"/>
        </w:rPr>
        <w:t>enchmark run, fixed number of queries will be executed - timing is started</w:t>
      </w:r>
    </w:p>
    <w:p w14:paraId="75B54FBA" w14:textId="77777777" w:rsidR="00574780" w:rsidRDefault="00574780" w:rsidP="0075118B">
      <w:pPr>
        <w:pStyle w:val="EUNormal"/>
        <w:numPr>
          <w:ilvl w:val="0"/>
          <w:numId w:val="36"/>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14:paraId="47C0898E" w14:textId="77777777" w:rsidR="00574780" w:rsidRDefault="00574780" w:rsidP="0075118B">
      <w:pPr>
        <w:pStyle w:val="EUNormal"/>
        <w:numPr>
          <w:ilvl w:val="0"/>
          <w:numId w:val="36"/>
        </w:numPr>
        <w:rPr>
          <w:szCs w:val="22"/>
        </w:rPr>
      </w:pPr>
      <w:r>
        <w:rPr>
          <w:szCs w:val="22"/>
        </w:rPr>
        <w:t>Completing the</w:t>
      </w:r>
      <w:r w:rsidRPr="00574780">
        <w:rPr>
          <w:szCs w:val="22"/>
        </w:rPr>
        <w:t xml:space="preserve"> benchmark run</w:t>
      </w:r>
    </w:p>
    <w:p w14:paraId="4069F782" w14:textId="77777777" w:rsidR="00574780" w:rsidRDefault="00574780" w:rsidP="0075118B">
      <w:pPr>
        <w:pStyle w:val="EUNormal"/>
        <w:numPr>
          <w:ilvl w:val="0"/>
          <w:numId w:val="36"/>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14:paraId="3C4917C9" w14:textId="77777777" w:rsidR="00574780" w:rsidRDefault="00574780" w:rsidP="0075118B">
      <w:pPr>
        <w:pStyle w:val="EUNormal"/>
        <w:numPr>
          <w:ilvl w:val="0"/>
          <w:numId w:val="36"/>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14:paraId="5B224087" w14:textId="77777777" w:rsidR="00574780" w:rsidRDefault="00574780" w:rsidP="0075118B">
      <w:pPr>
        <w:pStyle w:val="EUNormal"/>
        <w:numPr>
          <w:ilvl w:val="0"/>
          <w:numId w:val="36"/>
        </w:numPr>
        <w:rPr>
          <w:szCs w:val="22"/>
        </w:rPr>
      </w:pPr>
      <w:r>
        <w:rPr>
          <w:szCs w:val="22"/>
        </w:rPr>
        <w:t>S</w:t>
      </w:r>
      <w:r w:rsidRPr="00574780">
        <w:rPr>
          <w:szCs w:val="22"/>
        </w:rPr>
        <w:t>ystem shutdown (</w:t>
      </w:r>
      <w:r w:rsidRPr="009543AC">
        <w:rPr>
          <w:b/>
          <w:szCs w:val="22"/>
        </w:rPr>
        <w:t>system_shutdown.sh</w:t>
      </w:r>
      <w:r w:rsidRPr="00574780">
        <w:rPr>
          <w:szCs w:val="22"/>
        </w:rPr>
        <w:t>)</w:t>
      </w:r>
    </w:p>
    <w:p w14:paraId="4C1251F6" w14:textId="77777777" w:rsidR="00574780" w:rsidRDefault="00574780" w:rsidP="0075118B">
      <w:pPr>
        <w:pStyle w:val="EUNormal"/>
        <w:numPr>
          <w:ilvl w:val="0"/>
          <w:numId w:val="36"/>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14:paraId="75DF18D0" w14:textId="77777777" w:rsidR="00574780" w:rsidRDefault="00574780" w:rsidP="0075118B">
      <w:pPr>
        <w:pStyle w:val="EUNormal"/>
        <w:numPr>
          <w:ilvl w:val="0"/>
          <w:numId w:val="36"/>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14:paraId="0AC7EA96" w14:textId="77777777" w:rsidR="009543AC" w:rsidRDefault="009543AC" w:rsidP="009543AC">
      <w:pPr>
        <w:pStyle w:val="EUNormal"/>
        <w:rPr>
          <w:szCs w:val="22"/>
        </w:rPr>
      </w:pPr>
    </w:p>
    <w:p w14:paraId="327F3C42" w14:textId="77777777" w:rsidR="009543AC" w:rsidRDefault="009543AC" w:rsidP="009543AC">
      <w:pPr>
        <w:pStyle w:val="EUNormal"/>
        <w:rPr>
          <w:szCs w:val="22"/>
        </w:rPr>
      </w:pPr>
    </w:p>
    <w:p w14:paraId="5637798E" w14:textId="77777777" w:rsidR="009543AC" w:rsidRDefault="00223330" w:rsidP="009543AC">
      <w:pPr>
        <w:pStyle w:val="EUHeading2"/>
        <w:rPr>
          <w:szCs w:val="28"/>
        </w:rPr>
      </w:pPr>
      <w:bookmarkStart w:id="163" w:name="_Toc403119811"/>
      <w:r>
        <w:t>Appendix</w:t>
      </w:r>
      <w:r w:rsidR="009543AC">
        <w:t xml:space="preserve">. </w:t>
      </w:r>
      <w:r>
        <w:t>D</w:t>
      </w:r>
      <w:r w:rsidR="009543AC">
        <w:t xml:space="preserve"> -</w:t>
      </w:r>
      <w:r w:rsidR="009543AC" w:rsidRPr="00EF12C8">
        <w:rPr>
          <w:szCs w:val="28"/>
        </w:rPr>
        <w:t xml:space="preserve"> </w:t>
      </w:r>
      <w:r w:rsidR="009543AC">
        <w:rPr>
          <w:szCs w:val="28"/>
        </w:rPr>
        <w:t>Sample</w:t>
      </w:r>
      <w:r w:rsidR="005F3E51">
        <w:rPr>
          <w:szCs w:val="28"/>
        </w:rPr>
        <w:t xml:space="preserve"> </w:t>
      </w:r>
      <w:r w:rsidR="009543AC">
        <w:rPr>
          <w:szCs w:val="28"/>
        </w:rPr>
        <w:t>of Benchmark Results</w:t>
      </w:r>
      <w:bookmarkEnd w:id="163"/>
    </w:p>
    <w:p w14:paraId="293F24AA" w14:textId="77777777" w:rsidR="005F3E51" w:rsidRDefault="005F3E51" w:rsidP="009543AC">
      <w:pPr>
        <w:pStyle w:val="EUNormal"/>
      </w:pPr>
    </w:p>
    <w:p w14:paraId="766E4CB2" w14:textId="77777777"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14:paraId="008138B0" w14:textId="77777777" w:rsidR="009543AC" w:rsidRDefault="009543AC" w:rsidP="009543AC">
      <w:pPr>
        <w:pStyle w:val="EUNormal"/>
      </w:pPr>
    </w:p>
    <w:p w14:paraId="78685A54" w14:textId="77777777" w:rsidR="00147989" w:rsidRDefault="009543AC" w:rsidP="0075118B">
      <w:pPr>
        <w:pStyle w:val="EUNormal"/>
        <w:numPr>
          <w:ilvl w:val="0"/>
          <w:numId w:val="45"/>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14:paraId="565E30AB" w14:textId="77777777" w:rsidR="00147989" w:rsidRDefault="00147989" w:rsidP="00147989">
      <w:pPr>
        <w:pStyle w:val="EUNormal"/>
        <w:rPr>
          <w:b/>
        </w:rPr>
      </w:pPr>
    </w:p>
    <w:p w14:paraId="767DE191" w14:textId="77777777" w:rsidR="00147989" w:rsidRPr="00147989" w:rsidRDefault="00147989" w:rsidP="00202BCB">
      <w:pPr>
        <w:pStyle w:val="EUNormal"/>
        <w:ind w:left="720"/>
        <w:rPr>
          <w:sz w:val="16"/>
          <w:szCs w:val="16"/>
        </w:rPr>
      </w:pPr>
      <w:r w:rsidRPr="00147989">
        <w:rPr>
          <w:sz w:val="16"/>
          <w:szCs w:val="16"/>
        </w:rPr>
        <w:t>...</w:t>
      </w:r>
    </w:p>
    <w:p w14:paraId="56436286" w14:textId="77777777" w:rsidR="009543AC" w:rsidRDefault="009543AC" w:rsidP="00202BCB">
      <w:pPr>
        <w:pStyle w:val="EUNormal"/>
        <w:ind w:left="720"/>
        <w:rPr>
          <w:sz w:val="16"/>
          <w:szCs w:val="16"/>
        </w:rPr>
      </w:pPr>
      <w:r w:rsidRPr="009543AC">
        <w:rPr>
          <w:sz w:val="16"/>
          <w:szCs w:val="16"/>
        </w:rPr>
        <w:t xml:space="preserve">11:06:32.861 : </w:t>
      </w:r>
      <w:r w:rsidRPr="009543AC">
        <w:rPr>
          <w:sz w:val="16"/>
          <w:szCs w:val="16"/>
        </w:rPr>
        <w:tab/>
        <w:t>[query7.txt, id:199] Query executed, execution time : 406 ms, results : 100</w:t>
      </w:r>
    </w:p>
    <w:p w14:paraId="7227896A" w14:textId="77777777"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14:paraId="71CFA66F" w14:textId="77777777"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14:paraId="4630E523" w14:textId="77777777"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14:paraId="5CD35072" w14:textId="77777777"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14:paraId="31C2125C" w14:textId="77777777"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14:paraId="7D47314E" w14:textId="77777777"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14:paraId="2F3B6E08" w14:textId="77777777"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14:paraId="15F8E394" w14:textId="77777777" w:rsidR="009543AC" w:rsidRDefault="00147989" w:rsidP="00202BCB">
      <w:pPr>
        <w:pStyle w:val="EUNormal"/>
        <w:ind w:left="720"/>
        <w:rPr>
          <w:sz w:val="16"/>
          <w:szCs w:val="16"/>
        </w:rPr>
      </w:pPr>
      <w:r>
        <w:rPr>
          <w:sz w:val="16"/>
          <w:szCs w:val="16"/>
        </w:rPr>
        <w:t>...</w:t>
      </w:r>
    </w:p>
    <w:p w14:paraId="083F60DD" w14:textId="77777777" w:rsidR="00202BCB" w:rsidRDefault="00202BCB" w:rsidP="009543AC">
      <w:pPr>
        <w:pStyle w:val="EUNormal"/>
        <w:rPr>
          <w:sz w:val="16"/>
          <w:szCs w:val="16"/>
        </w:rPr>
      </w:pPr>
    </w:p>
    <w:p w14:paraId="0273A554" w14:textId="77777777" w:rsidR="00202BCB" w:rsidRPr="00202BCB" w:rsidRDefault="00202BCB" w:rsidP="0075118B">
      <w:pPr>
        <w:pStyle w:val="EUNormal"/>
        <w:numPr>
          <w:ilvl w:val="0"/>
          <w:numId w:val="45"/>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14:paraId="299A2CFB" w14:textId="77777777" w:rsidR="00202BCB" w:rsidRPr="00202BCB" w:rsidRDefault="00202BCB" w:rsidP="00202BCB">
      <w:pPr>
        <w:pStyle w:val="EUNormal"/>
        <w:ind w:left="720"/>
        <w:rPr>
          <w:sz w:val="16"/>
          <w:szCs w:val="16"/>
        </w:rPr>
      </w:pPr>
    </w:p>
    <w:p w14:paraId="1ABC6C22" w14:textId="77777777" w:rsidR="00202BCB" w:rsidRPr="00202BCB" w:rsidRDefault="00202BCB" w:rsidP="00202BCB">
      <w:pPr>
        <w:pStyle w:val="EUNormal"/>
        <w:ind w:left="720"/>
        <w:rPr>
          <w:sz w:val="16"/>
          <w:szCs w:val="16"/>
        </w:rPr>
      </w:pPr>
      <w:r w:rsidRPr="00202BCB">
        <w:rPr>
          <w:sz w:val="16"/>
          <w:szCs w:val="16"/>
        </w:rPr>
        <w:t xml:space="preserve">&gt;&gt; 11:16:01.066 [AggregationAgent:Thread-14] : </w:t>
      </w:r>
    </w:p>
    <w:p w14:paraId="498D21C1" w14:textId="77777777" w:rsidR="00202BCB" w:rsidRPr="00202BCB" w:rsidRDefault="00202BCB" w:rsidP="00202BCB">
      <w:pPr>
        <w:pStyle w:val="EUNormal"/>
        <w:ind w:left="720"/>
        <w:rPr>
          <w:sz w:val="16"/>
          <w:szCs w:val="16"/>
        </w:rPr>
      </w:pPr>
      <w:r w:rsidRPr="00202BCB">
        <w:rPr>
          <w:sz w:val="16"/>
          <w:szCs w:val="16"/>
        </w:rPr>
        <w:t>*** Query [query3.txt, id:2124], execution time : 337 ms, results : 448</w:t>
      </w:r>
    </w:p>
    <w:p w14:paraId="4654B4F1" w14:textId="77777777"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14:paraId="3AAE547F" w14:textId="77777777" w:rsidR="00202BCB" w:rsidRDefault="00202BCB" w:rsidP="00202BCB">
      <w:pPr>
        <w:pStyle w:val="EUNormal"/>
        <w:ind w:left="720"/>
        <w:rPr>
          <w:sz w:val="16"/>
          <w:szCs w:val="16"/>
        </w:rPr>
      </w:pPr>
      <w:r>
        <w:rPr>
          <w:sz w:val="16"/>
          <w:szCs w:val="16"/>
        </w:rPr>
        <w:t>...</w:t>
      </w:r>
    </w:p>
    <w:p w14:paraId="4CEC68E6" w14:textId="77777777" w:rsidR="00202BCB" w:rsidRPr="00202BCB" w:rsidRDefault="00202BCB" w:rsidP="00202BCB">
      <w:pPr>
        <w:pStyle w:val="EUNormal"/>
        <w:ind w:left="720"/>
        <w:rPr>
          <w:sz w:val="16"/>
          <w:szCs w:val="16"/>
        </w:rPr>
      </w:pPr>
      <w:r w:rsidRPr="00202BCB">
        <w:rPr>
          <w:sz w:val="16"/>
          <w:szCs w:val="16"/>
        </w:rPr>
        <w:t>PREFIX fb:&lt;http://rdf.freebase.com/ns/&gt;</w:t>
      </w:r>
    </w:p>
    <w:p w14:paraId="24811473" w14:textId="77777777" w:rsidR="00202BCB" w:rsidRPr="00202BCB" w:rsidRDefault="00202BCB" w:rsidP="00202BCB">
      <w:pPr>
        <w:pStyle w:val="EUNormal"/>
        <w:ind w:left="720"/>
        <w:rPr>
          <w:sz w:val="16"/>
          <w:szCs w:val="16"/>
        </w:rPr>
      </w:pPr>
    </w:p>
    <w:p w14:paraId="06FA51E7" w14:textId="77777777" w:rsidR="00202BCB" w:rsidRPr="00202BCB" w:rsidRDefault="00202BCB" w:rsidP="00202BCB">
      <w:pPr>
        <w:pStyle w:val="EUNormal"/>
        <w:ind w:left="720"/>
        <w:rPr>
          <w:sz w:val="16"/>
          <w:szCs w:val="16"/>
        </w:rPr>
      </w:pPr>
      <w:r w:rsidRPr="00202BCB">
        <w:rPr>
          <w:sz w:val="16"/>
          <w:szCs w:val="16"/>
        </w:rPr>
        <w:t>#  Query name : query3</w:t>
      </w:r>
    </w:p>
    <w:p w14:paraId="4C24C164" w14:textId="77777777" w:rsidR="00202BCB" w:rsidRPr="00202BCB" w:rsidRDefault="00202BCB" w:rsidP="00202BCB">
      <w:pPr>
        <w:pStyle w:val="EUNormal"/>
        <w:ind w:left="720"/>
        <w:rPr>
          <w:sz w:val="16"/>
          <w:szCs w:val="16"/>
        </w:rPr>
      </w:pPr>
      <w:r w:rsidRPr="00202BCB">
        <w:rPr>
          <w:sz w:val="16"/>
          <w:szCs w:val="16"/>
        </w:rPr>
        <w:t xml:space="preserve">#  Query Description : </w:t>
      </w:r>
    </w:p>
    <w:p w14:paraId="391BF531" w14:textId="77777777"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14:paraId="009A26CE" w14:textId="77777777" w:rsidR="00202BCB" w:rsidRPr="00202BCB" w:rsidRDefault="00202BCB" w:rsidP="00202BCB">
      <w:pPr>
        <w:pStyle w:val="EUNormal"/>
        <w:ind w:left="720"/>
        <w:rPr>
          <w:sz w:val="16"/>
          <w:szCs w:val="16"/>
        </w:rPr>
      </w:pPr>
    </w:p>
    <w:p w14:paraId="34CF63AF" w14:textId="77777777" w:rsidR="00202BCB" w:rsidRPr="00202BCB" w:rsidRDefault="00202BCB" w:rsidP="00202BCB">
      <w:pPr>
        <w:pStyle w:val="EUNormal"/>
        <w:ind w:left="720"/>
        <w:rPr>
          <w:sz w:val="16"/>
          <w:szCs w:val="16"/>
        </w:rPr>
      </w:pPr>
      <w:r w:rsidRPr="00202BCB">
        <w:rPr>
          <w:sz w:val="16"/>
          <w:szCs w:val="16"/>
        </w:rPr>
        <w:t>DESCRIBE ?creativework</w:t>
      </w:r>
    </w:p>
    <w:p w14:paraId="133008EB" w14:textId="77777777" w:rsidR="00202BCB" w:rsidRPr="00202BCB" w:rsidRDefault="00202BCB" w:rsidP="00202BCB">
      <w:pPr>
        <w:pStyle w:val="EUNormal"/>
        <w:ind w:left="720"/>
        <w:rPr>
          <w:sz w:val="16"/>
          <w:szCs w:val="16"/>
        </w:rPr>
      </w:pPr>
      <w:r w:rsidRPr="00202BCB">
        <w:rPr>
          <w:sz w:val="16"/>
          <w:szCs w:val="16"/>
        </w:rPr>
        <w:t>WHERE {</w:t>
      </w:r>
    </w:p>
    <w:p w14:paraId="34D2E445" w14:textId="77777777" w:rsidR="00202BCB" w:rsidRPr="00202BCB" w:rsidRDefault="00202BCB" w:rsidP="00202BCB">
      <w:pPr>
        <w:pStyle w:val="EUNormal"/>
        <w:ind w:left="720"/>
        <w:rPr>
          <w:sz w:val="16"/>
          <w:szCs w:val="16"/>
        </w:rPr>
      </w:pPr>
      <w:r w:rsidRPr="00202BCB">
        <w:rPr>
          <w:sz w:val="16"/>
          <w:szCs w:val="16"/>
        </w:rPr>
        <w:t xml:space="preserve">  {</w:t>
      </w:r>
    </w:p>
    <w:p w14:paraId="198BF270" w14:textId="77777777" w:rsidR="00202BCB" w:rsidRPr="00202BCB" w:rsidRDefault="00202BCB" w:rsidP="00202BCB">
      <w:pPr>
        <w:pStyle w:val="EUNormal"/>
        <w:ind w:left="720"/>
        <w:rPr>
          <w:sz w:val="16"/>
          <w:szCs w:val="16"/>
        </w:rPr>
      </w:pPr>
      <w:r w:rsidRPr="00202BCB">
        <w:rPr>
          <w:sz w:val="16"/>
          <w:szCs w:val="16"/>
        </w:rPr>
        <w:t xml:space="preserve">    SELECT DISTINCT ?creativework</w:t>
      </w:r>
    </w:p>
    <w:p w14:paraId="28E079D5" w14:textId="77777777" w:rsidR="00202BCB" w:rsidRPr="00202BCB" w:rsidRDefault="00202BCB" w:rsidP="00202BCB">
      <w:pPr>
        <w:pStyle w:val="EUNormal"/>
        <w:ind w:left="720"/>
        <w:rPr>
          <w:sz w:val="16"/>
          <w:szCs w:val="16"/>
        </w:rPr>
      </w:pPr>
      <w:r w:rsidRPr="00202BCB">
        <w:rPr>
          <w:sz w:val="16"/>
          <w:szCs w:val="16"/>
        </w:rPr>
        <w:t xml:space="preserve">    {</w:t>
      </w:r>
    </w:p>
    <w:p w14:paraId="46AEB8FB" w14:textId="77777777" w:rsidR="00202BCB" w:rsidRPr="00202BCB" w:rsidRDefault="00202BCB" w:rsidP="00202BCB">
      <w:pPr>
        <w:pStyle w:val="EUNormal"/>
        <w:ind w:left="720"/>
        <w:rPr>
          <w:sz w:val="16"/>
          <w:szCs w:val="16"/>
        </w:rPr>
      </w:pPr>
      <w:r w:rsidRPr="00202BCB">
        <w:rPr>
          <w:sz w:val="16"/>
          <w:szCs w:val="16"/>
        </w:rPr>
        <w:t xml:space="preserve">      ?creativework cwork:dateCreated ?created .</w:t>
      </w:r>
    </w:p>
    <w:p w14:paraId="37FB5A26" w14:textId="77777777"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14:paraId="40BE479C" w14:textId="77777777" w:rsidR="00202BCB" w:rsidRPr="00202BCB" w:rsidRDefault="00202BCB" w:rsidP="00202BCB">
      <w:pPr>
        <w:pStyle w:val="EUNormal"/>
        <w:ind w:left="720"/>
        <w:rPr>
          <w:sz w:val="16"/>
          <w:szCs w:val="16"/>
        </w:rPr>
      </w:pPr>
      <w:r w:rsidRPr="00202BCB">
        <w:rPr>
          <w:sz w:val="16"/>
          <w:szCs w:val="16"/>
        </w:rPr>
        <w:t xml:space="preserve">      {</w:t>
      </w:r>
    </w:p>
    <w:p w14:paraId="5ECE0369" w14:textId="77777777"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14:paraId="2065C7E3" w14:textId="77777777" w:rsidR="00202BCB" w:rsidRPr="00202BCB" w:rsidRDefault="00202BCB" w:rsidP="00202BCB">
      <w:pPr>
        <w:pStyle w:val="EUNormal"/>
        <w:ind w:left="720"/>
        <w:rPr>
          <w:sz w:val="16"/>
          <w:szCs w:val="16"/>
        </w:rPr>
      </w:pPr>
      <w:r w:rsidRPr="00202BCB">
        <w:rPr>
          <w:sz w:val="16"/>
          <w:szCs w:val="16"/>
        </w:rPr>
        <w:t xml:space="preserve">        UNION</w:t>
      </w:r>
    </w:p>
    <w:p w14:paraId="7BB202CA" w14:textId="77777777"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14:paraId="7721E97A" w14:textId="77777777" w:rsidR="00202BCB" w:rsidRPr="00202BCB" w:rsidRDefault="00202BCB" w:rsidP="00202BCB">
      <w:pPr>
        <w:pStyle w:val="EUNormal"/>
        <w:ind w:left="720"/>
        <w:rPr>
          <w:sz w:val="16"/>
          <w:szCs w:val="16"/>
        </w:rPr>
      </w:pPr>
      <w:r w:rsidRPr="00202BCB">
        <w:rPr>
          <w:sz w:val="16"/>
          <w:szCs w:val="16"/>
        </w:rPr>
        <w:t xml:space="preserve">        UNION</w:t>
      </w:r>
    </w:p>
    <w:p w14:paraId="6B06F550" w14:textId="77777777"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14:paraId="04FDF1FB" w14:textId="77777777" w:rsidR="00202BCB" w:rsidRPr="00202BCB" w:rsidRDefault="00202BCB" w:rsidP="00202BCB">
      <w:pPr>
        <w:pStyle w:val="EUNormal"/>
        <w:ind w:left="720"/>
        <w:rPr>
          <w:sz w:val="16"/>
          <w:szCs w:val="16"/>
        </w:rPr>
      </w:pPr>
      <w:r w:rsidRPr="00202BCB">
        <w:rPr>
          <w:sz w:val="16"/>
          <w:szCs w:val="16"/>
        </w:rPr>
        <w:t xml:space="preserve">      }</w:t>
      </w:r>
    </w:p>
    <w:p w14:paraId="1D38DDA9" w14:textId="77777777" w:rsidR="00202BCB" w:rsidRPr="00202BCB" w:rsidRDefault="00202BCB" w:rsidP="00202BCB">
      <w:pPr>
        <w:pStyle w:val="EUNormal"/>
        <w:ind w:left="720"/>
        <w:rPr>
          <w:sz w:val="16"/>
          <w:szCs w:val="16"/>
        </w:rPr>
      </w:pPr>
      <w:r w:rsidRPr="00202BCB">
        <w:rPr>
          <w:sz w:val="16"/>
          <w:szCs w:val="16"/>
        </w:rPr>
        <w:t xml:space="preserve">          # formats</w:t>
      </w:r>
    </w:p>
    <w:p w14:paraId="299C6E11" w14:textId="77777777" w:rsidR="00202BCB" w:rsidRPr="00202BCB" w:rsidRDefault="00202BCB" w:rsidP="00202BCB">
      <w:pPr>
        <w:pStyle w:val="EUNormal"/>
        <w:ind w:left="720"/>
        <w:rPr>
          <w:sz w:val="16"/>
          <w:szCs w:val="16"/>
        </w:rPr>
      </w:pPr>
      <w:r w:rsidRPr="00202BCB">
        <w:rPr>
          <w:sz w:val="16"/>
          <w:szCs w:val="16"/>
        </w:rPr>
        <w:t xml:space="preserve">      {</w:t>
      </w:r>
    </w:p>
    <w:p w14:paraId="71375B90" w14:textId="77777777" w:rsidR="00202BCB" w:rsidRPr="00202BCB" w:rsidRDefault="00202BCB" w:rsidP="00202BCB">
      <w:pPr>
        <w:pStyle w:val="EUNormal"/>
        <w:ind w:left="720"/>
        <w:rPr>
          <w:sz w:val="16"/>
          <w:szCs w:val="16"/>
        </w:rPr>
      </w:pPr>
      <w:r w:rsidRPr="00202BCB">
        <w:rPr>
          <w:sz w:val="16"/>
          <w:szCs w:val="16"/>
        </w:rPr>
        <w:t xml:space="preserve">        { ?creativework a cwork:NewsItem . }</w:t>
      </w:r>
    </w:p>
    <w:p w14:paraId="73C097E6" w14:textId="77777777" w:rsidR="00202BCB" w:rsidRPr="00202BCB" w:rsidRDefault="00202BCB" w:rsidP="00202BCB">
      <w:pPr>
        <w:pStyle w:val="EUNormal"/>
        <w:ind w:left="720"/>
        <w:rPr>
          <w:sz w:val="16"/>
          <w:szCs w:val="16"/>
        </w:rPr>
      </w:pPr>
      <w:r w:rsidRPr="00202BCB">
        <w:rPr>
          <w:sz w:val="16"/>
          <w:szCs w:val="16"/>
        </w:rPr>
        <w:t xml:space="preserve">        UNION</w:t>
      </w:r>
    </w:p>
    <w:p w14:paraId="3E9044AC" w14:textId="77777777" w:rsidR="00202BCB" w:rsidRPr="00202BCB" w:rsidRDefault="00202BCB" w:rsidP="00202BCB">
      <w:pPr>
        <w:pStyle w:val="EUNormal"/>
        <w:ind w:left="720"/>
        <w:rPr>
          <w:sz w:val="16"/>
          <w:szCs w:val="16"/>
        </w:rPr>
      </w:pPr>
      <w:r w:rsidRPr="00202BCB">
        <w:rPr>
          <w:sz w:val="16"/>
          <w:szCs w:val="16"/>
        </w:rPr>
        <w:t xml:space="preserve">        { ?creativework a cwork:BlogPost . }</w:t>
      </w:r>
    </w:p>
    <w:p w14:paraId="3FA74689" w14:textId="77777777" w:rsidR="00202BCB" w:rsidRPr="00202BCB" w:rsidRDefault="00202BCB" w:rsidP="00202BCB">
      <w:pPr>
        <w:pStyle w:val="EUNormal"/>
        <w:ind w:left="720"/>
        <w:rPr>
          <w:sz w:val="16"/>
          <w:szCs w:val="16"/>
        </w:rPr>
      </w:pPr>
      <w:r w:rsidRPr="00202BCB">
        <w:rPr>
          <w:sz w:val="16"/>
          <w:szCs w:val="16"/>
        </w:rPr>
        <w:t xml:space="preserve">      }</w:t>
      </w:r>
    </w:p>
    <w:p w14:paraId="0F49DDA0" w14:textId="77777777"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14:paraId="1FC7ED29" w14:textId="77777777"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14:paraId="53E213E9" w14:textId="77777777" w:rsidR="00202BCB" w:rsidRPr="00202BCB" w:rsidRDefault="00202BCB" w:rsidP="00202BCB">
      <w:pPr>
        <w:pStyle w:val="EUNormal"/>
        <w:ind w:left="720"/>
        <w:rPr>
          <w:sz w:val="16"/>
          <w:szCs w:val="16"/>
        </w:rPr>
      </w:pPr>
      <w:r w:rsidRPr="00202BCB">
        <w:rPr>
          <w:sz w:val="16"/>
          <w:szCs w:val="16"/>
        </w:rPr>
        <w:t xml:space="preserve">    }</w:t>
      </w:r>
    </w:p>
    <w:p w14:paraId="2322BF91" w14:textId="77777777" w:rsidR="00202BCB" w:rsidRPr="00202BCB" w:rsidRDefault="00202BCB" w:rsidP="00202BCB">
      <w:pPr>
        <w:pStyle w:val="EUNormal"/>
        <w:ind w:left="720"/>
        <w:rPr>
          <w:sz w:val="16"/>
          <w:szCs w:val="16"/>
        </w:rPr>
      </w:pPr>
      <w:r w:rsidRPr="00202BCB">
        <w:rPr>
          <w:sz w:val="16"/>
          <w:szCs w:val="16"/>
        </w:rPr>
        <w:t xml:space="preserve">  }</w:t>
      </w:r>
    </w:p>
    <w:p w14:paraId="071BE310" w14:textId="77777777" w:rsidR="00202BCB" w:rsidRPr="00202BCB" w:rsidRDefault="00202BCB" w:rsidP="00202BCB">
      <w:pPr>
        <w:pStyle w:val="EUNormal"/>
        <w:ind w:left="720"/>
        <w:rPr>
          <w:sz w:val="16"/>
          <w:szCs w:val="16"/>
        </w:rPr>
      </w:pPr>
      <w:r w:rsidRPr="00202BCB">
        <w:rPr>
          <w:sz w:val="16"/>
          <w:szCs w:val="16"/>
        </w:rPr>
        <w:t>}</w:t>
      </w:r>
    </w:p>
    <w:p w14:paraId="53E297EE" w14:textId="77777777" w:rsidR="00202BCB" w:rsidRPr="00202BCB" w:rsidRDefault="00202BCB" w:rsidP="00202BCB">
      <w:pPr>
        <w:pStyle w:val="EUNormal"/>
        <w:ind w:left="720"/>
        <w:rPr>
          <w:sz w:val="16"/>
          <w:szCs w:val="16"/>
        </w:rPr>
      </w:pPr>
      <w:r w:rsidRPr="00202BCB">
        <w:rPr>
          <w:sz w:val="16"/>
          <w:szCs w:val="16"/>
        </w:rPr>
        <w:t>ORDER BY DESC( xsd:dateTime(str(?created)) )</w:t>
      </w:r>
    </w:p>
    <w:p w14:paraId="36EB6B5D" w14:textId="77777777" w:rsidR="00202BCB" w:rsidRPr="00202BCB" w:rsidRDefault="00202BCB" w:rsidP="00202BCB">
      <w:pPr>
        <w:pStyle w:val="EUNormal"/>
        <w:ind w:left="720"/>
        <w:rPr>
          <w:sz w:val="16"/>
          <w:szCs w:val="16"/>
        </w:rPr>
      </w:pPr>
      <w:r w:rsidRPr="00202BCB">
        <w:rPr>
          <w:sz w:val="16"/>
          <w:szCs w:val="16"/>
        </w:rPr>
        <w:t>LIMIT 16</w:t>
      </w:r>
    </w:p>
    <w:p w14:paraId="0082A9D4" w14:textId="77777777" w:rsidR="00202BCB" w:rsidRPr="00202BCB" w:rsidRDefault="00202BCB" w:rsidP="00202BCB">
      <w:pPr>
        <w:pStyle w:val="EUNormal"/>
        <w:ind w:left="720"/>
        <w:rPr>
          <w:sz w:val="16"/>
          <w:szCs w:val="16"/>
        </w:rPr>
      </w:pPr>
    </w:p>
    <w:p w14:paraId="2FB9D1BB" w14:textId="77777777" w:rsidR="00202BCB" w:rsidRPr="00202BCB" w:rsidRDefault="00202BCB" w:rsidP="00202BCB">
      <w:pPr>
        <w:pStyle w:val="EUNormal"/>
        <w:ind w:left="720"/>
        <w:rPr>
          <w:sz w:val="16"/>
          <w:szCs w:val="16"/>
        </w:rPr>
      </w:pPr>
      <w:r w:rsidRPr="00202BCB">
        <w:rPr>
          <w:sz w:val="16"/>
          <w:szCs w:val="16"/>
        </w:rPr>
        <w:t>---------------------------------------------</w:t>
      </w:r>
    </w:p>
    <w:p w14:paraId="06AFB0C1" w14:textId="77777777" w:rsidR="00202BCB" w:rsidRPr="00202BCB" w:rsidRDefault="00202BCB" w:rsidP="00202BCB">
      <w:pPr>
        <w:pStyle w:val="EUNormal"/>
        <w:ind w:left="720"/>
        <w:rPr>
          <w:sz w:val="16"/>
          <w:szCs w:val="16"/>
        </w:rPr>
      </w:pPr>
      <w:r w:rsidRPr="00202BCB">
        <w:rPr>
          <w:sz w:val="16"/>
          <w:szCs w:val="16"/>
        </w:rPr>
        <w:t xml:space="preserve">*** Result for query [query3.txt, id:2124] : </w:t>
      </w:r>
    </w:p>
    <w:p w14:paraId="1D1C9579" w14:textId="77777777" w:rsidR="00202BCB" w:rsidRPr="00202BCB" w:rsidRDefault="00202BCB" w:rsidP="00202BCB">
      <w:pPr>
        <w:pStyle w:val="EUNormal"/>
        <w:ind w:left="720"/>
        <w:rPr>
          <w:sz w:val="16"/>
          <w:szCs w:val="16"/>
        </w:rPr>
      </w:pPr>
      <w:r w:rsidRPr="00202BCB">
        <w:rPr>
          <w:sz w:val="16"/>
          <w:szCs w:val="16"/>
        </w:rPr>
        <w:t>Length : 43621</w:t>
      </w:r>
    </w:p>
    <w:p w14:paraId="6C9F0B5F" w14:textId="77777777" w:rsidR="00202BCB" w:rsidRPr="00202BCB" w:rsidRDefault="00202BCB" w:rsidP="00202BCB">
      <w:pPr>
        <w:pStyle w:val="EUNormal"/>
        <w:ind w:left="720"/>
        <w:rPr>
          <w:sz w:val="16"/>
          <w:szCs w:val="16"/>
        </w:rPr>
      </w:pPr>
      <w:r w:rsidRPr="00202BCB">
        <w:rPr>
          <w:sz w:val="16"/>
          <w:szCs w:val="16"/>
        </w:rPr>
        <w:t>&lt;?xml version="1.0" encoding="UTF-8"?&gt;</w:t>
      </w:r>
    </w:p>
    <w:p w14:paraId="2C843DDA" w14:textId="77777777" w:rsidR="00202BCB" w:rsidRPr="00202BCB" w:rsidRDefault="00202BCB" w:rsidP="00202BCB">
      <w:pPr>
        <w:pStyle w:val="EUNormal"/>
        <w:ind w:left="720"/>
        <w:rPr>
          <w:sz w:val="16"/>
          <w:szCs w:val="16"/>
        </w:rPr>
      </w:pPr>
      <w:r w:rsidRPr="00202BCB">
        <w:rPr>
          <w:sz w:val="16"/>
          <w:szCs w:val="16"/>
        </w:rPr>
        <w:t>&lt;rdf:RDF</w:t>
      </w:r>
    </w:p>
    <w:p w14:paraId="68459980" w14:textId="77777777" w:rsidR="00202BCB" w:rsidRPr="00202BCB" w:rsidRDefault="00202BCB" w:rsidP="00202BCB">
      <w:pPr>
        <w:pStyle w:val="EUNormal"/>
        <w:ind w:left="720"/>
        <w:rPr>
          <w:sz w:val="16"/>
          <w:szCs w:val="16"/>
        </w:rPr>
      </w:pPr>
      <w:r w:rsidRPr="00202BCB">
        <w:rPr>
          <w:sz w:val="16"/>
          <w:szCs w:val="16"/>
        </w:rPr>
        <w:tab/>
        <w:t>xmlns:bbcevent="http://www.bbc.co.uk/ontologies/event/"</w:t>
      </w:r>
    </w:p>
    <w:p w14:paraId="511EC460" w14:textId="77777777" w:rsidR="00202BCB" w:rsidRPr="00202BCB" w:rsidRDefault="00202BCB" w:rsidP="00202BCB">
      <w:pPr>
        <w:pStyle w:val="EUNormal"/>
        <w:ind w:left="720"/>
        <w:rPr>
          <w:sz w:val="16"/>
          <w:szCs w:val="16"/>
        </w:rPr>
      </w:pPr>
      <w:r w:rsidRPr="00202BCB">
        <w:rPr>
          <w:sz w:val="16"/>
          <w:szCs w:val="16"/>
        </w:rPr>
        <w:tab/>
        <w:t>xmlns:geo-pos="http://www.w3.org/2003/01/geo/wgs84_pos#"</w:t>
      </w:r>
    </w:p>
    <w:p w14:paraId="246080E7" w14:textId="77777777" w:rsidR="00202BCB" w:rsidRPr="00202BCB" w:rsidRDefault="00202BCB" w:rsidP="00202BCB">
      <w:pPr>
        <w:pStyle w:val="EUNormal"/>
        <w:ind w:left="720"/>
        <w:rPr>
          <w:sz w:val="16"/>
          <w:szCs w:val="16"/>
        </w:rPr>
      </w:pPr>
      <w:r w:rsidRPr="00202BCB">
        <w:rPr>
          <w:sz w:val="16"/>
          <w:szCs w:val="16"/>
        </w:rPr>
        <w:tab/>
        <w:t>xmlns:bbc="http://www.bbc.co.uk/ontologies/bbc/"</w:t>
      </w:r>
    </w:p>
    <w:p w14:paraId="253DD238" w14:textId="77777777" w:rsidR="00202BCB" w:rsidRPr="00202BCB" w:rsidRDefault="00202BCB" w:rsidP="00202BCB">
      <w:pPr>
        <w:pStyle w:val="EUNormal"/>
        <w:ind w:left="720"/>
        <w:rPr>
          <w:sz w:val="16"/>
          <w:szCs w:val="16"/>
        </w:rPr>
      </w:pPr>
      <w:r w:rsidRPr="00202BCB">
        <w:rPr>
          <w:sz w:val="16"/>
          <w:szCs w:val="16"/>
        </w:rPr>
        <w:tab/>
        <w:t>xmlns:time="http://www.w3.org/2006/time#"</w:t>
      </w:r>
    </w:p>
    <w:p w14:paraId="4FB67FF1" w14:textId="77777777" w:rsidR="00202BCB" w:rsidRPr="00202BCB" w:rsidRDefault="00202BCB" w:rsidP="00202BCB">
      <w:pPr>
        <w:pStyle w:val="EUNormal"/>
        <w:ind w:left="720"/>
        <w:rPr>
          <w:sz w:val="16"/>
          <w:szCs w:val="16"/>
        </w:rPr>
      </w:pPr>
      <w:r w:rsidRPr="00202BCB">
        <w:rPr>
          <w:sz w:val="16"/>
          <w:szCs w:val="16"/>
        </w:rPr>
        <w:tab/>
        <w:t>xmlns:event="http://purl.org/NET/c4dm/event.owl#"</w:t>
      </w:r>
    </w:p>
    <w:p w14:paraId="275712F9" w14:textId="77777777" w:rsidR="00202BCB" w:rsidRPr="00202BCB" w:rsidRDefault="00202BCB" w:rsidP="00202BCB">
      <w:pPr>
        <w:pStyle w:val="EUNormal"/>
        <w:ind w:left="720"/>
        <w:rPr>
          <w:sz w:val="16"/>
          <w:szCs w:val="16"/>
        </w:rPr>
      </w:pPr>
      <w:r w:rsidRPr="00202BCB">
        <w:rPr>
          <w:sz w:val="16"/>
          <w:szCs w:val="16"/>
        </w:rPr>
        <w:tab/>
        <w:t>xmlns:music-ont="http://purl.org/ontology/mo/"</w:t>
      </w:r>
    </w:p>
    <w:p w14:paraId="527FACCD" w14:textId="77777777" w:rsidR="00202BCB" w:rsidRPr="00202BCB" w:rsidRDefault="00202BCB" w:rsidP="00202BCB">
      <w:pPr>
        <w:pStyle w:val="EUNormal"/>
        <w:ind w:left="720"/>
        <w:rPr>
          <w:sz w:val="16"/>
          <w:szCs w:val="16"/>
        </w:rPr>
      </w:pPr>
      <w:r w:rsidRPr="00202BCB">
        <w:rPr>
          <w:sz w:val="16"/>
          <w:szCs w:val="16"/>
        </w:rPr>
        <w:tab/>
        <w:t>xmlns:rdf="http://www.w3.org/1999/02/22-rdf-syntax-ns#"</w:t>
      </w:r>
    </w:p>
    <w:p w14:paraId="07152638" w14:textId="77777777" w:rsidR="00202BCB" w:rsidRPr="00202BCB" w:rsidRDefault="00202BCB" w:rsidP="00202BCB">
      <w:pPr>
        <w:pStyle w:val="EUNormal"/>
        <w:ind w:left="720"/>
        <w:rPr>
          <w:sz w:val="16"/>
          <w:szCs w:val="16"/>
        </w:rPr>
      </w:pPr>
      <w:r w:rsidRPr="00202BCB">
        <w:rPr>
          <w:sz w:val="16"/>
          <w:szCs w:val="16"/>
        </w:rPr>
        <w:tab/>
        <w:t>xmlns:foaf="http://xmlns.com/foaf/0.1/"</w:t>
      </w:r>
    </w:p>
    <w:p w14:paraId="5167DB7B" w14:textId="77777777" w:rsidR="00202BCB" w:rsidRPr="00202BCB" w:rsidRDefault="00202BCB" w:rsidP="00202BCB">
      <w:pPr>
        <w:pStyle w:val="EUNormal"/>
        <w:ind w:left="720"/>
        <w:rPr>
          <w:sz w:val="16"/>
          <w:szCs w:val="16"/>
        </w:rPr>
      </w:pPr>
      <w:r w:rsidRPr="00202BCB">
        <w:rPr>
          <w:sz w:val="16"/>
          <w:szCs w:val="16"/>
        </w:rPr>
        <w:tab/>
        <w:t>xmlns:provenance="http://www.bbc.co.uk/ontologies/provenance/"</w:t>
      </w:r>
    </w:p>
    <w:p w14:paraId="185BCCD0" w14:textId="77777777" w:rsidR="00202BCB" w:rsidRPr="00202BCB" w:rsidRDefault="00202BCB" w:rsidP="00202BCB">
      <w:pPr>
        <w:pStyle w:val="EUNormal"/>
        <w:ind w:left="720"/>
        <w:rPr>
          <w:sz w:val="16"/>
          <w:szCs w:val="16"/>
        </w:rPr>
      </w:pPr>
      <w:r w:rsidRPr="00202BCB">
        <w:rPr>
          <w:sz w:val="16"/>
          <w:szCs w:val="16"/>
        </w:rPr>
        <w:tab/>
        <w:t>xmlns:owl="http://www.w3.org/2002/07/owl#"</w:t>
      </w:r>
    </w:p>
    <w:p w14:paraId="14CCF3D9" w14:textId="77777777" w:rsidR="00202BCB" w:rsidRPr="00202BCB" w:rsidRDefault="00202BCB" w:rsidP="00202BCB">
      <w:pPr>
        <w:pStyle w:val="EUNormal"/>
        <w:ind w:left="720"/>
        <w:rPr>
          <w:sz w:val="16"/>
          <w:szCs w:val="16"/>
        </w:rPr>
      </w:pPr>
      <w:r w:rsidRPr="00202BCB">
        <w:rPr>
          <w:sz w:val="16"/>
          <w:szCs w:val="16"/>
        </w:rPr>
        <w:tab/>
        <w:t>xmlns:cms="http://www.bbc.co.uk/ontologies/cms/"</w:t>
      </w:r>
    </w:p>
    <w:p w14:paraId="15B38CB9" w14:textId="77777777" w:rsidR="00202BCB" w:rsidRPr="00202BCB" w:rsidRDefault="00202BCB" w:rsidP="00202BCB">
      <w:pPr>
        <w:pStyle w:val="EUNormal"/>
        <w:ind w:left="720"/>
        <w:rPr>
          <w:sz w:val="16"/>
          <w:szCs w:val="16"/>
        </w:rPr>
      </w:pPr>
      <w:r w:rsidRPr="00202BCB">
        <w:rPr>
          <w:sz w:val="16"/>
          <w:szCs w:val="16"/>
        </w:rPr>
        <w:tab/>
        <w:t>xmlns:news="http://www.bbc.co.uk/ontologies/news/"</w:t>
      </w:r>
    </w:p>
    <w:p w14:paraId="242A5439" w14:textId="77777777" w:rsidR="00202BCB" w:rsidRPr="00202BCB" w:rsidRDefault="00202BCB" w:rsidP="00202BCB">
      <w:pPr>
        <w:pStyle w:val="EUNormal"/>
        <w:ind w:left="720"/>
        <w:rPr>
          <w:sz w:val="16"/>
          <w:szCs w:val="16"/>
        </w:rPr>
      </w:pPr>
      <w:r w:rsidRPr="00202BCB">
        <w:rPr>
          <w:sz w:val="16"/>
          <w:szCs w:val="16"/>
        </w:rPr>
        <w:tab/>
        <w:t>xmlns:cnews="http://www.bbc.co.uk/ontologies/news/cnews/"</w:t>
      </w:r>
    </w:p>
    <w:p w14:paraId="06EDDF55" w14:textId="77777777" w:rsidR="00202BCB" w:rsidRPr="00202BCB" w:rsidRDefault="00202BCB" w:rsidP="00202BCB">
      <w:pPr>
        <w:pStyle w:val="EUNormal"/>
        <w:ind w:left="720"/>
        <w:rPr>
          <w:sz w:val="16"/>
          <w:szCs w:val="16"/>
        </w:rPr>
      </w:pPr>
      <w:r w:rsidRPr="00202BCB">
        <w:rPr>
          <w:sz w:val="16"/>
          <w:szCs w:val="16"/>
        </w:rPr>
        <w:tab/>
        <w:t>xmlns:cconcepts="http://www.bbc.co.uk/ontologies/coreconcepts/"</w:t>
      </w:r>
    </w:p>
    <w:p w14:paraId="6E9D8470" w14:textId="77777777" w:rsidR="00202BCB" w:rsidRPr="00202BCB" w:rsidRDefault="00202BCB" w:rsidP="00202BCB">
      <w:pPr>
        <w:pStyle w:val="EUNormal"/>
        <w:ind w:left="720"/>
        <w:rPr>
          <w:sz w:val="16"/>
          <w:szCs w:val="16"/>
        </w:rPr>
      </w:pPr>
      <w:r w:rsidRPr="00202BCB">
        <w:rPr>
          <w:sz w:val="16"/>
          <w:szCs w:val="16"/>
        </w:rPr>
        <w:tab/>
        <w:t>xmlns:dbp-prop="http://dbpedia.org/property/"</w:t>
      </w:r>
    </w:p>
    <w:p w14:paraId="2BEE9E3F" w14:textId="77777777" w:rsidR="00202BCB" w:rsidRPr="00202BCB" w:rsidRDefault="00202BCB" w:rsidP="00202BCB">
      <w:pPr>
        <w:pStyle w:val="EUNormal"/>
        <w:ind w:left="720"/>
        <w:rPr>
          <w:sz w:val="16"/>
          <w:szCs w:val="16"/>
        </w:rPr>
      </w:pPr>
      <w:r w:rsidRPr="00202BCB">
        <w:rPr>
          <w:sz w:val="16"/>
          <w:szCs w:val="16"/>
        </w:rPr>
        <w:tab/>
        <w:t>xmlns:geonames="http://sws.geonames.org/"</w:t>
      </w:r>
    </w:p>
    <w:p w14:paraId="7C399D8A" w14:textId="77777777" w:rsidR="00202BCB" w:rsidRPr="00202BCB" w:rsidRDefault="00202BCB" w:rsidP="00202BCB">
      <w:pPr>
        <w:pStyle w:val="EUNormal"/>
        <w:ind w:left="720"/>
        <w:rPr>
          <w:sz w:val="16"/>
          <w:szCs w:val="16"/>
        </w:rPr>
      </w:pPr>
      <w:r w:rsidRPr="00202BCB">
        <w:rPr>
          <w:sz w:val="16"/>
          <w:szCs w:val="16"/>
        </w:rPr>
        <w:tab/>
        <w:t>xmlns:rdfs="http://www.w3.org/2000/01/rdf-schema#"</w:t>
      </w:r>
    </w:p>
    <w:p w14:paraId="495DC259" w14:textId="77777777" w:rsidR="00202BCB" w:rsidRPr="00202BCB" w:rsidRDefault="00202BCB" w:rsidP="00202BCB">
      <w:pPr>
        <w:pStyle w:val="EUNormal"/>
        <w:ind w:left="720"/>
        <w:rPr>
          <w:sz w:val="16"/>
          <w:szCs w:val="16"/>
        </w:rPr>
      </w:pPr>
      <w:r w:rsidRPr="00202BCB">
        <w:rPr>
          <w:sz w:val="16"/>
          <w:szCs w:val="16"/>
        </w:rPr>
        <w:tab/>
        <w:t>xmlns:domain="http://www.bbc.co.uk/ontologies/domain/"</w:t>
      </w:r>
    </w:p>
    <w:p w14:paraId="2CF5BD0E" w14:textId="77777777" w:rsidR="00202BCB" w:rsidRPr="00202BCB" w:rsidRDefault="00202BCB" w:rsidP="00202BCB">
      <w:pPr>
        <w:pStyle w:val="EUNormal"/>
        <w:ind w:left="720"/>
        <w:rPr>
          <w:sz w:val="16"/>
          <w:szCs w:val="16"/>
        </w:rPr>
      </w:pPr>
      <w:r w:rsidRPr="00202BCB">
        <w:rPr>
          <w:sz w:val="16"/>
          <w:szCs w:val="16"/>
        </w:rPr>
        <w:tab/>
        <w:t>xmlns:dbpedia="http://dbpedia.org/resource/"</w:t>
      </w:r>
    </w:p>
    <w:p w14:paraId="6A628B10" w14:textId="77777777" w:rsidR="00202BCB" w:rsidRPr="00202BCB" w:rsidRDefault="00202BCB" w:rsidP="00202BCB">
      <w:pPr>
        <w:pStyle w:val="EUNormal"/>
        <w:ind w:left="720"/>
        <w:rPr>
          <w:sz w:val="16"/>
          <w:szCs w:val="16"/>
        </w:rPr>
      </w:pPr>
      <w:r w:rsidRPr="00202BCB">
        <w:rPr>
          <w:sz w:val="16"/>
          <w:szCs w:val="16"/>
        </w:rPr>
        <w:tab/>
        <w:t>xmlns:geo-ont="http://www.geonames.org/ontology#"</w:t>
      </w:r>
    </w:p>
    <w:p w14:paraId="617DE1DE" w14:textId="77777777" w:rsidR="00202BCB" w:rsidRPr="00202BCB" w:rsidRDefault="00202BCB" w:rsidP="00202BCB">
      <w:pPr>
        <w:pStyle w:val="EUNormal"/>
        <w:ind w:left="720"/>
        <w:rPr>
          <w:sz w:val="16"/>
          <w:szCs w:val="16"/>
        </w:rPr>
      </w:pPr>
      <w:r w:rsidRPr="00202BCB">
        <w:rPr>
          <w:sz w:val="16"/>
          <w:szCs w:val="16"/>
        </w:rPr>
        <w:tab/>
        <w:t>xmlns:bbc-pont="http://purl.org/ontology/po/"</w:t>
      </w:r>
    </w:p>
    <w:p w14:paraId="354EE18F" w14:textId="77777777" w:rsidR="00202BCB" w:rsidRPr="00202BCB" w:rsidRDefault="00202BCB" w:rsidP="00202BCB">
      <w:pPr>
        <w:pStyle w:val="EUNormal"/>
        <w:ind w:left="720"/>
        <w:rPr>
          <w:sz w:val="16"/>
          <w:szCs w:val="16"/>
        </w:rPr>
      </w:pPr>
      <w:r w:rsidRPr="00202BCB">
        <w:rPr>
          <w:sz w:val="16"/>
          <w:szCs w:val="16"/>
        </w:rPr>
        <w:tab/>
        <w:t>xmlns:tagging="http://www.bbc.co.uk/ontologies/tagging/"</w:t>
      </w:r>
    </w:p>
    <w:p w14:paraId="2E2FF19C" w14:textId="77777777" w:rsidR="00202BCB" w:rsidRPr="00202BCB" w:rsidRDefault="00202BCB" w:rsidP="00202BCB">
      <w:pPr>
        <w:pStyle w:val="EUNormal"/>
        <w:ind w:left="720"/>
        <w:rPr>
          <w:sz w:val="16"/>
          <w:szCs w:val="16"/>
        </w:rPr>
      </w:pPr>
      <w:r w:rsidRPr="00202BCB">
        <w:rPr>
          <w:sz w:val="16"/>
          <w:szCs w:val="16"/>
        </w:rPr>
        <w:tab/>
        <w:t>xmlns:sport="http://www.bbc.co.uk/ontologies/sport/"</w:t>
      </w:r>
    </w:p>
    <w:p w14:paraId="0054AC2B" w14:textId="77777777" w:rsidR="00202BCB" w:rsidRPr="00202BCB" w:rsidRDefault="00202BCB" w:rsidP="00202BCB">
      <w:pPr>
        <w:pStyle w:val="EUNormal"/>
        <w:ind w:left="720"/>
        <w:rPr>
          <w:sz w:val="16"/>
          <w:szCs w:val="16"/>
        </w:rPr>
      </w:pPr>
      <w:r w:rsidRPr="00202BCB">
        <w:rPr>
          <w:sz w:val="16"/>
          <w:szCs w:val="16"/>
        </w:rPr>
        <w:tab/>
        <w:t>xmlns:skosCore="http://www.w3.org/2004/02/skos/core#"</w:t>
      </w:r>
    </w:p>
    <w:p w14:paraId="4B5D8D77" w14:textId="77777777" w:rsidR="00202BCB" w:rsidRPr="00202BCB" w:rsidRDefault="00202BCB" w:rsidP="00202BCB">
      <w:pPr>
        <w:pStyle w:val="EUNormal"/>
        <w:ind w:left="720"/>
        <w:rPr>
          <w:sz w:val="16"/>
          <w:szCs w:val="16"/>
        </w:rPr>
      </w:pPr>
      <w:r w:rsidRPr="00202BCB">
        <w:rPr>
          <w:sz w:val="16"/>
          <w:szCs w:val="16"/>
        </w:rPr>
        <w:tab/>
        <w:t>xmlns:dbp-ont="http://dbpedia.org/ontology/"</w:t>
      </w:r>
    </w:p>
    <w:p w14:paraId="5F08EFA3" w14:textId="77777777" w:rsidR="00202BCB" w:rsidRPr="00202BCB" w:rsidRDefault="00202BCB" w:rsidP="00202BCB">
      <w:pPr>
        <w:pStyle w:val="EUNormal"/>
        <w:ind w:left="720"/>
        <w:rPr>
          <w:sz w:val="16"/>
          <w:szCs w:val="16"/>
        </w:rPr>
      </w:pPr>
      <w:r w:rsidRPr="00202BCB">
        <w:rPr>
          <w:sz w:val="16"/>
          <w:szCs w:val="16"/>
        </w:rPr>
        <w:tab/>
        <w:t>xmlns:xsd="http://www.w3.org/2001/XMLSchema#"</w:t>
      </w:r>
    </w:p>
    <w:p w14:paraId="74DE2D88" w14:textId="77777777" w:rsidR="00202BCB" w:rsidRPr="00202BCB" w:rsidRDefault="00202BCB" w:rsidP="00202BCB">
      <w:pPr>
        <w:pStyle w:val="EUNormal"/>
        <w:ind w:left="720"/>
        <w:rPr>
          <w:sz w:val="16"/>
          <w:szCs w:val="16"/>
        </w:rPr>
      </w:pPr>
      <w:r w:rsidRPr="00202BCB">
        <w:rPr>
          <w:sz w:val="16"/>
          <w:szCs w:val="16"/>
        </w:rPr>
        <w:tab/>
        <w:t>xmlns:curric="http://www.bbc.co.uk/ontologies/curriculum/"</w:t>
      </w:r>
    </w:p>
    <w:p w14:paraId="0A85BB23" w14:textId="77777777" w:rsidR="00202BCB" w:rsidRPr="00202BCB" w:rsidRDefault="00202BCB" w:rsidP="00202BCB">
      <w:pPr>
        <w:pStyle w:val="EUNormal"/>
        <w:ind w:left="720"/>
        <w:rPr>
          <w:sz w:val="16"/>
          <w:szCs w:val="16"/>
        </w:rPr>
      </w:pPr>
      <w:r w:rsidRPr="00202BCB">
        <w:rPr>
          <w:sz w:val="16"/>
          <w:szCs w:val="16"/>
        </w:rPr>
        <w:tab/>
        <w:t>xmlns:cwork="http://www.bbc.co.uk/ontologies/creativework/"</w:t>
      </w:r>
    </w:p>
    <w:p w14:paraId="4768E397" w14:textId="77777777" w:rsidR="00202BCB" w:rsidRPr="00202BCB" w:rsidRDefault="00202BCB" w:rsidP="00202BCB">
      <w:pPr>
        <w:pStyle w:val="EUNormal"/>
        <w:ind w:left="720"/>
        <w:rPr>
          <w:sz w:val="16"/>
          <w:szCs w:val="16"/>
        </w:rPr>
      </w:pPr>
      <w:r w:rsidRPr="00202BCB">
        <w:rPr>
          <w:sz w:val="16"/>
          <w:szCs w:val="16"/>
        </w:rPr>
        <w:tab/>
        <w:t>xmlns:fb="http://rdf.freebase.com/ns/"</w:t>
      </w:r>
    </w:p>
    <w:p w14:paraId="1DEFE256" w14:textId="77777777" w:rsidR="00202BCB" w:rsidRPr="00202BCB" w:rsidRDefault="00202BCB" w:rsidP="00202BCB">
      <w:pPr>
        <w:pStyle w:val="EUNormal"/>
        <w:ind w:left="720"/>
        <w:rPr>
          <w:sz w:val="16"/>
          <w:szCs w:val="16"/>
        </w:rPr>
      </w:pPr>
      <w:r w:rsidRPr="00202BCB">
        <w:rPr>
          <w:sz w:val="16"/>
          <w:szCs w:val="16"/>
        </w:rPr>
        <w:tab/>
        <w:t>xmlns:sesame="http://www.openrdf.org/schema/sesame#"</w:t>
      </w:r>
    </w:p>
    <w:p w14:paraId="16CAC5DA" w14:textId="77777777" w:rsidR="00202BCB" w:rsidRPr="00202BCB" w:rsidRDefault="00202BCB" w:rsidP="00202BCB">
      <w:pPr>
        <w:pStyle w:val="EUNormal"/>
        <w:ind w:left="720"/>
        <w:rPr>
          <w:sz w:val="16"/>
          <w:szCs w:val="16"/>
        </w:rPr>
      </w:pPr>
      <w:r w:rsidRPr="00202BCB">
        <w:rPr>
          <w:sz w:val="16"/>
          <w:szCs w:val="16"/>
        </w:rPr>
        <w:tab/>
        <w:t>xmlns:fn="http://www.w3.org/2005/xpath-functions#"&gt;</w:t>
      </w:r>
    </w:p>
    <w:p w14:paraId="7C14F00B" w14:textId="77777777" w:rsidR="00202BCB" w:rsidRPr="00202BCB" w:rsidRDefault="00202BCB" w:rsidP="00202BCB">
      <w:pPr>
        <w:pStyle w:val="EUNormal"/>
        <w:ind w:left="720"/>
        <w:rPr>
          <w:sz w:val="16"/>
          <w:szCs w:val="16"/>
        </w:rPr>
      </w:pPr>
    </w:p>
    <w:p w14:paraId="4A49CA82" w14:textId="77777777" w:rsidR="00202BCB" w:rsidRPr="00202BCB" w:rsidRDefault="00202BCB" w:rsidP="00202BCB">
      <w:pPr>
        <w:pStyle w:val="EUNormal"/>
        <w:ind w:left="720"/>
        <w:rPr>
          <w:sz w:val="16"/>
          <w:szCs w:val="16"/>
        </w:rPr>
      </w:pPr>
      <w:r w:rsidRPr="00202BCB">
        <w:rPr>
          <w:sz w:val="16"/>
          <w:szCs w:val="16"/>
        </w:rPr>
        <w:t>&lt;rdf:Description rdf:about="http://www.bbc.co.uk/things/64991#id"&gt;</w:t>
      </w:r>
    </w:p>
    <w:p w14:paraId="0BEAC874" w14:textId="77777777" w:rsidR="00202BCB" w:rsidRPr="00202BCB" w:rsidRDefault="00202BCB" w:rsidP="00202BCB">
      <w:pPr>
        <w:pStyle w:val="EUNormal"/>
        <w:ind w:left="720"/>
        <w:rPr>
          <w:sz w:val="16"/>
          <w:szCs w:val="16"/>
        </w:rPr>
      </w:pPr>
      <w:r w:rsidRPr="00202BCB">
        <w:rPr>
          <w:sz w:val="16"/>
          <w:szCs w:val="16"/>
        </w:rPr>
        <w:tab/>
        <w:t>&lt;rdf:type rdf:resource="http://www.w3.org/2002/07/owl#Thing"/&gt;</w:t>
      </w:r>
    </w:p>
    <w:p w14:paraId="4918BAD8" w14:textId="77777777"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14:paraId="54C4CCDB" w14:textId="77777777"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14:paraId="1CF3C5FA" w14:textId="77777777"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14:paraId="4EFEC82F" w14:textId="77777777"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14:paraId="1F528E0A" w14:textId="77777777" w:rsidR="00202BCB" w:rsidRPr="00202BCB" w:rsidRDefault="00202BCB" w:rsidP="00202BCB">
      <w:pPr>
        <w:pStyle w:val="EUNormal"/>
        <w:ind w:left="720"/>
        <w:rPr>
          <w:sz w:val="16"/>
          <w:szCs w:val="16"/>
        </w:rPr>
      </w:pPr>
      <w:r w:rsidRPr="00202BCB">
        <w:rPr>
          <w:sz w:val="16"/>
          <w:szCs w:val="16"/>
        </w:rPr>
        <w:tab/>
        <w:t>&lt;bbc:primaryContentOf rdf:resource="http://www.bbc.co.uk/things/1813497345#id"/&gt;</w:t>
      </w:r>
    </w:p>
    <w:p w14:paraId="3D1FDCBE" w14:textId="77777777"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14:paraId="0A6426F7" w14:textId="77777777"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14:paraId="3F377F36" w14:textId="77777777"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14:paraId="4F181E45" w14:textId="77777777"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14:paraId="6B4E2D3B" w14:textId="77777777"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14:paraId="312A2D6A" w14:textId="77777777"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14:paraId="3A1D1473" w14:textId="77777777"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14:paraId="08A64A8F" w14:textId="77777777"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14:paraId="6E870E10" w14:textId="77777777"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14:paraId="4E336BE8" w14:textId="77777777" w:rsidR="00202BCB" w:rsidRPr="00202BCB" w:rsidRDefault="00202BCB" w:rsidP="00202BCB">
      <w:pPr>
        <w:pStyle w:val="EUNormal"/>
        <w:ind w:left="720"/>
        <w:rPr>
          <w:sz w:val="16"/>
          <w:szCs w:val="16"/>
        </w:rPr>
      </w:pPr>
      <w:r w:rsidRPr="00202BCB">
        <w:rPr>
          <w:sz w:val="16"/>
          <w:szCs w:val="16"/>
        </w:rPr>
        <w:tab/>
        <w:t>&lt;cwork:tag rdf:resource="http://sws.geonames.org/7701617/"/&gt;</w:t>
      </w:r>
    </w:p>
    <w:p w14:paraId="25BF72EF" w14:textId="77777777"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14:paraId="3CA8F186" w14:textId="77777777"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14:paraId="38466C16" w14:textId="77777777"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14:paraId="00AD49A2" w14:textId="77777777"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14:paraId="12EE83D3" w14:textId="77777777"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14:paraId="6344036D" w14:textId="77777777"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14:paraId="434466C5" w14:textId="77777777"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14:paraId="32276098" w14:textId="77777777" w:rsidR="00202BCB" w:rsidRPr="00202BCB" w:rsidRDefault="00202BCB" w:rsidP="00202BCB">
      <w:pPr>
        <w:pStyle w:val="EUNormal"/>
        <w:ind w:left="720"/>
        <w:rPr>
          <w:sz w:val="16"/>
          <w:szCs w:val="16"/>
        </w:rPr>
      </w:pPr>
      <w:r w:rsidRPr="00202BCB">
        <w:rPr>
          <w:sz w:val="16"/>
          <w:szCs w:val="16"/>
        </w:rPr>
        <w:tab/>
        <w:t>&lt;cwork:mentions rdf:resource="http://sws.geonames.org/7701617/"/&gt;</w:t>
      </w:r>
    </w:p>
    <w:p w14:paraId="2BB17692" w14:textId="77777777"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14:paraId="521E803A" w14:textId="77777777"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14:paraId="772A0BF5" w14:textId="77777777"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14:paraId="23199C82" w14:textId="77777777"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14:paraId="2895ED49" w14:textId="77777777"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14:paraId="1ABCDCFE" w14:textId="77777777" w:rsidR="00202BCB" w:rsidRPr="00202BCB" w:rsidRDefault="00202BCB" w:rsidP="00202BCB">
      <w:pPr>
        <w:pStyle w:val="EUNormal"/>
        <w:ind w:left="720"/>
        <w:rPr>
          <w:sz w:val="16"/>
          <w:szCs w:val="16"/>
        </w:rPr>
      </w:pPr>
      <w:r w:rsidRPr="00202BCB">
        <w:rPr>
          <w:sz w:val="16"/>
          <w:szCs w:val="16"/>
        </w:rPr>
        <w:t>&lt;/rdf:Description&gt;</w:t>
      </w:r>
    </w:p>
    <w:p w14:paraId="5A76BD16" w14:textId="77777777" w:rsidR="00202BCB" w:rsidRDefault="00202BCB" w:rsidP="00202BCB">
      <w:pPr>
        <w:pStyle w:val="EUNormal"/>
        <w:ind w:left="720"/>
        <w:rPr>
          <w:sz w:val="16"/>
          <w:szCs w:val="16"/>
        </w:rPr>
      </w:pPr>
      <w:r>
        <w:rPr>
          <w:sz w:val="16"/>
          <w:szCs w:val="16"/>
        </w:rPr>
        <w:t>...</w:t>
      </w:r>
    </w:p>
    <w:p w14:paraId="1840D368" w14:textId="77777777" w:rsidR="00A62CC4" w:rsidRDefault="00A62CC4" w:rsidP="00202BCB">
      <w:pPr>
        <w:pStyle w:val="EUNormal"/>
        <w:ind w:left="720"/>
        <w:rPr>
          <w:sz w:val="16"/>
          <w:szCs w:val="16"/>
        </w:rPr>
      </w:pPr>
    </w:p>
    <w:p w14:paraId="09FAEB2A" w14:textId="77777777" w:rsidR="00A62CC4" w:rsidRPr="00202BCB" w:rsidRDefault="00A62CC4" w:rsidP="0075118B">
      <w:pPr>
        <w:pStyle w:val="EUNormal"/>
        <w:numPr>
          <w:ilvl w:val="0"/>
          <w:numId w:val="45"/>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14:paraId="7A1C6E70" w14:textId="77777777" w:rsidR="00A62CC4" w:rsidRDefault="00A62CC4" w:rsidP="00202BCB">
      <w:pPr>
        <w:pStyle w:val="EUNormal"/>
        <w:ind w:left="720"/>
        <w:rPr>
          <w:sz w:val="16"/>
          <w:szCs w:val="16"/>
        </w:rPr>
      </w:pPr>
      <w:r>
        <w:rPr>
          <w:sz w:val="16"/>
          <w:szCs w:val="16"/>
        </w:rPr>
        <w:t>...</w:t>
      </w:r>
    </w:p>
    <w:p w14:paraId="2FC5CA21" w14:textId="77777777" w:rsidR="00C519C9" w:rsidRPr="00C519C9" w:rsidRDefault="00C519C9" w:rsidP="00C519C9">
      <w:pPr>
        <w:ind w:left="720"/>
        <w:rPr>
          <w:sz w:val="18"/>
          <w:szCs w:val="18"/>
          <w:lang w:val="en-US" w:eastAsia="en-US"/>
        </w:rPr>
      </w:pPr>
      <w:r w:rsidRPr="00C519C9">
        <w:rPr>
          <w:sz w:val="18"/>
          <w:szCs w:val="18"/>
          <w:lang w:val="en-US" w:eastAsia="en-US"/>
        </w:rPr>
        <w:t>Seconds : 2400 (completed query mixes : 8772)</w:t>
      </w:r>
    </w:p>
    <w:p w14:paraId="51E82F2D" w14:textId="77777777" w:rsidR="00C519C9" w:rsidRPr="00C519C9" w:rsidRDefault="00C519C9" w:rsidP="00C519C9">
      <w:pPr>
        <w:ind w:left="720"/>
        <w:rPr>
          <w:sz w:val="18"/>
          <w:szCs w:val="18"/>
          <w:lang w:val="en-US" w:eastAsia="en-US"/>
        </w:rPr>
      </w:pPr>
      <w:r w:rsidRPr="00C519C9">
        <w:rPr>
          <w:sz w:val="18"/>
          <w:szCs w:val="18"/>
          <w:lang w:val="en-US" w:eastAsia="en-US"/>
        </w:rPr>
        <w:t xml:space="preserve">        Editorial:</w:t>
      </w:r>
    </w:p>
    <w:p w14:paraId="5366AD5C" w14:textId="77777777" w:rsidR="00C519C9" w:rsidRPr="00C519C9" w:rsidRDefault="00C519C9" w:rsidP="00C519C9">
      <w:pPr>
        <w:ind w:left="720"/>
        <w:rPr>
          <w:sz w:val="18"/>
          <w:szCs w:val="18"/>
          <w:lang w:val="en-US" w:eastAsia="en-US"/>
        </w:rPr>
      </w:pPr>
      <w:r w:rsidRPr="00C519C9">
        <w:rPr>
          <w:sz w:val="18"/>
          <w:szCs w:val="18"/>
          <w:lang w:val="en-US" w:eastAsia="en-US"/>
        </w:rPr>
        <w:t xml:space="preserve">                2 agents</w:t>
      </w:r>
    </w:p>
    <w:p w14:paraId="25157E5C" w14:textId="77777777" w:rsidR="00C519C9" w:rsidRPr="00C519C9" w:rsidRDefault="00C519C9" w:rsidP="00C519C9">
      <w:pPr>
        <w:ind w:left="720"/>
        <w:rPr>
          <w:sz w:val="18"/>
          <w:szCs w:val="18"/>
          <w:lang w:val="en-US" w:eastAsia="en-US"/>
        </w:rPr>
      </w:pPr>
    </w:p>
    <w:p w14:paraId="449D6464" w14:textId="77777777" w:rsidR="00C519C9" w:rsidRPr="00C519C9" w:rsidRDefault="00C519C9" w:rsidP="00C519C9">
      <w:pPr>
        <w:ind w:left="720"/>
        <w:rPr>
          <w:sz w:val="18"/>
          <w:szCs w:val="18"/>
          <w:lang w:val="en-US" w:eastAsia="en-US"/>
        </w:rPr>
      </w:pPr>
      <w:r w:rsidRPr="00C519C9">
        <w:rPr>
          <w:sz w:val="18"/>
          <w:szCs w:val="18"/>
          <w:lang w:val="en-US" w:eastAsia="en-US"/>
        </w:rPr>
        <w:t xml:space="preserve">                20396 inserts (avg : 164     ms, min : 35      ms, max : 3875    ms)</w:t>
      </w:r>
    </w:p>
    <w:p w14:paraId="6521296A" w14:textId="77777777" w:rsidR="00C519C9" w:rsidRPr="00C519C9" w:rsidRDefault="00C519C9" w:rsidP="00C519C9">
      <w:pPr>
        <w:ind w:left="720"/>
        <w:rPr>
          <w:sz w:val="18"/>
          <w:szCs w:val="18"/>
          <w:lang w:val="en-US" w:eastAsia="en-US"/>
        </w:rPr>
      </w:pPr>
      <w:r w:rsidRPr="00C519C9">
        <w:rPr>
          <w:sz w:val="18"/>
          <w:szCs w:val="18"/>
          <w:lang w:val="en-US" w:eastAsia="en-US"/>
        </w:rPr>
        <w:t xml:space="preserve">                2530  updates (avg : 346     ms, min : 83      ms, max : 1556    ms)</w:t>
      </w:r>
    </w:p>
    <w:p w14:paraId="443EC696" w14:textId="77777777" w:rsidR="00C519C9" w:rsidRPr="00C519C9" w:rsidRDefault="00C519C9" w:rsidP="00C519C9">
      <w:pPr>
        <w:ind w:left="720"/>
        <w:rPr>
          <w:sz w:val="18"/>
          <w:szCs w:val="18"/>
          <w:lang w:val="en-US" w:eastAsia="en-US"/>
        </w:rPr>
      </w:pPr>
      <w:r w:rsidRPr="00C519C9">
        <w:rPr>
          <w:sz w:val="18"/>
          <w:szCs w:val="18"/>
          <w:lang w:val="en-US" w:eastAsia="en-US"/>
        </w:rPr>
        <w:t xml:space="preserve">                2634  deletes (avg : 191     ms, min : 18      ms, max : 3930    ms)</w:t>
      </w:r>
    </w:p>
    <w:p w14:paraId="375544BB" w14:textId="77777777" w:rsidR="00C519C9" w:rsidRPr="00C519C9" w:rsidRDefault="00C519C9" w:rsidP="00C519C9">
      <w:pPr>
        <w:ind w:left="720"/>
        <w:rPr>
          <w:sz w:val="18"/>
          <w:szCs w:val="18"/>
          <w:lang w:val="en-US" w:eastAsia="en-US"/>
        </w:rPr>
      </w:pPr>
    </w:p>
    <w:p w14:paraId="5D3A8469" w14:textId="77777777" w:rsidR="00C519C9" w:rsidRPr="00C519C9" w:rsidRDefault="00C519C9" w:rsidP="00C519C9">
      <w:pPr>
        <w:ind w:left="720"/>
        <w:rPr>
          <w:sz w:val="18"/>
          <w:szCs w:val="18"/>
          <w:lang w:val="en-US" w:eastAsia="en-US"/>
        </w:rPr>
      </w:pPr>
      <w:r w:rsidRPr="00C519C9">
        <w:rPr>
          <w:sz w:val="18"/>
          <w:szCs w:val="18"/>
          <w:lang w:val="en-US" w:eastAsia="en-US"/>
        </w:rPr>
        <w:t xml:space="preserve">                25560 operations (20396 CW Inserts (1 errors), 2530 CW Updates (0 errors), 2634 CW Deletions (0 errors))</w:t>
      </w:r>
    </w:p>
    <w:p w14:paraId="28F69F1D" w14:textId="77777777" w:rsidR="00C519C9" w:rsidRPr="00C519C9" w:rsidRDefault="00C519C9" w:rsidP="00C519C9">
      <w:pPr>
        <w:ind w:left="720"/>
        <w:rPr>
          <w:sz w:val="18"/>
          <w:szCs w:val="18"/>
          <w:lang w:val="en-US" w:eastAsia="en-US"/>
        </w:rPr>
      </w:pPr>
      <w:r w:rsidRPr="00C519C9">
        <w:rPr>
          <w:sz w:val="18"/>
          <w:szCs w:val="18"/>
          <w:lang w:val="en-US" w:eastAsia="en-US"/>
        </w:rPr>
        <w:t xml:space="preserve">                10.6500 average operations per second</w:t>
      </w:r>
    </w:p>
    <w:p w14:paraId="1842F5C0" w14:textId="77777777" w:rsidR="00C519C9" w:rsidRPr="00C519C9" w:rsidRDefault="00C519C9" w:rsidP="00C519C9">
      <w:pPr>
        <w:ind w:left="720"/>
        <w:rPr>
          <w:sz w:val="18"/>
          <w:szCs w:val="18"/>
          <w:lang w:val="en-US" w:eastAsia="en-US"/>
        </w:rPr>
      </w:pPr>
    </w:p>
    <w:p w14:paraId="5BDA94E6" w14:textId="77777777" w:rsidR="00C519C9" w:rsidRPr="00C519C9" w:rsidRDefault="00C519C9" w:rsidP="00C519C9">
      <w:pPr>
        <w:ind w:left="720"/>
        <w:rPr>
          <w:sz w:val="18"/>
          <w:szCs w:val="18"/>
          <w:lang w:val="en-US" w:eastAsia="en-US"/>
        </w:rPr>
      </w:pPr>
      <w:r w:rsidRPr="00C519C9">
        <w:rPr>
          <w:sz w:val="18"/>
          <w:szCs w:val="18"/>
          <w:lang w:val="en-US" w:eastAsia="en-US"/>
        </w:rPr>
        <w:t xml:space="preserve">        Aggregation:</w:t>
      </w:r>
    </w:p>
    <w:p w14:paraId="6B8F26B3" w14:textId="77777777" w:rsidR="00C519C9" w:rsidRPr="00C519C9" w:rsidRDefault="00C519C9" w:rsidP="00C519C9">
      <w:pPr>
        <w:ind w:left="720"/>
        <w:rPr>
          <w:sz w:val="18"/>
          <w:szCs w:val="18"/>
          <w:lang w:val="en-US" w:eastAsia="en-US"/>
        </w:rPr>
      </w:pPr>
      <w:r w:rsidRPr="00C519C9">
        <w:rPr>
          <w:sz w:val="18"/>
          <w:szCs w:val="18"/>
          <w:lang w:val="en-US" w:eastAsia="en-US"/>
        </w:rPr>
        <w:t xml:space="preserve">                8 agents</w:t>
      </w:r>
    </w:p>
    <w:p w14:paraId="6DCC977D" w14:textId="77777777" w:rsidR="00C519C9" w:rsidRPr="00C519C9" w:rsidRDefault="00C519C9" w:rsidP="00C519C9">
      <w:pPr>
        <w:ind w:left="720"/>
        <w:rPr>
          <w:sz w:val="18"/>
          <w:szCs w:val="18"/>
          <w:lang w:val="en-US" w:eastAsia="en-US"/>
        </w:rPr>
      </w:pPr>
    </w:p>
    <w:p w14:paraId="5CDC76FE" w14:textId="77777777" w:rsidR="00C519C9" w:rsidRPr="00C519C9" w:rsidRDefault="00C519C9" w:rsidP="00C519C9">
      <w:pPr>
        <w:ind w:left="720"/>
        <w:rPr>
          <w:sz w:val="18"/>
          <w:szCs w:val="18"/>
          <w:lang w:val="en-US" w:eastAsia="en-US"/>
        </w:rPr>
      </w:pPr>
      <w:r w:rsidRPr="00C519C9">
        <w:rPr>
          <w:sz w:val="18"/>
          <w:szCs w:val="18"/>
          <w:lang w:val="en-US" w:eastAsia="en-US"/>
        </w:rPr>
        <w:t xml:space="preserve">                8773  Q1   queries (avg : 577     ms, min : 3       ms, max : 5499    ms, 0 errors)</w:t>
      </w:r>
    </w:p>
    <w:p w14:paraId="10CDCD5C" w14:textId="77777777" w:rsidR="00C519C9" w:rsidRPr="00C519C9" w:rsidRDefault="00C519C9" w:rsidP="00C519C9">
      <w:pPr>
        <w:ind w:left="720"/>
        <w:rPr>
          <w:sz w:val="18"/>
          <w:szCs w:val="18"/>
          <w:lang w:val="en-US" w:eastAsia="en-US"/>
        </w:rPr>
      </w:pPr>
      <w:r w:rsidRPr="00C519C9">
        <w:rPr>
          <w:sz w:val="18"/>
          <w:szCs w:val="18"/>
          <w:lang w:val="en-US" w:eastAsia="en-US"/>
        </w:rPr>
        <w:t xml:space="preserve">                8775  Q2   queries (avg : 7       ms, min : 2       ms, max : 968     ms, 0 errors)</w:t>
      </w:r>
    </w:p>
    <w:p w14:paraId="424C0928" w14:textId="77777777" w:rsidR="00C519C9" w:rsidRPr="00C519C9" w:rsidRDefault="00C519C9" w:rsidP="00C519C9">
      <w:pPr>
        <w:ind w:left="720"/>
        <w:rPr>
          <w:sz w:val="18"/>
          <w:szCs w:val="18"/>
          <w:lang w:val="en-US" w:eastAsia="en-US"/>
        </w:rPr>
      </w:pPr>
      <w:r w:rsidRPr="00C519C9">
        <w:rPr>
          <w:sz w:val="18"/>
          <w:szCs w:val="18"/>
          <w:lang w:val="en-US" w:eastAsia="en-US"/>
        </w:rPr>
        <w:t xml:space="preserve">                8775  Q3   queries (avg : 153     ms, min : 3       ms, max : 3350    ms, 0 errors)</w:t>
      </w:r>
    </w:p>
    <w:p w14:paraId="7A0808FD" w14:textId="77777777" w:rsidR="00C519C9" w:rsidRPr="00C519C9" w:rsidRDefault="00C519C9" w:rsidP="00C519C9">
      <w:pPr>
        <w:ind w:left="720"/>
        <w:rPr>
          <w:sz w:val="18"/>
          <w:szCs w:val="18"/>
          <w:lang w:val="en-US" w:eastAsia="en-US"/>
        </w:rPr>
      </w:pPr>
      <w:r w:rsidRPr="00C519C9">
        <w:rPr>
          <w:sz w:val="18"/>
          <w:szCs w:val="18"/>
          <w:lang w:val="en-US" w:eastAsia="en-US"/>
        </w:rPr>
        <w:t xml:space="preserve">                8775  Q4   queries (avg : 130     ms, min : 2       ms, max : 2313    ms, 0 errors)</w:t>
      </w:r>
    </w:p>
    <w:p w14:paraId="214DBA5D" w14:textId="77777777" w:rsidR="00C519C9" w:rsidRPr="00C519C9" w:rsidRDefault="00C519C9" w:rsidP="00C519C9">
      <w:pPr>
        <w:ind w:left="720"/>
        <w:rPr>
          <w:sz w:val="18"/>
          <w:szCs w:val="18"/>
          <w:lang w:val="en-US" w:eastAsia="en-US"/>
        </w:rPr>
      </w:pPr>
      <w:r w:rsidRPr="00C519C9">
        <w:rPr>
          <w:sz w:val="18"/>
          <w:szCs w:val="18"/>
          <w:lang w:val="en-US" w:eastAsia="en-US"/>
        </w:rPr>
        <w:t xml:space="preserve">                8776  Q5   queries (avg : 78      ms, min : 3       ms, max : 1735    ms, 0 errors)</w:t>
      </w:r>
    </w:p>
    <w:p w14:paraId="3DF33D5B" w14:textId="77777777" w:rsidR="00C519C9" w:rsidRPr="00C519C9" w:rsidRDefault="00C519C9" w:rsidP="00C519C9">
      <w:pPr>
        <w:ind w:left="720"/>
        <w:rPr>
          <w:sz w:val="18"/>
          <w:szCs w:val="18"/>
          <w:lang w:val="en-US" w:eastAsia="en-US"/>
        </w:rPr>
      </w:pPr>
      <w:r w:rsidRPr="00C519C9">
        <w:rPr>
          <w:sz w:val="18"/>
          <w:szCs w:val="18"/>
          <w:lang w:val="en-US" w:eastAsia="en-US"/>
        </w:rPr>
        <w:t xml:space="preserve">                8775  Q6   queries (avg : 109     ms, min : 52      ms, max : 1156    ms, 0 errors)</w:t>
      </w:r>
    </w:p>
    <w:p w14:paraId="37858F0C" w14:textId="77777777" w:rsidR="00C519C9" w:rsidRPr="00C519C9" w:rsidRDefault="00C519C9" w:rsidP="00C519C9">
      <w:pPr>
        <w:ind w:left="720"/>
        <w:rPr>
          <w:sz w:val="18"/>
          <w:szCs w:val="18"/>
          <w:lang w:val="en-US" w:eastAsia="en-US"/>
        </w:rPr>
      </w:pPr>
      <w:r w:rsidRPr="00C519C9">
        <w:rPr>
          <w:sz w:val="18"/>
          <w:szCs w:val="18"/>
          <w:lang w:val="en-US" w:eastAsia="en-US"/>
        </w:rPr>
        <w:t xml:space="preserve">                8775  Q7   queries (avg : 200     ms, min : 42      ms, max : 1790    ms, 0 errors)</w:t>
      </w:r>
    </w:p>
    <w:p w14:paraId="19CD81AC" w14:textId="77777777" w:rsidR="00C519C9" w:rsidRPr="00C519C9" w:rsidRDefault="00C519C9" w:rsidP="00C519C9">
      <w:pPr>
        <w:ind w:left="720"/>
        <w:rPr>
          <w:sz w:val="18"/>
          <w:szCs w:val="18"/>
          <w:lang w:val="en-US" w:eastAsia="en-US"/>
        </w:rPr>
      </w:pPr>
      <w:r w:rsidRPr="00C519C9">
        <w:rPr>
          <w:sz w:val="18"/>
          <w:szCs w:val="18"/>
          <w:lang w:val="en-US" w:eastAsia="en-US"/>
        </w:rPr>
        <w:t xml:space="preserve">                8775  Q8   queries (avg : 339     ms, min : 6       ms, max : 1593    ms, 0 errors)</w:t>
      </w:r>
    </w:p>
    <w:p w14:paraId="7BF473CE" w14:textId="77777777" w:rsidR="00C519C9" w:rsidRPr="00C519C9" w:rsidRDefault="00C519C9" w:rsidP="00C519C9">
      <w:pPr>
        <w:ind w:left="720"/>
        <w:rPr>
          <w:sz w:val="18"/>
          <w:szCs w:val="18"/>
          <w:lang w:val="en-US" w:eastAsia="en-US"/>
        </w:rPr>
      </w:pPr>
      <w:r w:rsidRPr="00C519C9">
        <w:rPr>
          <w:sz w:val="18"/>
          <w:szCs w:val="18"/>
          <w:lang w:val="en-US" w:eastAsia="en-US"/>
        </w:rPr>
        <w:t xml:space="preserve">                8775  Q9   queries (avg : 66      ms, min : 2       ms, max : 2292    ms, 0 errors)</w:t>
      </w:r>
    </w:p>
    <w:p w14:paraId="6C0B9B3F" w14:textId="77777777" w:rsidR="00C519C9" w:rsidRPr="00C519C9" w:rsidRDefault="00C519C9" w:rsidP="00C519C9">
      <w:pPr>
        <w:ind w:left="720"/>
        <w:rPr>
          <w:sz w:val="18"/>
          <w:szCs w:val="18"/>
          <w:lang w:val="en-US" w:eastAsia="en-US"/>
        </w:rPr>
      </w:pPr>
      <w:r w:rsidRPr="00C519C9">
        <w:rPr>
          <w:sz w:val="18"/>
          <w:szCs w:val="18"/>
          <w:lang w:val="en-US" w:eastAsia="en-US"/>
        </w:rPr>
        <w:t xml:space="preserve">                8774  Q10  queries (avg : 390     ms, min : 3       ms, max : 3776    ms, 0 errors)</w:t>
      </w:r>
    </w:p>
    <w:p w14:paraId="144FB201" w14:textId="77777777" w:rsidR="00C519C9" w:rsidRPr="00C519C9" w:rsidRDefault="00C519C9" w:rsidP="00C519C9">
      <w:pPr>
        <w:ind w:left="720"/>
        <w:rPr>
          <w:sz w:val="18"/>
          <w:szCs w:val="18"/>
          <w:lang w:val="en-US" w:eastAsia="en-US"/>
        </w:rPr>
      </w:pPr>
      <w:r w:rsidRPr="00C519C9">
        <w:rPr>
          <w:sz w:val="18"/>
          <w:szCs w:val="18"/>
          <w:lang w:val="en-US" w:eastAsia="en-US"/>
        </w:rPr>
        <w:t xml:space="preserve">                8774  Q11  queries (avg : 85      ms, min : 34      ms, max : 1266    ms, 0 errors)</w:t>
      </w:r>
    </w:p>
    <w:p w14:paraId="506C9C6A" w14:textId="77777777" w:rsidR="00C519C9" w:rsidRPr="00C519C9" w:rsidRDefault="00C519C9" w:rsidP="00C519C9">
      <w:pPr>
        <w:ind w:left="720"/>
        <w:rPr>
          <w:sz w:val="18"/>
          <w:szCs w:val="18"/>
          <w:lang w:val="en-US" w:eastAsia="en-US"/>
        </w:rPr>
      </w:pPr>
    </w:p>
    <w:p w14:paraId="71B9765B" w14:textId="77777777" w:rsidR="00C519C9" w:rsidRPr="00C519C9" w:rsidRDefault="00C519C9" w:rsidP="00C519C9">
      <w:pPr>
        <w:ind w:left="720"/>
        <w:rPr>
          <w:sz w:val="18"/>
          <w:szCs w:val="18"/>
          <w:lang w:val="en-US" w:eastAsia="en-US"/>
        </w:rPr>
      </w:pPr>
      <w:r w:rsidRPr="00C519C9">
        <w:rPr>
          <w:sz w:val="18"/>
          <w:szCs w:val="18"/>
          <w:lang w:val="en-US" w:eastAsia="en-US"/>
        </w:rPr>
        <w:t xml:space="preserve">                96522 total retrieval queries (0 timed-out)</w:t>
      </w:r>
    </w:p>
    <w:p w14:paraId="72FE77D1" w14:textId="77777777" w:rsidR="00C519C9" w:rsidRPr="00C519C9" w:rsidRDefault="00C519C9" w:rsidP="00C519C9">
      <w:pPr>
        <w:ind w:left="720"/>
        <w:rPr>
          <w:sz w:val="18"/>
          <w:szCs w:val="18"/>
          <w:lang w:val="en-US" w:eastAsia="en-US"/>
        </w:rPr>
      </w:pPr>
      <w:r w:rsidRPr="00C519C9">
        <w:rPr>
          <w:sz w:val="18"/>
          <w:szCs w:val="18"/>
          <w:lang w:val="en-US" w:eastAsia="en-US"/>
        </w:rPr>
        <w:t xml:space="preserve">                43.9736 average queries per second</w:t>
      </w:r>
    </w:p>
    <w:p w14:paraId="27478962" w14:textId="77777777" w:rsidR="00A84DAA" w:rsidRPr="00202BCB" w:rsidRDefault="00A84DAA" w:rsidP="00A62CC4">
      <w:pPr>
        <w:pStyle w:val="EUNormal"/>
        <w:ind w:left="720"/>
        <w:rPr>
          <w:sz w:val="16"/>
          <w:szCs w:val="16"/>
        </w:rPr>
      </w:pPr>
      <w:r>
        <w:rPr>
          <w:sz w:val="16"/>
          <w:szCs w:val="16"/>
        </w:rPr>
        <w:t>...</w:t>
      </w:r>
    </w:p>
    <w:sectPr w:rsidR="00A84DAA" w:rsidRPr="00202BCB" w:rsidSect="0007174E">
      <w:headerReference w:type="even" r:id="rId27"/>
      <w:headerReference w:type="default" r:id="rId28"/>
      <w:footerReference w:type="even" r:id="rId29"/>
      <w:footerReference w:type="default" r:id="rId30"/>
      <w:headerReference w:type="first" r:id="rId31"/>
      <w:footerReference w:type="first" r:id="rId32"/>
      <w:pgSz w:w="11906" w:h="16838" w:code="9"/>
      <w:pgMar w:top="1296" w:right="1138" w:bottom="1138" w:left="1138" w:header="720" w:footer="720" w:gutter="0"/>
      <w:cols w:space="720"/>
      <w:titlePg/>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966DA" w14:textId="77777777" w:rsidR="00A7185F" w:rsidRDefault="00A7185F" w:rsidP="00071B35">
      <w:r>
        <w:separator/>
      </w:r>
    </w:p>
  </w:endnote>
  <w:endnote w:type="continuationSeparator" w:id="0">
    <w:p w14:paraId="7ED37212" w14:textId="77777777" w:rsidR="00A7185F" w:rsidRDefault="00A7185F" w:rsidP="00071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02892" w14:textId="77777777" w:rsidR="0077458C" w:rsidRDefault="0077458C" w:rsidP="00B30296">
    <w:pPr>
      <w:pStyle w:val="Header"/>
    </w:pPr>
  </w:p>
  <w:p w14:paraId="05A13672" w14:textId="77777777" w:rsidR="0077458C" w:rsidRDefault="0077458C" w:rsidP="00B30296">
    <w:pPr>
      <w:pStyle w:val="Header"/>
    </w:pPr>
    <w:r w:rsidRPr="00A72404">
      <w:t>LDBC Semantic P</w:t>
    </w:r>
    <w:r>
      <w:t>ublishing Benchmark (SPB) - v2.0</w:t>
    </w:r>
    <w:r w:rsidRPr="00A72404">
      <w:t xml:space="preserve"> First Public Draft Release</w:t>
    </w:r>
    <w:r>
      <w:tab/>
    </w:r>
    <w:r>
      <w:tab/>
    </w:r>
    <w:r>
      <w:tab/>
      <w:t xml:space="preserve">Page </w:t>
    </w:r>
    <w:r w:rsidR="000D39EF">
      <w:fldChar w:fldCharType="begin"/>
    </w:r>
    <w:r w:rsidR="000D39EF">
      <w:instrText xml:space="preserve"> PAGE </w:instrText>
    </w:r>
    <w:r w:rsidR="000D39EF">
      <w:fldChar w:fldCharType="separate"/>
    </w:r>
    <w:r w:rsidR="005B163B">
      <w:rPr>
        <w:noProof/>
      </w:rPr>
      <w:t>18</w:t>
    </w:r>
    <w:r w:rsidR="000D39EF">
      <w:rPr>
        <w:noProof/>
      </w:rPr>
      <w:fldChar w:fldCharType="end"/>
    </w:r>
    <w:r>
      <w:t xml:space="preserve"> of </w:t>
    </w:r>
    <w:r w:rsidR="000D39EF">
      <w:fldChar w:fldCharType="begin"/>
    </w:r>
    <w:r w:rsidR="000D39EF">
      <w:instrText xml:space="preserve"> NUMPAGES \*Arabic </w:instrText>
    </w:r>
    <w:r w:rsidR="000D39EF">
      <w:fldChar w:fldCharType="separate"/>
    </w:r>
    <w:r w:rsidR="005B163B">
      <w:rPr>
        <w:noProof/>
      </w:rPr>
      <w:t>78</w:t>
    </w:r>
    <w:r w:rsidR="000D39EF">
      <w:rPr>
        <w:noProof/>
      </w:rPr>
      <w:fldChar w:fldCharType="end"/>
    </w:r>
    <w:r>
      <w:t xml:space="preserve"> </w:t>
    </w:r>
    <w:r>
      <w:tab/>
    </w:r>
  </w:p>
  <w:p w14:paraId="14B258E2" w14:textId="77777777" w:rsidR="0077458C" w:rsidRDefault="007745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A5055" w14:textId="77777777" w:rsidR="0077458C" w:rsidRDefault="0077458C">
    <w:pPr>
      <w:pStyle w:val="EUFooter"/>
    </w:pPr>
    <w:r>
      <w:t xml:space="preserve">Page </w:t>
    </w:r>
    <w:r w:rsidR="000D39EF">
      <w:fldChar w:fldCharType="begin"/>
    </w:r>
    <w:r w:rsidR="000D39EF">
      <w:instrText xml:space="preserve"> PAGE </w:instrText>
    </w:r>
    <w:r w:rsidR="000D39EF">
      <w:fldChar w:fldCharType="separate"/>
    </w:r>
    <w:r w:rsidR="005B163B">
      <w:rPr>
        <w:noProof/>
      </w:rPr>
      <w:t>17</w:t>
    </w:r>
    <w:r w:rsidR="000D39EF">
      <w:rPr>
        <w:noProof/>
      </w:rPr>
      <w:fldChar w:fldCharType="end"/>
    </w:r>
    <w:r>
      <w:t xml:space="preserve"> of </w:t>
    </w:r>
    <w:r w:rsidR="000D39EF">
      <w:fldChar w:fldCharType="begin"/>
    </w:r>
    <w:r w:rsidR="000D39EF">
      <w:instrText xml:space="preserve"> NUMPAGES \*Arabic </w:instrText>
    </w:r>
    <w:r w:rsidR="000D39EF">
      <w:fldChar w:fldCharType="separate"/>
    </w:r>
    <w:r w:rsidR="005B163B">
      <w:rPr>
        <w:noProof/>
      </w:rPr>
      <w:t>78</w:t>
    </w:r>
    <w:r w:rsidR="000D39EF">
      <w:rPr>
        <w:noProof/>
      </w:rPr>
      <w:fldChar w:fldCharType="end"/>
    </w:r>
    <w:r>
      <w:tab/>
    </w:r>
    <w:r>
      <w:tab/>
    </w:r>
    <w:r w:rsidRPr="00A72404">
      <w:t>LDBC Semantic Publishing Bench</w:t>
    </w:r>
    <w:r>
      <w:t>mark (SPB) - v2.0</w:t>
    </w:r>
    <w:r w:rsidRPr="00A72404">
      <w:t xml:space="preserve"> First Public Draft Release</w:t>
    </w:r>
  </w:p>
  <w:p w14:paraId="3338C823" w14:textId="77777777" w:rsidR="0077458C" w:rsidRDefault="007745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BF9C4" w14:textId="77777777" w:rsidR="00360AC2" w:rsidRDefault="00360A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D3D6A" w14:textId="77777777" w:rsidR="00A7185F" w:rsidRDefault="00A7185F" w:rsidP="00071B35">
      <w:r>
        <w:separator/>
      </w:r>
    </w:p>
  </w:footnote>
  <w:footnote w:type="continuationSeparator" w:id="0">
    <w:p w14:paraId="762CBC70" w14:textId="77777777" w:rsidR="00A7185F" w:rsidRDefault="00A7185F" w:rsidP="00071B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E233" w14:textId="77777777" w:rsidR="00360AC2" w:rsidRDefault="00360A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19B0D" w14:textId="77777777" w:rsidR="00360AC2" w:rsidRDefault="00360A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CA672" w14:textId="77777777" w:rsidR="0077458C" w:rsidRDefault="0077458C" w:rsidP="00585EF7">
    <w:pPr>
      <w:pStyle w:val="Header"/>
      <w:jc w:val="center"/>
    </w:pPr>
    <w:r w:rsidRPr="0007174E">
      <w:rPr>
        <w:noProof/>
        <w:lang w:val="en-US" w:eastAsia="en-US"/>
      </w:rPr>
      <w:drawing>
        <wp:inline distT="0" distB="0" distL="0" distR="0" wp14:anchorId="08DB051F" wp14:editId="55602517">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15:restartNumberingAfterBreak="0">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15:restartNumberingAfterBreak="0">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15:restartNumberingAfterBreak="0">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15:restartNumberingAfterBreak="0">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15:restartNumberingAfterBreak="0">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15:restartNumberingAfterBreak="0">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15:restartNumberingAfterBreak="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15:restartNumberingAfterBreak="0">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15:restartNumberingAfterBreak="0">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15:restartNumberingAfterBreak="0">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15:restartNumberingAfterBreak="0">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15:restartNumberingAfterBreak="0">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15:restartNumberingAfterBreak="0">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15:restartNumberingAfterBreak="0">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15:restartNumberingAfterBreak="0">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15:restartNumberingAfterBreak="0">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15:restartNumberingAfterBreak="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15:restartNumberingAfterBreak="0">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15:restartNumberingAfterBreak="0">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15:restartNumberingAfterBreak="0">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15:restartNumberingAfterBreak="0">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15:restartNumberingAfterBreak="0">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15:restartNumberingAfterBreak="0">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15:restartNumberingAfterBreak="0">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15:restartNumberingAfterBreak="0">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15:restartNumberingAfterBreak="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15:restartNumberingAfterBreak="0">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15:restartNumberingAfterBreak="0">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15:restartNumberingAfterBreak="0">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15:restartNumberingAfterBreak="0">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15:restartNumberingAfterBreak="0">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1652F6"/>
    <w:multiLevelType w:val="hybridMultilevel"/>
    <w:tmpl w:val="C5F6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D47E3B"/>
    <w:multiLevelType w:val="hybridMultilevel"/>
    <w:tmpl w:val="FBC2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0B6E41"/>
    <w:multiLevelType w:val="hybridMultilevel"/>
    <w:tmpl w:val="29CE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15:restartNumberingAfterBreak="0">
    <w:nsid w:val="57396585"/>
    <w:multiLevelType w:val="hybridMultilevel"/>
    <w:tmpl w:val="F014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D17485"/>
    <w:multiLevelType w:val="hybridMultilevel"/>
    <w:tmpl w:val="DFEA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FF0810"/>
    <w:multiLevelType w:val="hybridMultilevel"/>
    <w:tmpl w:val="09F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694A66"/>
    <w:multiLevelType w:val="hybridMultilevel"/>
    <w:tmpl w:val="091C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075155"/>
    <w:multiLevelType w:val="hybridMultilevel"/>
    <w:tmpl w:val="CA34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9910467">
    <w:abstractNumId w:val="0"/>
  </w:num>
  <w:num w:numId="2" w16cid:durableId="1300502322">
    <w:abstractNumId w:val="1"/>
  </w:num>
  <w:num w:numId="3" w16cid:durableId="1095397414">
    <w:abstractNumId w:val="2"/>
  </w:num>
  <w:num w:numId="4" w16cid:durableId="1811092624">
    <w:abstractNumId w:val="3"/>
  </w:num>
  <w:num w:numId="5" w16cid:durableId="872615653">
    <w:abstractNumId w:val="4"/>
  </w:num>
  <w:num w:numId="6" w16cid:durableId="1641381294">
    <w:abstractNumId w:val="5"/>
  </w:num>
  <w:num w:numId="7" w16cid:durableId="1186139246">
    <w:abstractNumId w:val="6"/>
  </w:num>
  <w:num w:numId="8" w16cid:durableId="1380126414">
    <w:abstractNumId w:val="7"/>
  </w:num>
  <w:num w:numId="9" w16cid:durableId="980498306">
    <w:abstractNumId w:val="10"/>
  </w:num>
  <w:num w:numId="10" w16cid:durableId="1201088872">
    <w:abstractNumId w:val="11"/>
  </w:num>
  <w:num w:numId="11" w16cid:durableId="1085035846">
    <w:abstractNumId w:val="12"/>
  </w:num>
  <w:num w:numId="12" w16cid:durableId="81487475">
    <w:abstractNumId w:val="13"/>
  </w:num>
  <w:num w:numId="13" w16cid:durableId="1411853645">
    <w:abstractNumId w:val="14"/>
  </w:num>
  <w:num w:numId="14" w16cid:durableId="2062097003">
    <w:abstractNumId w:val="15"/>
  </w:num>
  <w:num w:numId="15" w16cid:durableId="993293444">
    <w:abstractNumId w:val="17"/>
  </w:num>
  <w:num w:numId="16" w16cid:durableId="301931118">
    <w:abstractNumId w:val="18"/>
  </w:num>
  <w:num w:numId="17" w16cid:durableId="821774875">
    <w:abstractNumId w:val="19"/>
  </w:num>
  <w:num w:numId="18" w16cid:durableId="1669744613">
    <w:abstractNumId w:val="20"/>
  </w:num>
  <w:num w:numId="19" w16cid:durableId="200368026">
    <w:abstractNumId w:val="21"/>
  </w:num>
  <w:num w:numId="20" w16cid:durableId="1569463411">
    <w:abstractNumId w:val="24"/>
  </w:num>
  <w:num w:numId="21" w16cid:durableId="2077895965">
    <w:abstractNumId w:val="25"/>
  </w:num>
  <w:num w:numId="22" w16cid:durableId="1657955536">
    <w:abstractNumId w:val="26"/>
  </w:num>
  <w:num w:numId="23" w16cid:durableId="2032296360">
    <w:abstractNumId w:val="27"/>
  </w:num>
  <w:num w:numId="24" w16cid:durableId="672145571">
    <w:abstractNumId w:val="28"/>
  </w:num>
  <w:num w:numId="25" w16cid:durableId="358966835">
    <w:abstractNumId w:val="29"/>
  </w:num>
  <w:num w:numId="26" w16cid:durableId="150413037">
    <w:abstractNumId w:val="30"/>
  </w:num>
  <w:num w:numId="27" w16cid:durableId="6906274">
    <w:abstractNumId w:val="31"/>
  </w:num>
  <w:num w:numId="28" w16cid:durableId="1726023398">
    <w:abstractNumId w:val="32"/>
  </w:num>
  <w:num w:numId="29" w16cid:durableId="489951882">
    <w:abstractNumId w:val="33"/>
  </w:num>
  <w:num w:numId="30" w16cid:durableId="32076753">
    <w:abstractNumId w:val="51"/>
  </w:num>
  <w:num w:numId="31" w16cid:durableId="563226397">
    <w:abstractNumId w:val="40"/>
  </w:num>
  <w:num w:numId="32" w16cid:durableId="1997759836">
    <w:abstractNumId w:val="46"/>
  </w:num>
  <w:num w:numId="33" w16cid:durableId="1092700022">
    <w:abstractNumId w:val="37"/>
  </w:num>
  <w:num w:numId="34" w16cid:durableId="675545854">
    <w:abstractNumId w:val="48"/>
  </w:num>
  <w:num w:numId="35" w16cid:durableId="2051294711">
    <w:abstractNumId w:val="43"/>
  </w:num>
  <w:num w:numId="36" w16cid:durableId="893471304">
    <w:abstractNumId w:val="36"/>
  </w:num>
  <w:num w:numId="37" w16cid:durableId="582953270">
    <w:abstractNumId w:val="58"/>
  </w:num>
  <w:num w:numId="38" w16cid:durableId="975455926">
    <w:abstractNumId w:val="54"/>
  </w:num>
  <w:num w:numId="39" w16cid:durableId="421873318">
    <w:abstractNumId w:val="44"/>
  </w:num>
  <w:num w:numId="40" w16cid:durableId="539362965">
    <w:abstractNumId w:val="57"/>
  </w:num>
  <w:num w:numId="41" w16cid:durableId="46344875">
    <w:abstractNumId w:val="42"/>
  </w:num>
  <w:num w:numId="42" w16cid:durableId="1403143638">
    <w:abstractNumId w:val="52"/>
  </w:num>
  <w:num w:numId="43" w16cid:durableId="1501850549">
    <w:abstractNumId w:val="35"/>
  </w:num>
  <w:num w:numId="44" w16cid:durableId="1685550809">
    <w:abstractNumId w:val="56"/>
  </w:num>
  <w:num w:numId="45" w16cid:durableId="1667704138">
    <w:abstractNumId w:val="38"/>
  </w:num>
  <w:num w:numId="46" w16cid:durableId="414253073">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3309305">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357997759">
    <w:abstractNumId w:val="60"/>
  </w:num>
  <w:num w:numId="49" w16cid:durableId="1875850017">
    <w:abstractNumId w:val="50"/>
  </w:num>
  <w:num w:numId="50" w16cid:durableId="1398087340">
    <w:abstractNumId w:val="45"/>
  </w:num>
  <w:num w:numId="51" w16cid:durableId="823005353">
    <w:abstractNumId w:val="59"/>
  </w:num>
  <w:num w:numId="52" w16cid:durableId="186598587">
    <w:abstractNumId w:val="39"/>
  </w:num>
  <w:num w:numId="53" w16cid:durableId="1385517642">
    <w:abstractNumId w:val="55"/>
  </w:num>
  <w:num w:numId="54" w16cid:durableId="537817292">
    <w:abstractNumId w:val="53"/>
  </w:num>
  <w:num w:numId="55" w16cid:durableId="1907716783">
    <w:abstractNumId w:val="4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isplayBackgroundShape/>
  <w:embedSystemFonts/>
  <w:mirrorMargin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1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47F1"/>
    <w:rsid w:val="0000105F"/>
    <w:rsid w:val="00002C76"/>
    <w:rsid w:val="000032FE"/>
    <w:rsid w:val="00004724"/>
    <w:rsid w:val="000048C3"/>
    <w:rsid w:val="00007135"/>
    <w:rsid w:val="00007428"/>
    <w:rsid w:val="00007CCE"/>
    <w:rsid w:val="00011E9C"/>
    <w:rsid w:val="00012FFA"/>
    <w:rsid w:val="00014C22"/>
    <w:rsid w:val="00014FED"/>
    <w:rsid w:val="0001506F"/>
    <w:rsid w:val="00015D46"/>
    <w:rsid w:val="000205C6"/>
    <w:rsid w:val="00024352"/>
    <w:rsid w:val="000260AB"/>
    <w:rsid w:val="00027F27"/>
    <w:rsid w:val="00034E31"/>
    <w:rsid w:val="00040439"/>
    <w:rsid w:val="00041947"/>
    <w:rsid w:val="00042190"/>
    <w:rsid w:val="00043B86"/>
    <w:rsid w:val="00052849"/>
    <w:rsid w:val="00053163"/>
    <w:rsid w:val="00053309"/>
    <w:rsid w:val="00053B1C"/>
    <w:rsid w:val="00054991"/>
    <w:rsid w:val="000551DF"/>
    <w:rsid w:val="00055454"/>
    <w:rsid w:val="000563A0"/>
    <w:rsid w:val="000579AB"/>
    <w:rsid w:val="00060785"/>
    <w:rsid w:val="00062C1F"/>
    <w:rsid w:val="00062FDA"/>
    <w:rsid w:val="00063CD2"/>
    <w:rsid w:val="00063EE7"/>
    <w:rsid w:val="0007174E"/>
    <w:rsid w:val="0007185D"/>
    <w:rsid w:val="00071B35"/>
    <w:rsid w:val="0007214F"/>
    <w:rsid w:val="00072F3D"/>
    <w:rsid w:val="000742F8"/>
    <w:rsid w:val="0007642F"/>
    <w:rsid w:val="00077311"/>
    <w:rsid w:val="00080ACB"/>
    <w:rsid w:val="00080E44"/>
    <w:rsid w:val="00082164"/>
    <w:rsid w:val="00083626"/>
    <w:rsid w:val="000844DF"/>
    <w:rsid w:val="00084DFE"/>
    <w:rsid w:val="00085556"/>
    <w:rsid w:val="0008676B"/>
    <w:rsid w:val="00091667"/>
    <w:rsid w:val="00092DD6"/>
    <w:rsid w:val="00092F47"/>
    <w:rsid w:val="0009303D"/>
    <w:rsid w:val="00093B77"/>
    <w:rsid w:val="00094CAA"/>
    <w:rsid w:val="000A2C1D"/>
    <w:rsid w:val="000A360D"/>
    <w:rsid w:val="000A565C"/>
    <w:rsid w:val="000A7707"/>
    <w:rsid w:val="000B0C2C"/>
    <w:rsid w:val="000B19BA"/>
    <w:rsid w:val="000B1E80"/>
    <w:rsid w:val="000B46CB"/>
    <w:rsid w:val="000B5896"/>
    <w:rsid w:val="000B5BE1"/>
    <w:rsid w:val="000C10A6"/>
    <w:rsid w:val="000C1E79"/>
    <w:rsid w:val="000C53CB"/>
    <w:rsid w:val="000D01B9"/>
    <w:rsid w:val="000D03E7"/>
    <w:rsid w:val="000D0861"/>
    <w:rsid w:val="000D39EF"/>
    <w:rsid w:val="000D6EAE"/>
    <w:rsid w:val="000D74A4"/>
    <w:rsid w:val="000E0C39"/>
    <w:rsid w:val="000E2570"/>
    <w:rsid w:val="000E2572"/>
    <w:rsid w:val="000E7076"/>
    <w:rsid w:val="000F17DB"/>
    <w:rsid w:val="000F2207"/>
    <w:rsid w:val="000F2687"/>
    <w:rsid w:val="000F377B"/>
    <w:rsid w:val="000F3898"/>
    <w:rsid w:val="000F4E05"/>
    <w:rsid w:val="000F4EC1"/>
    <w:rsid w:val="000F5D9E"/>
    <w:rsid w:val="001003B0"/>
    <w:rsid w:val="00100C08"/>
    <w:rsid w:val="00100E78"/>
    <w:rsid w:val="00101358"/>
    <w:rsid w:val="0010203A"/>
    <w:rsid w:val="001032EE"/>
    <w:rsid w:val="00104150"/>
    <w:rsid w:val="00106FA6"/>
    <w:rsid w:val="001125B2"/>
    <w:rsid w:val="00113D1F"/>
    <w:rsid w:val="00115C3D"/>
    <w:rsid w:val="0011659B"/>
    <w:rsid w:val="00117158"/>
    <w:rsid w:val="00117A25"/>
    <w:rsid w:val="00120493"/>
    <w:rsid w:val="00123FFA"/>
    <w:rsid w:val="00124369"/>
    <w:rsid w:val="00125BF3"/>
    <w:rsid w:val="001272E0"/>
    <w:rsid w:val="00133784"/>
    <w:rsid w:val="001344D4"/>
    <w:rsid w:val="00134A2B"/>
    <w:rsid w:val="00134F4A"/>
    <w:rsid w:val="00135EA0"/>
    <w:rsid w:val="00141953"/>
    <w:rsid w:val="001432E3"/>
    <w:rsid w:val="001434DD"/>
    <w:rsid w:val="00146BB1"/>
    <w:rsid w:val="00147989"/>
    <w:rsid w:val="00152217"/>
    <w:rsid w:val="001536FF"/>
    <w:rsid w:val="00153CF2"/>
    <w:rsid w:val="001562D1"/>
    <w:rsid w:val="00156BBD"/>
    <w:rsid w:val="00160F8D"/>
    <w:rsid w:val="00164296"/>
    <w:rsid w:val="00164E7C"/>
    <w:rsid w:val="0016575A"/>
    <w:rsid w:val="001712FB"/>
    <w:rsid w:val="00172ED7"/>
    <w:rsid w:val="00180792"/>
    <w:rsid w:val="00180B91"/>
    <w:rsid w:val="001867D0"/>
    <w:rsid w:val="001872AC"/>
    <w:rsid w:val="0018742F"/>
    <w:rsid w:val="00192BE2"/>
    <w:rsid w:val="00192C2C"/>
    <w:rsid w:val="0019566B"/>
    <w:rsid w:val="00195C05"/>
    <w:rsid w:val="00196ADE"/>
    <w:rsid w:val="001979B9"/>
    <w:rsid w:val="001A06E8"/>
    <w:rsid w:val="001A1806"/>
    <w:rsid w:val="001A3754"/>
    <w:rsid w:val="001A3C35"/>
    <w:rsid w:val="001A4130"/>
    <w:rsid w:val="001A4657"/>
    <w:rsid w:val="001A5CA0"/>
    <w:rsid w:val="001B51B9"/>
    <w:rsid w:val="001B6071"/>
    <w:rsid w:val="001B687B"/>
    <w:rsid w:val="001C2EFA"/>
    <w:rsid w:val="001D1808"/>
    <w:rsid w:val="001D5E3D"/>
    <w:rsid w:val="001D68C2"/>
    <w:rsid w:val="001D6A97"/>
    <w:rsid w:val="001D7422"/>
    <w:rsid w:val="001E0716"/>
    <w:rsid w:val="001E31B3"/>
    <w:rsid w:val="001E4964"/>
    <w:rsid w:val="001E5895"/>
    <w:rsid w:val="001F1E08"/>
    <w:rsid w:val="001F2419"/>
    <w:rsid w:val="001F3D9A"/>
    <w:rsid w:val="001F7618"/>
    <w:rsid w:val="001F78B2"/>
    <w:rsid w:val="001F7A7F"/>
    <w:rsid w:val="001F7B2C"/>
    <w:rsid w:val="00201D5F"/>
    <w:rsid w:val="002025E7"/>
    <w:rsid w:val="00202BCB"/>
    <w:rsid w:val="0020488C"/>
    <w:rsid w:val="00206BF8"/>
    <w:rsid w:val="002073E4"/>
    <w:rsid w:val="0020743F"/>
    <w:rsid w:val="002079DC"/>
    <w:rsid w:val="00207F17"/>
    <w:rsid w:val="00210C47"/>
    <w:rsid w:val="002115AC"/>
    <w:rsid w:val="0021283C"/>
    <w:rsid w:val="00213040"/>
    <w:rsid w:val="00215D19"/>
    <w:rsid w:val="00217136"/>
    <w:rsid w:val="00220544"/>
    <w:rsid w:val="00223330"/>
    <w:rsid w:val="0022356B"/>
    <w:rsid w:val="00224055"/>
    <w:rsid w:val="0022406C"/>
    <w:rsid w:val="00225605"/>
    <w:rsid w:val="00227A9C"/>
    <w:rsid w:val="00230880"/>
    <w:rsid w:val="00231165"/>
    <w:rsid w:val="00231875"/>
    <w:rsid w:val="00231DB5"/>
    <w:rsid w:val="00232AD5"/>
    <w:rsid w:val="00236681"/>
    <w:rsid w:val="00236F1B"/>
    <w:rsid w:val="0024059E"/>
    <w:rsid w:val="00241AD1"/>
    <w:rsid w:val="0024256E"/>
    <w:rsid w:val="0024482D"/>
    <w:rsid w:val="00247534"/>
    <w:rsid w:val="00251086"/>
    <w:rsid w:val="0025414A"/>
    <w:rsid w:val="00254C4E"/>
    <w:rsid w:val="00255536"/>
    <w:rsid w:val="00255FDE"/>
    <w:rsid w:val="00257E7B"/>
    <w:rsid w:val="0026035F"/>
    <w:rsid w:val="00260E3C"/>
    <w:rsid w:val="00263003"/>
    <w:rsid w:val="002670DF"/>
    <w:rsid w:val="00272844"/>
    <w:rsid w:val="00272A81"/>
    <w:rsid w:val="0027364F"/>
    <w:rsid w:val="00274473"/>
    <w:rsid w:val="0027457A"/>
    <w:rsid w:val="002755B8"/>
    <w:rsid w:val="00280161"/>
    <w:rsid w:val="0028028D"/>
    <w:rsid w:val="00292C5B"/>
    <w:rsid w:val="00294DBB"/>
    <w:rsid w:val="002979AF"/>
    <w:rsid w:val="002A4769"/>
    <w:rsid w:val="002A5564"/>
    <w:rsid w:val="002A5F5E"/>
    <w:rsid w:val="002A6B03"/>
    <w:rsid w:val="002A731B"/>
    <w:rsid w:val="002B0040"/>
    <w:rsid w:val="002B02B9"/>
    <w:rsid w:val="002B52D0"/>
    <w:rsid w:val="002B7582"/>
    <w:rsid w:val="002C003D"/>
    <w:rsid w:val="002C11A4"/>
    <w:rsid w:val="002C2178"/>
    <w:rsid w:val="002C69DD"/>
    <w:rsid w:val="002D35F5"/>
    <w:rsid w:val="002D4D77"/>
    <w:rsid w:val="002D66CE"/>
    <w:rsid w:val="002E017E"/>
    <w:rsid w:val="002E3467"/>
    <w:rsid w:val="002E38FD"/>
    <w:rsid w:val="002E4B03"/>
    <w:rsid w:val="002E6E13"/>
    <w:rsid w:val="002F0045"/>
    <w:rsid w:val="002F1BFE"/>
    <w:rsid w:val="002F5A27"/>
    <w:rsid w:val="002F5FBF"/>
    <w:rsid w:val="002F619B"/>
    <w:rsid w:val="002F6989"/>
    <w:rsid w:val="00300D25"/>
    <w:rsid w:val="00300E74"/>
    <w:rsid w:val="00302167"/>
    <w:rsid w:val="00302DAB"/>
    <w:rsid w:val="0030371D"/>
    <w:rsid w:val="00304320"/>
    <w:rsid w:val="00306121"/>
    <w:rsid w:val="00306F91"/>
    <w:rsid w:val="00310DD1"/>
    <w:rsid w:val="003121F9"/>
    <w:rsid w:val="00313371"/>
    <w:rsid w:val="00316BDC"/>
    <w:rsid w:val="00316F02"/>
    <w:rsid w:val="00320718"/>
    <w:rsid w:val="003232E0"/>
    <w:rsid w:val="0032707E"/>
    <w:rsid w:val="003277CC"/>
    <w:rsid w:val="003327AF"/>
    <w:rsid w:val="00332803"/>
    <w:rsid w:val="0033323E"/>
    <w:rsid w:val="003336FD"/>
    <w:rsid w:val="00333763"/>
    <w:rsid w:val="00333867"/>
    <w:rsid w:val="00333D2A"/>
    <w:rsid w:val="00333EEA"/>
    <w:rsid w:val="00340C34"/>
    <w:rsid w:val="003445C9"/>
    <w:rsid w:val="00344A39"/>
    <w:rsid w:val="003471F2"/>
    <w:rsid w:val="00347F85"/>
    <w:rsid w:val="00347FC5"/>
    <w:rsid w:val="003503AB"/>
    <w:rsid w:val="0035189F"/>
    <w:rsid w:val="00353A47"/>
    <w:rsid w:val="00355121"/>
    <w:rsid w:val="00355D2A"/>
    <w:rsid w:val="00360AC2"/>
    <w:rsid w:val="00360C50"/>
    <w:rsid w:val="00362F2C"/>
    <w:rsid w:val="003639C2"/>
    <w:rsid w:val="003647EB"/>
    <w:rsid w:val="00366730"/>
    <w:rsid w:val="00366DE6"/>
    <w:rsid w:val="00370E7B"/>
    <w:rsid w:val="00373B43"/>
    <w:rsid w:val="003759E9"/>
    <w:rsid w:val="003771AA"/>
    <w:rsid w:val="00377414"/>
    <w:rsid w:val="0038302F"/>
    <w:rsid w:val="0038341D"/>
    <w:rsid w:val="00383847"/>
    <w:rsid w:val="00383977"/>
    <w:rsid w:val="003848C1"/>
    <w:rsid w:val="003855D6"/>
    <w:rsid w:val="00386271"/>
    <w:rsid w:val="00386F53"/>
    <w:rsid w:val="00393734"/>
    <w:rsid w:val="00395CC4"/>
    <w:rsid w:val="00396D3C"/>
    <w:rsid w:val="00397F22"/>
    <w:rsid w:val="003A27F6"/>
    <w:rsid w:val="003A6E0C"/>
    <w:rsid w:val="003B0A37"/>
    <w:rsid w:val="003B1B10"/>
    <w:rsid w:val="003B2664"/>
    <w:rsid w:val="003B4F37"/>
    <w:rsid w:val="003C1C02"/>
    <w:rsid w:val="003C26A2"/>
    <w:rsid w:val="003C47F1"/>
    <w:rsid w:val="003C6B70"/>
    <w:rsid w:val="003C7FD0"/>
    <w:rsid w:val="003D23EA"/>
    <w:rsid w:val="003D292E"/>
    <w:rsid w:val="003D2BAD"/>
    <w:rsid w:val="003D4ED1"/>
    <w:rsid w:val="003D7FA6"/>
    <w:rsid w:val="003E01BB"/>
    <w:rsid w:val="003E0B1C"/>
    <w:rsid w:val="003E25EA"/>
    <w:rsid w:val="003E6E7D"/>
    <w:rsid w:val="003E744C"/>
    <w:rsid w:val="003E7468"/>
    <w:rsid w:val="003E7770"/>
    <w:rsid w:val="003F1AD4"/>
    <w:rsid w:val="003F306D"/>
    <w:rsid w:val="003F5487"/>
    <w:rsid w:val="003F6177"/>
    <w:rsid w:val="003F7B22"/>
    <w:rsid w:val="004022D8"/>
    <w:rsid w:val="00405D6F"/>
    <w:rsid w:val="00406903"/>
    <w:rsid w:val="00406BAC"/>
    <w:rsid w:val="00407226"/>
    <w:rsid w:val="00411F04"/>
    <w:rsid w:val="0041353A"/>
    <w:rsid w:val="00413756"/>
    <w:rsid w:val="0041446C"/>
    <w:rsid w:val="00415C8F"/>
    <w:rsid w:val="00416DCF"/>
    <w:rsid w:val="00416EEB"/>
    <w:rsid w:val="0042009D"/>
    <w:rsid w:val="00421790"/>
    <w:rsid w:val="00422724"/>
    <w:rsid w:val="00425AA7"/>
    <w:rsid w:val="004262A2"/>
    <w:rsid w:val="004265FE"/>
    <w:rsid w:val="00427920"/>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745"/>
    <w:rsid w:val="00462827"/>
    <w:rsid w:val="00462E15"/>
    <w:rsid w:val="00464D0F"/>
    <w:rsid w:val="0047189C"/>
    <w:rsid w:val="00473712"/>
    <w:rsid w:val="00473C40"/>
    <w:rsid w:val="0047446F"/>
    <w:rsid w:val="004749DB"/>
    <w:rsid w:val="004817BD"/>
    <w:rsid w:val="004833B6"/>
    <w:rsid w:val="00483D8B"/>
    <w:rsid w:val="00487C99"/>
    <w:rsid w:val="004922F4"/>
    <w:rsid w:val="00494981"/>
    <w:rsid w:val="00495D04"/>
    <w:rsid w:val="0049604B"/>
    <w:rsid w:val="004A1A10"/>
    <w:rsid w:val="004A1A28"/>
    <w:rsid w:val="004A2DC7"/>
    <w:rsid w:val="004A4476"/>
    <w:rsid w:val="004A5389"/>
    <w:rsid w:val="004A7300"/>
    <w:rsid w:val="004A7445"/>
    <w:rsid w:val="004B072A"/>
    <w:rsid w:val="004B33F2"/>
    <w:rsid w:val="004B726C"/>
    <w:rsid w:val="004C00F2"/>
    <w:rsid w:val="004C2A89"/>
    <w:rsid w:val="004C3860"/>
    <w:rsid w:val="004C45F1"/>
    <w:rsid w:val="004C4C65"/>
    <w:rsid w:val="004C4CF9"/>
    <w:rsid w:val="004C4D2F"/>
    <w:rsid w:val="004C669D"/>
    <w:rsid w:val="004D0276"/>
    <w:rsid w:val="004D14FD"/>
    <w:rsid w:val="004D3517"/>
    <w:rsid w:val="004D4C32"/>
    <w:rsid w:val="004D523A"/>
    <w:rsid w:val="004D5508"/>
    <w:rsid w:val="004D62F1"/>
    <w:rsid w:val="004D68D1"/>
    <w:rsid w:val="004E1C3D"/>
    <w:rsid w:val="004E227E"/>
    <w:rsid w:val="004E3A4B"/>
    <w:rsid w:val="004E4F22"/>
    <w:rsid w:val="004F0BF6"/>
    <w:rsid w:val="004F1425"/>
    <w:rsid w:val="004F2E1B"/>
    <w:rsid w:val="00500BFD"/>
    <w:rsid w:val="005015C8"/>
    <w:rsid w:val="00502CE5"/>
    <w:rsid w:val="00505F76"/>
    <w:rsid w:val="00506DCE"/>
    <w:rsid w:val="005077E0"/>
    <w:rsid w:val="00510F0A"/>
    <w:rsid w:val="005112CA"/>
    <w:rsid w:val="0052052B"/>
    <w:rsid w:val="00520EE8"/>
    <w:rsid w:val="00522751"/>
    <w:rsid w:val="00523BFE"/>
    <w:rsid w:val="00524701"/>
    <w:rsid w:val="005262E6"/>
    <w:rsid w:val="00531351"/>
    <w:rsid w:val="005367E3"/>
    <w:rsid w:val="00536A46"/>
    <w:rsid w:val="00540300"/>
    <w:rsid w:val="00540694"/>
    <w:rsid w:val="0054146E"/>
    <w:rsid w:val="0054168F"/>
    <w:rsid w:val="005435E4"/>
    <w:rsid w:val="0054558D"/>
    <w:rsid w:val="0055047E"/>
    <w:rsid w:val="00550AFE"/>
    <w:rsid w:val="005512B8"/>
    <w:rsid w:val="00555E98"/>
    <w:rsid w:val="00564E6A"/>
    <w:rsid w:val="00565B47"/>
    <w:rsid w:val="005677BE"/>
    <w:rsid w:val="0057262D"/>
    <w:rsid w:val="00572666"/>
    <w:rsid w:val="00572E2A"/>
    <w:rsid w:val="005731C9"/>
    <w:rsid w:val="005744F4"/>
    <w:rsid w:val="00574780"/>
    <w:rsid w:val="00575C23"/>
    <w:rsid w:val="00576E71"/>
    <w:rsid w:val="00576EE4"/>
    <w:rsid w:val="00577161"/>
    <w:rsid w:val="00580EB5"/>
    <w:rsid w:val="00582060"/>
    <w:rsid w:val="00582247"/>
    <w:rsid w:val="00582326"/>
    <w:rsid w:val="00585EF7"/>
    <w:rsid w:val="00585FEF"/>
    <w:rsid w:val="0058719B"/>
    <w:rsid w:val="00591D2E"/>
    <w:rsid w:val="00592373"/>
    <w:rsid w:val="005928BF"/>
    <w:rsid w:val="00594341"/>
    <w:rsid w:val="00594A23"/>
    <w:rsid w:val="00596B30"/>
    <w:rsid w:val="0059740E"/>
    <w:rsid w:val="005976F9"/>
    <w:rsid w:val="005A0D87"/>
    <w:rsid w:val="005A0F22"/>
    <w:rsid w:val="005A2B97"/>
    <w:rsid w:val="005A45A8"/>
    <w:rsid w:val="005A67F1"/>
    <w:rsid w:val="005B0C0E"/>
    <w:rsid w:val="005B163B"/>
    <w:rsid w:val="005B32EB"/>
    <w:rsid w:val="005B3A8E"/>
    <w:rsid w:val="005B4069"/>
    <w:rsid w:val="005B4634"/>
    <w:rsid w:val="005B5C5E"/>
    <w:rsid w:val="005B79F8"/>
    <w:rsid w:val="005C44FE"/>
    <w:rsid w:val="005D6247"/>
    <w:rsid w:val="005D6CD0"/>
    <w:rsid w:val="005D7277"/>
    <w:rsid w:val="005E0951"/>
    <w:rsid w:val="005E1787"/>
    <w:rsid w:val="005E2D5A"/>
    <w:rsid w:val="005E3CCD"/>
    <w:rsid w:val="005E7CAD"/>
    <w:rsid w:val="005F242E"/>
    <w:rsid w:val="005F36F1"/>
    <w:rsid w:val="005F3E51"/>
    <w:rsid w:val="005F4327"/>
    <w:rsid w:val="0060307D"/>
    <w:rsid w:val="00611D3A"/>
    <w:rsid w:val="00612404"/>
    <w:rsid w:val="00612B2C"/>
    <w:rsid w:val="00614938"/>
    <w:rsid w:val="006161F3"/>
    <w:rsid w:val="0062289B"/>
    <w:rsid w:val="00622F3B"/>
    <w:rsid w:val="00623002"/>
    <w:rsid w:val="00623BA3"/>
    <w:rsid w:val="00633490"/>
    <w:rsid w:val="00633DF3"/>
    <w:rsid w:val="0063500A"/>
    <w:rsid w:val="0063548D"/>
    <w:rsid w:val="0063639C"/>
    <w:rsid w:val="0063759A"/>
    <w:rsid w:val="00640288"/>
    <w:rsid w:val="0064090D"/>
    <w:rsid w:val="006418AF"/>
    <w:rsid w:val="0064203F"/>
    <w:rsid w:val="00642D26"/>
    <w:rsid w:val="00643885"/>
    <w:rsid w:val="00643D14"/>
    <w:rsid w:val="0064551D"/>
    <w:rsid w:val="00645BE9"/>
    <w:rsid w:val="006460F9"/>
    <w:rsid w:val="0064708F"/>
    <w:rsid w:val="00647746"/>
    <w:rsid w:val="006521DD"/>
    <w:rsid w:val="00652F0B"/>
    <w:rsid w:val="00653DBC"/>
    <w:rsid w:val="00654930"/>
    <w:rsid w:val="0065664F"/>
    <w:rsid w:val="00656FE9"/>
    <w:rsid w:val="006577E1"/>
    <w:rsid w:val="00660EBC"/>
    <w:rsid w:val="0066370C"/>
    <w:rsid w:val="006643B3"/>
    <w:rsid w:val="00671427"/>
    <w:rsid w:val="00672640"/>
    <w:rsid w:val="00673777"/>
    <w:rsid w:val="00674364"/>
    <w:rsid w:val="00676475"/>
    <w:rsid w:val="00676881"/>
    <w:rsid w:val="00680319"/>
    <w:rsid w:val="00680557"/>
    <w:rsid w:val="006806B4"/>
    <w:rsid w:val="00680C0E"/>
    <w:rsid w:val="006813AD"/>
    <w:rsid w:val="006824CC"/>
    <w:rsid w:val="006841D4"/>
    <w:rsid w:val="00684205"/>
    <w:rsid w:val="00685B40"/>
    <w:rsid w:val="006942CA"/>
    <w:rsid w:val="006961D8"/>
    <w:rsid w:val="00696E29"/>
    <w:rsid w:val="006A1EF8"/>
    <w:rsid w:val="006A30F3"/>
    <w:rsid w:val="006A3FAA"/>
    <w:rsid w:val="006A51E5"/>
    <w:rsid w:val="006A70DA"/>
    <w:rsid w:val="006A7448"/>
    <w:rsid w:val="006B10DB"/>
    <w:rsid w:val="006B278B"/>
    <w:rsid w:val="006B3173"/>
    <w:rsid w:val="006B3F1F"/>
    <w:rsid w:val="006B7C99"/>
    <w:rsid w:val="006C2625"/>
    <w:rsid w:val="006C3D4A"/>
    <w:rsid w:val="006C45AE"/>
    <w:rsid w:val="006C4C03"/>
    <w:rsid w:val="006C4C7A"/>
    <w:rsid w:val="006C62AC"/>
    <w:rsid w:val="006C6A46"/>
    <w:rsid w:val="006D0427"/>
    <w:rsid w:val="006D08B7"/>
    <w:rsid w:val="006D0C00"/>
    <w:rsid w:val="006D2848"/>
    <w:rsid w:val="006D382D"/>
    <w:rsid w:val="006D444C"/>
    <w:rsid w:val="006D4532"/>
    <w:rsid w:val="006D4733"/>
    <w:rsid w:val="006D4D9F"/>
    <w:rsid w:val="006D5825"/>
    <w:rsid w:val="006D5FA3"/>
    <w:rsid w:val="006D640F"/>
    <w:rsid w:val="006D6FDC"/>
    <w:rsid w:val="006D7A42"/>
    <w:rsid w:val="006E0015"/>
    <w:rsid w:val="006E031A"/>
    <w:rsid w:val="006E1218"/>
    <w:rsid w:val="006E3450"/>
    <w:rsid w:val="006E47C1"/>
    <w:rsid w:val="006E4BC2"/>
    <w:rsid w:val="006F2B2A"/>
    <w:rsid w:val="006F34AF"/>
    <w:rsid w:val="006F3865"/>
    <w:rsid w:val="006F6893"/>
    <w:rsid w:val="006F6906"/>
    <w:rsid w:val="006F6B3E"/>
    <w:rsid w:val="00700C52"/>
    <w:rsid w:val="007010EA"/>
    <w:rsid w:val="007011AF"/>
    <w:rsid w:val="007027D5"/>
    <w:rsid w:val="0070348D"/>
    <w:rsid w:val="007057BF"/>
    <w:rsid w:val="0070754B"/>
    <w:rsid w:val="0071352E"/>
    <w:rsid w:val="0071374A"/>
    <w:rsid w:val="00715140"/>
    <w:rsid w:val="007156B9"/>
    <w:rsid w:val="0072072D"/>
    <w:rsid w:val="0072155A"/>
    <w:rsid w:val="007224B8"/>
    <w:rsid w:val="00722B7D"/>
    <w:rsid w:val="00723494"/>
    <w:rsid w:val="00723FF6"/>
    <w:rsid w:val="0072435C"/>
    <w:rsid w:val="00725BD3"/>
    <w:rsid w:val="00725D58"/>
    <w:rsid w:val="00726070"/>
    <w:rsid w:val="00734219"/>
    <w:rsid w:val="00734874"/>
    <w:rsid w:val="0074024A"/>
    <w:rsid w:val="00742A68"/>
    <w:rsid w:val="00743985"/>
    <w:rsid w:val="007457AC"/>
    <w:rsid w:val="0075118B"/>
    <w:rsid w:val="00755BE0"/>
    <w:rsid w:val="00760A12"/>
    <w:rsid w:val="00761E7F"/>
    <w:rsid w:val="007702B6"/>
    <w:rsid w:val="00771337"/>
    <w:rsid w:val="0077232B"/>
    <w:rsid w:val="0077458C"/>
    <w:rsid w:val="007746DD"/>
    <w:rsid w:val="00774B6B"/>
    <w:rsid w:val="00775F6F"/>
    <w:rsid w:val="00776628"/>
    <w:rsid w:val="00780B70"/>
    <w:rsid w:val="00781668"/>
    <w:rsid w:val="00783CD1"/>
    <w:rsid w:val="007855C9"/>
    <w:rsid w:val="00785BFC"/>
    <w:rsid w:val="0078602E"/>
    <w:rsid w:val="0078641F"/>
    <w:rsid w:val="00787B45"/>
    <w:rsid w:val="00787DB4"/>
    <w:rsid w:val="00787F2A"/>
    <w:rsid w:val="0079048A"/>
    <w:rsid w:val="00791514"/>
    <w:rsid w:val="00793439"/>
    <w:rsid w:val="00795A1C"/>
    <w:rsid w:val="00795C36"/>
    <w:rsid w:val="007A0320"/>
    <w:rsid w:val="007A29F3"/>
    <w:rsid w:val="007A3CEC"/>
    <w:rsid w:val="007A4232"/>
    <w:rsid w:val="007A45DA"/>
    <w:rsid w:val="007A45F9"/>
    <w:rsid w:val="007A464D"/>
    <w:rsid w:val="007A5968"/>
    <w:rsid w:val="007B3057"/>
    <w:rsid w:val="007B3617"/>
    <w:rsid w:val="007B46B2"/>
    <w:rsid w:val="007B5DC7"/>
    <w:rsid w:val="007B62AC"/>
    <w:rsid w:val="007C1618"/>
    <w:rsid w:val="007C1ADB"/>
    <w:rsid w:val="007C6DF3"/>
    <w:rsid w:val="007C72B9"/>
    <w:rsid w:val="007D023F"/>
    <w:rsid w:val="007D209C"/>
    <w:rsid w:val="007D645C"/>
    <w:rsid w:val="007D7F12"/>
    <w:rsid w:val="007E37D4"/>
    <w:rsid w:val="007E3B9F"/>
    <w:rsid w:val="007F0867"/>
    <w:rsid w:val="007F0CBC"/>
    <w:rsid w:val="007F18B3"/>
    <w:rsid w:val="007F3185"/>
    <w:rsid w:val="007F553D"/>
    <w:rsid w:val="00800336"/>
    <w:rsid w:val="00801EE2"/>
    <w:rsid w:val="00805F33"/>
    <w:rsid w:val="00807492"/>
    <w:rsid w:val="00812022"/>
    <w:rsid w:val="008156FA"/>
    <w:rsid w:val="00815B79"/>
    <w:rsid w:val="00817AA5"/>
    <w:rsid w:val="008209B1"/>
    <w:rsid w:val="00824067"/>
    <w:rsid w:val="00824558"/>
    <w:rsid w:val="008247D1"/>
    <w:rsid w:val="00827AD0"/>
    <w:rsid w:val="00827ED5"/>
    <w:rsid w:val="008305C6"/>
    <w:rsid w:val="00830E98"/>
    <w:rsid w:val="008314F1"/>
    <w:rsid w:val="00832D8F"/>
    <w:rsid w:val="008356CF"/>
    <w:rsid w:val="00836877"/>
    <w:rsid w:val="008404F5"/>
    <w:rsid w:val="008470A5"/>
    <w:rsid w:val="0085083C"/>
    <w:rsid w:val="0085186F"/>
    <w:rsid w:val="00857C67"/>
    <w:rsid w:val="00857E92"/>
    <w:rsid w:val="00860A7F"/>
    <w:rsid w:val="00861A93"/>
    <w:rsid w:val="0086255C"/>
    <w:rsid w:val="00865A5C"/>
    <w:rsid w:val="00866071"/>
    <w:rsid w:val="00866C7B"/>
    <w:rsid w:val="00872295"/>
    <w:rsid w:val="00873419"/>
    <w:rsid w:val="00873E15"/>
    <w:rsid w:val="0088094D"/>
    <w:rsid w:val="00880CFD"/>
    <w:rsid w:val="00883940"/>
    <w:rsid w:val="00883E70"/>
    <w:rsid w:val="008858F0"/>
    <w:rsid w:val="008868E9"/>
    <w:rsid w:val="0089451D"/>
    <w:rsid w:val="00896124"/>
    <w:rsid w:val="00896D91"/>
    <w:rsid w:val="008A000E"/>
    <w:rsid w:val="008A0788"/>
    <w:rsid w:val="008A354D"/>
    <w:rsid w:val="008A4948"/>
    <w:rsid w:val="008B0212"/>
    <w:rsid w:val="008B19D2"/>
    <w:rsid w:val="008B1A73"/>
    <w:rsid w:val="008B1C49"/>
    <w:rsid w:val="008B1D5D"/>
    <w:rsid w:val="008B2C3A"/>
    <w:rsid w:val="008B4EA4"/>
    <w:rsid w:val="008B524C"/>
    <w:rsid w:val="008B5A9A"/>
    <w:rsid w:val="008B72DD"/>
    <w:rsid w:val="008B745D"/>
    <w:rsid w:val="008C0BBC"/>
    <w:rsid w:val="008C4452"/>
    <w:rsid w:val="008C571E"/>
    <w:rsid w:val="008D0C62"/>
    <w:rsid w:val="008D2489"/>
    <w:rsid w:val="008D5DA8"/>
    <w:rsid w:val="008E1B43"/>
    <w:rsid w:val="008E3E96"/>
    <w:rsid w:val="008E7A25"/>
    <w:rsid w:val="008F4AFC"/>
    <w:rsid w:val="008F559F"/>
    <w:rsid w:val="00900E2F"/>
    <w:rsid w:val="00902FD5"/>
    <w:rsid w:val="00903848"/>
    <w:rsid w:val="0090481E"/>
    <w:rsid w:val="00904D90"/>
    <w:rsid w:val="00904F10"/>
    <w:rsid w:val="0090573A"/>
    <w:rsid w:val="00905E43"/>
    <w:rsid w:val="00906867"/>
    <w:rsid w:val="0091328F"/>
    <w:rsid w:val="00913BBF"/>
    <w:rsid w:val="00915659"/>
    <w:rsid w:val="0091707C"/>
    <w:rsid w:val="009211A3"/>
    <w:rsid w:val="00922437"/>
    <w:rsid w:val="00923244"/>
    <w:rsid w:val="00924D75"/>
    <w:rsid w:val="0092526C"/>
    <w:rsid w:val="009254BC"/>
    <w:rsid w:val="00925994"/>
    <w:rsid w:val="0092789C"/>
    <w:rsid w:val="00927DBF"/>
    <w:rsid w:val="00930935"/>
    <w:rsid w:val="00931092"/>
    <w:rsid w:val="00931E2B"/>
    <w:rsid w:val="009324C8"/>
    <w:rsid w:val="0093292A"/>
    <w:rsid w:val="0093449B"/>
    <w:rsid w:val="009357D7"/>
    <w:rsid w:val="00941A90"/>
    <w:rsid w:val="00941C4A"/>
    <w:rsid w:val="00941EB2"/>
    <w:rsid w:val="00942A56"/>
    <w:rsid w:val="00942B20"/>
    <w:rsid w:val="00945957"/>
    <w:rsid w:val="009500CC"/>
    <w:rsid w:val="009543AC"/>
    <w:rsid w:val="0095518F"/>
    <w:rsid w:val="00955489"/>
    <w:rsid w:val="00956E3B"/>
    <w:rsid w:val="009576CD"/>
    <w:rsid w:val="00957E7D"/>
    <w:rsid w:val="00962D57"/>
    <w:rsid w:val="009663C9"/>
    <w:rsid w:val="0097082B"/>
    <w:rsid w:val="00973E14"/>
    <w:rsid w:val="00975347"/>
    <w:rsid w:val="0098435C"/>
    <w:rsid w:val="009855A6"/>
    <w:rsid w:val="00985ECE"/>
    <w:rsid w:val="009866F1"/>
    <w:rsid w:val="00986EE1"/>
    <w:rsid w:val="00990E22"/>
    <w:rsid w:val="0099372D"/>
    <w:rsid w:val="00995E0D"/>
    <w:rsid w:val="00996AAE"/>
    <w:rsid w:val="009A0B96"/>
    <w:rsid w:val="009A34E9"/>
    <w:rsid w:val="009A3DC1"/>
    <w:rsid w:val="009A483C"/>
    <w:rsid w:val="009A7DA8"/>
    <w:rsid w:val="009B16F2"/>
    <w:rsid w:val="009B1893"/>
    <w:rsid w:val="009B1F84"/>
    <w:rsid w:val="009B3957"/>
    <w:rsid w:val="009B44EB"/>
    <w:rsid w:val="009B55AF"/>
    <w:rsid w:val="009B56F5"/>
    <w:rsid w:val="009B67EC"/>
    <w:rsid w:val="009B777B"/>
    <w:rsid w:val="009B7A79"/>
    <w:rsid w:val="009C2DCC"/>
    <w:rsid w:val="009C306D"/>
    <w:rsid w:val="009C328B"/>
    <w:rsid w:val="009C38E3"/>
    <w:rsid w:val="009C3CF8"/>
    <w:rsid w:val="009C5D07"/>
    <w:rsid w:val="009C7F57"/>
    <w:rsid w:val="009D03BD"/>
    <w:rsid w:val="009D5196"/>
    <w:rsid w:val="009D7170"/>
    <w:rsid w:val="009D72F6"/>
    <w:rsid w:val="009D77A5"/>
    <w:rsid w:val="009E1526"/>
    <w:rsid w:val="009E27AE"/>
    <w:rsid w:val="009E44B2"/>
    <w:rsid w:val="009E44E5"/>
    <w:rsid w:val="009E66CD"/>
    <w:rsid w:val="009E79BA"/>
    <w:rsid w:val="009F0AE9"/>
    <w:rsid w:val="009F203A"/>
    <w:rsid w:val="009F279A"/>
    <w:rsid w:val="009F281C"/>
    <w:rsid w:val="009F65E7"/>
    <w:rsid w:val="00A00BE2"/>
    <w:rsid w:val="00A010BA"/>
    <w:rsid w:val="00A04D41"/>
    <w:rsid w:val="00A04F30"/>
    <w:rsid w:val="00A07E86"/>
    <w:rsid w:val="00A12068"/>
    <w:rsid w:val="00A1258A"/>
    <w:rsid w:val="00A14E62"/>
    <w:rsid w:val="00A15991"/>
    <w:rsid w:val="00A222D1"/>
    <w:rsid w:val="00A22909"/>
    <w:rsid w:val="00A23A94"/>
    <w:rsid w:val="00A24FDE"/>
    <w:rsid w:val="00A27C89"/>
    <w:rsid w:val="00A3353E"/>
    <w:rsid w:val="00A357AD"/>
    <w:rsid w:val="00A35C24"/>
    <w:rsid w:val="00A4061E"/>
    <w:rsid w:val="00A40D82"/>
    <w:rsid w:val="00A42EFF"/>
    <w:rsid w:val="00A43A18"/>
    <w:rsid w:val="00A448E1"/>
    <w:rsid w:val="00A4663E"/>
    <w:rsid w:val="00A477EB"/>
    <w:rsid w:val="00A511E1"/>
    <w:rsid w:val="00A5366D"/>
    <w:rsid w:val="00A576F2"/>
    <w:rsid w:val="00A600E0"/>
    <w:rsid w:val="00A6252A"/>
    <w:rsid w:val="00A62CC4"/>
    <w:rsid w:val="00A635A4"/>
    <w:rsid w:val="00A652DB"/>
    <w:rsid w:val="00A6694F"/>
    <w:rsid w:val="00A679A7"/>
    <w:rsid w:val="00A703CA"/>
    <w:rsid w:val="00A70BD8"/>
    <w:rsid w:val="00A7154D"/>
    <w:rsid w:val="00A7185F"/>
    <w:rsid w:val="00A72404"/>
    <w:rsid w:val="00A72811"/>
    <w:rsid w:val="00A74249"/>
    <w:rsid w:val="00A742AD"/>
    <w:rsid w:val="00A76861"/>
    <w:rsid w:val="00A7729B"/>
    <w:rsid w:val="00A778CE"/>
    <w:rsid w:val="00A816AE"/>
    <w:rsid w:val="00A84DAA"/>
    <w:rsid w:val="00A9115E"/>
    <w:rsid w:val="00A912C6"/>
    <w:rsid w:val="00A91823"/>
    <w:rsid w:val="00A927CA"/>
    <w:rsid w:val="00A948D1"/>
    <w:rsid w:val="00AA1305"/>
    <w:rsid w:val="00AA2FA9"/>
    <w:rsid w:val="00AA4410"/>
    <w:rsid w:val="00AA4B37"/>
    <w:rsid w:val="00AA643F"/>
    <w:rsid w:val="00AA751C"/>
    <w:rsid w:val="00AA7F2A"/>
    <w:rsid w:val="00AB00E1"/>
    <w:rsid w:val="00AB0111"/>
    <w:rsid w:val="00AB06BE"/>
    <w:rsid w:val="00AB62B2"/>
    <w:rsid w:val="00AB70E3"/>
    <w:rsid w:val="00AB7FE8"/>
    <w:rsid w:val="00AC11DE"/>
    <w:rsid w:val="00AC125C"/>
    <w:rsid w:val="00AC2C12"/>
    <w:rsid w:val="00AC3B46"/>
    <w:rsid w:val="00AC485A"/>
    <w:rsid w:val="00AC4DF9"/>
    <w:rsid w:val="00AC5CEF"/>
    <w:rsid w:val="00AC65DD"/>
    <w:rsid w:val="00AC769F"/>
    <w:rsid w:val="00AD0080"/>
    <w:rsid w:val="00AD0287"/>
    <w:rsid w:val="00AD0C08"/>
    <w:rsid w:val="00AD111F"/>
    <w:rsid w:val="00AD1171"/>
    <w:rsid w:val="00AD24DA"/>
    <w:rsid w:val="00AD2FE2"/>
    <w:rsid w:val="00AD3F35"/>
    <w:rsid w:val="00AD41E9"/>
    <w:rsid w:val="00AD4AEB"/>
    <w:rsid w:val="00AD72A0"/>
    <w:rsid w:val="00AD7F46"/>
    <w:rsid w:val="00AE12A5"/>
    <w:rsid w:val="00AE42AF"/>
    <w:rsid w:val="00AE4FCE"/>
    <w:rsid w:val="00AE6715"/>
    <w:rsid w:val="00AE77F4"/>
    <w:rsid w:val="00AF69D8"/>
    <w:rsid w:val="00AF6BE1"/>
    <w:rsid w:val="00B0032A"/>
    <w:rsid w:val="00B0343F"/>
    <w:rsid w:val="00B0405B"/>
    <w:rsid w:val="00B04D7B"/>
    <w:rsid w:val="00B04E10"/>
    <w:rsid w:val="00B060F4"/>
    <w:rsid w:val="00B066B9"/>
    <w:rsid w:val="00B07661"/>
    <w:rsid w:val="00B11B25"/>
    <w:rsid w:val="00B120E3"/>
    <w:rsid w:val="00B13469"/>
    <w:rsid w:val="00B13A6F"/>
    <w:rsid w:val="00B20D62"/>
    <w:rsid w:val="00B23197"/>
    <w:rsid w:val="00B2367B"/>
    <w:rsid w:val="00B236F0"/>
    <w:rsid w:val="00B24A15"/>
    <w:rsid w:val="00B2719E"/>
    <w:rsid w:val="00B273C7"/>
    <w:rsid w:val="00B27B26"/>
    <w:rsid w:val="00B30296"/>
    <w:rsid w:val="00B324FF"/>
    <w:rsid w:val="00B33871"/>
    <w:rsid w:val="00B33F43"/>
    <w:rsid w:val="00B35CD2"/>
    <w:rsid w:val="00B3758A"/>
    <w:rsid w:val="00B411C0"/>
    <w:rsid w:val="00B422CF"/>
    <w:rsid w:val="00B434E2"/>
    <w:rsid w:val="00B43B49"/>
    <w:rsid w:val="00B509DB"/>
    <w:rsid w:val="00B520A2"/>
    <w:rsid w:val="00B5291D"/>
    <w:rsid w:val="00B5347E"/>
    <w:rsid w:val="00B54686"/>
    <w:rsid w:val="00B55198"/>
    <w:rsid w:val="00B6035B"/>
    <w:rsid w:val="00B6046D"/>
    <w:rsid w:val="00B60FA0"/>
    <w:rsid w:val="00B61FEA"/>
    <w:rsid w:val="00B662AE"/>
    <w:rsid w:val="00B66B70"/>
    <w:rsid w:val="00B702C3"/>
    <w:rsid w:val="00B72267"/>
    <w:rsid w:val="00B72CAA"/>
    <w:rsid w:val="00B74FDD"/>
    <w:rsid w:val="00B7550B"/>
    <w:rsid w:val="00B759CA"/>
    <w:rsid w:val="00B7624A"/>
    <w:rsid w:val="00B7633E"/>
    <w:rsid w:val="00B76B35"/>
    <w:rsid w:val="00B81562"/>
    <w:rsid w:val="00B84384"/>
    <w:rsid w:val="00B910AF"/>
    <w:rsid w:val="00B9180B"/>
    <w:rsid w:val="00B92826"/>
    <w:rsid w:val="00B92987"/>
    <w:rsid w:val="00B9337B"/>
    <w:rsid w:val="00B948A6"/>
    <w:rsid w:val="00BA0CC1"/>
    <w:rsid w:val="00BA1BD6"/>
    <w:rsid w:val="00BA3C4C"/>
    <w:rsid w:val="00BA5B04"/>
    <w:rsid w:val="00BA5B37"/>
    <w:rsid w:val="00BA6586"/>
    <w:rsid w:val="00BA7224"/>
    <w:rsid w:val="00BB059F"/>
    <w:rsid w:val="00BB28AE"/>
    <w:rsid w:val="00BB3B79"/>
    <w:rsid w:val="00BB7078"/>
    <w:rsid w:val="00BB73AF"/>
    <w:rsid w:val="00BC1FB6"/>
    <w:rsid w:val="00BC2A60"/>
    <w:rsid w:val="00BC7A2C"/>
    <w:rsid w:val="00BD2D2A"/>
    <w:rsid w:val="00BD34E1"/>
    <w:rsid w:val="00BD41F4"/>
    <w:rsid w:val="00BD4AF4"/>
    <w:rsid w:val="00BD4D93"/>
    <w:rsid w:val="00BD4E61"/>
    <w:rsid w:val="00BD7835"/>
    <w:rsid w:val="00BE2AF1"/>
    <w:rsid w:val="00BE4FF1"/>
    <w:rsid w:val="00BE5B02"/>
    <w:rsid w:val="00BF026F"/>
    <w:rsid w:val="00BF1177"/>
    <w:rsid w:val="00BF14F9"/>
    <w:rsid w:val="00BF198C"/>
    <w:rsid w:val="00BF1BC3"/>
    <w:rsid w:val="00BF35E2"/>
    <w:rsid w:val="00BF3BDA"/>
    <w:rsid w:val="00C00AA1"/>
    <w:rsid w:val="00C01599"/>
    <w:rsid w:val="00C01C7F"/>
    <w:rsid w:val="00C01D93"/>
    <w:rsid w:val="00C022AE"/>
    <w:rsid w:val="00C022E3"/>
    <w:rsid w:val="00C03729"/>
    <w:rsid w:val="00C046DF"/>
    <w:rsid w:val="00C05EF9"/>
    <w:rsid w:val="00C07EFF"/>
    <w:rsid w:val="00C14415"/>
    <w:rsid w:val="00C14461"/>
    <w:rsid w:val="00C17496"/>
    <w:rsid w:val="00C17F70"/>
    <w:rsid w:val="00C21D16"/>
    <w:rsid w:val="00C22ECE"/>
    <w:rsid w:val="00C23462"/>
    <w:rsid w:val="00C31F44"/>
    <w:rsid w:val="00C32434"/>
    <w:rsid w:val="00C34AC5"/>
    <w:rsid w:val="00C359F1"/>
    <w:rsid w:val="00C4558E"/>
    <w:rsid w:val="00C51240"/>
    <w:rsid w:val="00C51554"/>
    <w:rsid w:val="00C519C9"/>
    <w:rsid w:val="00C51D39"/>
    <w:rsid w:val="00C53B09"/>
    <w:rsid w:val="00C54193"/>
    <w:rsid w:val="00C54892"/>
    <w:rsid w:val="00C57326"/>
    <w:rsid w:val="00C63CA9"/>
    <w:rsid w:val="00C6480D"/>
    <w:rsid w:val="00C64D88"/>
    <w:rsid w:val="00C65109"/>
    <w:rsid w:val="00C7370A"/>
    <w:rsid w:val="00C73EC7"/>
    <w:rsid w:val="00C73F2A"/>
    <w:rsid w:val="00C767A6"/>
    <w:rsid w:val="00C81202"/>
    <w:rsid w:val="00C818A2"/>
    <w:rsid w:val="00C85E6B"/>
    <w:rsid w:val="00C87AB9"/>
    <w:rsid w:val="00C92C9E"/>
    <w:rsid w:val="00C95CA8"/>
    <w:rsid w:val="00C9780F"/>
    <w:rsid w:val="00C97FDF"/>
    <w:rsid w:val="00CA0DF2"/>
    <w:rsid w:val="00CA0E0E"/>
    <w:rsid w:val="00CA3D59"/>
    <w:rsid w:val="00CA48B6"/>
    <w:rsid w:val="00CA5B0F"/>
    <w:rsid w:val="00CA6652"/>
    <w:rsid w:val="00CA6FA0"/>
    <w:rsid w:val="00CA79EA"/>
    <w:rsid w:val="00CB0135"/>
    <w:rsid w:val="00CB13F7"/>
    <w:rsid w:val="00CC0BB4"/>
    <w:rsid w:val="00CC29A3"/>
    <w:rsid w:val="00CC6633"/>
    <w:rsid w:val="00CD0160"/>
    <w:rsid w:val="00CD2B3D"/>
    <w:rsid w:val="00CD3BA5"/>
    <w:rsid w:val="00CD5602"/>
    <w:rsid w:val="00CD56C9"/>
    <w:rsid w:val="00CD7118"/>
    <w:rsid w:val="00CE0040"/>
    <w:rsid w:val="00CE2A56"/>
    <w:rsid w:val="00CE3584"/>
    <w:rsid w:val="00CE5DC6"/>
    <w:rsid w:val="00CF2B05"/>
    <w:rsid w:val="00CF37C2"/>
    <w:rsid w:val="00CF3C13"/>
    <w:rsid w:val="00CF6895"/>
    <w:rsid w:val="00CF7180"/>
    <w:rsid w:val="00D000A2"/>
    <w:rsid w:val="00D01BB8"/>
    <w:rsid w:val="00D039F9"/>
    <w:rsid w:val="00D06719"/>
    <w:rsid w:val="00D11751"/>
    <w:rsid w:val="00D121BD"/>
    <w:rsid w:val="00D155BD"/>
    <w:rsid w:val="00D15860"/>
    <w:rsid w:val="00D15FFC"/>
    <w:rsid w:val="00D160C8"/>
    <w:rsid w:val="00D16201"/>
    <w:rsid w:val="00D16A2B"/>
    <w:rsid w:val="00D16CE5"/>
    <w:rsid w:val="00D17E8C"/>
    <w:rsid w:val="00D22E51"/>
    <w:rsid w:val="00D24DED"/>
    <w:rsid w:val="00D273DB"/>
    <w:rsid w:val="00D3097E"/>
    <w:rsid w:val="00D31299"/>
    <w:rsid w:val="00D321D6"/>
    <w:rsid w:val="00D33880"/>
    <w:rsid w:val="00D33F4A"/>
    <w:rsid w:val="00D347A7"/>
    <w:rsid w:val="00D35210"/>
    <w:rsid w:val="00D36448"/>
    <w:rsid w:val="00D37921"/>
    <w:rsid w:val="00D410E3"/>
    <w:rsid w:val="00D47BF5"/>
    <w:rsid w:val="00D47FBB"/>
    <w:rsid w:val="00D50D7F"/>
    <w:rsid w:val="00D52FBE"/>
    <w:rsid w:val="00D53B9A"/>
    <w:rsid w:val="00D568B0"/>
    <w:rsid w:val="00D628FB"/>
    <w:rsid w:val="00D62C25"/>
    <w:rsid w:val="00D63538"/>
    <w:rsid w:val="00D66B86"/>
    <w:rsid w:val="00D6793C"/>
    <w:rsid w:val="00D70905"/>
    <w:rsid w:val="00D71A74"/>
    <w:rsid w:val="00D7364B"/>
    <w:rsid w:val="00D745F4"/>
    <w:rsid w:val="00D74EA8"/>
    <w:rsid w:val="00D761A5"/>
    <w:rsid w:val="00D80BFC"/>
    <w:rsid w:val="00D8141E"/>
    <w:rsid w:val="00D81D34"/>
    <w:rsid w:val="00D83770"/>
    <w:rsid w:val="00D838E0"/>
    <w:rsid w:val="00D83FAD"/>
    <w:rsid w:val="00D85151"/>
    <w:rsid w:val="00D8526D"/>
    <w:rsid w:val="00D856EE"/>
    <w:rsid w:val="00D86EC8"/>
    <w:rsid w:val="00D9104B"/>
    <w:rsid w:val="00D911DE"/>
    <w:rsid w:val="00D9131E"/>
    <w:rsid w:val="00D95D10"/>
    <w:rsid w:val="00DA17E2"/>
    <w:rsid w:val="00DA3BDF"/>
    <w:rsid w:val="00DA6FAA"/>
    <w:rsid w:val="00DA7F6F"/>
    <w:rsid w:val="00DB01B1"/>
    <w:rsid w:val="00DB3355"/>
    <w:rsid w:val="00DB4752"/>
    <w:rsid w:val="00DB4ED5"/>
    <w:rsid w:val="00DB5168"/>
    <w:rsid w:val="00DB7CB0"/>
    <w:rsid w:val="00DC0CB8"/>
    <w:rsid w:val="00DC6B15"/>
    <w:rsid w:val="00DC707C"/>
    <w:rsid w:val="00DC788D"/>
    <w:rsid w:val="00DD011F"/>
    <w:rsid w:val="00DD0A8E"/>
    <w:rsid w:val="00DD0DCD"/>
    <w:rsid w:val="00DD20FA"/>
    <w:rsid w:val="00DD3C38"/>
    <w:rsid w:val="00DD6459"/>
    <w:rsid w:val="00DD7A8D"/>
    <w:rsid w:val="00DE03D1"/>
    <w:rsid w:val="00DE0806"/>
    <w:rsid w:val="00DE16F8"/>
    <w:rsid w:val="00DE3456"/>
    <w:rsid w:val="00DE3481"/>
    <w:rsid w:val="00DE474F"/>
    <w:rsid w:val="00DE4838"/>
    <w:rsid w:val="00DE665B"/>
    <w:rsid w:val="00DF15A7"/>
    <w:rsid w:val="00DF2764"/>
    <w:rsid w:val="00DF2E16"/>
    <w:rsid w:val="00DF3B8F"/>
    <w:rsid w:val="00DF4F0C"/>
    <w:rsid w:val="00DF5334"/>
    <w:rsid w:val="00E02270"/>
    <w:rsid w:val="00E07BBF"/>
    <w:rsid w:val="00E1004F"/>
    <w:rsid w:val="00E10A5D"/>
    <w:rsid w:val="00E12AE2"/>
    <w:rsid w:val="00E16E14"/>
    <w:rsid w:val="00E17518"/>
    <w:rsid w:val="00E20CC9"/>
    <w:rsid w:val="00E2179F"/>
    <w:rsid w:val="00E21D8A"/>
    <w:rsid w:val="00E25AB6"/>
    <w:rsid w:val="00E31D46"/>
    <w:rsid w:val="00E31D5E"/>
    <w:rsid w:val="00E31DD5"/>
    <w:rsid w:val="00E327D1"/>
    <w:rsid w:val="00E354D3"/>
    <w:rsid w:val="00E35DD7"/>
    <w:rsid w:val="00E36944"/>
    <w:rsid w:val="00E40C70"/>
    <w:rsid w:val="00E46C33"/>
    <w:rsid w:val="00E5140C"/>
    <w:rsid w:val="00E529CE"/>
    <w:rsid w:val="00E5330D"/>
    <w:rsid w:val="00E53743"/>
    <w:rsid w:val="00E560F5"/>
    <w:rsid w:val="00E56B98"/>
    <w:rsid w:val="00E56CEA"/>
    <w:rsid w:val="00E6113E"/>
    <w:rsid w:val="00E61DD3"/>
    <w:rsid w:val="00E62ACB"/>
    <w:rsid w:val="00E636B2"/>
    <w:rsid w:val="00E63A75"/>
    <w:rsid w:val="00E6468C"/>
    <w:rsid w:val="00E650D1"/>
    <w:rsid w:val="00E65415"/>
    <w:rsid w:val="00E65D1C"/>
    <w:rsid w:val="00E67BF2"/>
    <w:rsid w:val="00E70A6D"/>
    <w:rsid w:val="00E712F0"/>
    <w:rsid w:val="00E73481"/>
    <w:rsid w:val="00E76160"/>
    <w:rsid w:val="00E769B0"/>
    <w:rsid w:val="00E82716"/>
    <w:rsid w:val="00E82956"/>
    <w:rsid w:val="00E84997"/>
    <w:rsid w:val="00E866AF"/>
    <w:rsid w:val="00E91B25"/>
    <w:rsid w:val="00E956BF"/>
    <w:rsid w:val="00E973AD"/>
    <w:rsid w:val="00E97D00"/>
    <w:rsid w:val="00EA1992"/>
    <w:rsid w:val="00EA3F2C"/>
    <w:rsid w:val="00EA49C5"/>
    <w:rsid w:val="00EA5F5F"/>
    <w:rsid w:val="00EA676E"/>
    <w:rsid w:val="00EA6B49"/>
    <w:rsid w:val="00EA7259"/>
    <w:rsid w:val="00EB00ED"/>
    <w:rsid w:val="00EB0956"/>
    <w:rsid w:val="00EB1B32"/>
    <w:rsid w:val="00EB26A0"/>
    <w:rsid w:val="00EB3438"/>
    <w:rsid w:val="00EB4C1C"/>
    <w:rsid w:val="00EB5213"/>
    <w:rsid w:val="00EB5533"/>
    <w:rsid w:val="00EB7B39"/>
    <w:rsid w:val="00EC150B"/>
    <w:rsid w:val="00EC371A"/>
    <w:rsid w:val="00EC59CE"/>
    <w:rsid w:val="00EC5B78"/>
    <w:rsid w:val="00EC5F6A"/>
    <w:rsid w:val="00ED0917"/>
    <w:rsid w:val="00ED35F1"/>
    <w:rsid w:val="00ED553D"/>
    <w:rsid w:val="00ED5E69"/>
    <w:rsid w:val="00ED63D2"/>
    <w:rsid w:val="00ED6BD2"/>
    <w:rsid w:val="00ED7135"/>
    <w:rsid w:val="00ED7317"/>
    <w:rsid w:val="00ED768E"/>
    <w:rsid w:val="00EE212E"/>
    <w:rsid w:val="00EE3FE6"/>
    <w:rsid w:val="00EE40BD"/>
    <w:rsid w:val="00EE5B44"/>
    <w:rsid w:val="00EE5D0C"/>
    <w:rsid w:val="00EE7E42"/>
    <w:rsid w:val="00EF04C1"/>
    <w:rsid w:val="00EF12C8"/>
    <w:rsid w:val="00EF21A1"/>
    <w:rsid w:val="00EF2203"/>
    <w:rsid w:val="00EF2BB3"/>
    <w:rsid w:val="00EF2D5D"/>
    <w:rsid w:val="00EF2E2D"/>
    <w:rsid w:val="00EF4217"/>
    <w:rsid w:val="00EF5ED6"/>
    <w:rsid w:val="00F0315C"/>
    <w:rsid w:val="00F05760"/>
    <w:rsid w:val="00F069E0"/>
    <w:rsid w:val="00F07399"/>
    <w:rsid w:val="00F10A35"/>
    <w:rsid w:val="00F12147"/>
    <w:rsid w:val="00F149E7"/>
    <w:rsid w:val="00F1563B"/>
    <w:rsid w:val="00F2036D"/>
    <w:rsid w:val="00F20DB8"/>
    <w:rsid w:val="00F2126F"/>
    <w:rsid w:val="00F23EBB"/>
    <w:rsid w:val="00F24720"/>
    <w:rsid w:val="00F25B45"/>
    <w:rsid w:val="00F261C9"/>
    <w:rsid w:val="00F26A4F"/>
    <w:rsid w:val="00F26A90"/>
    <w:rsid w:val="00F30602"/>
    <w:rsid w:val="00F30C11"/>
    <w:rsid w:val="00F34952"/>
    <w:rsid w:val="00F36192"/>
    <w:rsid w:val="00F36BDB"/>
    <w:rsid w:val="00F42738"/>
    <w:rsid w:val="00F42FAB"/>
    <w:rsid w:val="00F4631D"/>
    <w:rsid w:val="00F4730E"/>
    <w:rsid w:val="00F4751A"/>
    <w:rsid w:val="00F47B79"/>
    <w:rsid w:val="00F47EDD"/>
    <w:rsid w:val="00F53018"/>
    <w:rsid w:val="00F5324A"/>
    <w:rsid w:val="00F53F29"/>
    <w:rsid w:val="00F5415F"/>
    <w:rsid w:val="00F54B15"/>
    <w:rsid w:val="00F5754D"/>
    <w:rsid w:val="00F614A9"/>
    <w:rsid w:val="00F619BF"/>
    <w:rsid w:val="00F63AC3"/>
    <w:rsid w:val="00F63D1D"/>
    <w:rsid w:val="00F64328"/>
    <w:rsid w:val="00F71793"/>
    <w:rsid w:val="00F7217F"/>
    <w:rsid w:val="00F731FE"/>
    <w:rsid w:val="00F73F1B"/>
    <w:rsid w:val="00F7450A"/>
    <w:rsid w:val="00F81E42"/>
    <w:rsid w:val="00F84392"/>
    <w:rsid w:val="00F85202"/>
    <w:rsid w:val="00F86449"/>
    <w:rsid w:val="00F86821"/>
    <w:rsid w:val="00F938D3"/>
    <w:rsid w:val="00F93E76"/>
    <w:rsid w:val="00F951EE"/>
    <w:rsid w:val="00F9686C"/>
    <w:rsid w:val="00F97410"/>
    <w:rsid w:val="00FA11BB"/>
    <w:rsid w:val="00FA1BDA"/>
    <w:rsid w:val="00FA2FA8"/>
    <w:rsid w:val="00FB179D"/>
    <w:rsid w:val="00FB40B8"/>
    <w:rsid w:val="00FB42A1"/>
    <w:rsid w:val="00FB7014"/>
    <w:rsid w:val="00FB7888"/>
    <w:rsid w:val="00FC03AF"/>
    <w:rsid w:val="00FC21B7"/>
    <w:rsid w:val="00FC4393"/>
    <w:rsid w:val="00FC525E"/>
    <w:rsid w:val="00FC5D83"/>
    <w:rsid w:val="00FC73E8"/>
    <w:rsid w:val="00FD0299"/>
    <w:rsid w:val="00FD0696"/>
    <w:rsid w:val="00FD27FC"/>
    <w:rsid w:val="00FD348E"/>
    <w:rsid w:val="00FD456E"/>
    <w:rsid w:val="00FD6839"/>
    <w:rsid w:val="00FD68D7"/>
    <w:rsid w:val="00FE09E9"/>
    <w:rsid w:val="00FE5F08"/>
    <w:rsid w:val="00FF024F"/>
    <w:rsid w:val="00FF03C9"/>
    <w:rsid w:val="00FF1DD5"/>
    <w:rsid w:val="00FF3210"/>
    <w:rsid w:val="00FF4F1B"/>
    <w:rsid w:val="00FF686F"/>
    <w:rsid w:val="00FF7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1"/>
    <o:shapelayout v:ext="edit">
      <o:idmap v:ext="edit" data="2"/>
      <o:rules v:ext="edit">
        <o:r id="V:Rule1" type="connector" idref="#_x0000_s2053"/>
        <o:r id="V:Rule2" type="connector" idref="#_x0000_s2058"/>
        <o:r id="V:Rule3" type="connector" idref="#_x0000_s2055"/>
        <o:r id="V:Rule4" type="connector" idref="#_x0000_s2068"/>
        <o:r id="V:Rule5" type="connector" idref="#_x0000_s2066"/>
        <o:r id="V:Rule6" type="connector" idref="#_x0000_s2061"/>
        <o:r id="V:Rule7" type="connector" idref="#_x0000_s2064"/>
        <o:r id="V:Rule8" type="connector" idref="#_x0000_s2071"/>
        <o:r id="V:Rule9" type="connector" idref="#_x0000_s2076"/>
        <o:r id="V:Rule10" type="connector" idref="#_x0000_s2078"/>
        <o:r id="V:Rule11" type="connector" idref="#_x0000_s2083"/>
        <o:r id="V:Rule12" type="connector" idref="#_x0000_s2080"/>
        <o:r id="V:Rule13" type="connector" idref="#_x0000_s2073"/>
        <o:r id="V:Rule14" type="connector" idref="#_x0000_s2085"/>
        <o:r id="V:Rule15" type="connector" idref="#_x0000_s2095"/>
        <o:r id="V:Rule16" type="connector" idref="#_x0000_s2088"/>
        <o:r id="V:Rule17" type="connector" idref="#_x0000_s2090"/>
        <o:r id="V:Rule18" type="connector" idref="#_x0000_s2092"/>
        <o:r id="V:Rule19" type="connector" idref="#_x0000_s2100"/>
        <o:r id="V:Rule20" type="connector" idref="#_x0000_s2097"/>
        <o:r id="V:Rule21" type="connector" idref="#_x0000_s2104"/>
        <o:r id="V:Rule22" type="connector" idref="#_x0000_s2102"/>
        <o:r id="V:Rule23" type="connector" idref="#_x0000_s2107"/>
        <o:r id="V:Rule24" type="connector" idref="#_x0000_s2108"/>
        <o:r id="V:Rule25" type="connector" idref="#_x0000_s2109"/>
        <o:r id="V:Rule26" type="connector" idref="#_x0000_s2110"/>
        <o:r id="V:Rule27" type="connector" idref="#_x0000_s2116"/>
        <o:r id="V:Rule28" type="connector" idref="#_x0000_s2119"/>
      </o:rules>
    </o:shapelayout>
  </w:shapeDefaults>
  <w:doNotEmbedSmartTags/>
  <w:decimalSymbol w:val=","/>
  <w:listSeparator w:val=","/>
  <w14:docId w14:val="64D4A71A"/>
  <w15:docId w15:val="{0A119F82-66A0-1C41-9151-720B1FC68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29"/>
      </w:numPr>
    </w:pPr>
  </w:style>
  <w:style w:type="paragraph" w:customStyle="1" w:styleId="EUListBullet2">
    <w:name w:val="EUList Bullet 2"/>
    <w:basedOn w:val="EUNormal"/>
    <w:rsid w:val="00C51554"/>
    <w:pPr>
      <w:numPr>
        <w:numId w:val="28"/>
      </w:numPr>
    </w:pPr>
  </w:style>
  <w:style w:type="paragraph" w:customStyle="1" w:styleId="EUListBullet3">
    <w:name w:val="EUList Bullet 3"/>
    <w:basedOn w:val="EUNormal"/>
    <w:rsid w:val="00C51554"/>
    <w:pPr>
      <w:numPr>
        <w:numId w:val="25"/>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0"/>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4"/>
      </w:numPr>
    </w:pPr>
  </w:style>
  <w:style w:type="paragraph" w:customStyle="1" w:styleId="EUAppendix1">
    <w:name w:val="EUAppendix 1"/>
    <w:basedOn w:val="Normal"/>
    <w:next w:val="EUNormal"/>
    <w:rsid w:val="00C51554"/>
    <w:pPr>
      <w:keepNext/>
      <w:pageBreakBefore/>
      <w:numPr>
        <w:numId w:val="23"/>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lang w:val="en-GB" w:eastAsia="ar-SA"/>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 w:type="table" w:styleId="TableGrid">
    <w:name w:val="Table Grid"/>
    <w:basedOn w:val="TableNormal"/>
    <w:uiPriority w:val="59"/>
    <w:rsid w:val="005E17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00D25"/>
    <w:rPr>
      <w:i/>
      <w:iCs/>
    </w:rPr>
  </w:style>
  <w:style w:type="character" w:styleId="UnresolvedMention">
    <w:name w:val="Unresolved Mention"/>
    <w:basedOn w:val="DefaultParagraphFont"/>
    <w:uiPriority w:val="99"/>
    <w:semiHidden/>
    <w:unhideWhenUsed/>
    <w:rsid w:val="00360A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1983">
      <w:bodyDiv w:val="1"/>
      <w:marLeft w:val="0"/>
      <w:marRight w:val="0"/>
      <w:marTop w:val="0"/>
      <w:marBottom w:val="0"/>
      <w:divBdr>
        <w:top w:val="none" w:sz="0" w:space="0" w:color="auto"/>
        <w:left w:val="none" w:sz="0" w:space="0" w:color="auto"/>
        <w:bottom w:val="none" w:sz="0" w:space="0" w:color="auto"/>
        <w:right w:val="none" w:sz="0" w:space="0" w:color="auto"/>
      </w:divBdr>
    </w:div>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348602078">
      <w:bodyDiv w:val="1"/>
      <w:marLeft w:val="0"/>
      <w:marRight w:val="0"/>
      <w:marTop w:val="0"/>
      <w:marBottom w:val="0"/>
      <w:divBdr>
        <w:top w:val="none" w:sz="0" w:space="0" w:color="auto"/>
        <w:left w:val="none" w:sz="0" w:space="0" w:color="auto"/>
        <w:bottom w:val="none" w:sz="0" w:space="0" w:color="auto"/>
        <w:right w:val="none" w:sz="0" w:space="0" w:color="auto"/>
      </w:divBdr>
    </w:div>
    <w:div w:id="409885432">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184201054">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608999164">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 w:id="213150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bc.co.uk/blogs/bbcinternet/2010/07/bbc_world_cup_2010_dynamic_sem.html" TargetMode="External"/><Relationship Id="rId18" Type="http://schemas.openxmlformats.org/officeDocument/2006/relationships/hyperlink" Target="http://www.ldbc.eu:8090/download/attachments/1671227/LDBC_2_2_1_final_v2.pdf?version=1&amp;modificationDate=1380549454000"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ldbc/ldbc_spb_bm_2.0/releases/tag/2.0.1" TargetMode="External"/><Relationship Id="rId17" Type="http://schemas.openxmlformats.org/officeDocument/2006/relationships/hyperlink" Target="http://www.ldbc.eu:8090/download/attachments/1671227/D2.2.2-final.pdf"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peakerdeck.com/jemrayfield/bbc-dynamic-semantic-publishing-sport|olympics-semtechbiz-uk"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slideshare.net/JemRayfield/dsp-bbcjem-rayfieldsemtech2011" TargetMode="External"/><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bbc.co.uk/blogs/bbcinternet/2012/04/sports_dynamic_semantic.html"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E4FD82-9D5B-465D-A878-DD11AC278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Settings\alicar\Desktop\PlanetData deliverable template_WORD.dotx</Template>
  <TotalTime>175</TotalTime>
  <Pages>54</Pages>
  <Words>22519</Words>
  <Characters>128361</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150579</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Gabor Szarnyas</cp:lastModifiedBy>
  <cp:revision>31</cp:revision>
  <cp:lastPrinted>2014-11-07T08:43:00Z</cp:lastPrinted>
  <dcterms:created xsi:type="dcterms:W3CDTF">2014-12-04T09:52:00Z</dcterms:created>
  <dcterms:modified xsi:type="dcterms:W3CDTF">2022-04-26T09:14:00Z</dcterms:modified>
</cp:coreProperties>
</file>