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71B35" w:rsidRDefault="005F4327">
      <w:pPr>
        <w:pStyle w:val="EUNormal"/>
        <w:jc w:val="center"/>
        <w:rPr>
          <w:b/>
          <w:sz w:val="36"/>
        </w:rPr>
      </w:pPr>
      <w:r>
        <w:rPr>
          <w:b/>
          <w:sz w:val="36"/>
        </w:rPr>
        <w:t xml:space="preserve">   </w:t>
      </w:r>
      <w:r w:rsidR="00071B35">
        <w:rPr>
          <w:b/>
          <w:sz w:val="36"/>
        </w:rPr>
        <w:tab/>
      </w:r>
    </w:p>
    <w:p w:rsidR="00071B35" w:rsidRDefault="00071B35">
      <w:pPr>
        <w:pStyle w:val="EUNormal"/>
        <w:jc w:val="center"/>
        <w:rPr>
          <w:b/>
          <w:sz w:val="36"/>
        </w:rPr>
      </w:pPr>
    </w:p>
    <w:p w:rsidR="00BA5B37" w:rsidRDefault="00BA5B37">
      <w:pPr>
        <w:pStyle w:val="EUNormal"/>
        <w:jc w:val="center"/>
        <w:rPr>
          <w:b/>
          <w:sz w:val="36"/>
        </w:rPr>
      </w:pPr>
    </w:p>
    <w:p w:rsidR="00D62C25" w:rsidRDefault="00D62C25">
      <w:pPr>
        <w:pStyle w:val="EUNormal"/>
        <w:jc w:val="center"/>
        <w:rPr>
          <w:b/>
          <w:sz w:val="36"/>
        </w:rPr>
      </w:pPr>
    </w:p>
    <w:p w:rsidR="00071B35" w:rsidRDefault="00A72404">
      <w:pPr>
        <w:pStyle w:val="EUNormal"/>
        <w:pBdr>
          <w:top w:val="single" w:sz="4" w:space="1" w:color="000000"/>
          <w:bottom w:val="single" w:sz="4" w:space="1" w:color="000000"/>
        </w:pBdr>
        <w:jc w:val="center"/>
        <w:rPr>
          <w:b/>
          <w:sz w:val="36"/>
          <w:szCs w:val="36"/>
        </w:rPr>
      </w:pPr>
      <w:r>
        <w:rPr>
          <w:b/>
          <w:sz w:val="56"/>
          <w:szCs w:val="56"/>
        </w:rPr>
        <w:t xml:space="preserve">LDBC </w:t>
      </w:r>
      <w:r w:rsidR="00071B35">
        <w:rPr>
          <w:b/>
          <w:sz w:val="56"/>
          <w:szCs w:val="56"/>
        </w:rPr>
        <w:t xml:space="preserve">Semantic Publishing Benchmark </w:t>
      </w:r>
      <w:r w:rsidR="0092526C">
        <w:rPr>
          <w:b/>
          <w:sz w:val="56"/>
          <w:szCs w:val="56"/>
        </w:rPr>
        <w:t>(SPB) - v2.0</w:t>
      </w:r>
      <w:r>
        <w:rPr>
          <w:b/>
          <w:sz w:val="56"/>
          <w:szCs w:val="56"/>
        </w:rPr>
        <w:t xml:space="preserve"> First Public Draft Release</w:t>
      </w:r>
    </w:p>
    <w:p w:rsidR="000844DF" w:rsidRDefault="000844DF">
      <w:pPr>
        <w:jc w:val="center"/>
        <w:rPr>
          <w:b/>
          <w:sz w:val="28"/>
          <w:szCs w:val="36"/>
        </w:rPr>
      </w:pPr>
    </w:p>
    <w:p w:rsidR="00A76861" w:rsidRDefault="00A76861">
      <w:pPr>
        <w:jc w:val="center"/>
        <w:rPr>
          <w:b/>
          <w:sz w:val="28"/>
          <w:szCs w:val="36"/>
        </w:rPr>
      </w:pPr>
    </w:p>
    <w:p w:rsidR="00F97410" w:rsidRDefault="00F97410" w:rsidP="00F97410">
      <w:pPr>
        <w:jc w:val="center"/>
        <w:rPr>
          <w:b/>
          <w:sz w:val="28"/>
          <w:szCs w:val="36"/>
        </w:rPr>
      </w:pPr>
    </w:p>
    <w:p w:rsidR="00F97410" w:rsidRDefault="00F97410" w:rsidP="00F97410">
      <w:pPr>
        <w:jc w:val="center"/>
        <w:rPr>
          <w:b/>
          <w:sz w:val="28"/>
          <w:szCs w:val="36"/>
        </w:rPr>
      </w:pPr>
      <w:r>
        <w:rPr>
          <w:b/>
          <w:sz w:val="28"/>
          <w:szCs w:val="36"/>
        </w:rPr>
        <w:t>Coordinator : Venelin Kotsev (Ontotext)</w:t>
      </w:r>
    </w:p>
    <w:p w:rsidR="00F97410" w:rsidRDefault="00F97410" w:rsidP="00F97410">
      <w:pPr>
        <w:jc w:val="center"/>
        <w:rPr>
          <w:sz w:val="18"/>
        </w:rPr>
      </w:pPr>
      <w:r>
        <w:rPr>
          <w:b/>
          <w:sz w:val="28"/>
          <w:szCs w:val="36"/>
        </w:rPr>
        <w:t>With contributions from:</w:t>
      </w:r>
      <w:r w:rsidR="0092526C">
        <w:rPr>
          <w:b/>
          <w:sz w:val="28"/>
          <w:szCs w:val="36"/>
        </w:rPr>
        <w:t xml:space="preserve"> Atanas Kiryakov (Ontotext),</w:t>
      </w:r>
      <w:r>
        <w:rPr>
          <w:b/>
          <w:sz w:val="28"/>
          <w:szCs w:val="36"/>
        </w:rPr>
        <w:t xml:space="preserve"> </w:t>
      </w:r>
      <w:r w:rsidR="00A7154D">
        <w:rPr>
          <w:b/>
          <w:sz w:val="28"/>
          <w:szCs w:val="36"/>
        </w:rPr>
        <w:t xml:space="preserve">Irini Fundulaki (FORTH), </w:t>
      </w:r>
      <w:r>
        <w:rPr>
          <w:b/>
          <w:sz w:val="28"/>
          <w:szCs w:val="36"/>
        </w:rPr>
        <w:t>Vladimir Alexiev (Ontotext)</w:t>
      </w:r>
    </w:p>
    <w:p w:rsidR="00071B35" w:rsidRDefault="00071B35">
      <w:pPr>
        <w:jc w:val="center"/>
      </w:pPr>
    </w:p>
    <w:p w:rsidR="00A76861" w:rsidRDefault="00A76861">
      <w:pPr>
        <w:jc w:val="center"/>
      </w:pPr>
    </w:p>
    <w:p w:rsidR="00BA5B37" w:rsidRDefault="00BA5B37">
      <w:pPr>
        <w:jc w:val="center"/>
      </w:pPr>
    </w:p>
    <w:p w:rsidR="00071B35" w:rsidRDefault="00071B35">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4262A2" w:rsidRDefault="004262A2">
      <w:pPr>
        <w:pStyle w:val="EUHeading"/>
      </w:pPr>
      <w:bookmarkStart w:id="0" w:name="__RefHeading___Toc366167772"/>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Pr="00CA3D59" w:rsidRDefault="00CA3D59" w:rsidP="00CA3D59">
      <w:pPr>
        <w:pStyle w:val="EUNormal"/>
      </w:pPr>
    </w:p>
    <w:p w:rsidR="0019566B" w:rsidRDefault="0019566B" w:rsidP="0019566B">
      <w:pPr>
        <w:pStyle w:val="EUNormal"/>
        <w:pBdr>
          <w:top w:val="single" w:sz="4" w:space="1" w:color="000000"/>
        </w:pBdr>
        <w:jc w:val="center"/>
      </w:pPr>
      <w:r>
        <w:rPr>
          <w:b/>
          <w:i/>
          <w:iCs/>
        </w:rPr>
        <w:t>Abstract</w:t>
      </w:r>
    </w:p>
    <w:p w:rsidR="0019566B" w:rsidRDefault="0019566B" w:rsidP="0019566B">
      <w:pPr>
        <w:pStyle w:val="EUNormal"/>
      </w:pPr>
      <w:r w:rsidRPr="00E82956">
        <w:t xml:space="preserve">The </w:t>
      </w:r>
      <w:r w:rsidRPr="00E82956">
        <w:rPr>
          <w:i/>
        </w:rPr>
        <w:t>Semantic Publishing Benchmark</w:t>
      </w:r>
      <w:r w:rsidRPr="00E82956">
        <w:t xml:space="preserve"> (SPB) is a LDBC benchmark for RDF database engines inspired by the Media/Publishing industry, particularly by the BBC’s Dynamic Semantic Publishing approach. As of </w:t>
      </w:r>
      <w:r>
        <w:t>June 2014</w:t>
      </w:r>
      <w:r w:rsidRPr="00E82956">
        <w:t xml:space="preserve"> the benchmark has reached the state of draft publication. </w:t>
      </w:r>
      <w:r>
        <w:t xml:space="preserve">This document  describes the current state of the </w:t>
      </w:r>
      <w:r w:rsidRPr="00E82956">
        <w:t>Semantic Publishing</w:t>
      </w:r>
      <w:r>
        <w:t xml:space="preserve"> Benchmark software. </w:t>
      </w:r>
    </w:p>
    <w:p w:rsidR="0019566B" w:rsidRDefault="0019566B" w:rsidP="0019566B">
      <w:pPr>
        <w:pStyle w:val="EUListBullet"/>
        <w:numPr>
          <w:ilvl w:val="0"/>
          <w:numId w:val="0"/>
        </w:numPr>
        <w:rPr>
          <w:szCs w:val="22"/>
        </w:rPr>
      </w:pPr>
      <w:r w:rsidRPr="00E82956">
        <w:rPr>
          <w:szCs w:val="22"/>
        </w:rPr>
        <w:t>The application scenario</w:t>
      </w:r>
      <w:r>
        <w:rPr>
          <w:szCs w:val="22"/>
        </w:rPr>
        <w:t xml:space="preserve"> behind the benchmark</w:t>
      </w:r>
      <w:r w:rsidRPr="00E82956">
        <w:rPr>
          <w:szCs w:val="22"/>
        </w:rPr>
        <w:t xml:space="preserve"> considers a media or a publishing organisation that deals with large volume of </w:t>
      </w:r>
      <w:r w:rsidRPr="00E82956">
        <w:rPr>
          <w:i/>
          <w:szCs w:val="22"/>
        </w:rPr>
        <w:t xml:space="preserve">streaming content, </w:t>
      </w:r>
      <w:r w:rsidRPr="00E82956">
        <w:rPr>
          <w:szCs w:val="22"/>
          <w:lang w:val="en-US"/>
        </w:rPr>
        <w:t>namely articles and other “creative works” and “media assets”</w:t>
      </w:r>
      <w:r w:rsidRPr="00E82956">
        <w:rPr>
          <w:szCs w:val="22"/>
        </w:rPr>
        <w:t xml:space="preserve">. This content is enriched with </w:t>
      </w:r>
      <w:r w:rsidRPr="00E82956">
        <w:rPr>
          <w:i/>
          <w:szCs w:val="22"/>
        </w:rPr>
        <w:t>metadata</w:t>
      </w:r>
      <w:r w:rsidRPr="00E82956">
        <w:rPr>
          <w:szCs w:val="22"/>
        </w:rPr>
        <w:t xml:space="preserve"> that describes it and links it to </w:t>
      </w:r>
      <w:r w:rsidRPr="00E82956">
        <w:rPr>
          <w:i/>
          <w:szCs w:val="22"/>
        </w:rPr>
        <w:t xml:space="preserve">reference knowledge </w:t>
      </w:r>
      <w:r w:rsidRPr="00E82956">
        <w:rPr>
          <w:szCs w:val="22"/>
        </w:rPr>
        <w:t xml:space="preserve">– taxonomies and databases that include relevant concepts, entities and factual information. This metadata allows publishers to efficiently retrieve relevant content, according to their various business models. </w:t>
      </w:r>
    </w:p>
    <w:p w:rsidR="0019566B" w:rsidRDefault="0019566B" w:rsidP="0019566B">
      <w:pPr>
        <w:pStyle w:val="EUListBullet"/>
        <w:numPr>
          <w:ilvl w:val="0"/>
          <w:numId w:val="0"/>
        </w:numPr>
        <w:rPr>
          <w:szCs w:val="22"/>
        </w:rPr>
      </w:pPr>
      <w:r w:rsidRPr="00E82956">
        <w:rPr>
          <w:szCs w:val="22"/>
        </w:rPr>
        <w:t xml:space="preserve">From a technology standpoint, the benchmark assumes that an RDF database is used to store both the reference knowledge </w:t>
      </w:r>
      <w:r>
        <w:rPr>
          <w:szCs w:val="22"/>
        </w:rPr>
        <w:t>and the metadata</w:t>
      </w:r>
      <w:r w:rsidRPr="00E82956">
        <w:rPr>
          <w:szCs w:val="22"/>
        </w:rPr>
        <w:t xml:space="preserve">. The main interactions with the repository are (i) </w:t>
      </w:r>
      <w:r w:rsidRPr="00E82956">
        <w:rPr>
          <w:i/>
          <w:szCs w:val="22"/>
        </w:rPr>
        <w:t>updates</w:t>
      </w:r>
      <w:r w:rsidRPr="00E82956">
        <w:rPr>
          <w:szCs w:val="22"/>
        </w:rPr>
        <w:t xml:space="preserve">, that add new metadata or alter the </w:t>
      </w:r>
      <w:r>
        <w:rPr>
          <w:szCs w:val="22"/>
        </w:rPr>
        <w:t>repository</w:t>
      </w:r>
      <w:r w:rsidRPr="00E82956">
        <w:rPr>
          <w:szCs w:val="22"/>
        </w:rPr>
        <w:t xml:space="preserve">, and (ii) </w:t>
      </w:r>
      <w:r w:rsidRPr="00E82956">
        <w:rPr>
          <w:i/>
          <w:szCs w:val="22"/>
        </w:rPr>
        <w:t>aggregation queries</w:t>
      </w:r>
      <w:r w:rsidRPr="00E82956">
        <w:rPr>
          <w:szCs w:val="22"/>
        </w:rPr>
        <w:t xml:space="preserve">, that retrieve content according to various criteria. The engine should handle instantly large number of updates in parallel with massive amount of aggregation queries. </w:t>
      </w:r>
    </w:p>
    <w:p w:rsidR="00FF3210" w:rsidRDefault="00FF3210" w:rsidP="0019566B">
      <w:pPr>
        <w:pStyle w:val="EUListBullet"/>
        <w:numPr>
          <w:ilvl w:val="0"/>
          <w:numId w:val="0"/>
        </w:numPr>
        <w:rPr>
          <w:szCs w:val="22"/>
        </w:rPr>
      </w:pPr>
      <w:r>
        <w:rPr>
          <w:szCs w:val="22"/>
        </w:rPr>
        <w:t xml:space="preserve">This </w:t>
      </w:r>
      <w:r w:rsidR="006A51E5">
        <w:rPr>
          <w:szCs w:val="22"/>
        </w:rPr>
        <w:t>document describes all features of</w:t>
      </w:r>
      <w:r w:rsidR="00E21D8A">
        <w:rPr>
          <w:szCs w:val="22"/>
        </w:rPr>
        <w:t xml:space="preserve"> the SPB : data (reference data-sets, ontologies, data generation), query workloads (</w:t>
      </w:r>
      <w:r w:rsidR="00915659">
        <w:rPr>
          <w:szCs w:val="22"/>
        </w:rPr>
        <w:t xml:space="preserve">descriptions of </w:t>
      </w:r>
      <w:r w:rsidR="00E21D8A">
        <w:rPr>
          <w:szCs w:val="22"/>
        </w:rPr>
        <w:t>queries used, choke point descriptions)</w:t>
      </w:r>
      <w:r w:rsidR="00915659">
        <w:rPr>
          <w:szCs w:val="22"/>
        </w:rPr>
        <w:t>, validation of query results</w:t>
      </w:r>
      <w:r w:rsidR="00E21D8A">
        <w:rPr>
          <w:szCs w:val="22"/>
        </w:rPr>
        <w:t xml:space="preserve"> and </w:t>
      </w:r>
      <w:r w:rsidR="00915659">
        <w:rPr>
          <w:szCs w:val="22"/>
        </w:rPr>
        <w:t>instructions</w:t>
      </w:r>
      <w:r w:rsidR="00E21D8A">
        <w:rPr>
          <w:szCs w:val="22"/>
        </w:rPr>
        <w:t xml:space="preserve"> (how to configure and use the benchmark driver</w:t>
      </w:r>
      <w:r w:rsidR="00F2126F">
        <w:rPr>
          <w:szCs w:val="22"/>
        </w:rPr>
        <w:t>,</w:t>
      </w:r>
      <w:r w:rsidR="00E21D8A">
        <w:rPr>
          <w:szCs w:val="22"/>
        </w:rPr>
        <w:t xml:space="preserve"> execution, auditing and disclosure rules)</w:t>
      </w:r>
    </w:p>
    <w:p w:rsidR="0019566B" w:rsidRDefault="0019566B" w:rsidP="0019566B">
      <w:pPr>
        <w:pStyle w:val="EUNormal"/>
        <w:pBdr>
          <w:bottom w:val="single" w:sz="4" w:space="1" w:color="000000"/>
        </w:pBdr>
      </w:pPr>
    </w:p>
    <w:p w:rsidR="0019566B" w:rsidRDefault="0019566B" w:rsidP="0019566B">
      <w:pPr>
        <w:pStyle w:val="EUNormal"/>
      </w:pPr>
    </w:p>
    <w:p w:rsidR="004262A2" w:rsidRPr="0019566B" w:rsidRDefault="004262A2" w:rsidP="004262A2">
      <w:pPr>
        <w:pStyle w:val="EUNormal"/>
      </w:pPr>
      <w:r>
        <w:br w:type="page"/>
      </w:r>
    </w:p>
    <w:p w:rsidR="00071B35" w:rsidRDefault="00071B35">
      <w:pPr>
        <w:pStyle w:val="EUHeading"/>
      </w:pPr>
      <w:r>
        <w:lastRenderedPageBreak/>
        <w:t>Executive summary</w:t>
      </w:r>
      <w:bookmarkEnd w:id="0"/>
    </w:p>
    <w:p w:rsidR="00EE5D0C" w:rsidRPr="00ED553D" w:rsidRDefault="00071B35">
      <w:pPr>
        <w:pStyle w:val="EUNormal"/>
        <w:rPr>
          <w:szCs w:val="22"/>
        </w:rPr>
      </w:pPr>
      <w:r w:rsidRPr="00ED553D">
        <w:rPr>
          <w:szCs w:val="22"/>
        </w:rPr>
        <w:t xml:space="preserve">The </w:t>
      </w:r>
      <w:r w:rsidRPr="00ED553D">
        <w:rPr>
          <w:i/>
          <w:szCs w:val="22"/>
        </w:rPr>
        <w:t>Semantic Publishing Benchmark</w:t>
      </w:r>
      <w:r w:rsidRPr="00ED553D">
        <w:rPr>
          <w:szCs w:val="22"/>
        </w:rPr>
        <w:t xml:space="preserve"> (SPB) is a LDBC benchmark </w:t>
      </w:r>
      <w:r w:rsidR="009F203A" w:rsidRPr="00ED553D">
        <w:rPr>
          <w:szCs w:val="22"/>
        </w:rPr>
        <w:t xml:space="preserve">for RDF database engines </w:t>
      </w:r>
      <w:r w:rsidRPr="00ED553D">
        <w:rPr>
          <w:szCs w:val="22"/>
        </w:rPr>
        <w:t xml:space="preserve">inspired by the Media/Publishing industry, particularly </w:t>
      </w:r>
      <w:r w:rsidR="006D5825" w:rsidRPr="00ED553D">
        <w:rPr>
          <w:szCs w:val="22"/>
        </w:rPr>
        <w:t xml:space="preserve">by </w:t>
      </w:r>
      <w:r w:rsidRPr="00ED553D">
        <w:rPr>
          <w:szCs w:val="22"/>
        </w:rPr>
        <w:t>the BBC</w:t>
      </w:r>
      <w:r w:rsidR="006D5825" w:rsidRPr="00ED553D">
        <w:rPr>
          <w:szCs w:val="22"/>
        </w:rPr>
        <w:t>’s Dynamic Semantic Publishing approach</w:t>
      </w:r>
      <w:r w:rsidRPr="00ED553D">
        <w:rPr>
          <w:szCs w:val="22"/>
        </w:rPr>
        <w:t xml:space="preserve">. As of </w:t>
      </w:r>
      <w:r w:rsidR="000032FE">
        <w:rPr>
          <w:szCs w:val="22"/>
        </w:rPr>
        <w:t>June</w:t>
      </w:r>
      <w:r w:rsidRPr="00ED553D">
        <w:rPr>
          <w:szCs w:val="22"/>
        </w:rPr>
        <w:t xml:space="preserve"> </w:t>
      </w:r>
      <w:r w:rsidR="000032FE">
        <w:rPr>
          <w:szCs w:val="22"/>
        </w:rPr>
        <w:t xml:space="preserve"> 2014</w:t>
      </w:r>
      <w:r w:rsidRPr="00ED553D">
        <w:rPr>
          <w:szCs w:val="22"/>
        </w:rPr>
        <w:t xml:space="preserve"> the benchmark has reached the state of draft publication.  </w:t>
      </w:r>
    </w:p>
    <w:p w:rsidR="00EB7B39" w:rsidRPr="00ED553D" w:rsidRDefault="00EB7B39" w:rsidP="00EE5D0C">
      <w:pPr>
        <w:pStyle w:val="EUListBullet"/>
        <w:numPr>
          <w:ilvl w:val="0"/>
          <w:numId w:val="0"/>
        </w:numPr>
        <w:rPr>
          <w:szCs w:val="22"/>
        </w:rPr>
      </w:pPr>
      <w:r w:rsidRPr="00ED553D">
        <w:rPr>
          <w:szCs w:val="22"/>
        </w:rPr>
        <w:t xml:space="preserve">The application scenario considers a media or </w:t>
      </w:r>
      <w:r w:rsidR="00975347" w:rsidRPr="00ED553D">
        <w:rPr>
          <w:szCs w:val="22"/>
        </w:rPr>
        <w:t xml:space="preserve">a </w:t>
      </w:r>
      <w:r w:rsidRPr="00ED553D">
        <w:rPr>
          <w:szCs w:val="22"/>
        </w:rPr>
        <w:t>publishing organisation that deal</w:t>
      </w:r>
      <w:r w:rsidR="00F23EBB" w:rsidRPr="00ED553D">
        <w:rPr>
          <w:szCs w:val="22"/>
        </w:rPr>
        <w:t>s</w:t>
      </w:r>
      <w:r w:rsidRPr="00ED553D">
        <w:rPr>
          <w:szCs w:val="22"/>
        </w:rPr>
        <w:t xml:space="preserve"> with large volume of </w:t>
      </w:r>
      <w:r w:rsidRPr="00ED553D">
        <w:rPr>
          <w:i/>
          <w:szCs w:val="22"/>
        </w:rPr>
        <w:t>streaming content</w:t>
      </w:r>
      <w:r w:rsidR="00975347" w:rsidRPr="00ED553D">
        <w:rPr>
          <w:i/>
          <w:szCs w:val="22"/>
        </w:rPr>
        <w:t xml:space="preserve">, </w:t>
      </w:r>
      <w:r w:rsidR="00975347" w:rsidRPr="00ED553D">
        <w:rPr>
          <w:szCs w:val="22"/>
          <w:lang w:val="en-US"/>
        </w:rPr>
        <w:t>namely articles and other “creative works” and “media assets”</w:t>
      </w:r>
      <w:r w:rsidRPr="00ED553D">
        <w:rPr>
          <w:szCs w:val="22"/>
        </w:rPr>
        <w:t xml:space="preserve">. This content is enriched </w:t>
      </w:r>
      <w:r w:rsidR="009F203A" w:rsidRPr="00ED553D">
        <w:rPr>
          <w:szCs w:val="22"/>
        </w:rPr>
        <w:t xml:space="preserve">with </w:t>
      </w:r>
      <w:r w:rsidR="009F203A" w:rsidRPr="00ED553D">
        <w:rPr>
          <w:i/>
          <w:szCs w:val="22"/>
        </w:rPr>
        <w:t>meta</w:t>
      </w:r>
      <w:r w:rsidRPr="00ED553D">
        <w:rPr>
          <w:i/>
          <w:szCs w:val="22"/>
        </w:rPr>
        <w:t>data</w:t>
      </w:r>
      <w:r w:rsidRPr="00ED553D">
        <w:rPr>
          <w:szCs w:val="22"/>
        </w:rPr>
        <w:t xml:space="preserve"> that describes it and links it to </w:t>
      </w:r>
      <w:r w:rsidRPr="00ED553D">
        <w:rPr>
          <w:i/>
          <w:szCs w:val="22"/>
        </w:rPr>
        <w:t xml:space="preserve">reference knowledge </w:t>
      </w:r>
      <w:r w:rsidRPr="00ED553D">
        <w:rPr>
          <w:szCs w:val="22"/>
        </w:rPr>
        <w:t xml:space="preserve">– taxonomies and databases that include relevant concepts, entities and factual information. This metadata allows publishers to </w:t>
      </w:r>
      <w:r w:rsidR="009F203A" w:rsidRPr="00ED553D">
        <w:rPr>
          <w:szCs w:val="22"/>
        </w:rPr>
        <w:t xml:space="preserve">efficiently </w:t>
      </w:r>
      <w:r w:rsidRPr="00ED553D">
        <w:rPr>
          <w:szCs w:val="22"/>
        </w:rPr>
        <w:t>retrieve relevant content, according to their various business models</w:t>
      </w:r>
      <w:r w:rsidR="009F203A" w:rsidRPr="00ED553D">
        <w:rPr>
          <w:szCs w:val="22"/>
        </w:rPr>
        <w:t xml:space="preserve">. For instance, </w:t>
      </w:r>
      <w:r w:rsidRPr="00ED553D">
        <w:rPr>
          <w:szCs w:val="22"/>
        </w:rPr>
        <w:t xml:space="preserve">some, like </w:t>
      </w:r>
      <w:r w:rsidR="009F203A" w:rsidRPr="00ED553D">
        <w:rPr>
          <w:szCs w:val="22"/>
        </w:rPr>
        <w:t xml:space="preserve">the </w:t>
      </w:r>
      <w:r w:rsidRPr="00ED553D">
        <w:rPr>
          <w:szCs w:val="22"/>
        </w:rPr>
        <w:t>BBC, can use it to maintain</w:t>
      </w:r>
      <w:r w:rsidR="009F203A" w:rsidRPr="00ED553D">
        <w:rPr>
          <w:szCs w:val="22"/>
        </w:rPr>
        <w:t xml:space="preserve"> </w:t>
      </w:r>
      <w:r w:rsidRPr="00ED553D">
        <w:rPr>
          <w:szCs w:val="22"/>
        </w:rPr>
        <w:t xml:space="preserve">rich and interactive web-presence </w:t>
      </w:r>
      <w:r w:rsidR="009F203A" w:rsidRPr="00ED553D">
        <w:rPr>
          <w:szCs w:val="22"/>
        </w:rPr>
        <w:t>for</w:t>
      </w:r>
      <w:r w:rsidRPr="00ED553D">
        <w:rPr>
          <w:szCs w:val="22"/>
        </w:rPr>
        <w:t xml:space="preserve"> their content, </w:t>
      </w:r>
      <w:r w:rsidR="009F203A" w:rsidRPr="00ED553D">
        <w:rPr>
          <w:szCs w:val="22"/>
        </w:rPr>
        <w:t xml:space="preserve">while </w:t>
      </w:r>
      <w:r w:rsidRPr="00ED553D">
        <w:rPr>
          <w:szCs w:val="22"/>
        </w:rPr>
        <w:t>others</w:t>
      </w:r>
      <w:r w:rsidR="009F203A" w:rsidRPr="00ED553D">
        <w:rPr>
          <w:szCs w:val="22"/>
        </w:rPr>
        <w:t>, e.g. news agencies,</w:t>
      </w:r>
      <w:r w:rsidRPr="00ED553D">
        <w:rPr>
          <w:szCs w:val="22"/>
        </w:rPr>
        <w:t xml:space="preserve"> would be able to provide better defined content feeds, etc.</w:t>
      </w:r>
    </w:p>
    <w:p w:rsidR="00EB7B39" w:rsidRPr="00ED553D" w:rsidRDefault="00EB7B39" w:rsidP="00EE5D0C">
      <w:pPr>
        <w:pStyle w:val="EUListBullet"/>
        <w:numPr>
          <w:ilvl w:val="0"/>
          <w:numId w:val="0"/>
        </w:numPr>
        <w:rPr>
          <w:szCs w:val="22"/>
        </w:rPr>
      </w:pPr>
      <w:r w:rsidRPr="00ED553D">
        <w:rPr>
          <w:szCs w:val="22"/>
        </w:rPr>
        <w:t xml:space="preserve">From a technology standpoint, the benchmark assumes that an RDF database </w:t>
      </w:r>
      <w:r w:rsidR="008B524C" w:rsidRPr="00ED553D">
        <w:rPr>
          <w:szCs w:val="22"/>
        </w:rPr>
        <w:t xml:space="preserve">is </w:t>
      </w:r>
      <w:r w:rsidRPr="00ED553D">
        <w:rPr>
          <w:szCs w:val="22"/>
        </w:rPr>
        <w:t>used to store both the reference knowl</w:t>
      </w:r>
      <w:r w:rsidR="00F23EBB" w:rsidRPr="00ED553D">
        <w:rPr>
          <w:szCs w:val="22"/>
        </w:rPr>
        <w:t xml:space="preserve">edge (mostly static) and the metadata (that grows constantly, to stay in synch with the </w:t>
      </w:r>
      <w:r w:rsidR="008B524C" w:rsidRPr="00ED553D">
        <w:rPr>
          <w:szCs w:val="22"/>
        </w:rPr>
        <w:t xml:space="preserve">inflow of </w:t>
      </w:r>
      <w:r w:rsidR="00F23EBB" w:rsidRPr="00ED553D">
        <w:rPr>
          <w:szCs w:val="22"/>
        </w:rPr>
        <w:t>streaming content). The main interactions with the repository are</w:t>
      </w:r>
      <w:r w:rsidR="008B524C" w:rsidRPr="00ED553D">
        <w:rPr>
          <w:szCs w:val="22"/>
        </w:rPr>
        <w:t xml:space="preserve"> (i) </w:t>
      </w:r>
      <w:r w:rsidR="00F23EBB" w:rsidRPr="00ED553D">
        <w:rPr>
          <w:i/>
          <w:szCs w:val="22"/>
        </w:rPr>
        <w:t>updates</w:t>
      </w:r>
      <w:r w:rsidR="00F23EBB" w:rsidRPr="00ED553D">
        <w:rPr>
          <w:szCs w:val="22"/>
        </w:rPr>
        <w:t xml:space="preserve">, that add </w:t>
      </w:r>
      <w:r w:rsidR="00BA7224">
        <w:rPr>
          <w:szCs w:val="22"/>
        </w:rPr>
        <w:t>new metadata or alter it</w:t>
      </w:r>
      <w:r w:rsidR="00F23EBB" w:rsidRPr="00ED553D">
        <w:rPr>
          <w:szCs w:val="22"/>
        </w:rPr>
        <w:t>, and</w:t>
      </w:r>
      <w:r w:rsidR="008B524C" w:rsidRPr="00ED553D">
        <w:rPr>
          <w:szCs w:val="22"/>
        </w:rPr>
        <w:t xml:space="preserve"> (ii)</w:t>
      </w:r>
      <w:r w:rsidR="00F23EBB" w:rsidRPr="00ED553D">
        <w:rPr>
          <w:szCs w:val="22"/>
        </w:rPr>
        <w:t xml:space="preserve"> </w:t>
      </w:r>
      <w:r w:rsidR="00F23EBB" w:rsidRPr="00ED553D">
        <w:rPr>
          <w:i/>
          <w:szCs w:val="22"/>
        </w:rPr>
        <w:t>aggregation queries</w:t>
      </w:r>
      <w:r w:rsidR="00F23EBB" w:rsidRPr="00ED553D">
        <w:rPr>
          <w:szCs w:val="22"/>
        </w:rPr>
        <w:t>, that retrieve content according to various criteria.</w:t>
      </w:r>
      <w:r w:rsidR="00E25AB6" w:rsidRPr="00ED553D">
        <w:rPr>
          <w:szCs w:val="22"/>
        </w:rPr>
        <w:t xml:space="preserve"> The engine should handle instantly large number of updates in parallel with massive </w:t>
      </w:r>
      <w:r w:rsidR="009F203A" w:rsidRPr="00ED553D">
        <w:rPr>
          <w:szCs w:val="22"/>
        </w:rPr>
        <w:t>amount of</w:t>
      </w:r>
      <w:r w:rsidR="00E25AB6" w:rsidRPr="00ED553D">
        <w:rPr>
          <w:szCs w:val="22"/>
        </w:rPr>
        <w:t xml:space="preserve"> aggregation queries</w:t>
      </w:r>
      <w:r w:rsidR="00523BFE" w:rsidRPr="00ED553D">
        <w:rPr>
          <w:szCs w:val="22"/>
        </w:rPr>
        <w:t>.</w:t>
      </w:r>
      <w:r w:rsidR="00E25AB6" w:rsidRPr="00ED553D">
        <w:rPr>
          <w:szCs w:val="22"/>
        </w:rPr>
        <w:t xml:space="preserve"> </w:t>
      </w:r>
      <w:r w:rsidR="00523BFE" w:rsidRPr="00ED553D">
        <w:rPr>
          <w:szCs w:val="22"/>
        </w:rPr>
        <w:t>I</w:t>
      </w:r>
      <w:r w:rsidR="00E25AB6" w:rsidRPr="00ED553D">
        <w:rPr>
          <w:szCs w:val="22"/>
        </w:rPr>
        <w:t xml:space="preserve">magine that each </w:t>
      </w:r>
      <w:r w:rsidR="00523BFE" w:rsidRPr="00ED553D">
        <w:rPr>
          <w:szCs w:val="22"/>
        </w:rPr>
        <w:t>request for a</w:t>
      </w:r>
      <w:r w:rsidR="00E25AB6" w:rsidRPr="00ED553D">
        <w:rPr>
          <w:szCs w:val="22"/>
        </w:rPr>
        <w:t xml:space="preserve"> topic page </w:t>
      </w:r>
      <w:r w:rsidR="00523BFE" w:rsidRPr="00ED553D">
        <w:rPr>
          <w:szCs w:val="22"/>
        </w:rPr>
        <w:t>on</w:t>
      </w:r>
      <w:r w:rsidR="00E25AB6" w:rsidRPr="00ED553D">
        <w:rPr>
          <w:szCs w:val="22"/>
        </w:rPr>
        <w:t xml:space="preserve"> publisher’</w:t>
      </w:r>
      <w:r w:rsidR="00523BFE" w:rsidRPr="00ED553D">
        <w:rPr>
          <w:szCs w:val="22"/>
        </w:rPr>
        <w:t>s website</w:t>
      </w:r>
      <w:r w:rsidR="00E25AB6" w:rsidRPr="00ED553D">
        <w:rPr>
          <w:szCs w:val="22"/>
        </w:rPr>
        <w:t xml:space="preserve"> require</w:t>
      </w:r>
      <w:r w:rsidR="000B19BA" w:rsidRPr="00ED553D">
        <w:rPr>
          <w:szCs w:val="22"/>
        </w:rPr>
        <w:t>s</w:t>
      </w:r>
      <w:r w:rsidR="00E25AB6" w:rsidRPr="00ED553D">
        <w:rPr>
          <w:szCs w:val="22"/>
        </w:rPr>
        <w:t xml:space="preserve"> several SPARQL queries to retrieve relevant content</w:t>
      </w:r>
      <w:r w:rsidR="009F203A" w:rsidRPr="00ED553D">
        <w:rPr>
          <w:szCs w:val="22"/>
        </w:rPr>
        <w:t xml:space="preserve">. Those queries should all be handled reliably within sub-second response time. </w:t>
      </w:r>
      <w:r w:rsidR="008B524C" w:rsidRPr="00ED553D">
        <w:rPr>
          <w:szCs w:val="22"/>
        </w:rPr>
        <w:t>And their results should reflect new content that came through the pipeline (along with its metadata) just few seconds ago.</w:t>
      </w:r>
    </w:p>
    <w:p w:rsidR="00071B35" w:rsidRPr="00ED553D" w:rsidRDefault="00071B35">
      <w:pPr>
        <w:pStyle w:val="EUNormal"/>
        <w:rPr>
          <w:szCs w:val="22"/>
        </w:rPr>
      </w:pPr>
      <w:r w:rsidRPr="00ED553D">
        <w:rPr>
          <w:szCs w:val="22"/>
        </w:rPr>
        <w:t xml:space="preserve">The </w:t>
      </w:r>
      <w:r w:rsidR="00A72811" w:rsidRPr="00ED553D">
        <w:rPr>
          <w:szCs w:val="22"/>
        </w:rPr>
        <w:t xml:space="preserve">SPB </w:t>
      </w:r>
      <w:r w:rsidRPr="00ED553D">
        <w:rPr>
          <w:szCs w:val="22"/>
        </w:rPr>
        <w:t>benchmark provides the following business value:</w:t>
      </w:r>
    </w:p>
    <w:p w:rsidR="00071B35" w:rsidRPr="00ED553D" w:rsidRDefault="00EE5D0C" w:rsidP="003C47F1">
      <w:pPr>
        <w:pStyle w:val="EUListBullet"/>
        <w:tabs>
          <w:tab w:val="clear" w:pos="425"/>
          <w:tab w:val="num" w:pos="850"/>
        </w:tabs>
        <w:ind w:left="850"/>
        <w:rPr>
          <w:szCs w:val="22"/>
        </w:rPr>
      </w:pPr>
      <w:r w:rsidRPr="00ED553D">
        <w:rPr>
          <w:szCs w:val="22"/>
        </w:rPr>
        <w:t>M</w:t>
      </w:r>
      <w:r w:rsidR="00071B35" w:rsidRPr="00ED553D">
        <w:rPr>
          <w:szCs w:val="22"/>
        </w:rPr>
        <w:t xml:space="preserve">edia organisations that intend to adopt semantic publishing to </w:t>
      </w:r>
      <w:r w:rsidR="00A72811" w:rsidRPr="00ED553D">
        <w:rPr>
          <w:szCs w:val="22"/>
        </w:rPr>
        <w:t xml:space="preserve">foster </w:t>
      </w:r>
      <w:r w:rsidR="00071B35" w:rsidRPr="00ED553D">
        <w:rPr>
          <w:szCs w:val="22"/>
        </w:rPr>
        <w:t>their business,</w:t>
      </w:r>
      <w:r w:rsidRPr="00ED553D">
        <w:rPr>
          <w:szCs w:val="22"/>
        </w:rPr>
        <w:t xml:space="preserve"> can use the benchmark as</w:t>
      </w:r>
      <w:r w:rsidR="00071B35" w:rsidRPr="00ED553D">
        <w:rPr>
          <w:szCs w:val="22"/>
        </w:rPr>
        <w:t xml:space="preserve"> a simple, off-the-shelf means to evaluate suitable RDF database</w:t>
      </w:r>
      <w:r w:rsidR="00A72811" w:rsidRPr="00ED553D">
        <w:rPr>
          <w:szCs w:val="22"/>
        </w:rPr>
        <w:t xml:space="preserve"> engines</w:t>
      </w:r>
      <w:r w:rsidR="00071B35" w:rsidRPr="00ED553D">
        <w:rPr>
          <w:szCs w:val="22"/>
        </w:rPr>
        <w:t xml:space="preserve"> for integration into their publishing/journalist pipelines and work flows</w:t>
      </w:r>
      <w:r w:rsidR="003C47F1" w:rsidRPr="00ED553D">
        <w:rPr>
          <w:szCs w:val="22"/>
        </w:rPr>
        <w:t xml:space="preserve">; </w:t>
      </w:r>
    </w:p>
    <w:p w:rsidR="00071B35" w:rsidRPr="00ED553D" w:rsidRDefault="00071B35" w:rsidP="003C47F1">
      <w:pPr>
        <w:pStyle w:val="EUListBullet"/>
        <w:tabs>
          <w:tab w:val="clear" w:pos="425"/>
          <w:tab w:val="num" w:pos="850"/>
        </w:tabs>
        <w:ind w:left="850"/>
        <w:rPr>
          <w:szCs w:val="22"/>
        </w:rPr>
      </w:pPr>
      <w:r w:rsidRPr="00ED553D">
        <w:rPr>
          <w:szCs w:val="22"/>
        </w:rPr>
        <w:t>Vendors of RDF data management software will be able to use the benchmark to find the relevant choke points in their products and provide a research focus for improvement. Vendors will also be able to use the benchmark results to market their products.</w:t>
      </w:r>
    </w:p>
    <w:p w:rsidR="00071B35" w:rsidRPr="00ED553D" w:rsidRDefault="008B524C">
      <w:pPr>
        <w:pStyle w:val="EUNormal"/>
        <w:rPr>
          <w:szCs w:val="22"/>
        </w:rPr>
      </w:pPr>
      <w:r w:rsidRPr="00ED553D">
        <w:rPr>
          <w:szCs w:val="22"/>
        </w:rPr>
        <w:t xml:space="preserve">The SPB benchmark includes: ontologies, fixed data-sets, </w:t>
      </w:r>
      <w:r w:rsidR="00AA643F">
        <w:rPr>
          <w:szCs w:val="22"/>
        </w:rPr>
        <w:t>the benchmark driver</w:t>
      </w:r>
      <w:r w:rsidR="00CA0DF2">
        <w:rPr>
          <w:szCs w:val="22"/>
        </w:rPr>
        <w:t xml:space="preserve">, data </w:t>
      </w:r>
      <w:r w:rsidR="00AA643F">
        <w:rPr>
          <w:szCs w:val="22"/>
        </w:rPr>
        <w:t xml:space="preserve"> generator, query workloads</w:t>
      </w:r>
      <w:r w:rsidRPr="00ED553D">
        <w:rPr>
          <w:szCs w:val="22"/>
        </w:rPr>
        <w:t xml:space="preserve"> and documentation. </w:t>
      </w:r>
      <w:r w:rsidR="00071B35" w:rsidRPr="00ED553D">
        <w:rPr>
          <w:szCs w:val="22"/>
        </w:rPr>
        <w:t>The benchmark is flexible enough such that work flows can be tailored for many different use-cases. This allows media organisations to configure the benchmark to suit their own requirements and so quickly and easily run their own internal evaluation of products.</w:t>
      </w:r>
    </w:p>
    <w:p w:rsidR="00071B35" w:rsidRPr="00ED553D" w:rsidRDefault="00071B35">
      <w:pPr>
        <w:pStyle w:val="EUNormal"/>
        <w:rPr>
          <w:szCs w:val="22"/>
        </w:rPr>
      </w:pPr>
      <w:r w:rsidRPr="00ED553D">
        <w:rPr>
          <w:szCs w:val="22"/>
        </w:rPr>
        <w:t xml:space="preserve">This </w:t>
      </w:r>
      <w:r w:rsidR="00A72811" w:rsidRPr="00ED553D">
        <w:rPr>
          <w:szCs w:val="22"/>
        </w:rPr>
        <w:t xml:space="preserve">Introduction section of the </w:t>
      </w:r>
      <w:r w:rsidR="002670DF">
        <w:rPr>
          <w:szCs w:val="22"/>
        </w:rPr>
        <w:t>document</w:t>
      </w:r>
      <w:r w:rsidRPr="00ED553D">
        <w:rPr>
          <w:szCs w:val="22"/>
        </w:rPr>
        <w:t xml:space="preserve"> provides the following information:</w:t>
      </w:r>
    </w:p>
    <w:p w:rsidR="00071B35" w:rsidRPr="00ED553D" w:rsidRDefault="00071B35">
      <w:pPr>
        <w:pStyle w:val="EUListBullet2"/>
        <w:rPr>
          <w:szCs w:val="22"/>
        </w:rPr>
      </w:pPr>
      <w:r w:rsidRPr="00ED553D">
        <w:rPr>
          <w:szCs w:val="22"/>
        </w:rPr>
        <w:t>Motivation: describes BBC's Dynamic Semantic Publishing platform that spurred industrial interest in semantic</w:t>
      </w:r>
    </w:p>
    <w:p w:rsidR="00071B35" w:rsidRPr="00ED553D" w:rsidRDefault="00071B35">
      <w:pPr>
        <w:pStyle w:val="EUListBullet2"/>
        <w:rPr>
          <w:szCs w:val="22"/>
        </w:rPr>
      </w:pPr>
      <w:r w:rsidRPr="00ED553D">
        <w:rPr>
          <w:szCs w:val="22"/>
        </w:rPr>
        <w:t>Relevance to industry: describes other media/publishing organizations that have shown growing interest in semantic technologies</w:t>
      </w:r>
    </w:p>
    <w:p w:rsidR="00071B35" w:rsidRPr="00ED553D" w:rsidRDefault="002670DF">
      <w:pPr>
        <w:pStyle w:val="EUListBullet2"/>
        <w:rPr>
          <w:szCs w:val="22"/>
        </w:rPr>
      </w:pPr>
      <w:r>
        <w:rPr>
          <w:szCs w:val="22"/>
        </w:rPr>
        <w:t>General Benchmark Overview</w:t>
      </w:r>
      <w:r w:rsidR="00071B35" w:rsidRPr="00ED553D">
        <w:rPr>
          <w:szCs w:val="22"/>
        </w:rPr>
        <w:t>: describes the basic use cases covered by the benchmark</w:t>
      </w:r>
    </w:p>
    <w:p w:rsidR="002670DF" w:rsidRPr="002670DF" w:rsidRDefault="002670DF">
      <w:pPr>
        <w:pStyle w:val="EUListBullet2"/>
        <w:rPr>
          <w:szCs w:val="22"/>
        </w:rPr>
      </w:pPr>
      <w:r w:rsidRPr="002670DF">
        <w:rPr>
          <w:szCs w:val="22"/>
        </w:rPr>
        <w:t>Participation of Industry and Academia</w:t>
      </w:r>
      <w:r w:rsidR="00071B35" w:rsidRPr="002670DF">
        <w:rPr>
          <w:szCs w:val="22"/>
        </w:rPr>
        <w:t>:</w:t>
      </w:r>
      <w:r>
        <w:rPr>
          <w:szCs w:val="22"/>
        </w:rPr>
        <w:t xml:space="preserve"> </w:t>
      </w:r>
      <w:r w:rsidR="005015C8" w:rsidRPr="00ED553D">
        <w:rPr>
          <w:szCs w:val="22"/>
        </w:rPr>
        <w:t>describes the major contributions that media companies (in particular the BBC) have made to the benchmark formation</w:t>
      </w:r>
    </w:p>
    <w:p w:rsidR="00071B35" w:rsidRPr="00ED553D" w:rsidRDefault="00793439" w:rsidP="00A72811">
      <w:pPr>
        <w:pStyle w:val="EUListBullet"/>
        <w:numPr>
          <w:ilvl w:val="0"/>
          <w:numId w:val="0"/>
        </w:numPr>
        <w:ind w:left="425" w:hanging="425"/>
        <w:rPr>
          <w:szCs w:val="22"/>
        </w:rPr>
      </w:pPr>
      <w:r w:rsidRPr="00ED553D">
        <w:rPr>
          <w:szCs w:val="22"/>
        </w:rPr>
        <w:t xml:space="preserve">The </w:t>
      </w:r>
      <w:r w:rsidR="00071B35" w:rsidRPr="00ED553D">
        <w:rPr>
          <w:szCs w:val="22"/>
        </w:rPr>
        <w:t>Formal definition</w:t>
      </w:r>
      <w:r w:rsidR="00A72811" w:rsidRPr="00ED553D">
        <w:rPr>
          <w:szCs w:val="22"/>
        </w:rPr>
        <w:t xml:space="preserve"> section provides the benchmark specification as follows:</w:t>
      </w:r>
    </w:p>
    <w:p w:rsidR="00071B35" w:rsidRPr="00ED553D" w:rsidRDefault="00071B35">
      <w:pPr>
        <w:pStyle w:val="EUListBullet2"/>
        <w:rPr>
          <w:szCs w:val="22"/>
        </w:rPr>
      </w:pPr>
      <w:r w:rsidRPr="00ED553D">
        <w:rPr>
          <w:i/>
          <w:szCs w:val="22"/>
        </w:rPr>
        <w:t>Requirements:</w:t>
      </w:r>
      <w:r w:rsidRPr="00ED553D">
        <w:rPr>
          <w:szCs w:val="22"/>
        </w:rPr>
        <w:t xml:space="preserve"> basic requirements that must be fulfilled by a</w:t>
      </w:r>
      <w:r w:rsidR="00F7450A">
        <w:rPr>
          <w:szCs w:val="22"/>
        </w:rPr>
        <w:t>n RDF</w:t>
      </w:r>
      <w:r w:rsidRPr="00ED553D">
        <w:rPr>
          <w:szCs w:val="22"/>
        </w:rPr>
        <w:t xml:space="preserve"> repository attempting to implement the benchmark</w:t>
      </w:r>
      <w:r w:rsidR="004D62F1" w:rsidRPr="00ED553D">
        <w:rPr>
          <w:szCs w:val="22"/>
        </w:rPr>
        <w:t>;</w:t>
      </w:r>
    </w:p>
    <w:p w:rsidR="00071B35" w:rsidRPr="00ED553D" w:rsidRDefault="005015C8">
      <w:pPr>
        <w:pStyle w:val="EUListBullet2"/>
        <w:rPr>
          <w:szCs w:val="22"/>
        </w:rPr>
      </w:pPr>
      <w:r>
        <w:rPr>
          <w:i/>
          <w:szCs w:val="22"/>
        </w:rPr>
        <w:t>D</w:t>
      </w:r>
      <w:r w:rsidR="00071B35" w:rsidRPr="00ED553D">
        <w:rPr>
          <w:i/>
          <w:szCs w:val="22"/>
        </w:rPr>
        <w:t>ata:</w:t>
      </w:r>
      <w:r w:rsidR="00071B35" w:rsidRPr="00ED553D">
        <w:rPr>
          <w:szCs w:val="22"/>
        </w:rPr>
        <w:t xml:space="preserve"> describes the ontologies and reference dat</w:t>
      </w:r>
      <w:r w:rsidR="00F73F1B">
        <w:rPr>
          <w:szCs w:val="22"/>
        </w:rPr>
        <w:t>asets included in the benchmark as well as data generation process</w:t>
      </w:r>
    </w:p>
    <w:p w:rsidR="00071B35" w:rsidRPr="00ED553D" w:rsidRDefault="00071B35">
      <w:pPr>
        <w:pStyle w:val="EUListBullet2"/>
        <w:rPr>
          <w:szCs w:val="22"/>
        </w:rPr>
      </w:pPr>
      <w:r w:rsidRPr="00ED553D">
        <w:rPr>
          <w:i/>
          <w:szCs w:val="22"/>
        </w:rPr>
        <w:t>Workloads:</w:t>
      </w:r>
      <w:r w:rsidRPr="00ED553D">
        <w:rPr>
          <w:szCs w:val="22"/>
        </w:rPr>
        <w:t xml:space="preserve"> describes the simulated benchmark workload that comprises simultaneous execution of editoria</w:t>
      </w:r>
      <w:r w:rsidR="00F73F1B">
        <w:rPr>
          <w:szCs w:val="22"/>
        </w:rPr>
        <w:t>l and aggregation query streams, choke points that workloads have and query definitions</w:t>
      </w:r>
    </w:p>
    <w:p w:rsidR="007B46B2" w:rsidRDefault="007B46B2" w:rsidP="007B46B2">
      <w:pPr>
        <w:pStyle w:val="EUListBullet2"/>
        <w:rPr>
          <w:szCs w:val="22"/>
        </w:rPr>
      </w:pPr>
      <w:r>
        <w:rPr>
          <w:i/>
          <w:szCs w:val="22"/>
        </w:rPr>
        <w:lastRenderedPageBreak/>
        <w:t xml:space="preserve">Validation: </w:t>
      </w:r>
      <w:r>
        <w:rPr>
          <w:szCs w:val="22"/>
        </w:rPr>
        <w:t xml:space="preserve">gives details about validation </w:t>
      </w:r>
      <w:r w:rsidR="00660EBC">
        <w:rPr>
          <w:szCs w:val="22"/>
        </w:rPr>
        <w:t xml:space="preserve">of query results and conformance </w:t>
      </w:r>
      <w:r w:rsidR="00B434E2">
        <w:rPr>
          <w:szCs w:val="22"/>
        </w:rPr>
        <w:t xml:space="preserve">tests </w:t>
      </w:r>
      <w:r w:rsidR="00660EBC">
        <w:rPr>
          <w:szCs w:val="22"/>
        </w:rPr>
        <w:t xml:space="preserve">that are </w:t>
      </w:r>
      <w:r>
        <w:rPr>
          <w:szCs w:val="22"/>
        </w:rPr>
        <w:t>performed by the benchmark driver</w:t>
      </w:r>
    </w:p>
    <w:p w:rsidR="007B46B2" w:rsidRPr="00ED553D" w:rsidRDefault="007B46B2" w:rsidP="007B46B2">
      <w:pPr>
        <w:pStyle w:val="EUListBullet2"/>
        <w:rPr>
          <w:szCs w:val="22"/>
        </w:rPr>
      </w:pPr>
      <w:r>
        <w:rPr>
          <w:i/>
          <w:szCs w:val="22"/>
        </w:rPr>
        <w:t>Performance Metrics</w:t>
      </w:r>
      <w:r w:rsidRPr="00ED553D">
        <w:rPr>
          <w:i/>
          <w:szCs w:val="22"/>
        </w:rPr>
        <w:t>:</w:t>
      </w:r>
      <w:r w:rsidRPr="00ED553D">
        <w:rPr>
          <w:szCs w:val="22"/>
        </w:rPr>
        <w:t xml:space="preserve"> describes </w:t>
      </w:r>
      <w:r>
        <w:rPr>
          <w:szCs w:val="22"/>
        </w:rPr>
        <w:t>the metrics used to measure the performance of RDF databases</w:t>
      </w:r>
    </w:p>
    <w:p w:rsidR="007B46B2" w:rsidRPr="00ED553D" w:rsidRDefault="007B46B2" w:rsidP="007B46B2">
      <w:pPr>
        <w:pStyle w:val="EUListBullet2"/>
        <w:rPr>
          <w:szCs w:val="22"/>
        </w:rPr>
      </w:pPr>
      <w:r>
        <w:rPr>
          <w:i/>
          <w:szCs w:val="22"/>
        </w:rPr>
        <w:t>Execution Rules</w:t>
      </w:r>
      <w:r w:rsidRPr="00ED553D">
        <w:rPr>
          <w:i/>
          <w:szCs w:val="22"/>
        </w:rPr>
        <w:t>:</w:t>
      </w:r>
      <w:r w:rsidRPr="00ED553D">
        <w:rPr>
          <w:szCs w:val="22"/>
        </w:rPr>
        <w:t xml:space="preserve"> </w:t>
      </w:r>
      <w:r>
        <w:rPr>
          <w:szCs w:val="22"/>
        </w:rPr>
        <w:t xml:space="preserve">describes the rules the must be fulfilled when executing the Semantic Publishing Benchmark in order to have equal start conditions </w:t>
      </w:r>
      <w:r w:rsidR="00E17518">
        <w:rPr>
          <w:szCs w:val="22"/>
        </w:rPr>
        <w:t>for</w:t>
      </w:r>
      <w:r>
        <w:rPr>
          <w:szCs w:val="22"/>
        </w:rPr>
        <w:t xml:space="preserve"> all benchmarked RDF systems</w:t>
      </w:r>
      <w:r w:rsidR="00E17518">
        <w:rPr>
          <w:szCs w:val="22"/>
        </w:rPr>
        <w:t xml:space="preserve"> and to be able to publish benchmark results</w:t>
      </w:r>
    </w:p>
    <w:p w:rsidR="007B46B2" w:rsidRDefault="007B46B2" w:rsidP="007B46B2">
      <w:pPr>
        <w:pStyle w:val="EUListBullet2"/>
        <w:rPr>
          <w:szCs w:val="22"/>
        </w:rPr>
      </w:pPr>
      <w:r w:rsidRPr="007B46B2">
        <w:rPr>
          <w:i/>
          <w:szCs w:val="22"/>
        </w:rPr>
        <w:t>Full Disclosure:</w:t>
      </w:r>
      <w:r w:rsidRPr="007B46B2">
        <w:rPr>
          <w:szCs w:val="22"/>
        </w:rPr>
        <w:t xml:space="preserve"> describes </w:t>
      </w:r>
      <w:r>
        <w:rPr>
          <w:szCs w:val="22"/>
        </w:rPr>
        <w:t>the files and parameters that must be documented together with benchmark results</w:t>
      </w:r>
    </w:p>
    <w:p w:rsidR="00D66B86" w:rsidRPr="00E20CC9" w:rsidRDefault="007B46B2" w:rsidP="00E20CC9">
      <w:pPr>
        <w:pStyle w:val="EUListBullet2"/>
        <w:rPr>
          <w:szCs w:val="22"/>
        </w:rPr>
      </w:pPr>
      <w:r w:rsidRPr="007B46B2">
        <w:rPr>
          <w:i/>
          <w:szCs w:val="22"/>
        </w:rPr>
        <w:t>Auditing:</w:t>
      </w:r>
      <w:r w:rsidRPr="007B46B2">
        <w:rPr>
          <w:szCs w:val="22"/>
        </w:rPr>
        <w:t xml:space="preserve"> </w:t>
      </w:r>
      <w:r w:rsidR="00416DCF">
        <w:rPr>
          <w:szCs w:val="22"/>
        </w:rPr>
        <w:t xml:space="preserve">the things that an auditor must check before a benchmark </w:t>
      </w:r>
      <w:r w:rsidR="00257E7B">
        <w:rPr>
          <w:szCs w:val="22"/>
        </w:rPr>
        <w:t>can publish its results</w:t>
      </w:r>
    </w:p>
    <w:p w:rsidR="00D66B86" w:rsidRDefault="00D66B86" w:rsidP="00D66B86">
      <w:pPr>
        <w:pStyle w:val="EUListBullet2"/>
        <w:numPr>
          <w:ilvl w:val="0"/>
          <w:numId w:val="0"/>
        </w:numPr>
        <w:ind w:left="851"/>
        <w:rPr>
          <w:szCs w:val="22"/>
        </w:rPr>
      </w:pPr>
    </w:p>
    <w:p w:rsidR="00E20CC9" w:rsidRDefault="00E20CC9" w:rsidP="00E20CC9">
      <w:pPr>
        <w:pStyle w:val="EUListBullet"/>
        <w:numPr>
          <w:ilvl w:val="0"/>
          <w:numId w:val="0"/>
        </w:numPr>
        <w:ind w:left="425" w:hanging="425"/>
        <w:rPr>
          <w:szCs w:val="22"/>
        </w:rPr>
      </w:pPr>
      <w:r>
        <w:rPr>
          <w:szCs w:val="22"/>
        </w:rPr>
        <w:t>Instructions section provides information about the benchmark software such as: installation, configuration,</w:t>
      </w:r>
    </w:p>
    <w:p w:rsidR="00E20CC9" w:rsidRPr="00ED553D" w:rsidRDefault="00E20CC9" w:rsidP="00E20CC9">
      <w:pPr>
        <w:pStyle w:val="EUListBullet"/>
        <w:numPr>
          <w:ilvl w:val="0"/>
          <w:numId w:val="0"/>
        </w:numPr>
        <w:ind w:left="425" w:hanging="425"/>
        <w:rPr>
          <w:szCs w:val="22"/>
        </w:rPr>
      </w:pPr>
      <w:r>
        <w:rPr>
          <w:szCs w:val="22"/>
        </w:rPr>
        <w:t xml:space="preserve">run and results gathering. It can be used for a reference </w:t>
      </w:r>
      <w:r w:rsidR="009F65E7">
        <w:rPr>
          <w:szCs w:val="22"/>
        </w:rPr>
        <w:t>on how to</w:t>
      </w:r>
      <w:r>
        <w:rPr>
          <w:szCs w:val="22"/>
        </w:rPr>
        <w:t xml:space="preserve"> run the benchmark</w:t>
      </w:r>
    </w:p>
    <w:p w:rsidR="00E20CC9" w:rsidRDefault="00E20CC9" w:rsidP="00E20CC9">
      <w:pPr>
        <w:pStyle w:val="EUListBullet2"/>
        <w:tabs>
          <w:tab w:val="clear" w:pos="851"/>
        </w:tabs>
        <w:rPr>
          <w:szCs w:val="22"/>
        </w:rPr>
      </w:pPr>
      <w:r>
        <w:rPr>
          <w:i/>
          <w:szCs w:val="22"/>
        </w:rPr>
        <w:t xml:space="preserve">Software installation: </w:t>
      </w:r>
      <w:r>
        <w:rPr>
          <w:szCs w:val="22"/>
        </w:rPr>
        <w:t>gives details about how to install the benchmark software and descriptions of all important elements of the software</w:t>
      </w:r>
      <w:r w:rsidR="00505F76">
        <w:rPr>
          <w:szCs w:val="22"/>
        </w:rPr>
        <w:t xml:space="preserve"> distribution</w:t>
      </w:r>
    </w:p>
    <w:p w:rsidR="00E20CC9" w:rsidRPr="00405D6F" w:rsidRDefault="00E20CC9" w:rsidP="00E20CC9">
      <w:pPr>
        <w:pStyle w:val="EUListBullet2"/>
        <w:tabs>
          <w:tab w:val="clear" w:pos="851"/>
        </w:tabs>
        <w:rPr>
          <w:szCs w:val="22"/>
        </w:rPr>
      </w:pPr>
      <w:r w:rsidRPr="00E20CC9">
        <w:rPr>
          <w:i/>
          <w:szCs w:val="22"/>
          <w:lang w:val="bg-BG"/>
        </w:rPr>
        <w:t xml:space="preserve">Benchmark </w:t>
      </w:r>
      <w:r w:rsidR="00E866AF">
        <w:rPr>
          <w:i/>
          <w:szCs w:val="22"/>
          <w:lang w:val="en-US"/>
        </w:rPr>
        <w:t>C</w:t>
      </w:r>
      <w:r w:rsidRPr="00E20CC9">
        <w:rPr>
          <w:i/>
          <w:szCs w:val="22"/>
          <w:lang w:val="bg-BG"/>
        </w:rPr>
        <w:t>onfiguration</w:t>
      </w:r>
      <w:r w:rsidRPr="00E20CC9">
        <w:rPr>
          <w:i/>
          <w:szCs w:val="22"/>
        </w:rPr>
        <w:t xml:space="preserve">: </w:t>
      </w:r>
      <w:r w:rsidRPr="00405D6F">
        <w:rPr>
          <w:szCs w:val="22"/>
        </w:rPr>
        <w:t>describes all aspects for configuration of the benchmark software</w:t>
      </w:r>
      <w:r w:rsidR="00F73F1B">
        <w:rPr>
          <w:szCs w:val="22"/>
        </w:rPr>
        <w:t xml:space="preserve"> : operational phases, configuration and definition properties</w:t>
      </w:r>
    </w:p>
    <w:p w:rsidR="00E866AF" w:rsidRPr="00E866AF" w:rsidRDefault="00E866AF" w:rsidP="00E866AF">
      <w:pPr>
        <w:pStyle w:val="EUListBullet2"/>
        <w:tabs>
          <w:tab w:val="clear" w:pos="851"/>
        </w:tabs>
        <w:rPr>
          <w:szCs w:val="22"/>
        </w:rPr>
      </w:pPr>
      <w:r>
        <w:rPr>
          <w:i/>
          <w:szCs w:val="22"/>
          <w:lang w:val="bg-BG"/>
        </w:rPr>
        <w:t xml:space="preserve">Benchmark </w:t>
      </w:r>
      <w:r>
        <w:rPr>
          <w:i/>
          <w:szCs w:val="22"/>
          <w:lang w:val="en-US"/>
        </w:rPr>
        <w:t>Operation</w:t>
      </w:r>
      <w:r w:rsidRPr="00E20CC9">
        <w:rPr>
          <w:i/>
          <w:szCs w:val="22"/>
        </w:rPr>
        <w:t>:</w:t>
      </w:r>
      <w:r>
        <w:rPr>
          <w:szCs w:val="22"/>
        </w:rPr>
        <w:t xml:space="preserve"> gives </w:t>
      </w:r>
      <w:r w:rsidR="005D7277">
        <w:rPr>
          <w:szCs w:val="22"/>
        </w:rPr>
        <w:t>details</w:t>
      </w:r>
      <w:r>
        <w:rPr>
          <w:szCs w:val="22"/>
        </w:rPr>
        <w:t xml:space="preserve"> what needs to be configured in order to </w:t>
      </w:r>
      <w:r w:rsidR="00120493">
        <w:rPr>
          <w:szCs w:val="22"/>
        </w:rPr>
        <w:t xml:space="preserve">start the actions that </w:t>
      </w:r>
      <w:r>
        <w:rPr>
          <w:szCs w:val="22"/>
        </w:rPr>
        <w:t xml:space="preserve"> benchmark</w:t>
      </w:r>
      <w:r w:rsidR="00120493">
        <w:rPr>
          <w:szCs w:val="22"/>
        </w:rPr>
        <w:t xml:space="preserve"> </w:t>
      </w:r>
      <w:r w:rsidR="00B27B26">
        <w:rPr>
          <w:szCs w:val="22"/>
        </w:rPr>
        <w:t>software can perform e.g</w:t>
      </w:r>
      <w:r>
        <w:rPr>
          <w:szCs w:val="22"/>
        </w:rPr>
        <w:t>. : Prepare RDF Database, Starting the Benchmark Driver, Generating data, Loading data</w:t>
      </w:r>
      <w:r w:rsidR="00B27B26">
        <w:rPr>
          <w:szCs w:val="22"/>
        </w:rPr>
        <w:t>, Warming-up the database</w:t>
      </w:r>
      <w:r>
        <w:rPr>
          <w:szCs w:val="22"/>
        </w:rPr>
        <w:t>, Running the benchmark, Validation of query results, Running conformance to OWL2-RL test etc.</w:t>
      </w:r>
    </w:p>
    <w:p w:rsidR="00E866AF" w:rsidRPr="00E20CC9" w:rsidRDefault="00E866AF" w:rsidP="00E866AF">
      <w:pPr>
        <w:pStyle w:val="EUListBullet2"/>
        <w:tabs>
          <w:tab w:val="clear" w:pos="851"/>
        </w:tabs>
        <w:rPr>
          <w:szCs w:val="22"/>
        </w:rPr>
      </w:pPr>
      <w:r>
        <w:rPr>
          <w:i/>
          <w:szCs w:val="22"/>
          <w:lang w:val="en-US"/>
        </w:rPr>
        <w:t>Results Gathering</w:t>
      </w:r>
      <w:r w:rsidRPr="00E20CC9">
        <w:rPr>
          <w:i/>
          <w:szCs w:val="22"/>
        </w:rPr>
        <w:t>:</w:t>
      </w:r>
      <w:r>
        <w:rPr>
          <w:szCs w:val="22"/>
        </w:rPr>
        <w:t xml:space="preserve"> describes the benchmark results and the log files they are written to</w:t>
      </w:r>
    </w:p>
    <w:p w:rsidR="00071B35" w:rsidRDefault="00071B35">
      <w:pPr>
        <w:pStyle w:val="EUNormal"/>
        <w:rPr>
          <w:iCs/>
          <w:szCs w:val="22"/>
        </w:rPr>
      </w:pPr>
    </w:p>
    <w:p w:rsidR="00DD011F" w:rsidRDefault="00DD011F">
      <w:pPr>
        <w:pStyle w:val="EUNormal"/>
        <w:rPr>
          <w:iCs/>
          <w:szCs w:val="22"/>
        </w:rPr>
      </w:pPr>
    </w:p>
    <w:p w:rsidR="00DD011F" w:rsidRDefault="00DD011F">
      <w:pPr>
        <w:pStyle w:val="EUNormal"/>
        <w:rPr>
          <w:iCs/>
          <w:szCs w:val="22"/>
        </w:rPr>
      </w:pPr>
    </w:p>
    <w:p w:rsidR="00071B35" w:rsidRDefault="00071B35">
      <w:pPr>
        <w:pStyle w:val="EUHeading"/>
      </w:pPr>
      <w:r>
        <w:lastRenderedPageBreak/>
        <w:t>Table of Contents</w:t>
      </w:r>
    </w:p>
    <w:p w:rsidR="00FB7888" w:rsidRDefault="0011659B">
      <w:pPr>
        <w:pStyle w:val="TOC1"/>
        <w:tabs>
          <w:tab w:val="left" w:pos="400"/>
          <w:tab w:val="right" w:leader="dot" w:pos="9620"/>
        </w:tabs>
        <w:rPr>
          <w:rFonts w:asciiTheme="minorHAnsi" w:eastAsiaTheme="minorEastAsia" w:hAnsiTheme="minorHAnsi" w:cstheme="minorBidi"/>
          <w:noProof/>
          <w:szCs w:val="22"/>
          <w:lang w:val="en-US" w:eastAsia="en-US"/>
        </w:rPr>
      </w:pPr>
      <w:r>
        <w:fldChar w:fldCharType="begin"/>
      </w:r>
      <w:r w:rsidR="00071B35">
        <w:instrText xml:space="preserve"> TOC \o "1-3" \h \z </w:instrText>
      </w:r>
      <w:r>
        <w:fldChar w:fldCharType="separate"/>
      </w:r>
      <w:hyperlink w:anchor="_Toc403119768" w:history="1">
        <w:r w:rsidR="00FB7888" w:rsidRPr="00153BAB">
          <w:rPr>
            <w:rStyle w:val="Hyperlink"/>
            <w:rFonts w:ascii="Symbol" w:hAnsi="Symbol" w:cs="Symbol"/>
            <w:noProof/>
          </w:rPr>
          <w:t>1</w:t>
        </w:r>
        <w:r w:rsidR="00FB7888">
          <w:rPr>
            <w:rFonts w:asciiTheme="minorHAnsi" w:eastAsiaTheme="minorEastAsia" w:hAnsiTheme="minorHAnsi" w:cstheme="minorBidi"/>
            <w:noProof/>
            <w:szCs w:val="22"/>
            <w:lang w:val="en-US" w:eastAsia="en-US"/>
          </w:rPr>
          <w:tab/>
        </w:r>
        <w:r w:rsidR="00FB7888" w:rsidRPr="00153BAB">
          <w:rPr>
            <w:rStyle w:val="Hyperlink"/>
            <w:noProof/>
          </w:rPr>
          <w:t>Introduction</w:t>
        </w:r>
        <w:r w:rsidR="00FB7888">
          <w:rPr>
            <w:noProof/>
            <w:webHidden/>
          </w:rPr>
          <w:tab/>
        </w:r>
        <w:r>
          <w:rPr>
            <w:noProof/>
            <w:webHidden/>
          </w:rPr>
          <w:fldChar w:fldCharType="begin"/>
        </w:r>
        <w:r w:rsidR="00FB7888">
          <w:rPr>
            <w:noProof/>
            <w:webHidden/>
          </w:rPr>
          <w:instrText xml:space="preserve"> PAGEREF _Toc403119768 \h </w:instrText>
        </w:r>
        <w:r>
          <w:rPr>
            <w:noProof/>
            <w:webHidden/>
          </w:rPr>
        </w:r>
        <w:r>
          <w:rPr>
            <w:noProof/>
            <w:webHidden/>
          </w:rPr>
          <w:fldChar w:fldCharType="separate"/>
        </w:r>
        <w:r w:rsidR="00BA6586">
          <w:rPr>
            <w:noProof/>
            <w:webHidden/>
          </w:rPr>
          <w:t>9</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69" w:history="1">
        <w:r w:rsidR="00FB7888" w:rsidRPr="00153BAB">
          <w:rPr>
            <w:rStyle w:val="Hyperlink"/>
            <w:rFonts w:ascii="Symbol" w:hAnsi="Symbol" w:cs="Symbol"/>
            <w:noProof/>
          </w:rPr>
          <w:t>1.1</w:t>
        </w:r>
        <w:r w:rsidR="00FB7888">
          <w:rPr>
            <w:rFonts w:asciiTheme="minorHAnsi" w:eastAsiaTheme="minorEastAsia" w:hAnsiTheme="minorHAnsi" w:cstheme="minorBidi"/>
            <w:noProof/>
            <w:szCs w:val="22"/>
            <w:lang w:val="en-US" w:eastAsia="en-US"/>
          </w:rPr>
          <w:tab/>
        </w:r>
        <w:r w:rsidR="00FB7888" w:rsidRPr="00153BAB">
          <w:rPr>
            <w:rStyle w:val="Hyperlink"/>
            <w:noProof/>
          </w:rPr>
          <w:t>Motivation for the benchmark</w:t>
        </w:r>
        <w:r w:rsidR="00FB7888">
          <w:rPr>
            <w:noProof/>
            <w:webHidden/>
          </w:rPr>
          <w:tab/>
        </w:r>
        <w:r>
          <w:rPr>
            <w:noProof/>
            <w:webHidden/>
          </w:rPr>
          <w:fldChar w:fldCharType="begin"/>
        </w:r>
        <w:r w:rsidR="00FB7888">
          <w:rPr>
            <w:noProof/>
            <w:webHidden/>
          </w:rPr>
          <w:instrText xml:space="preserve"> PAGEREF _Toc403119769 \h </w:instrText>
        </w:r>
        <w:r>
          <w:rPr>
            <w:noProof/>
            <w:webHidden/>
          </w:rPr>
        </w:r>
        <w:r>
          <w:rPr>
            <w:noProof/>
            <w:webHidden/>
          </w:rPr>
          <w:fldChar w:fldCharType="separate"/>
        </w:r>
        <w:r w:rsidR="00BA6586">
          <w:rPr>
            <w:noProof/>
            <w:webHidden/>
          </w:rPr>
          <w:t>9</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0" w:history="1">
        <w:r w:rsidR="00FB7888" w:rsidRPr="00153BAB">
          <w:rPr>
            <w:rStyle w:val="Hyperlink"/>
            <w:rFonts w:ascii="Symbol" w:hAnsi="Symbol" w:cs="Symbol"/>
            <w:noProof/>
          </w:rPr>
          <w:t>1.2</w:t>
        </w:r>
        <w:r w:rsidR="00FB7888">
          <w:rPr>
            <w:rFonts w:asciiTheme="minorHAnsi" w:eastAsiaTheme="minorEastAsia" w:hAnsiTheme="minorHAnsi" w:cstheme="minorBidi"/>
            <w:noProof/>
            <w:szCs w:val="22"/>
            <w:lang w:val="en-US" w:eastAsia="en-US"/>
          </w:rPr>
          <w:tab/>
        </w:r>
        <w:r w:rsidR="00FB7888" w:rsidRPr="00153BAB">
          <w:rPr>
            <w:rStyle w:val="Hyperlink"/>
            <w:noProof/>
          </w:rPr>
          <w:t>Relevance to industry</w:t>
        </w:r>
        <w:r w:rsidR="00FB7888">
          <w:rPr>
            <w:noProof/>
            <w:webHidden/>
          </w:rPr>
          <w:tab/>
        </w:r>
        <w:r>
          <w:rPr>
            <w:noProof/>
            <w:webHidden/>
          </w:rPr>
          <w:fldChar w:fldCharType="begin"/>
        </w:r>
        <w:r w:rsidR="00FB7888">
          <w:rPr>
            <w:noProof/>
            <w:webHidden/>
          </w:rPr>
          <w:instrText xml:space="preserve"> PAGEREF _Toc403119770 \h </w:instrText>
        </w:r>
        <w:r>
          <w:rPr>
            <w:noProof/>
            <w:webHidden/>
          </w:rPr>
        </w:r>
        <w:r>
          <w:rPr>
            <w:noProof/>
            <w:webHidden/>
          </w:rPr>
          <w:fldChar w:fldCharType="separate"/>
        </w:r>
        <w:r w:rsidR="00BA6586">
          <w:rPr>
            <w:noProof/>
            <w:webHidden/>
          </w:rPr>
          <w:t>11</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1" w:history="1">
        <w:r w:rsidR="00FB7888" w:rsidRPr="00153BAB">
          <w:rPr>
            <w:rStyle w:val="Hyperlink"/>
            <w:rFonts w:ascii="Symbol" w:hAnsi="Symbol" w:cs="Symbol"/>
            <w:noProof/>
          </w:rPr>
          <w:t>1.3</w:t>
        </w:r>
        <w:r w:rsidR="00FB7888">
          <w:rPr>
            <w:rFonts w:asciiTheme="minorHAnsi" w:eastAsiaTheme="minorEastAsia" w:hAnsiTheme="minorHAnsi" w:cstheme="minorBidi"/>
            <w:noProof/>
            <w:szCs w:val="22"/>
            <w:lang w:val="en-US" w:eastAsia="en-US"/>
          </w:rPr>
          <w:tab/>
        </w:r>
        <w:r w:rsidR="00FB7888" w:rsidRPr="00153BAB">
          <w:rPr>
            <w:rStyle w:val="Hyperlink"/>
            <w:noProof/>
          </w:rPr>
          <w:t>General Benchmark Overview</w:t>
        </w:r>
        <w:r w:rsidR="00FB7888">
          <w:rPr>
            <w:noProof/>
            <w:webHidden/>
          </w:rPr>
          <w:tab/>
        </w:r>
        <w:r>
          <w:rPr>
            <w:noProof/>
            <w:webHidden/>
          </w:rPr>
          <w:fldChar w:fldCharType="begin"/>
        </w:r>
        <w:r w:rsidR="00FB7888">
          <w:rPr>
            <w:noProof/>
            <w:webHidden/>
          </w:rPr>
          <w:instrText xml:space="preserve"> PAGEREF _Toc403119771 \h </w:instrText>
        </w:r>
        <w:r>
          <w:rPr>
            <w:noProof/>
            <w:webHidden/>
          </w:rPr>
        </w:r>
        <w:r>
          <w:rPr>
            <w:noProof/>
            <w:webHidden/>
          </w:rPr>
          <w:fldChar w:fldCharType="separate"/>
        </w:r>
        <w:r w:rsidR="00BA6586">
          <w:rPr>
            <w:noProof/>
            <w:webHidden/>
          </w:rPr>
          <w:t>12</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2" w:history="1">
        <w:r w:rsidR="00FB7888" w:rsidRPr="00153BAB">
          <w:rPr>
            <w:rStyle w:val="Hyperlink"/>
            <w:rFonts w:ascii="Symbol" w:hAnsi="Symbol" w:cs="Symbol"/>
            <w:noProof/>
          </w:rPr>
          <w:t>1.4</w:t>
        </w:r>
        <w:r w:rsidR="00FB7888">
          <w:rPr>
            <w:rFonts w:asciiTheme="minorHAnsi" w:eastAsiaTheme="minorEastAsia" w:hAnsiTheme="minorHAnsi" w:cstheme="minorBidi"/>
            <w:noProof/>
            <w:szCs w:val="22"/>
            <w:lang w:val="en-US" w:eastAsia="en-US"/>
          </w:rPr>
          <w:tab/>
        </w:r>
        <w:r w:rsidR="00FB7888" w:rsidRPr="00153BAB">
          <w:rPr>
            <w:rStyle w:val="Hyperlink"/>
            <w:noProof/>
          </w:rPr>
          <w:t>Participation of industry and academia</w:t>
        </w:r>
        <w:r w:rsidR="00FB7888">
          <w:rPr>
            <w:noProof/>
            <w:webHidden/>
          </w:rPr>
          <w:tab/>
        </w:r>
        <w:r>
          <w:rPr>
            <w:noProof/>
            <w:webHidden/>
          </w:rPr>
          <w:fldChar w:fldCharType="begin"/>
        </w:r>
        <w:r w:rsidR="00FB7888">
          <w:rPr>
            <w:noProof/>
            <w:webHidden/>
          </w:rPr>
          <w:instrText xml:space="preserve"> PAGEREF _Toc403119772 \h </w:instrText>
        </w:r>
        <w:r>
          <w:rPr>
            <w:noProof/>
            <w:webHidden/>
          </w:rPr>
        </w:r>
        <w:r>
          <w:rPr>
            <w:noProof/>
            <w:webHidden/>
          </w:rPr>
          <w:fldChar w:fldCharType="separate"/>
        </w:r>
        <w:r w:rsidR="00BA6586">
          <w:rPr>
            <w:noProof/>
            <w:webHidden/>
          </w:rPr>
          <w:t>13</w:t>
        </w:r>
        <w:r>
          <w:rPr>
            <w:noProof/>
            <w:webHidden/>
          </w:rPr>
          <w:fldChar w:fldCharType="end"/>
        </w:r>
      </w:hyperlink>
    </w:p>
    <w:p w:rsidR="00FB7888" w:rsidRDefault="0011659B">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773" w:history="1">
        <w:r w:rsidR="00FB7888" w:rsidRPr="00153BAB">
          <w:rPr>
            <w:rStyle w:val="Hyperlink"/>
            <w:rFonts w:ascii="Symbol" w:hAnsi="Symbol" w:cs="Symbol"/>
            <w:noProof/>
          </w:rPr>
          <w:t>2</w:t>
        </w:r>
        <w:r w:rsidR="00FB7888">
          <w:rPr>
            <w:rFonts w:asciiTheme="minorHAnsi" w:eastAsiaTheme="minorEastAsia" w:hAnsiTheme="minorHAnsi" w:cstheme="minorBidi"/>
            <w:noProof/>
            <w:szCs w:val="22"/>
            <w:lang w:val="en-US" w:eastAsia="en-US"/>
          </w:rPr>
          <w:tab/>
        </w:r>
        <w:r w:rsidR="00FB7888" w:rsidRPr="00153BAB">
          <w:rPr>
            <w:rStyle w:val="Hyperlink"/>
            <w:noProof/>
          </w:rPr>
          <w:t>Formal definition</w:t>
        </w:r>
        <w:r w:rsidR="00FB7888">
          <w:rPr>
            <w:noProof/>
            <w:webHidden/>
          </w:rPr>
          <w:tab/>
        </w:r>
        <w:r>
          <w:rPr>
            <w:noProof/>
            <w:webHidden/>
          </w:rPr>
          <w:fldChar w:fldCharType="begin"/>
        </w:r>
        <w:r w:rsidR="00FB7888">
          <w:rPr>
            <w:noProof/>
            <w:webHidden/>
          </w:rPr>
          <w:instrText xml:space="preserve"> PAGEREF _Toc403119773 \h </w:instrText>
        </w:r>
        <w:r>
          <w:rPr>
            <w:noProof/>
            <w:webHidden/>
          </w:rPr>
        </w:r>
        <w:r>
          <w:rPr>
            <w:noProof/>
            <w:webHidden/>
          </w:rPr>
          <w:fldChar w:fldCharType="separate"/>
        </w:r>
        <w:r w:rsidR="00BA6586">
          <w:rPr>
            <w:noProof/>
            <w:webHidden/>
          </w:rPr>
          <w:t>15</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4" w:history="1">
        <w:r w:rsidR="00FB7888" w:rsidRPr="00153BAB">
          <w:rPr>
            <w:rStyle w:val="Hyperlink"/>
            <w:rFonts w:ascii="Symbol" w:hAnsi="Symbol" w:cs="Symbol"/>
            <w:noProof/>
          </w:rPr>
          <w:t>2.1</w:t>
        </w:r>
        <w:r w:rsidR="00FB7888">
          <w:rPr>
            <w:rFonts w:asciiTheme="minorHAnsi" w:eastAsiaTheme="minorEastAsia" w:hAnsiTheme="minorHAnsi" w:cstheme="minorBidi"/>
            <w:noProof/>
            <w:szCs w:val="22"/>
            <w:lang w:val="en-US" w:eastAsia="en-US"/>
          </w:rPr>
          <w:tab/>
        </w:r>
        <w:r w:rsidR="00FB7888" w:rsidRPr="00153BAB">
          <w:rPr>
            <w:rStyle w:val="Hyperlink"/>
            <w:noProof/>
          </w:rPr>
          <w:t>Requirements</w:t>
        </w:r>
        <w:r w:rsidR="00FB7888">
          <w:rPr>
            <w:noProof/>
            <w:webHidden/>
          </w:rPr>
          <w:tab/>
        </w:r>
        <w:r>
          <w:rPr>
            <w:noProof/>
            <w:webHidden/>
          </w:rPr>
          <w:fldChar w:fldCharType="begin"/>
        </w:r>
        <w:r w:rsidR="00FB7888">
          <w:rPr>
            <w:noProof/>
            <w:webHidden/>
          </w:rPr>
          <w:instrText xml:space="preserve"> PAGEREF _Toc403119774 \h </w:instrText>
        </w:r>
        <w:r>
          <w:rPr>
            <w:noProof/>
            <w:webHidden/>
          </w:rPr>
        </w:r>
        <w:r>
          <w:rPr>
            <w:noProof/>
            <w:webHidden/>
          </w:rPr>
          <w:fldChar w:fldCharType="separate"/>
        </w:r>
        <w:r w:rsidR="00BA6586">
          <w:rPr>
            <w:noProof/>
            <w:webHidden/>
          </w:rPr>
          <w:t>15</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5" w:history="1">
        <w:r w:rsidR="00FB7888" w:rsidRPr="00153BAB">
          <w:rPr>
            <w:rStyle w:val="Hyperlink"/>
            <w:rFonts w:ascii="Symbol" w:hAnsi="Symbol" w:cs="Symbol"/>
            <w:noProof/>
          </w:rPr>
          <w:t>2.2</w:t>
        </w:r>
        <w:r w:rsidR="00FB7888">
          <w:rPr>
            <w:rFonts w:asciiTheme="minorHAnsi" w:eastAsiaTheme="minorEastAsia" w:hAnsiTheme="minorHAnsi" w:cstheme="minorBidi"/>
            <w:noProof/>
            <w:szCs w:val="22"/>
            <w:lang w:val="en-US" w:eastAsia="en-US"/>
          </w:rPr>
          <w:tab/>
        </w:r>
        <w:r w:rsidR="00FB7888" w:rsidRPr="00153BAB">
          <w:rPr>
            <w:rStyle w:val="Hyperlink"/>
            <w:noProof/>
          </w:rPr>
          <w:t>Data</w:t>
        </w:r>
        <w:r w:rsidR="00FB7888">
          <w:rPr>
            <w:noProof/>
            <w:webHidden/>
          </w:rPr>
          <w:tab/>
        </w:r>
        <w:r>
          <w:rPr>
            <w:noProof/>
            <w:webHidden/>
          </w:rPr>
          <w:fldChar w:fldCharType="begin"/>
        </w:r>
        <w:r w:rsidR="00FB7888">
          <w:rPr>
            <w:noProof/>
            <w:webHidden/>
          </w:rPr>
          <w:instrText xml:space="preserve"> PAGEREF _Toc403119775 \h </w:instrText>
        </w:r>
        <w:r>
          <w:rPr>
            <w:noProof/>
            <w:webHidden/>
          </w:rPr>
        </w:r>
        <w:r>
          <w:rPr>
            <w:noProof/>
            <w:webHidden/>
          </w:rPr>
          <w:fldChar w:fldCharType="separate"/>
        </w:r>
        <w:r w:rsidR="00BA6586">
          <w:rPr>
            <w:noProof/>
            <w:webHidden/>
          </w:rPr>
          <w:t>15</w:t>
        </w:r>
        <w:r>
          <w:rPr>
            <w:noProof/>
            <w:webHidden/>
          </w:rPr>
          <w:fldChar w:fldCharType="end"/>
        </w:r>
      </w:hyperlink>
    </w:p>
    <w:p w:rsidR="00FB7888" w:rsidRDefault="0011659B">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76" w:history="1">
        <w:r w:rsidR="00FB7888" w:rsidRPr="00153BAB">
          <w:rPr>
            <w:rStyle w:val="Hyperlink"/>
            <w:noProof/>
          </w:rPr>
          <w:t>2.2.1</w:t>
        </w:r>
        <w:r w:rsidR="00FB7888">
          <w:rPr>
            <w:rFonts w:asciiTheme="minorHAnsi" w:eastAsiaTheme="minorEastAsia" w:hAnsiTheme="minorHAnsi" w:cstheme="minorBidi"/>
            <w:noProof/>
            <w:szCs w:val="22"/>
            <w:lang w:val="en-US" w:eastAsia="en-US"/>
          </w:rPr>
          <w:tab/>
        </w:r>
        <w:r w:rsidR="00FB7888" w:rsidRPr="00153BAB">
          <w:rPr>
            <w:rStyle w:val="Hyperlink"/>
            <w:noProof/>
          </w:rPr>
          <w:t>Data Generation</w:t>
        </w:r>
        <w:r w:rsidR="00FB7888">
          <w:rPr>
            <w:noProof/>
            <w:webHidden/>
          </w:rPr>
          <w:tab/>
        </w:r>
        <w:r>
          <w:rPr>
            <w:noProof/>
            <w:webHidden/>
          </w:rPr>
          <w:fldChar w:fldCharType="begin"/>
        </w:r>
        <w:r w:rsidR="00FB7888">
          <w:rPr>
            <w:noProof/>
            <w:webHidden/>
          </w:rPr>
          <w:instrText xml:space="preserve"> PAGEREF _Toc403119776 \h </w:instrText>
        </w:r>
        <w:r>
          <w:rPr>
            <w:noProof/>
            <w:webHidden/>
          </w:rPr>
        </w:r>
        <w:r>
          <w:rPr>
            <w:noProof/>
            <w:webHidden/>
          </w:rPr>
          <w:fldChar w:fldCharType="separate"/>
        </w:r>
        <w:r w:rsidR="00BA6586">
          <w:rPr>
            <w:noProof/>
            <w:webHidden/>
          </w:rPr>
          <w:t>17</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7" w:history="1">
        <w:r w:rsidR="00FB7888" w:rsidRPr="00153BAB">
          <w:rPr>
            <w:rStyle w:val="Hyperlink"/>
            <w:rFonts w:ascii="Symbol" w:hAnsi="Symbol" w:cs="Symbol"/>
            <w:noProof/>
          </w:rPr>
          <w:t>2.3</w:t>
        </w:r>
        <w:r w:rsidR="00FB7888">
          <w:rPr>
            <w:rFonts w:asciiTheme="minorHAnsi" w:eastAsiaTheme="minorEastAsia" w:hAnsiTheme="minorHAnsi" w:cstheme="minorBidi"/>
            <w:noProof/>
            <w:szCs w:val="22"/>
            <w:lang w:val="en-US" w:eastAsia="en-US"/>
          </w:rPr>
          <w:tab/>
        </w:r>
        <w:r w:rsidR="00FB7888" w:rsidRPr="00153BAB">
          <w:rPr>
            <w:rStyle w:val="Hyperlink"/>
            <w:noProof/>
          </w:rPr>
          <w:t>Workloads</w:t>
        </w:r>
        <w:r w:rsidR="00FB7888">
          <w:rPr>
            <w:noProof/>
            <w:webHidden/>
          </w:rPr>
          <w:tab/>
        </w:r>
        <w:r>
          <w:rPr>
            <w:noProof/>
            <w:webHidden/>
          </w:rPr>
          <w:fldChar w:fldCharType="begin"/>
        </w:r>
        <w:r w:rsidR="00FB7888">
          <w:rPr>
            <w:noProof/>
            <w:webHidden/>
          </w:rPr>
          <w:instrText xml:space="preserve"> PAGEREF _Toc403119777 \h </w:instrText>
        </w:r>
        <w:r>
          <w:rPr>
            <w:noProof/>
            <w:webHidden/>
          </w:rPr>
        </w:r>
        <w:r>
          <w:rPr>
            <w:noProof/>
            <w:webHidden/>
          </w:rPr>
          <w:fldChar w:fldCharType="separate"/>
        </w:r>
        <w:r w:rsidR="00BA6586">
          <w:rPr>
            <w:noProof/>
            <w:webHidden/>
          </w:rPr>
          <w:t>21</w:t>
        </w:r>
        <w:r>
          <w:rPr>
            <w:noProof/>
            <w:webHidden/>
          </w:rPr>
          <w:fldChar w:fldCharType="end"/>
        </w:r>
      </w:hyperlink>
    </w:p>
    <w:p w:rsidR="00FB7888" w:rsidRDefault="0011659B">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78" w:history="1">
        <w:r w:rsidR="00FB7888" w:rsidRPr="00153BAB">
          <w:rPr>
            <w:rStyle w:val="Hyperlink"/>
            <w:noProof/>
          </w:rPr>
          <w:t>2.3.1</w:t>
        </w:r>
        <w:r w:rsidR="00FB7888">
          <w:rPr>
            <w:rFonts w:asciiTheme="minorHAnsi" w:eastAsiaTheme="minorEastAsia" w:hAnsiTheme="minorHAnsi" w:cstheme="minorBidi"/>
            <w:noProof/>
            <w:szCs w:val="22"/>
            <w:lang w:val="en-US" w:eastAsia="en-US"/>
          </w:rPr>
          <w:tab/>
        </w:r>
        <w:r w:rsidR="00FB7888" w:rsidRPr="00153BAB">
          <w:rPr>
            <w:rStyle w:val="Hyperlink"/>
            <w:noProof/>
          </w:rPr>
          <w:t>Choke Points</w:t>
        </w:r>
        <w:r w:rsidR="00FB7888">
          <w:rPr>
            <w:noProof/>
            <w:webHidden/>
          </w:rPr>
          <w:tab/>
        </w:r>
        <w:r>
          <w:rPr>
            <w:noProof/>
            <w:webHidden/>
          </w:rPr>
          <w:fldChar w:fldCharType="begin"/>
        </w:r>
        <w:r w:rsidR="00FB7888">
          <w:rPr>
            <w:noProof/>
            <w:webHidden/>
          </w:rPr>
          <w:instrText xml:space="preserve"> PAGEREF _Toc403119778 \h </w:instrText>
        </w:r>
        <w:r>
          <w:rPr>
            <w:noProof/>
            <w:webHidden/>
          </w:rPr>
        </w:r>
        <w:r>
          <w:rPr>
            <w:noProof/>
            <w:webHidden/>
          </w:rPr>
          <w:fldChar w:fldCharType="separate"/>
        </w:r>
        <w:r w:rsidR="00BA6586">
          <w:rPr>
            <w:noProof/>
            <w:webHidden/>
          </w:rPr>
          <w:t>23</w:t>
        </w:r>
        <w:r>
          <w:rPr>
            <w:noProof/>
            <w:webHidden/>
          </w:rPr>
          <w:fldChar w:fldCharType="end"/>
        </w:r>
      </w:hyperlink>
    </w:p>
    <w:p w:rsidR="00FB7888" w:rsidRDefault="0011659B">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79" w:history="1">
        <w:r w:rsidR="00FB7888" w:rsidRPr="00153BAB">
          <w:rPr>
            <w:rStyle w:val="Hyperlink"/>
            <w:noProof/>
          </w:rPr>
          <w:t>2.3.2</w:t>
        </w:r>
        <w:r w:rsidR="00FB7888">
          <w:rPr>
            <w:rFonts w:asciiTheme="minorHAnsi" w:eastAsiaTheme="minorEastAsia" w:hAnsiTheme="minorHAnsi" w:cstheme="minorBidi"/>
            <w:noProof/>
            <w:szCs w:val="22"/>
            <w:lang w:val="en-US" w:eastAsia="en-US"/>
          </w:rPr>
          <w:tab/>
        </w:r>
        <w:r w:rsidR="00FB7888" w:rsidRPr="00153BAB">
          <w:rPr>
            <w:rStyle w:val="Hyperlink"/>
            <w:noProof/>
          </w:rPr>
          <w:t>Basic Workload - Query Definitions</w:t>
        </w:r>
        <w:r w:rsidR="00FB7888">
          <w:rPr>
            <w:noProof/>
            <w:webHidden/>
          </w:rPr>
          <w:tab/>
        </w:r>
        <w:r>
          <w:rPr>
            <w:noProof/>
            <w:webHidden/>
          </w:rPr>
          <w:fldChar w:fldCharType="begin"/>
        </w:r>
        <w:r w:rsidR="00FB7888">
          <w:rPr>
            <w:noProof/>
            <w:webHidden/>
          </w:rPr>
          <w:instrText xml:space="preserve"> PAGEREF _Toc403119779 \h </w:instrText>
        </w:r>
        <w:r>
          <w:rPr>
            <w:noProof/>
            <w:webHidden/>
          </w:rPr>
        </w:r>
        <w:r>
          <w:rPr>
            <w:noProof/>
            <w:webHidden/>
          </w:rPr>
          <w:fldChar w:fldCharType="separate"/>
        </w:r>
        <w:r w:rsidR="00BA6586">
          <w:rPr>
            <w:noProof/>
            <w:webHidden/>
          </w:rPr>
          <w:t>23</w:t>
        </w:r>
        <w:r>
          <w:rPr>
            <w:noProof/>
            <w:webHidden/>
          </w:rPr>
          <w:fldChar w:fldCharType="end"/>
        </w:r>
      </w:hyperlink>
    </w:p>
    <w:p w:rsidR="00FB7888" w:rsidRDefault="0011659B">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80" w:history="1">
        <w:r w:rsidR="00FB7888" w:rsidRPr="00153BAB">
          <w:rPr>
            <w:rStyle w:val="Hyperlink"/>
            <w:noProof/>
          </w:rPr>
          <w:t>2.3.3</w:t>
        </w:r>
        <w:r w:rsidR="00FB7888">
          <w:rPr>
            <w:rFonts w:asciiTheme="minorHAnsi" w:eastAsiaTheme="minorEastAsia" w:hAnsiTheme="minorHAnsi" w:cstheme="minorBidi"/>
            <w:noProof/>
            <w:szCs w:val="22"/>
            <w:lang w:val="en-US" w:eastAsia="en-US"/>
          </w:rPr>
          <w:tab/>
        </w:r>
        <w:r w:rsidR="00FB7888" w:rsidRPr="00153BAB">
          <w:rPr>
            <w:rStyle w:val="Hyperlink"/>
            <w:noProof/>
          </w:rPr>
          <w:t>Advanced Workload - Query Definitions</w:t>
        </w:r>
        <w:r w:rsidR="00FB7888">
          <w:rPr>
            <w:noProof/>
            <w:webHidden/>
          </w:rPr>
          <w:tab/>
        </w:r>
        <w:r>
          <w:rPr>
            <w:noProof/>
            <w:webHidden/>
          </w:rPr>
          <w:fldChar w:fldCharType="begin"/>
        </w:r>
        <w:r w:rsidR="00FB7888">
          <w:rPr>
            <w:noProof/>
            <w:webHidden/>
          </w:rPr>
          <w:instrText xml:space="preserve"> PAGEREF _Toc403119780 \h </w:instrText>
        </w:r>
        <w:r>
          <w:rPr>
            <w:noProof/>
            <w:webHidden/>
          </w:rPr>
        </w:r>
        <w:r>
          <w:rPr>
            <w:noProof/>
            <w:webHidden/>
          </w:rPr>
          <w:fldChar w:fldCharType="separate"/>
        </w:r>
        <w:r w:rsidR="00BA6586">
          <w:rPr>
            <w:noProof/>
            <w:webHidden/>
          </w:rPr>
          <w:t>26</w:t>
        </w:r>
        <w:r>
          <w:rPr>
            <w:noProof/>
            <w:webHidden/>
          </w:rPr>
          <w:fldChar w:fldCharType="end"/>
        </w:r>
      </w:hyperlink>
    </w:p>
    <w:p w:rsidR="00FB7888" w:rsidRDefault="0011659B">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81" w:history="1">
        <w:r w:rsidR="00FB7888" w:rsidRPr="00153BAB">
          <w:rPr>
            <w:rStyle w:val="Hyperlink"/>
            <w:noProof/>
          </w:rPr>
          <w:t>2.3.4</w:t>
        </w:r>
        <w:r w:rsidR="00FB7888">
          <w:rPr>
            <w:rFonts w:asciiTheme="minorHAnsi" w:eastAsiaTheme="minorEastAsia" w:hAnsiTheme="minorHAnsi" w:cstheme="minorBidi"/>
            <w:noProof/>
            <w:szCs w:val="22"/>
            <w:lang w:val="en-US" w:eastAsia="en-US"/>
          </w:rPr>
          <w:tab/>
        </w:r>
        <w:r w:rsidR="00FB7888" w:rsidRPr="00153BAB">
          <w:rPr>
            <w:rStyle w:val="Hyperlink"/>
            <w:noProof/>
          </w:rPr>
          <w:t>Query Templates and Substitution Parameters</w:t>
        </w:r>
        <w:r w:rsidR="00FB7888">
          <w:rPr>
            <w:noProof/>
            <w:webHidden/>
          </w:rPr>
          <w:tab/>
        </w:r>
        <w:r>
          <w:rPr>
            <w:noProof/>
            <w:webHidden/>
          </w:rPr>
          <w:fldChar w:fldCharType="begin"/>
        </w:r>
        <w:r w:rsidR="00FB7888">
          <w:rPr>
            <w:noProof/>
            <w:webHidden/>
          </w:rPr>
          <w:instrText xml:space="preserve"> PAGEREF _Toc403119781 \h </w:instrText>
        </w:r>
        <w:r>
          <w:rPr>
            <w:noProof/>
            <w:webHidden/>
          </w:rPr>
        </w:r>
        <w:r>
          <w:rPr>
            <w:noProof/>
            <w:webHidden/>
          </w:rPr>
          <w:fldChar w:fldCharType="separate"/>
        </w:r>
        <w:r w:rsidR="00BA6586">
          <w:rPr>
            <w:noProof/>
            <w:webHidden/>
          </w:rPr>
          <w:t>31</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2" w:history="1">
        <w:r w:rsidR="00FB7888" w:rsidRPr="00153BAB">
          <w:rPr>
            <w:rStyle w:val="Hyperlink"/>
            <w:rFonts w:ascii="Symbol" w:hAnsi="Symbol" w:cs="Symbol"/>
            <w:noProof/>
          </w:rPr>
          <w:t>2.4</w:t>
        </w:r>
        <w:r w:rsidR="00FB7888">
          <w:rPr>
            <w:rFonts w:asciiTheme="minorHAnsi" w:eastAsiaTheme="minorEastAsia" w:hAnsiTheme="minorHAnsi" w:cstheme="minorBidi"/>
            <w:noProof/>
            <w:szCs w:val="22"/>
            <w:lang w:val="en-US" w:eastAsia="en-US"/>
          </w:rPr>
          <w:tab/>
        </w:r>
        <w:r w:rsidR="00FB7888" w:rsidRPr="00153BAB">
          <w:rPr>
            <w:rStyle w:val="Hyperlink"/>
            <w:noProof/>
          </w:rPr>
          <w:t>Validation</w:t>
        </w:r>
        <w:r w:rsidR="00FB7888">
          <w:rPr>
            <w:noProof/>
            <w:webHidden/>
          </w:rPr>
          <w:tab/>
        </w:r>
        <w:r>
          <w:rPr>
            <w:noProof/>
            <w:webHidden/>
          </w:rPr>
          <w:fldChar w:fldCharType="begin"/>
        </w:r>
        <w:r w:rsidR="00FB7888">
          <w:rPr>
            <w:noProof/>
            <w:webHidden/>
          </w:rPr>
          <w:instrText xml:space="preserve"> PAGEREF _Toc403119782 \h </w:instrText>
        </w:r>
        <w:r>
          <w:rPr>
            <w:noProof/>
            <w:webHidden/>
          </w:rPr>
        </w:r>
        <w:r>
          <w:rPr>
            <w:noProof/>
            <w:webHidden/>
          </w:rPr>
          <w:fldChar w:fldCharType="separate"/>
        </w:r>
        <w:r w:rsidR="00BA6586">
          <w:rPr>
            <w:noProof/>
            <w:webHidden/>
          </w:rPr>
          <w:t>32</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3" w:history="1">
        <w:r w:rsidR="00FB7888" w:rsidRPr="00153BAB">
          <w:rPr>
            <w:rStyle w:val="Hyperlink"/>
            <w:rFonts w:ascii="Symbol" w:hAnsi="Symbol" w:cs="Symbol"/>
            <w:noProof/>
          </w:rPr>
          <w:t>2.5</w:t>
        </w:r>
        <w:r w:rsidR="00FB7888">
          <w:rPr>
            <w:rFonts w:asciiTheme="minorHAnsi" w:eastAsiaTheme="minorEastAsia" w:hAnsiTheme="minorHAnsi" w:cstheme="minorBidi"/>
            <w:noProof/>
            <w:szCs w:val="22"/>
            <w:lang w:val="en-US" w:eastAsia="en-US"/>
          </w:rPr>
          <w:tab/>
        </w:r>
        <w:r w:rsidR="00FB7888" w:rsidRPr="00153BAB">
          <w:rPr>
            <w:rStyle w:val="Hyperlink"/>
            <w:noProof/>
          </w:rPr>
          <w:t>Performance Metrics</w:t>
        </w:r>
        <w:r w:rsidR="00FB7888">
          <w:rPr>
            <w:noProof/>
            <w:webHidden/>
          </w:rPr>
          <w:tab/>
        </w:r>
        <w:r>
          <w:rPr>
            <w:noProof/>
            <w:webHidden/>
          </w:rPr>
          <w:fldChar w:fldCharType="begin"/>
        </w:r>
        <w:r w:rsidR="00FB7888">
          <w:rPr>
            <w:noProof/>
            <w:webHidden/>
          </w:rPr>
          <w:instrText xml:space="preserve"> PAGEREF _Toc403119783 \h </w:instrText>
        </w:r>
        <w:r>
          <w:rPr>
            <w:noProof/>
            <w:webHidden/>
          </w:rPr>
        </w:r>
        <w:r>
          <w:rPr>
            <w:noProof/>
            <w:webHidden/>
          </w:rPr>
          <w:fldChar w:fldCharType="separate"/>
        </w:r>
        <w:r w:rsidR="00BA6586">
          <w:rPr>
            <w:noProof/>
            <w:webHidden/>
          </w:rPr>
          <w:t>32</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4" w:history="1">
        <w:r w:rsidR="00FB7888" w:rsidRPr="00153BAB">
          <w:rPr>
            <w:rStyle w:val="Hyperlink"/>
            <w:rFonts w:ascii="Symbol" w:hAnsi="Symbol" w:cs="Symbol"/>
            <w:noProof/>
          </w:rPr>
          <w:t>2.6</w:t>
        </w:r>
        <w:r w:rsidR="00FB7888">
          <w:rPr>
            <w:rFonts w:asciiTheme="minorHAnsi" w:eastAsiaTheme="minorEastAsia" w:hAnsiTheme="minorHAnsi" w:cstheme="minorBidi"/>
            <w:noProof/>
            <w:szCs w:val="22"/>
            <w:lang w:val="en-US" w:eastAsia="en-US"/>
          </w:rPr>
          <w:tab/>
        </w:r>
        <w:r w:rsidR="00FB7888" w:rsidRPr="00153BAB">
          <w:rPr>
            <w:rStyle w:val="Hyperlink"/>
            <w:noProof/>
          </w:rPr>
          <w:t>Execution Rules</w:t>
        </w:r>
        <w:r w:rsidR="00FB7888">
          <w:rPr>
            <w:noProof/>
            <w:webHidden/>
          </w:rPr>
          <w:tab/>
        </w:r>
        <w:r>
          <w:rPr>
            <w:noProof/>
            <w:webHidden/>
          </w:rPr>
          <w:fldChar w:fldCharType="begin"/>
        </w:r>
        <w:r w:rsidR="00FB7888">
          <w:rPr>
            <w:noProof/>
            <w:webHidden/>
          </w:rPr>
          <w:instrText xml:space="preserve"> PAGEREF _Toc403119784 \h </w:instrText>
        </w:r>
        <w:r>
          <w:rPr>
            <w:noProof/>
            <w:webHidden/>
          </w:rPr>
        </w:r>
        <w:r>
          <w:rPr>
            <w:noProof/>
            <w:webHidden/>
          </w:rPr>
          <w:fldChar w:fldCharType="separate"/>
        </w:r>
        <w:r w:rsidR="00BA6586">
          <w:rPr>
            <w:noProof/>
            <w:webHidden/>
          </w:rPr>
          <w:t>33</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5" w:history="1">
        <w:r w:rsidR="00FB7888" w:rsidRPr="00153BAB">
          <w:rPr>
            <w:rStyle w:val="Hyperlink"/>
            <w:rFonts w:ascii="Symbol" w:hAnsi="Symbol" w:cs="Symbol"/>
            <w:noProof/>
          </w:rPr>
          <w:t>2.7</w:t>
        </w:r>
        <w:r w:rsidR="00FB7888">
          <w:rPr>
            <w:rFonts w:asciiTheme="minorHAnsi" w:eastAsiaTheme="minorEastAsia" w:hAnsiTheme="minorHAnsi" w:cstheme="minorBidi"/>
            <w:noProof/>
            <w:szCs w:val="22"/>
            <w:lang w:val="en-US" w:eastAsia="en-US"/>
          </w:rPr>
          <w:tab/>
        </w:r>
        <w:r w:rsidR="00FB7888" w:rsidRPr="00153BAB">
          <w:rPr>
            <w:rStyle w:val="Hyperlink"/>
            <w:noProof/>
          </w:rPr>
          <w:t>Full Disclosure</w:t>
        </w:r>
        <w:r w:rsidR="00FB7888">
          <w:rPr>
            <w:noProof/>
            <w:webHidden/>
          </w:rPr>
          <w:tab/>
        </w:r>
        <w:r>
          <w:rPr>
            <w:noProof/>
            <w:webHidden/>
          </w:rPr>
          <w:fldChar w:fldCharType="begin"/>
        </w:r>
        <w:r w:rsidR="00FB7888">
          <w:rPr>
            <w:noProof/>
            <w:webHidden/>
          </w:rPr>
          <w:instrText xml:space="preserve"> PAGEREF _Toc403119785 \h </w:instrText>
        </w:r>
        <w:r>
          <w:rPr>
            <w:noProof/>
            <w:webHidden/>
          </w:rPr>
        </w:r>
        <w:r>
          <w:rPr>
            <w:noProof/>
            <w:webHidden/>
          </w:rPr>
          <w:fldChar w:fldCharType="separate"/>
        </w:r>
        <w:r w:rsidR="00BA6586">
          <w:rPr>
            <w:noProof/>
            <w:webHidden/>
          </w:rPr>
          <w:t>33</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6" w:history="1">
        <w:r w:rsidR="00FB7888" w:rsidRPr="00153BAB">
          <w:rPr>
            <w:rStyle w:val="Hyperlink"/>
            <w:rFonts w:ascii="Symbol" w:hAnsi="Symbol" w:cs="Symbol"/>
            <w:noProof/>
          </w:rPr>
          <w:t>2.8</w:t>
        </w:r>
        <w:r w:rsidR="00FB7888">
          <w:rPr>
            <w:rFonts w:asciiTheme="minorHAnsi" w:eastAsiaTheme="minorEastAsia" w:hAnsiTheme="minorHAnsi" w:cstheme="minorBidi"/>
            <w:noProof/>
            <w:szCs w:val="22"/>
            <w:lang w:val="en-US" w:eastAsia="en-US"/>
          </w:rPr>
          <w:tab/>
        </w:r>
        <w:r w:rsidR="00FB7888" w:rsidRPr="00153BAB">
          <w:rPr>
            <w:rStyle w:val="Hyperlink"/>
            <w:noProof/>
          </w:rPr>
          <w:t>Auditing</w:t>
        </w:r>
        <w:r w:rsidR="00FB7888">
          <w:rPr>
            <w:noProof/>
            <w:webHidden/>
          </w:rPr>
          <w:tab/>
        </w:r>
        <w:r>
          <w:rPr>
            <w:noProof/>
            <w:webHidden/>
          </w:rPr>
          <w:fldChar w:fldCharType="begin"/>
        </w:r>
        <w:r w:rsidR="00FB7888">
          <w:rPr>
            <w:noProof/>
            <w:webHidden/>
          </w:rPr>
          <w:instrText xml:space="preserve"> PAGEREF _Toc403119786 \h </w:instrText>
        </w:r>
        <w:r>
          <w:rPr>
            <w:noProof/>
            <w:webHidden/>
          </w:rPr>
        </w:r>
        <w:r>
          <w:rPr>
            <w:noProof/>
            <w:webHidden/>
          </w:rPr>
          <w:fldChar w:fldCharType="separate"/>
        </w:r>
        <w:r w:rsidR="00BA6586">
          <w:rPr>
            <w:noProof/>
            <w:webHidden/>
          </w:rPr>
          <w:t>34</w:t>
        </w:r>
        <w:r>
          <w:rPr>
            <w:noProof/>
            <w:webHidden/>
          </w:rPr>
          <w:fldChar w:fldCharType="end"/>
        </w:r>
      </w:hyperlink>
    </w:p>
    <w:p w:rsidR="00FB7888" w:rsidRDefault="0011659B">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787" w:history="1">
        <w:r w:rsidR="00FB7888" w:rsidRPr="00153BAB">
          <w:rPr>
            <w:rStyle w:val="Hyperlink"/>
            <w:rFonts w:ascii="Symbol" w:hAnsi="Symbol" w:cs="Symbol"/>
            <w:noProof/>
          </w:rPr>
          <w:t>3</w:t>
        </w:r>
        <w:r w:rsidR="00FB7888">
          <w:rPr>
            <w:rFonts w:asciiTheme="minorHAnsi" w:eastAsiaTheme="minorEastAsia" w:hAnsiTheme="minorHAnsi" w:cstheme="minorBidi"/>
            <w:noProof/>
            <w:szCs w:val="22"/>
            <w:lang w:val="en-US" w:eastAsia="en-US"/>
          </w:rPr>
          <w:tab/>
        </w:r>
        <w:r w:rsidR="00FB7888" w:rsidRPr="00153BAB">
          <w:rPr>
            <w:rStyle w:val="Hyperlink"/>
            <w:noProof/>
          </w:rPr>
          <w:t>Instructions</w:t>
        </w:r>
        <w:r w:rsidR="00FB7888">
          <w:rPr>
            <w:noProof/>
            <w:webHidden/>
          </w:rPr>
          <w:tab/>
        </w:r>
        <w:r>
          <w:rPr>
            <w:noProof/>
            <w:webHidden/>
          </w:rPr>
          <w:fldChar w:fldCharType="begin"/>
        </w:r>
        <w:r w:rsidR="00FB7888">
          <w:rPr>
            <w:noProof/>
            <w:webHidden/>
          </w:rPr>
          <w:instrText xml:space="preserve"> PAGEREF _Toc403119787 \h </w:instrText>
        </w:r>
        <w:r>
          <w:rPr>
            <w:noProof/>
            <w:webHidden/>
          </w:rPr>
        </w:r>
        <w:r>
          <w:rPr>
            <w:noProof/>
            <w:webHidden/>
          </w:rPr>
          <w:fldChar w:fldCharType="separate"/>
        </w:r>
        <w:r w:rsidR="00BA6586">
          <w:rPr>
            <w:noProof/>
            <w:webHidden/>
          </w:rPr>
          <w:t>35</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8" w:history="1">
        <w:r w:rsidR="00FB7888" w:rsidRPr="00153BAB">
          <w:rPr>
            <w:rStyle w:val="Hyperlink"/>
            <w:rFonts w:ascii="Symbol" w:hAnsi="Symbol" w:cs="Symbol"/>
            <w:noProof/>
          </w:rPr>
          <w:t>3.1</w:t>
        </w:r>
        <w:r w:rsidR="00FB7888">
          <w:rPr>
            <w:rFonts w:asciiTheme="minorHAnsi" w:eastAsiaTheme="minorEastAsia" w:hAnsiTheme="minorHAnsi" w:cstheme="minorBidi"/>
            <w:noProof/>
            <w:szCs w:val="22"/>
            <w:lang w:val="en-US" w:eastAsia="en-US"/>
          </w:rPr>
          <w:tab/>
        </w:r>
        <w:r w:rsidR="00FB7888" w:rsidRPr="00153BAB">
          <w:rPr>
            <w:rStyle w:val="Hyperlink"/>
            <w:noProof/>
          </w:rPr>
          <w:t>Software Installation</w:t>
        </w:r>
        <w:r w:rsidR="00FB7888">
          <w:rPr>
            <w:noProof/>
            <w:webHidden/>
          </w:rPr>
          <w:tab/>
        </w:r>
        <w:r>
          <w:rPr>
            <w:noProof/>
            <w:webHidden/>
          </w:rPr>
          <w:fldChar w:fldCharType="begin"/>
        </w:r>
        <w:r w:rsidR="00FB7888">
          <w:rPr>
            <w:noProof/>
            <w:webHidden/>
          </w:rPr>
          <w:instrText xml:space="preserve"> PAGEREF _Toc403119788 \h </w:instrText>
        </w:r>
        <w:r>
          <w:rPr>
            <w:noProof/>
            <w:webHidden/>
          </w:rPr>
        </w:r>
        <w:r>
          <w:rPr>
            <w:noProof/>
            <w:webHidden/>
          </w:rPr>
          <w:fldChar w:fldCharType="separate"/>
        </w:r>
        <w:r w:rsidR="00BA6586">
          <w:rPr>
            <w:noProof/>
            <w:webHidden/>
          </w:rPr>
          <w:t>35</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9" w:history="1">
        <w:r w:rsidR="00FB7888" w:rsidRPr="00153BAB">
          <w:rPr>
            <w:rStyle w:val="Hyperlink"/>
            <w:rFonts w:ascii="Symbol" w:hAnsi="Symbol" w:cs="Symbol"/>
            <w:noProof/>
          </w:rPr>
          <w:t>3.2</w:t>
        </w:r>
        <w:r w:rsidR="00FB7888">
          <w:rPr>
            <w:rFonts w:asciiTheme="minorHAnsi" w:eastAsiaTheme="minorEastAsia" w:hAnsiTheme="minorHAnsi" w:cstheme="minorBidi"/>
            <w:noProof/>
            <w:szCs w:val="22"/>
            <w:lang w:val="en-US" w:eastAsia="en-US"/>
          </w:rPr>
          <w:tab/>
        </w:r>
        <w:r w:rsidR="00FB7888" w:rsidRPr="00153BAB">
          <w:rPr>
            <w:rStyle w:val="Hyperlink"/>
            <w:noProof/>
          </w:rPr>
          <w:t>Benchmark Configuration</w:t>
        </w:r>
        <w:r w:rsidR="00FB7888">
          <w:rPr>
            <w:noProof/>
            <w:webHidden/>
          </w:rPr>
          <w:tab/>
        </w:r>
        <w:r>
          <w:rPr>
            <w:noProof/>
            <w:webHidden/>
          </w:rPr>
          <w:fldChar w:fldCharType="begin"/>
        </w:r>
        <w:r w:rsidR="00FB7888">
          <w:rPr>
            <w:noProof/>
            <w:webHidden/>
          </w:rPr>
          <w:instrText xml:space="preserve"> PAGEREF _Toc403119789 \h </w:instrText>
        </w:r>
        <w:r>
          <w:rPr>
            <w:noProof/>
            <w:webHidden/>
          </w:rPr>
        </w:r>
        <w:r>
          <w:rPr>
            <w:noProof/>
            <w:webHidden/>
          </w:rPr>
          <w:fldChar w:fldCharType="separate"/>
        </w:r>
        <w:r w:rsidR="00BA6586">
          <w:rPr>
            <w:noProof/>
            <w:webHidden/>
          </w:rPr>
          <w:t>35</w:t>
        </w:r>
        <w:r>
          <w:rPr>
            <w:noProof/>
            <w:webHidden/>
          </w:rPr>
          <w:fldChar w:fldCharType="end"/>
        </w:r>
      </w:hyperlink>
    </w:p>
    <w:p w:rsidR="00FB7888" w:rsidRDefault="0011659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0" w:history="1">
        <w:r w:rsidR="00FB7888" w:rsidRPr="00153BAB">
          <w:rPr>
            <w:rStyle w:val="Hyperlink"/>
            <w:rFonts w:ascii="Symbol" w:hAnsi="Symbol" w:cs="Symbol"/>
            <w:noProof/>
          </w:rPr>
          <w:t>3.2.1</w:t>
        </w:r>
        <w:r w:rsidR="00FB7888">
          <w:rPr>
            <w:rFonts w:asciiTheme="minorHAnsi" w:eastAsiaTheme="minorEastAsia" w:hAnsiTheme="minorHAnsi" w:cstheme="minorBidi"/>
            <w:noProof/>
            <w:szCs w:val="22"/>
            <w:lang w:val="en-US" w:eastAsia="en-US"/>
          </w:rPr>
          <w:tab/>
        </w:r>
        <w:r w:rsidR="00FB7888" w:rsidRPr="00153BAB">
          <w:rPr>
            <w:rStyle w:val="Hyperlink"/>
            <w:noProof/>
          </w:rPr>
          <w:t>Description of Operational Phases</w:t>
        </w:r>
        <w:r w:rsidR="00FB7888">
          <w:rPr>
            <w:noProof/>
            <w:webHidden/>
          </w:rPr>
          <w:tab/>
        </w:r>
        <w:r>
          <w:rPr>
            <w:noProof/>
            <w:webHidden/>
          </w:rPr>
          <w:fldChar w:fldCharType="begin"/>
        </w:r>
        <w:r w:rsidR="00FB7888">
          <w:rPr>
            <w:noProof/>
            <w:webHidden/>
          </w:rPr>
          <w:instrText xml:space="preserve"> PAGEREF _Toc403119790 \h </w:instrText>
        </w:r>
        <w:r>
          <w:rPr>
            <w:noProof/>
            <w:webHidden/>
          </w:rPr>
        </w:r>
        <w:r>
          <w:rPr>
            <w:noProof/>
            <w:webHidden/>
          </w:rPr>
          <w:fldChar w:fldCharType="separate"/>
        </w:r>
        <w:r w:rsidR="00BA6586">
          <w:rPr>
            <w:noProof/>
            <w:webHidden/>
          </w:rPr>
          <w:t>35</w:t>
        </w:r>
        <w:r>
          <w:rPr>
            <w:noProof/>
            <w:webHidden/>
          </w:rPr>
          <w:fldChar w:fldCharType="end"/>
        </w:r>
      </w:hyperlink>
    </w:p>
    <w:p w:rsidR="00FB7888" w:rsidRDefault="0011659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1" w:history="1">
        <w:r w:rsidR="00FB7888" w:rsidRPr="00153BAB">
          <w:rPr>
            <w:rStyle w:val="Hyperlink"/>
            <w:rFonts w:ascii="Symbol" w:hAnsi="Symbol" w:cs="Symbol"/>
            <w:noProof/>
          </w:rPr>
          <w:t>3.2.2</w:t>
        </w:r>
        <w:r w:rsidR="00FB7888">
          <w:rPr>
            <w:rFonts w:asciiTheme="minorHAnsi" w:eastAsiaTheme="minorEastAsia" w:hAnsiTheme="minorHAnsi" w:cstheme="minorBidi"/>
            <w:noProof/>
            <w:szCs w:val="22"/>
            <w:lang w:val="en-US" w:eastAsia="en-US"/>
          </w:rPr>
          <w:tab/>
        </w:r>
        <w:r w:rsidR="00FB7888" w:rsidRPr="00153BAB">
          <w:rPr>
            <w:rStyle w:val="Hyperlink"/>
            <w:noProof/>
          </w:rPr>
          <w:t>Description of Benchmark Configuration Properties</w:t>
        </w:r>
        <w:r w:rsidR="00FB7888">
          <w:rPr>
            <w:noProof/>
            <w:webHidden/>
          </w:rPr>
          <w:tab/>
        </w:r>
        <w:r>
          <w:rPr>
            <w:noProof/>
            <w:webHidden/>
          </w:rPr>
          <w:fldChar w:fldCharType="begin"/>
        </w:r>
        <w:r w:rsidR="00FB7888">
          <w:rPr>
            <w:noProof/>
            <w:webHidden/>
          </w:rPr>
          <w:instrText xml:space="preserve"> PAGEREF _Toc403119791 \h </w:instrText>
        </w:r>
        <w:r>
          <w:rPr>
            <w:noProof/>
            <w:webHidden/>
          </w:rPr>
        </w:r>
        <w:r>
          <w:rPr>
            <w:noProof/>
            <w:webHidden/>
          </w:rPr>
          <w:fldChar w:fldCharType="separate"/>
        </w:r>
        <w:r w:rsidR="00BA6586">
          <w:rPr>
            <w:noProof/>
            <w:webHidden/>
          </w:rPr>
          <w:t>36</w:t>
        </w:r>
        <w:r>
          <w:rPr>
            <w:noProof/>
            <w:webHidden/>
          </w:rPr>
          <w:fldChar w:fldCharType="end"/>
        </w:r>
      </w:hyperlink>
    </w:p>
    <w:p w:rsidR="00FB7888" w:rsidRDefault="0011659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2" w:history="1">
        <w:r w:rsidR="00FB7888" w:rsidRPr="00153BAB">
          <w:rPr>
            <w:rStyle w:val="Hyperlink"/>
            <w:rFonts w:ascii="Symbol" w:hAnsi="Symbol" w:cs="Symbol"/>
            <w:noProof/>
          </w:rPr>
          <w:t>3.2.3</w:t>
        </w:r>
        <w:r w:rsidR="00FB7888">
          <w:rPr>
            <w:rFonts w:asciiTheme="minorHAnsi" w:eastAsiaTheme="minorEastAsia" w:hAnsiTheme="minorHAnsi" w:cstheme="minorBidi"/>
            <w:noProof/>
            <w:szCs w:val="22"/>
            <w:lang w:val="en-US" w:eastAsia="en-US"/>
          </w:rPr>
          <w:tab/>
        </w:r>
        <w:r w:rsidR="00FB7888" w:rsidRPr="00153BAB">
          <w:rPr>
            <w:rStyle w:val="Hyperlink"/>
            <w:noProof/>
          </w:rPr>
          <w:t>Description of Benchmark Definitions Properties</w:t>
        </w:r>
        <w:r w:rsidR="00FB7888">
          <w:rPr>
            <w:noProof/>
            <w:webHidden/>
          </w:rPr>
          <w:tab/>
        </w:r>
        <w:r>
          <w:rPr>
            <w:noProof/>
            <w:webHidden/>
          </w:rPr>
          <w:fldChar w:fldCharType="begin"/>
        </w:r>
        <w:r w:rsidR="00FB7888">
          <w:rPr>
            <w:noProof/>
            <w:webHidden/>
          </w:rPr>
          <w:instrText xml:space="preserve"> PAGEREF _Toc403119792 \h </w:instrText>
        </w:r>
        <w:r>
          <w:rPr>
            <w:noProof/>
            <w:webHidden/>
          </w:rPr>
        </w:r>
        <w:r>
          <w:rPr>
            <w:noProof/>
            <w:webHidden/>
          </w:rPr>
          <w:fldChar w:fldCharType="separate"/>
        </w:r>
        <w:r w:rsidR="00BA6586">
          <w:rPr>
            <w:noProof/>
            <w:webHidden/>
          </w:rPr>
          <w:t>39</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93" w:history="1">
        <w:r w:rsidR="00FB7888" w:rsidRPr="00153BAB">
          <w:rPr>
            <w:rStyle w:val="Hyperlink"/>
            <w:rFonts w:ascii="Symbol" w:hAnsi="Symbol" w:cs="Symbol"/>
            <w:noProof/>
          </w:rPr>
          <w:t>3.3</w:t>
        </w:r>
        <w:r w:rsidR="00FB7888">
          <w:rPr>
            <w:rFonts w:asciiTheme="minorHAnsi" w:eastAsiaTheme="minorEastAsia" w:hAnsiTheme="minorHAnsi" w:cstheme="minorBidi"/>
            <w:noProof/>
            <w:szCs w:val="22"/>
            <w:lang w:val="en-US" w:eastAsia="en-US"/>
          </w:rPr>
          <w:tab/>
        </w:r>
        <w:r w:rsidR="00FB7888" w:rsidRPr="00153BAB">
          <w:rPr>
            <w:rStyle w:val="Hyperlink"/>
            <w:noProof/>
          </w:rPr>
          <w:t>Benchmark Operation</w:t>
        </w:r>
        <w:r w:rsidR="00FB7888">
          <w:rPr>
            <w:noProof/>
            <w:webHidden/>
          </w:rPr>
          <w:tab/>
        </w:r>
        <w:r>
          <w:rPr>
            <w:noProof/>
            <w:webHidden/>
          </w:rPr>
          <w:fldChar w:fldCharType="begin"/>
        </w:r>
        <w:r w:rsidR="00FB7888">
          <w:rPr>
            <w:noProof/>
            <w:webHidden/>
          </w:rPr>
          <w:instrText xml:space="preserve"> PAGEREF _Toc403119793 \h </w:instrText>
        </w:r>
        <w:r>
          <w:rPr>
            <w:noProof/>
            <w:webHidden/>
          </w:rPr>
        </w:r>
        <w:r>
          <w:rPr>
            <w:noProof/>
            <w:webHidden/>
          </w:rPr>
          <w:fldChar w:fldCharType="separate"/>
        </w:r>
        <w:r w:rsidR="00BA6586">
          <w:rPr>
            <w:noProof/>
            <w:webHidden/>
          </w:rPr>
          <w:t>40</w:t>
        </w:r>
        <w:r>
          <w:rPr>
            <w:noProof/>
            <w:webHidden/>
          </w:rPr>
          <w:fldChar w:fldCharType="end"/>
        </w:r>
      </w:hyperlink>
    </w:p>
    <w:p w:rsidR="00FB7888" w:rsidRDefault="0011659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4" w:history="1">
        <w:r w:rsidR="00FB7888" w:rsidRPr="00153BAB">
          <w:rPr>
            <w:rStyle w:val="Hyperlink"/>
            <w:rFonts w:ascii="Symbol" w:hAnsi="Symbol" w:cs="Symbol"/>
            <w:noProof/>
          </w:rPr>
          <w:t>3.3.1</w:t>
        </w:r>
        <w:r w:rsidR="00FB7888">
          <w:rPr>
            <w:rFonts w:asciiTheme="minorHAnsi" w:eastAsiaTheme="minorEastAsia" w:hAnsiTheme="minorHAnsi" w:cstheme="minorBidi"/>
            <w:noProof/>
            <w:szCs w:val="22"/>
            <w:lang w:val="en-US" w:eastAsia="en-US"/>
          </w:rPr>
          <w:tab/>
        </w:r>
        <w:r w:rsidR="00FB7888" w:rsidRPr="00153BAB">
          <w:rPr>
            <w:rStyle w:val="Hyperlink"/>
            <w:noProof/>
          </w:rPr>
          <w:t>Prepare RDF Database for tests with SPB</w:t>
        </w:r>
        <w:r w:rsidR="00FB7888">
          <w:rPr>
            <w:noProof/>
            <w:webHidden/>
          </w:rPr>
          <w:tab/>
        </w:r>
        <w:r>
          <w:rPr>
            <w:noProof/>
            <w:webHidden/>
          </w:rPr>
          <w:fldChar w:fldCharType="begin"/>
        </w:r>
        <w:r w:rsidR="00FB7888">
          <w:rPr>
            <w:noProof/>
            <w:webHidden/>
          </w:rPr>
          <w:instrText xml:space="preserve"> PAGEREF _Toc403119794 \h </w:instrText>
        </w:r>
        <w:r>
          <w:rPr>
            <w:noProof/>
            <w:webHidden/>
          </w:rPr>
        </w:r>
        <w:r>
          <w:rPr>
            <w:noProof/>
            <w:webHidden/>
          </w:rPr>
          <w:fldChar w:fldCharType="separate"/>
        </w:r>
        <w:r w:rsidR="00BA6586">
          <w:rPr>
            <w:noProof/>
            <w:webHidden/>
          </w:rPr>
          <w:t>40</w:t>
        </w:r>
        <w:r>
          <w:rPr>
            <w:noProof/>
            <w:webHidden/>
          </w:rPr>
          <w:fldChar w:fldCharType="end"/>
        </w:r>
      </w:hyperlink>
    </w:p>
    <w:p w:rsidR="00FB7888" w:rsidRDefault="0011659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5" w:history="1">
        <w:r w:rsidR="00FB7888" w:rsidRPr="00153BAB">
          <w:rPr>
            <w:rStyle w:val="Hyperlink"/>
            <w:rFonts w:ascii="Symbol" w:hAnsi="Symbol" w:cs="Symbol"/>
            <w:noProof/>
          </w:rPr>
          <w:t>3.3.2</w:t>
        </w:r>
        <w:r w:rsidR="00FB7888">
          <w:rPr>
            <w:rFonts w:asciiTheme="minorHAnsi" w:eastAsiaTheme="minorEastAsia" w:hAnsiTheme="minorHAnsi" w:cstheme="minorBidi"/>
            <w:noProof/>
            <w:szCs w:val="22"/>
            <w:lang w:val="en-US" w:eastAsia="en-US"/>
          </w:rPr>
          <w:tab/>
        </w:r>
        <w:r w:rsidR="00FB7888" w:rsidRPr="00153BAB">
          <w:rPr>
            <w:rStyle w:val="Hyperlink"/>
            <w:noProof/>
          </w:rPr>
          <w:t>Starting the Benchmark Driver</w:t>
        </w:r>
        <w:r w:rsidR="00FB7888">
          <w:rPr>
            <w:noProof/>
            <w:webHidden/>
          </w:rPr>
          <w:tab/>
        </w:r>
        <w:r>
          <w:rPr>
            <w:noProof/>
            <w:webHidden/>
          </w:rPr>
          <w:fldChar w:fldCharType="begin"/>
        </w:r>
        <w:r w:rsidR="00FB7888">
          <w:rPr>
            <w:noProof/>
            <w:webHidden/>
          </w:rPr>
          <w:instrText xml:space="preserve"> PAGEREF _Toc403119795 \h </w:instrText>
        </w:r>
        <w:r>
          <w:rPr>
            <w:noProof/>
            <w:webHidden/>
          </w:rPr>
        </w:r>
        <w:r>
          <w:rPr>
            <w:noProof/>
            <w:webHidden/>
          </w:rPr>
          <w:fldChar w:fldCharType="separate"/>
        </w:r>
        <w:r w:rsidR="00BA6586">
          <w:rPr>
            <w:noProof/>
            <w:webHidden/>
          </w:rPr>
          <w:t>40</w:t>
        </w:r>
        <w:r>
          <w:rPr>
            <w:noProof/>
            <w:webHidden/>
          </w:rPr>
          <w:fldChar w:fldCharType="end"/>
        </w:r>
      </w:hyperlink>
    </w:p>
    <w:p w:rsidR="00FB7888" w:rsidRDefault="0011659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6" w:history="1">
        <w:r w:rsidR="00FB7888" w:rsidRPr="00153BAB">
          <w:rPr>
            <w:rStyle w:val="Hyperlink"/>
            <w:rFonts w:ascii="Symbol" w:hAnsi="Symbol" w:cs="Symbol"/>
            <w:noProof/>
          </w:rPr>
          <w:t>3.3.3</w:t>
        </w:r>
        <w:r w:rsidR="00FB7888">
          <w:rPr>
            <w:rFonts w:asciiTheme="minorHAnsi" w:eastAsiaTheme="minorEastAsia" w:hAnsiTheme="minorHAnsi" w:cstheme="minorBidi"/>
            <w:noProof/>
            <w:szCs w:val="22"/>
            <w:lang w:val="en-US" w:eastAsia="en-US"/>
          </w:rPr>
          <w:tab/>
        </w:r>
        <w:r w:rsidR="00FB7888" w:rsidRPr="00153BAB">
          <w:rPr>
            <w:rStyle w:val="Hyperlink"/>
            <w:noProof/>
          </w:rPr>
          <w:t>Configure SPARQL Endpoint</w:t>
        </w:r>
        <w:r w:rsidR="00FB7888">
          <w:rPr>
            <w:noProof/>
            <w:webHidden/>
          </w:rPr>
          <w:tab/>
        </w:r>
        <w:r>
          <w:rPr>
            <w:noProof/>
            <w:webHidden/>
          </w:rPr>
          <w:fldChar w:fldCharType="begin"/>
        </w:r>
        <w:r w:rsidR="00FB7888">
          <w:rPr>
            <w:noProof/>
            <w:webHidden/>
          </w:rPr>
          <w:instrText xml:space="preserve"> PAGEREF _Toc403119796 \h </w:instrText>
        </w:r>
        <w:r>
          <w:rPr>
            <w:noProof/>
            <w:webHidden/>
          </w:rPr>
        </w:r>
        <w:r>
          <w:rPr>
            <w:noProof/>
            <w:webHidden/>
          </w:rPr>
          <w:fldChar w:fldCharType="separate"/>
        </w:r>
        <w:r w:rsidR="00BA6586">
          <w:rPr>
            <w:noProof/>
            <w:webHidden/>
          </w:rPr>
          <w:t>41</w:t>
        </w:r>
        <w:r>
          <w:rPr>
            <w:noProof/>
            <w:webHidden/>
          </w:rPr>
          <w:fldChar w:fldCharType="end"/>
        </w:r>
      </w:hyperlink>
    </w:p>
    <w:p w:rsidR="00FB7888" w:rsidRDefault="0011659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7" w:history="1">
        <w:r w:rsidR="00FB7888" w:rsidRPr="00153BAB">
          <w:rPr>
            <w:rStyle w:val="Hyperlink"/>
            <w:rFonts w:ascii="Symbol" w:hAnsi="Symbol" w:cs="Symbol"/>
            <w:noProof/>
          </w:rPr>
          <w:t>3.3.4</w:t>
        </w:r>
        <w:r w:rsidR="00FB7888">
          <w:rPr>
            <w:rFonts w:asciiTheme="minorHAnsi" w:eastAsiaTheme="minorEastAsia" w:hAnsiTheme="minorHAnsi" w:cstheme="minorBidi"/>
            <w:noProof/>
            <w:szCs w:val="22"/>
            <w:lang w:val="en-US" w:eastAsia="en-US"/>
          </w:rPr>
          <w:tab/>
        </w:r>
        <w:r w:rsidR="00FB7888" w:rsidRPr="00153BAB">
          <w:rPr>
            <w:rStyle w:val="Hyperlink"/>
            <w:noProof/>
          </w:rPr>
          <w:t>Generate Data</w:t>
        </w:r>
        <w:r w:rsidR="00FB7888">
          <w:rPr>
            <w:noProof/>
            <w:webHidden/>
          </w:rPr>
          <w:tab/>
        </w:r>
        <w:r>
          <w:rPr>
            <w:noProof/>
            <w:webHidden/>
          </w:rPr>
          <w:fldChar w:fldCharType="begin"/>
        </w:r>
        <w:r w:rsidR="00FB7888">
          <w:rPr>
            <w:noProof/>
            <w:webHidden/>
          </w:rPr>
          <w:instrText xml:space="preserve"> PAGEREF _Toc403119797 \h </w:instrText>
        </w:r>
        <w:r>
          <w:rPr>
            <w:noProof/>
            <w:webHidden/>
          </w:rPr>
        </w:r>
        <w:r>
          <w:rPr>
            <w:noProof/>
            <w:webHidden/>
          </w:rPr>
          <w:fldChar w:fldCharType="separate"/>
        </w:r>
        <w:r w:rsidR="00BA6586">
          <w:rPr>
            <w:noProof/>
            <w:webHidden/>
          </w:rPr>
          <w:t>41</w:t>
        </w:r>
        <w:r>
          <w:rPr>
            <w:noProof/>
            <w:webHidden/>
          </w:rPr>
          <w:fldChar w:fldCharType="end"/>
        </w:r>
      </w:hyperlink>
    </w:p>
    <w:p w:rsidR="00FB7888" w:rsidRDefault="0011659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8" w:history="1">
        <w:r w:rsidR="00FB7888" w:rsidRPr="00153BAB">
          <w:rPr>
            <w:rStyle w:val="Hyperlink"/>
            <w:rFonts w:ascii="Symbol" w:hAnsi="Symbol" w:cs="Symbol"/>
            <w:noProof/>
          </w:rPr>
          <w:t>3.3.5</w:t>
        </w:r>
        <w:r w:rsidR="00FB7888">
          <w:rPr>
            <w:rFonts w:asciiTheme="minorHAnsi" w:eastAsiaTheme="minorEastAsia" w:hAnsiTheme="minorHAnsi" w:cstheme="minorBidi"/>
            <w:noProof/>
            <w:szCs w:val="22"/>
            <w:lang w:val="en-US" w:eastAsia="en-US"/>
          </w:rPr>
          <w:tab/>
        </w:r>
        <w:r w:rsidR="00FB7888" w:rsidRPr="00153BAB">
          <w:rPr>
            <w:rStyle w:val="Hyperlink"/>
            <w:noProof/>
          </w:rPr>
          <w:t>Load Data</w:t>
        </w:r>
        <w:r w:rsidR="00FB7888">
          <w:rPr>
            <w:noProof/>
            <w:webHidden/>
          </w:rPr>
          <w:tab/>
        </w:r>
        <w:r>
          <w:rPr>
            <w:noProof/>
            <w:webHidden/>
          </w:rPr>
          <w:fldChar w:fldCharType="begin"/>
        </w:r>
        <w:r w:rsidR="00FB7888">
          <w:rPr>
            <w:noProof/>
            <w:webHidden/>
          </w:rPr>
          <w:instrText xml:space="preserve"> PAGEREF _Toc403119798 \h </w:instrText>
        </w:r>
        <w:r>
          <w:rPr>
            <w:noProof/>
            <w:webHidden/>
          </w:rPr>
        </w:r>
        <w:r>
          <w:rPr>
            <w:noProof/>
            <w:webHidden/>
          </w:rPr>
          <w:fldChar w:fldCharType="separate"/>
        </w:r>
        <w:r w:rsidR="00BA6586">
          <w:rPr>
            <w:noProof/>
            <w:webHidden/>
          </w:rPr>
          <w:t>42</w:t>
        </w:r>
        <w:r>
          <w:rPr>
            <w:noProof/>
            <w:webHidden/>
          </w:rPr>
          <w:fldChar w:fldCharType="end"/>
        </w:r>
      </w:hyperlink>
    </w:p>
    <w:p w:rsidR="00FB7888" w:rsidRDefault="0011659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9" w:history="1">
        <w:r w:rsidR="00FB7888" w:rsidRPr="00153BAB">
          <w:rPr>
            <w:rStyle w:val="Hyperlink"/>
            <w:rFonts w:ascii="Symbol" w:hAnsi="Symbol" w:cs="Symbol"/>
            <w:noProof/>
          </w:rPr>
          <w:t>3.3.6</w:t>
        </w:r>
        <w:r w:rsidR="00FB7888">
          <w:rPr>
            <w:rFonts w:asciiTheme="minorHAnsi" w:eastAsiaTheme="minorEastAsia" w:hAnsiTheme="minorHAnsi" w:cstheme="minorBidi"/>
            <w:noProof/>
            <w:szCs w:val="22"/>
            <w:lang w:val="en-US" w:eastAsia="en-US"/>
          </w:rPr>
          <w:tab/>
        </w:r>
        <w:r w:rsidR="00FB7888" w:rsidRPr="00153BAB">
          <w:rPr>
            <w:rStyle w:val="Hyperlink"/>
            <w:noProof/>
          </w:rPr>
          <w:t>Generate Query Substitution Parameters</w:t>
        </w:r>
        <w:r w:rsidR="00FB7888">
          <w:rPr>
            <w:noProof/>
            <w:webHidden/>
          </w:rPr>
          <w:tab/>
        </w:r>
        <w:r>
          <w:rPr>
            <w:noProof/>
            <w:webHidden/>
          </w:rPr>
          <w:fldChar w:fldCharType="begin"/>
        </w:r>
        <w:r w:rsidR="00FB7888">
          <w:rPr>
            <w:noProof/>
            <w:webHidden/>
          </w:rPr>
          <w:instrText xml:space="preserve"> PAGEREF _Toc403119799 \h </w:instrText>
        </w:r>
        <w:r>
          <w:rPr>
            <w:noProof/>
            <w:webHidden/>
          </w:rPr>
        </w:r>
        <w:r>
          <w:rPr>
            <w:noProof/>
            <w:webHidden/>
          </w:rPr>
          <w:fldChar w:fldCharType="separate"/>
        </w:r>
        <w:r w:rsidR="00BA6586">
          <w:rPr>
            <w:noProof/>
            <w:webHidden/>
          </w:rPr>
          <w:t>42</w:t>
        </w:r>
        <w:r>
          <w:rPr>
            <w:noProof/>
            <w:webHidden/>
          </w:rPr>
          <w:fldChar w:fldCharType="end"/>
        </w:r>
      </w:hyperlink>
    </w:p>
    <w:p w:rsidR="00FB7888" w:rsidRDefault="0011659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0" w:history="1">
        <w:r w:rsidR="00FB7888" w:rsidRPr="00153BAB">
          <w:rPr>
            <w:rStyle w:val="Hyperlink"/>
            <w:rFonts w:ascii="Symbol" w:hAnsi="Symbol" w:cs="Symbol"/>
            <w:noProof/>
          </w:rPr>
          <w:t>3.3.7</w:t>
        </w:r>
        <w:r w:rsidR="00FB7888">
          <w:rPr>
            <w:rFonts w:asciiTheme="minorHAnsi" w:eastAsiaTheme="minorEastAsia" w:hAnsiTheme="minorHAnsi" w:cstheme="minorBidi"/>
            <w:noProof/>
            <w:szCs w:val="22"/>
            <w:lang w:val="en-US" w:eastAsia="en-US"/>
          </w:rPr>
          <w:tab/>
        </w:r>
        <w:r w:rsidR="00FB7888" w:rsidRPr="00153BAB">
          <w:rPr>
            <w:rStyle w:val="Hyperlink"/>
            <w:noProof/>
          </w:rPr>
          <w:t>Start the Warm-up</w:t>
        </w:r>
        <w:r w:rsidR="00FB7888">
          <w:rPr>
            <w:noProof/>
            <w:webHidden/>
          </w:rPr>
          <w:tab/>
        </w:r>
        <w:r>
          <w:rPr>
            <w:noProof/>
            <w:webHidden/>
          </w:rPr>
          <w:fldChar w:fldCharType="begin"/>
        </w:r>
        <w:r w:rsidR="00FB7888">
          <w:rPr>
            <w:noProof/>
            <w:webHidden/>
          </w:rPr>
          <w:instrText xml:space="preserve"> PAGEREF _Toc403119800 \h </w:instrText>
        </w:r>
        <w:r>
          <w:rPr>
            <w:noProof/>
            <w:webHidden/>
          </w:rPr>
        </w:r>
        <w:r>
          <w:rPr>
            <w:noProof/>
            <w:webHidden/>
          </w:rPr>
          <w:fldChar w:fldCharType="separate"/>
        </w:r>
        <w:r w:rsidR="00BA6586">
          <w:rPr>
            <w:noProof/>
            <w:webHidden/>
          </w:rPr>
          <w:t>43</w:t>
        </w:r>
        <w:r>
          <w:rPr>
            <w:noProof/>
            <w:webHidden/>
          </w:rPr>
          <w:fldChar w:fldCharType="end"/>
        </w:r>
      </w:hyperlink>
    </w:p>
    <w:p w:rsidR="00FB7888" w:rsidRDefault="0011659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1" w:history="1">
        <w:r w:rsidR="00FB7888" w:rsidRPr="00153BAB">
          <w:rPr>
            <w:rStyle w:val="Hyperlink"/>
            <w:rFonts w:ascii="Symbol" w:hAnsi="Symbol" w:cs="Symbol"/>
            <w:noProof/>
          </w:rPr>
          <w:t>3.3.8</w:t>
        </w:r>
        <w:r w:rsidR="00FB7888">
          <w:rPr>
            <w:rFonts w:asciiTheme="minorHAnsi" w:eastAsiaTheme="minorEastAsia" w:hAnsiTheme="minorHAnsi" w:cstheme="minorBidi"/>
            <w:noProof/>
            <w:szCs w:val="22"/>
            <w:lang w:val="en-US" w:eastAsia="en-US"/>
          </w:rPr>
          <w:tab/>
        </w:r>
        <w:r w:rsidR="00FB7888" w:rsidRPr="00153BAB">
          <w:rPr>
            <w:rStyle w:val="Hyperlink"/>
            <w:noProof/>
          </w:rPr>
          <w:t>Start the Benchmark Run</w:t>
        </w:r>
        <w:r w:rsidR="00FB7888">
          <w:rPr>
            <w:noProof/>
            <w:webHidden/>
          </w:rPr>
          <w:tab/>
        </w:r>
        <w:r>
          <w:rPr>
            <w:noProof/>
            <w:webHidden/>
          </w:rPr>
          <w:fldChar w:fldCharType="begin"/>
        </w:r>
        <w:r w:rsidR="00FB7888">
          <w:rPr>
            <w:noProof/>
            <w:webHidden/>
          </w:rPr>
          <w:instrText xml:space="preserve"> PAGEREF _Toc403119801 \h </w:instrText>
        </w:r>
        <w:r>
          <w:rPr>
            <w:noProof/>
            <w:webHidden/>
          </w:rPr>
        </w:r>
        <w:r>
          <w:rPr>
            <w:noProof/>
            <w:webHidden/>
          </w:rPr>
          <w:fldChar w:fldCharType="separate"/>
        </w:r>
        <w:r w:rsidR="00BA6586">
          <w:rPr>
            <w:noProof/>
            <w:webHidden/>
          </w:rPr>
          <w:t>43</w:t>
        </w:r>
        <w:r>
          <w:rPr>
            <w:noProof/>
            <w:webHidden/>
          </w:rPr>
          <w:fldChar w:fldCharType="end"/>
        </w:r>
      </w:hyperlink>
    </w:p>
    <w:p w:rsidR="00FB7888" w:rsidRDefault="0011659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2" w:history="1">
        <w:r w:rsidR="00FB7888" w:rsidRPr="00153BAB">
          <w:rPr>
            <w:rStyle w:val="Hyperlink"/>
            <w:rFonts w:ascii="Symbol" w:hAnsi="Symbol" w:cs="Symbol"/>
            <w:noProof/>
          </w:rPr>
          <w:t>3.3.9</w:t>
        </w:r>
        <w:r w:rsidR="00FB7888">
          <w:rPr>
            <w:rFonts w:asciiTheme="minorHAnsi" w:eastAsiaTheme="minorEastAsia" w:hAnsiTheme="minorHAnsi" w:cstheme="minorBidi"/>
            <w:noProof/>
            <w:szCs w:val="22"/>
            <w:lang w:val="en-US" w:eastAsia="en-US"/>
          </w:rPr>
          <w:tab/>
        </w:r>
        <w:r w:rsidR="00FB7888" w:rsidRPr="00153BAB">
          <w:rPr>
            <w:rStyle w:val="Hyperlink"/>
            <w:noProof/>
          </w:rPr>
          <w:t>Start Online Replication and Backup Benchmark</w:t>
        </w:r>
        <w:r w:rsidR="00FB7888">
          <w:rPr>
            <w:noProof/>
            <w:webHidden/>
          </w:rPr>
          <w:tab/>
        </w:r>
        <w:r>
          <w:rPr>
            <w:noProof/>
            <w:webHidden/>
          </w:rPr>
          <w:fldChar w:fldCharType="begin"/>
        </w:r>
        <w:r w:rsidR="00FB7888">
          <w:rPr>
            <w:noProof/>
            <w:webHidden/>
          </w:rPr>
          <w:instrText xml:space="preserve"> PAGEREF _Toc403119802 \h </w:instrText>
        </w:r>
        <w:r>
          <w:rPr>
            <w:noProof/>
            <w:webHidden/>
          </w:rPr>
        </w:r>
        <w:r>
          <w:rPr>
            <w:noProof/>
            <w:webHidden/>
          </w:rPr>
          <w:fldChar w:fldCharType="separate"/>
        </w:r>
        <w:r w:rsidR="00BA6586">
          <w:rPr>
            <w:noProof/>
            <w:webHidden/>
          </w:rPr>
          <w:t>44</w:t>
        </w:r>
        <w:r>
          <w:rPr>
            <w:noProof/>
            <w:webHidden/>
          </w:rPr>
          <w:fldChar w:fldCharType="end"/>
        </w:r>
      </w:hyperlink>
    </w:p>
    <w:p w:rsidR="00FB7888" w:rsidRDefault="0011659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3" w:history="1">
        <w:r w:rsidR="00FB7888" w:rsidRPr="00153BAB">
          <w:rPr>
            <w:rStyle w:val="Hyperlink"/>
            <w:rFonts w:ascii="Symbol" w:hAnsi="Symbol" w:cs="Symbol"/>
            <w:noProof/>
          </w:rPr>
          <w:t>3.3.10</w:t>
        </w:r>
        <w:r w:rsidR="00FB7888">
          <w:rPr>
            <w:rFonts w:asciiTheme="minorHAnsi" w:eastAsiaTheme="minorEastAsia" w:hAnsiTheme="minorHAnsi" w:cstheme="minorBidi"/>
            <w:noProof/>
            <w:szCs w:val="22"/>
            <w:lang w:val="en-US" w:eastAsia="en-US"/>
          </w:rPr>
          <w:tab/>
        </w:r>
        <w:r w:rsidR="00FB7888" w:rsidRPr="00153BAB">
          <w:rPr>
            <w:rStyle w:val="Hyperlink"/>
            <w:noProof/>
          </w:rPr>
          <w:t>Run Validation of Query Results</w:t>
        </w:r>
        <w:r w:rsidR="00FB7888">
          <w:rPr>
            <w:noProof/>
            <w:webHidden/>
          </w:rPr>
          <w:tab/>
        </w:r>
        <w:r>
          <w:rPr>
            <w:noProof/>
            <w:webHidden/>
          </w:rPr>
          <w:fldChar w:fldCharType="begin"/>
        </w:r>
        <w:r w:rsidR="00FB7888">
          <w:rPr>
            <w:noProof/>
            <w:webHidden/>
          </w:rPr>
          <w:instrText xml:space="preserve"> PAGEREF _Toc403119803 \h </w:instrText>
        </w:r>
        <w:r>
          <w:rPr>
            <w:noProof/>
            <w:webHidden/>
          </w:rPr>
        </w:r>
        <w:r>
          <w:rPr>
            <w:noProof/>
            <w:webHidden/>
          </w:rPr>
          <w:fldChar w:fldCharType="separate"/>
        </w:r>
        <w:r w:rsidR="00BA6586">
          <w:rPr>
            <w:noProof/>
            <w:webHidden/>
          </w:rPr>
          <w:t>45</w:t>
        </w:r>
        <w:r>
          <w:rPr>
            <w:noProof/>
            <w:webHidden/>
          </w:rPr>
          <w:fldChar w:fldCharType="end"/>
        </w:r>
      </w:hyperlink>
    </w:p>
    <w:p w:rsidR="00FB7888" w:rsidRDefault="0011659B">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4" w:history="1">
        <w:r w:rsidR="00FB7888" w:rsidRPr="00153BAB">
          <w:rPr>
            <w:rStyle w:val="Hyperlink"/>
            <w:rFonts w:ascii="Symbol" w:hAnsi="Symbol" w:cs="Symbol"/>
            <w:noProof/>
          </w:rPr>
          <w:t>3.3.11</w:t>
        </w:r>
        <w:r w:rsidR="00FB7888">
          <w:rPr>
            <w:rFonts w:asciiTheme="minorHAnsi" w:eastAsiaTheme="minorEastAsia" w:hAnsiTheme="minorHAnsi" w:cstheme="minorBidi"/>
            <w:noProof/>
            <w:szCs w:val="22"/>
            <w:lang w:val="en-US" w:eastAsia="en-US"/>
          </w:rPr>
          <w:tab/>
        </w:r>
        <w:r w:rsidR="00FB7888" w:rsidRPr="00153BAB">
          <w:rPr>
            <w:rStyle w:val="Hyperlink"/>
            <w:noProof/>
          </w:rPr>
          <w:t>Run OWL2-RL Conformance Test</w:t>
        </w:r>
        <w:r w:rsidR="00FB7888">
          <w:rPr>
            <w:noProof/>
            <w:webHidden/>
          </w:rPr>
          <w:tab/>
        </w:r>
        <w:r>
          <w:rPr>
            <w:noProof/>
            <w:webHidden/>
          </w:rPr>
          <w:fldChar w:fldCharType="begin"/>
        </w:r>
        <w:r w:rsidR="00FB7888">
          <w:rPr>
            <w:noProof/>
            <w:webHidden/>
          </w:rPr>
          <w:instrText xml:space="preserve"> PAGEREF _Toc403119804 \h </w:instrText>
        </w:r>
        <w:r>
          <w:rPr>
            <w:noProof/>
            <w:webHidden/>
          </w:rPr>
        </w:r>
        <w:r>
          <w:rPr>
            <w:noProof/>
            <w:webHidden/>
          </w:rPr>
          <w:fldChar w:fldCharType="separate"/>
        </w:r>
        <w:r w:rsidR="00BA6586">
          <w:rPr>
            <w:noProof/>
            <w:webHidden/>
          </w:rPr>
          <w:t>45</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05" w:history="1">
        <w:r w:rsidR="00FB7888" w:rsidRPr="00153BAB">
          <w:rPr>
            <w:rStyle w:val="Hyperlink"/>
            <w:rFonts w:ascii="Symbol" w:hAnsi="Symbol" w:cs="Symbol"/>
            <w:noProof/>
          </w:rPr>
          <w:t>3.4</w:t>
        </w:r>
        <w:r w:rsidR="00FB7888">
          <w:rPr>
            <w:rFonts w:asciiTheme="minorHAnsi" w:eastAsiaTheme="minorEastAsia" w:hAnsiTheme="minorHAnsi" w:cstheme="minorBidi"/>
            <w:noProof/>
            <w:szCs w:val="22"/>
            <w:lang w:val="en-US" w:eastAsia="en-US"/>
          </w:rPr>
          <w:tab/>
        </w:r>
        <w:r w:rsidR="00FB7888" w:rsidRPr="00153BAB">
          <w:rPr>
            <w:rStyle w:val="Hyperlink"/>
            <w:noProof/>
          </w:rPr>
          <w:t>Results Gathering</w:t>
        </w:r>
        <w:r w:rsidR="00FB7888">
          <w:rPr>
            <w:noProof/>
            <w:webHidden/>
          </w:rPr>
          <w:tab/>
        </w:r>
        <w:r>
          <w:rPr>
            <w:noProof/>
            <w:webHidden/>
          </w:rPr>
          <w:fldChar w:fldCharType="begin"/>
        </w:r>
        <w:r w:rsidR="00FB7888">
          <w:rPr>
            <w:noProof/>
            <w:webHidden/>
          </w:rPr>
          <w:instrText xml:space="preserve"> PAGEREF _Toc403119805 \h </w:instrText>
        </w:r>
        <w:r>
          <w:rPr>
            <w:noProof/>
            <w:webHidden/>
          </w:rPr>
        </w:r>
        <w:r>
          <w:rPr>
            <w:noProof/>
            <w:webHidden/>
          </w:rPr>
          <w:fldChar w:fldCharType="separate"/>
        </w:r>
        <w:r w:rsidR="00BA6586">
          <w:rPr>
            <w:noProof/>
            <w:webHidden/>
          </w:rPr>
          <w:t>46</w:t>
        </w:r>
        <w:r>
          <w:rPr>
            <w:noProof/>
            <w:webHidden/>
          </w:rPr>
          <w:fldChar w:fldCharType="end"/>
        </w:r>
      </w:hyperlink>
    </w:p>
    <w:p w:rsidR="00FB7888" w:rsidRDefault="0011659B">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806" w:history="1">
        <w:r w:rsidR="00FB7888" w:rsidRPr="00153BAB">
          <w:rPr>
            <w:rStyle w:val="Hyperlink"/>
            <w:rFonts w:ascii="Symbol" w:hAnsi="Symbol" w:cs="Symbol"/>
            <w:noProof/>
          </w:rPr>
          <w:t>4</w:t>
        </w:r>
        <w:r w:rsidR="00FB7888">
          <w:rPr>
            <w:rFonts w:asciiTheme="minorHAnsi" w:eastAsiaTheme="minorEastAsia" w:hAnsiTheme="minorHAnsi" w:cstheme="minorBidi"/>
            <w:noProof/>
            <w:szCs w:val="22"/>
            <w:lang w:val="en-US" w:eastAsia="en-US"/>
          </w:rPr>
          <w:tab/>
        </w:r>
        <w:r w:rsidR="00FB7888" w:rsidRPr="00153BAB">
          <w:rPr>
            <w:rStyle w:val="Hyperlink"/>
            <w:noProof/>
          </w:rPr>
          <w:t>References</w:t>
        </w:r>
        <w:r w:rsidR="00FB7888">
          <w:rPr>
            <w:noProof/>
            <w:webHidden/>
          </w:rPr>
          <w:tab/>
        </w:r>
        <w:r>
          <w:rPr>
            <w:noProof/>
            <w:webHidden/>
          </w:rPr>
          <w:fldChar w:fldCharType="begin"/>
        </w:r>
        <w:r w:rsidR="00FB7888">
          <w:rPr>
            <w:noProof/>
            <w:webHidden/>
          </w:rPr>
          <w:instrText xml:space="preserve"> PAGEREF _Toc403119806 \h </w:instrText>
        </w:r>
        <w:r>
          <w:rPr>
            <w:noProof/>
            <w:webHidden/>
          </w:rPr>
        </w:r>
        <w:r>
          <w:rPr>
            <w:noProof/>
            <w:webHidden/>
          </w:rPr>
          <w:fldChar w:fldCharType="separate"/>
        </w:r>
        <w:r w:rsidR="00BA6586">
          <w:rPr>
            <w:noProof/>
            <w:webHidden/>
          </w:rPr>
          <w:t>47</w:t>
        </w:r>
        <w:r>
          <w:rPr>
            <w:noProof/>
            <w:webHidden/>
          </w:rPr>
          <w:fldChar w:fldCharType="end"/>
        </w:r>
      </w:hyperlink>
    </w:p>
    <w:p w:rsidR="00FB7888" w:rsidRDefault="0011659B">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807" w:history="1">
        <w:r w:rsidR="00FB7888" w:rsidRPr="00153BAB">
          <w:rPr>
            <w:rStyle w:val="Hyperlink"/>
            <w:rFonts w:ascii="Symbol" w:hAnsi="Symbol" w:cs="Symbol"/>
            <w:noProof/>
          </w:rPr>
          <w:t>5</w:t>
        </w:r>
        <w:r w:rsidR="00FB7888">
          <w:rPr>
            <w:rFonts w:asciiTheme="minorHAnsi" w:eastAsiaTheme="minorEastAsia" w:hAnsiTheme="minorHAnsi" w:cstheme="minorBidi"/>
            <w:noProof/>
            <w:szCs w:val="22"/>
            <w:lang w:val="en-US" w:eastAsia="en-US"/>
          </w:rPr>
          <w:tab/>
        </w:r>
        <w:r w:rsidR="00FB7888" w:rsidRPr="00153BAB">
          <w:rPr>
            <w:rStyle w:val="Hyperlink"/>
            <w:noProof/>
          </w:rPr>
          <w:t>Appendices</w:t>
        </w:r>
        <w:r w:rsidR="00FB7888">
          <w:rPr>
            <w:noProof/>
            <w:webHidden/>
          </w:rPr>
          <w:tab/>
        </w:r>
        <w:r>
          <w:rPr>
            <w:noProof/>
            <w:webHidden/>
          </w:rPr>
          <w:fldChar w:fldCharType="begin"/>
        </w:r>
        <w:r w:rsidR="00FB7888">
          <w:rPr>
            <w:noProof/>
            <w:webHidden/>
          </w:rPr>
          <w:instrText xml:space="preserve"> PAGEREF _Toc403119807 \h </w:instrText>
        </w:r>
        <w:r>
          <w:rPr>
            <w:noProof/>
            <w:webHidden/>
          </w:rPr>
        </w:r>
        <w:r>
          <w:rPr>
            <w:noProof/>
            <w:webHidden/>
          </w:rPr>
          <w:fldChar w:fldCharType="separate"/>
        </w:r>
        <w:r w:rsidR="00BA6586">
          <w:rPr>
            <w:noProof/>
            <w:webHidden/>
          </w:rPr>
          <w:t>48</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08" w:history="1">
        <w:r w:rsidR="00FB7888" w:rsidRPr="00153BAB">
          <w:rPr>
            <w:rStyle w:val="Hyperlink"/>
            <w:rFonts w:ascii="Symbol" w:hAnsi="Symbol" w:cs="Symbol"/>
            <w:noProof/>
          </w:rPr>
          <w:t>5.1</w:t>
        </w:r>
        <w:r w:rsidR="00FB7888">
          <w:rPr>
            <w:rFonts w:asciiTheme="minorHAnsi" w:eastAsiaTheme="minorEastAsia" w:hAnsiTheme="minorHAnsi" w:cstheme="minorBidi"/>
            <w:noProof/>
            <w:szCs w:val="22"/>
            <w:lang w:val="en-US" w:eastAsia="en-US"/>
          </w:rPr>
          <w:tab/>
        </w:r>
        <w:r w:rsidR="00FB7888" w:rsidRPr="00153BAB">
          <w:rPr>
            <w:rStyle w:val="Hyperlink"/>
            <w:noProof/>
          </w:rPr>
          <w:t>Appendix. A - Ontologies</w:t>
        </w:r>
        <w:r w:rsidR="00FB7888">
          <w:rPr>
            <w:noProof/>
            <w:webHidden/>
          </w:rPr>
          <w:tab/>
        </w:r>
        <w:r>
          <w:rPr>
            <w:noProof/>
            <w:webHidden/>
          </w:rPr>
          <w:fldChar w:fldCharType="begin"/>
        </w:r>
        <w:r w:rsidR="00FB7888">
          <w:rPr>
            <w:noProof/>
            <w:webHidden/>
          </w:rPr>
          <w:instrText xml:space="preserve"> PAGEREF _Toc403119808 \h </w:instrText>
        </w:r>
        <w:r>
          <w:rPr>
            <w:noProof/>
            <w:webHidden/>
          </w:rPr>
        </w:r>
        <w:r>
          <w:rPr>
            <w:noProof/>
            <w:webHidden/>
          </w:rPr>
          <w:fldChar w:fldCharType="separate"/>
        </w:r>
        <w:r w:rsidR="00BA6586">
          <w:rPr>
            <w:noProof/>
            <w:webHidden/>
          </w:rPr>
          <w:t>48</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09" w:history="1">
        <w:r w:rsidR="00FB7888" w:rsidRPr="00153BAB">
          <w:rPr>
            <w:rStyle w:val="Hyperlink"/>
            <w:rFonts w:ascii="Symbol" w:hAnsi="Symbol" w:cs="Symbol"/>
            <w:noProof/>
          </w:rPr>
          <w:t>5.2</w:t>
        </w:r>
        <w:r w:rsidR="00FB7888">
          <w:rPr>
            <w:rFonts w:asciiTheme="minorHAnsi" w:eastAsiaTheme="minorEastAsia" w:hAnsiTheme="minorHAnsi" w:cstheme="minorBidi"/>
            <w:noProof/>
            <w:szCs w:val="22"/>
            <w:lang w:val="en-US" w:eastAsia="en-US"/>
          </w:rPr>
          <w:tab/>
        </w:r>
        <w:r w:rsidR="00FB7888" w:rsidRPr="00153BAB">
          <w:rPr>
            <w:rStyle w:val="Hyperlink"/>
            <w:noProof/>
          </w:rPr>
          <w:t>Appendix. B - Queries Listings</w:t>
        </w:r>
        <w:r w:rsidR="00FB7888">
          <w:rPr>
            <w:noProof/>
            <w:webHidden/>
          </w:rPr>
          <w:tab/>
        </w:r>
        <w:r>
          <w:rPr>
            <w:noProof/>
            <w:webHidden/>
          </w:rPr>
          <w:fldChar w:fldCharType="begin"/>
        </w:r>
        <w:r w:rsidR="00FB7888">
          <w:rPr>
            <w:noProof/>
            <w:webHidden/>
          </w:rPr>
          <w:instrText xml:space="preserve"> PAGEREF _Toc403119809 \h </w:instrText>
        </w:r>
        <w:r>
          <w:rPr>
            <w:noProof/>
            <w:webHidden/>
          </w:rPr>
        </w:r>
        <w:r>
          <w:rPr>
            <w:noProof/>
            <w:webHidden/>
          </w:rPr>
          <w:fldChar w:fldCharType="separate"/>
        </w:r>
        <w:r w:rsidR="00BA6586">
          <w:rPr>
            <w:noProof/>
            <w:webHidden/>
          </w:rPr>
          <w:t>53</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10" w:history="1">
        <w:r w:rsidR="00FB7888" w:rsidRPr="00153BAB">
          <w:rPr>
            <w:rStyle w:val="Hyperlink"/>
            <w:rFonts w:ascii="Symbol" w:hAnsi="Symbol" w:cs="Symbol"/>
            <w:noProof/>
          </w:rPr>
          <w:t>5.3</w:t>
        </w:r>
        <w:r w:rsidR="00FB7888">
          <w:rPr>
            <w:rFonts w:asciiTheme="minorHAnsi" w:eastAsiaTheme="minorEastAsia" w:hAnsiTheme="minorHAnsi" w:cstheme="minorBidi"/>
            <w:noProof/>
            <w:szCs w:val="22"/>
            <w:lang w:val="en-US" w:eastAsia="en-US"/>
          </w:rPr>
          <w:tab/>
        </w:r>
        <w:r w:rsidR="00FB7888" w:rsidRPr="00153BAB">
          <w:rPr>
            <w:rStyle w:val="Hyperlink"/>
            <w:noProof/>
          </w:rPr>
          <w:t>Appendix. C - Description of Operational Phase : Online Replication And Backup</w:t>
        </w:r>
        <w:r w:rsidR="00FB7888">
          <w:rPr>
            <w:noProof/>
            <w:webHidden/>
          </w:rPr>
          <w:tab/>
        </w:r>
        <w:r>
          <w:rPr>
            <w:noProof/>
            <w:webHidden/>
          </w:rPr>
          <w:fldChar w:fldCharType="begin"/>
        </w:r>
        <w:r w:rsidR="00FB7888">
          <w:rPr>
            <w:noProof/>
            <w:webHidden/>
          </w:rPr>
          <w:instrText xml:space="preserve"> PAGEREF _Toc403119810 \h </w:instrText>
        </w:r>
        <w:r>
          <w:rPr>
            <w:noProof/>
            <w:webHidden/>
          </w:rPr>
        </w:r>
        <w:r>
          <w:rPr>
            <w:noProof/>
            <w:webHidden/>
          </w:rPr>
          <w:fldChar w:fldCharType="separate"/>
        </w:r>
        <w:r w:rsidR="00BA6586">
          <w:rPr>
            <w:noProof/>
            <w:webHidden/>
          </w:rPr>
          <w:t>74</w:t>
        </w:r>
        <w:r>
          <w:rPr>
            <w:noProof/>
            <w:webHidden/>
          </w:rPr>
          <w:fldChar w:fldCharType="end"/>
        </w:r>
      </w:hyperlink>
    </w:p>
    <w:p w:rsidR="00FB7888" w:rsidRDefault="0011659B">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11" w:history="1">
        <w:r w:rsidR="00FB7888" w:rsidRPr="00153BAB">
          <w:rPr>
            <w:rStyle w:val="Hyperlink"/>
            <w:rFonts w:ascii="Symbol" w:hAnsi="Symbol" w:cs="Symbol"/>
            <w:noProof/>
          </w:rPr>
          <w:t>5.4</w:t>
        </w:r>
        <w:r w:rsidR="00FB7888">
          <w:rPr>
            <w:rFonts w:asciiTheme="minorHAnsi" w:eastAsiaTheme="minorEastAsia" w:hAnsiTheme="minorHAnsi" w:cstheme="minorBidi"/>
            <w:noProof/>
            <w:szCs w:val="22"/>
            <w:lang w:val="en-US" w:eastAsia="en-US"/>
          </w:rPr>
          <w:tab/>
        </w:r>
        <w:r w:rsidR="00FB7888" w:rsidRPr="00153BAB">
          <w:rPr>
            <w:rStyle w:val="Hyperlink"/>
            <w:noProof/>
          </w:rPr>
          <w:t>Appendix. D - Sample of Benchmark Results</w:t>
        </w:r>
        <w:r w:rsidR="00FB7888">
          <w:rPr>
            <w:noProof/>
            <w:webHidden/>
          </w:rPr>
          <w:tab/>
        </w:r>
        <w:r>
          <w:rPr>
            <w:noProof/>
            <w:webHidden/>
          </w:rPr>
          <w:fldChar w:fldCharType="begin"/>
        </w:r>
        <w:r w:rsidR="00FB7888">
          <w:rPr>
            <w:noProof/>
            <w:webHidden/>
          </w:rPr>
          <w:instrText xml:space="preserve"> PAGEREF _Toc403119811 \h </w:instrText>
        </w:r>
        <w:r>
          <w:rPr>
            <w:noProof/>
            <w:webHidden/>
          </w:rPr>
        </w:r>
        <w:r>
          <w:rPr>
            <w:noProof/>
            <w:webHidden/>
          </w:rPr>
          <w:fldChar w:fldCharType="separate"/>
        </w:r>
        <w:r w:rsidR="00BA6586">
          <w:rPr>
            <w:noProof/>
            <w:webHidden/>
          </w:rPr>
          <w:t>74</w:t>
        </w:r>
        <w:r>
          <w:rPr>
            <w:noProof/>
            <w:webHidden/>
          </w:rPr>
          <w:fldChar w:fldCharType="end"/>
        </w:r>
      </w:hyperlink>
    </w:p>
    <w:p w:rsidR="00071B35" w:rsidRDefault="0011659B">
      <w:pPr>
        <w:pStyle w:val="EUNormal"/>
      </w:pPr>
      <w:r>
        <w:fldChar w:fldCharType="end"/>
      </w:r>
    </w:p>
    <w:p w:rsidR="00071B35" w:rsidRDefault="00071B35">
      <w:pPr>
        <w:pStyle w:val="EUNormal"/>
      </w:pPr>
    </w:p>
    <w:p w:rsidR="00071B35" w:rsidRDefault="00071B35">
      <w:pPr>
        <w:pStyle w:val="EUNormal"/>
      </w:pPr>
    </w:p>
    <w:p w:rsidR="00071B35" w:rsidRDefault="00AE77F4">
      <w:pPr>
        <w:pStyle w:val="EUHeading"/>
      </w:pPr>
      <w:bookmarkStart w:id="1" w:name="__RefHeading___Toc366167775"/>
      <w:r>
        <w:lastRenderedPageBreak/>
        <w:t>List of F</w:t>
      </w:r>
      <w:r w:rsidR="00071B35">
        <w:t>igures</w:t>
      </w:r>
      <w:bookmarkEnd w:id="1"/>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r>
        <w:fldChar w:fldCharType="begin"/>
      </w:r>
      <w:r w:rsidR="00071B35">
        <w:instrText xml:space="preserve"> TOC \h \z \c "Figure" </w:instrText>
      </w:r>
      <w:r>
        <w:fldChar w:fldCharType="separate"/>
      </w:r>
      <w:hyperlink w:anchor="_Toc403118842" w:history="1">
        <w:r w:rsidR="00120493" w:rsidRPr="001018BE">
          <w:rPr>
            <w:rStyle w:val="Hyperlink"/>
            <w:noProof/>
          </w:rPr>
          <w:t>Figure 1: BBC Olympics 2012 Aggregation Page about Bulgaria</w:t>
        </w:r>
        <w:r w:rsidR="00120493">
          <w:rPr>
            <w:noProof/>
            <w:webHidden/>
          </w:rPr>
          <w:tab/>
        </w:r>
        <w:r>
          <w:rPr>
            <w:noProof/>
            <w:webHidden/>
          </w:rPr>
          <w:fldChar w:fldCharType="begin"/>
        </w:r>
        <w:r w:rsidR="00120493">
          <w:rPr>
            <w:noProof/>
            <w:webHidden/>
          </w:rPr>
          <w:instrText xml:space="preserve"> PAGEREF _Toc403118842 \h </w:instrText>
        </w:r>
        <w:r>
          <w:rPr>
            <w:noProof/>
            <w:webHidden/>
          </w:rPr>
        </w:r>
        <w:r>
          <w:rPr>
            <w:noProof/>
            <w:webHidden/>
          </w:rPr>
          <w:fldChar w:fldCharType="separate"/>
        </w:r>
        <w:r w:rsidR="00BA6586">
          <w:rPr>
            <w:noProof/>
            <w:webHidden/>
          </w:rPr>
          <w:t>9</w:t>
        </w:r>
        <w:r>
          <w:rPr>
            <w:noProof/>
            <w:webHidden/>
          </w:rPr>
          <w:fldChar w:fldCharType="end"/>
        </w:r>
      </w:hyperlink>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403118843" w:history="1">
        <w:r w:rsidR="00120493" w:rsidRPr="001018BE">
          <w:rPr>
            <w:rStyle w:val="Hyperlink"/>
            <w:noProof/>
          </w:rPr>
          <w:t>Figure 2: BBC Ontology-aware Text Analytics</w:t>
        </w:r>
        <w:r w:rsidR="00120493">
          <w:rPr>
            <w:noProof/>
            <w:webHidden/>
          </w:rPr>
          <w:tab/>
        </w:r>
        <w:r>
          <w:rPr>
            <w:noProof/>
            <w:webHidden/>
          </w:rPr>
          <w:fldChar w:fldCharType="begin"/>
        </w:r>
        <w:r w:rsidR="00120493">
          <w:rPr>
            <w:noProof/>
            <w:webHidden/>
          </w:rPr>
          <w:instrText xml:space="preserve"> PAGEREF _Toc403118843 \h </w:instrText>
        </w:r>
        <w:r>
          <w:rPr>
            <w:noProof/>
            <w:webHidden/>
          </w:rPr>
        </w:r>
        <w:r>
          <w:rPr>
            <w:noProof/>
            <w:webHidden/>
          </w:rPr>
          <w:fldChar w:fldCharType="separate"/>
        </w:r>
        <w:r w:rsidR="00BA6586">
          <w:rPr>
            <w:noProof/>
            <w:webHidden/>
          </w:rPr>
          <w:t>10</w:t>
        </w:r>
        <w:r>
          <w:rPr>
            <w:noProof/>
            <w:webHidden/>
          </w:rPr>
          <w:fldChar w:fldCharType="end"/>
        </w:r>
      </w:hyperlink>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403118844" w:history="1">
        <w:r w:rsidR="00120493" w:rsidRPr="001018BE">
          <w:rPr>
            <w:rStyle w:val="Hyperlink"/>
            <w:noProof/>
          </w:rPr>
          <w:t>Figure 3: BBC Graffitti: Manual Curation of Semantic Annotation</w:t>
        </w:r>
        <w:r w:rsidR="00120493">
          <w:rPr>
            <w:noProof/>
            <w:webHidden/>
          </w:rPr>
          <w:tab/>
        </w:r>
        <w:r>
          <w:rPr>
            <w:noProof/>
            <w:webHidden/>
          </w:rPr>
          <w:fldChar w:fldCharType="begin"/>
        </w:r>
        <w:r w:rsidR="00120493">
          <w:rPr>
            <w:noProof/>
            <w:webHidden/>
          </w:rPr>
          <w:instrText xml:space="preserve"> PAGEREF _Toc403118844 \h </w:instrText>
        </w:r>
        <w:r>
          <w:rPr>
            <w:noProof/>
            <w:webHidden/>
          </w:rPr>
        </w:r>
        <w:r>
          <w:rPr>
            <w:noProof/>
            <w:webHidden/>
          </w:rPr>
          <w:fldChar w:fldCharType="separate"/>
        </w:r>
        <w:r w:rsidR="00BA6586">
          <w:rPr>
            <w:noProof/>
            <w:webHidden/>
          </w:rPr>
          <w:t>10</w:t>
        </w:r>
        <w:r>
          <w:rPr>
            <w:noProof/>
            <w:webHidden/>
          </w:rPr>
          <w:fldChar w:fldCharType="end"/>
        </w:r>
      </w:hyperlink>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403118845" w:history="1">
        <w:r w:rsidR="00120493" w:rsidRPr="001018BE">
          <w:rPr>
            <w:rStyle w:val="Hyperlink"/>
            <w:noProof/>
          </w:rPr>
          <w:t>Figure 4: Data generator, types of produced models in generated data</w:t>
        </w:r>
        <w:r w:rsidR="00120493">
          <w:rPr>
            <w:noProof/>
            <w:webHidden/>
          </w:rPr>
          <w:tab/>
        </w:r>
        <w:r>
          <w:rPr>
            <w:noProof/>
            <w:webHidden/>
          </w:rPr>
          <w:fldChar w:fldCharType="begin"/>
        </w:r>
        <w:r w:rsidR="00120493">
          <w:rPr>
            <w:noProof/>
            <w:webHidden/>
          </w:rPr>
          <w:instrText xml:space="preserve"> PAGEREF _Toc403118845 \h </w:instrText>
        </w:r>
        <w:r>
          <w:rPr>
            <w:noProof/>
            <w:webHidden/>
          </w:rPr>
        </w:r>
        <w:r>
          <w:rPr>
            <w:noProof/>
            <w:webHidden/>
          </w:rPr>
          <w:fldChar w:fldCharType="separate"/>
        </w:r>
        <w:r w:rsidR="00BA6586">
          <w:rPr>
            <w:noProof/>
            <w:webHidden/>
          </w:rPr>
          <w:t>18</w:t>
        </w:r>
        <w:r>
          <w:rPr>
            <w:noProof/>
            <w:webHidden/>
          </w:rPr>
          <w:fldChar w:fldCharType="end"/>
        </w:r>
      </w:hyperlink>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403118846" w:history="1">
        <w:r w:rsidR="00120493" w:rsidRPr="001018BE">
          <w:rPr>
            <w:rStyle w:val="Hyperlink"/>
            <w:noProof/>
          </w:rPr>
          <w:t>Figure 5. Generate Data</w:t>
        </w:r>
        <w:r w:rsidR="00120493">
          <w:rPr>
            <w:noProof/>
            <w:webHidden/>
          </w:rPr>
          <w:tab/>
        </w:r>
        <w:r>
          <w:rPr>
            <w:noProof/>
            <w:webHidden/>
          </w:rPr>
          <w:fldChar w:fldCharType="begin"/>
        </w:r>
        <w:r w:rsidR="00120493">
          <w:rPr>
            <w:noProof/>
            <w:webHidden/>
          </w:rPr>
          <w:instrText xml:space="preserve"> PAGEREF _Toc403118846 \h </w:instrText>
        </w:r>
        <w:r>
          <w:rPr>
            <w:noProof/>
            <w:webHidden/>
          </w:rPr>
        </w:r>
        <w:r>
          <w:rPr>
            <w:noProof/>
            <w:webHidden/>
          </w:rPr>
          <w:fldChar w:fldCharType="separate"/>
        </w:r>
        <w:r w:rsidR="00BA6586">
          <w:rPr>
            <w:noProof/>
            <w:webHidden/>
          </w:rPr>
          <w:t>41</w:t>
        </w:r>
        <w:r>
          <w:rPr>
            <w:noProof/>
            <w:webHidden/>
          </w:rPr>
          <w:fldChar w:fldCharType="end"/>
        </w:r>
      </w:hyperlink>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403118847" w:history="1">
        <w:r w:rsidR="00120493" w:rsidRPr="001018BE">
          <w:rPr>
            <w:rStyle w:val="Hyperlink"/>
            <w:noProof/>
          </w:rPr>
          <w:t>Figure 6. Load Data</w:t>
        </w:r>
        <w:r w:rsidR="00120493">
          <w:rPr>
            <w:noProof/>
            <w:webHidden/>
          </w:rPr>
          <w:tab/>
        </w:r>
        <w:r>
          <w:rPr>
            <w:noProof/>
            <w:webHidden/>
          </w:rPr>
          <w:fldChar w:fldCharType="begin"/>
        </w:r>
        <w:r w:rsidR="00120493">
          <w:rPr>
            <w:noProof/>
            <w:webHidden/>
          </w:rPr>
          <w:instrText xml:space="preserve"> PAGEREF _Toc403118847 \h </w:instrText>
        </w:r>
        <w:r>
          <w:rPr>
            <w:noProof/>
            <w:webHidden/>
          </w:rPr>
        </w:r>
        <w:r>
          <w:rPr>
            <w:noProof/>
            <w:webHidden/>
          </w:rPr>
          <w:fldChar w:fldCharType="separate"/>
        </w:r>
        <w:r w:rsidR="00BA6586">
          <w:rPr>
            <w:noProof/>
            <w:webHidden/>
          </w:rPr>
          <w:t>42</w:t>
        </w:r>
        <w:r>
          <w:rPr>
            <w:noProof/>
            <w:webHidden/>
          </w:rPr>
          <w:fldChar w:fldCharType="end"/>
        </w:r>
      </w:hyperlink>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403118848" w:history="1">
        <w:r w:rsidR="00120493" w:rsidRPr="001018BE">
          <w:rPr>
            <w:rStyle w:val="Hyperlink"/>
            <w:noProof/>
          </w:rPr>
          <w:t>Figure 7. Generate Query Substitution Parameters</w:t>
        </w:r>
        <w:r w:rsidR="00120493">
          <w:rPr>
            <w:noProof/>
            <w:webHidden/>
          </w:rPr>
          <w:tab/>
        </w:r>
        <w:r>
          <w:rPr>
            <w:noProof/>
            <w:webHidden/>
          </w:rPr>
          <w:fldChar w:fldCharType="begin"/>
        </w:r>
        <w:r w:rsidR="00120493">
          <w:rPr>
            <w:noProof/>
            <w:webHidden/>
          </w:rPr>
          <w:instrText xml:space="preserve"> PAGEREF _Toc403118848 \h </w:instrText>
        </w:r>
        <w:r>
          <w:rPr>
            <w:noProof/>
            <w:webHidden/>
          </w:rPr>
        </w:r>
        <w:r>
          <w:rPr>
            <w:noProof/>
            <w:webHidden/>
          </w:rPr>
          <w:fldChar w:fldCharType="separate"/>
        </w:r>
        <w:r w:rsidR="00BA6586">
          <w:rPr>
            <w:noProof/>
            <w:webHidden/>
          </w:rPr>
          <w:t>42</w:t>
        </w:r>
        <w:r>
          <w:rPr>
            <w:noProof/>
            <w:webHidden/>
          </w:rPr>
          <w:fldChar w:fldCharType="end"/>
        </w:r>
      </w:hyperlink>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403118849" w:history="1">
        <w:r w:rsidR="00120493" w:rsidRPr="001018BE">
          <w:rPr>
            <w:rStyle w:val="Hyperlink"/>
            <w:noProof/>
          </w:rPr>
          <w:t>Figure 8. Start The Warm-up</w:t>
        </w:r>
        <w:r w:rsidR="00120493">
          <w:rPr>
            <w:noProof/>
            <w:webHidden/>
          </w:rPr>
          <w:tab/>
        </w:r>
        <w:r>
          <w:rPr>
            <w:noProof/>
            <w:webHidden/>
          </w:rPr>
          <w:fldChar w:fldCharType="begin"/>
        </w:r>
        <w:r w:rsidR="00120493">
          <w:rPr>
            <w:noProof/>
            <w:webHidden/>
          </w:rPr>
          <w:instrText xml:space="preserve"> PAGEREF _Toc403118849 \h </w:instrText>
        </w:r>
        <w:r>
          <w:rPr>
            <w:noProof/>
            <w:webHidden/>
          </w:rPr>
        </w:r>
        <w:r>
          <w:rPr>
            <w:noProof/>
            <w:webHidden/>
          </w:rPr>
          <w:fldChar w:fldCharType="separate"/>
        </w:r>
        <w:r w:rsidR="00BA6586">
          <w:rPr>
            <w:noProof/>
            <w:webHidden/>
          </w:rPr>
          <w:t>43</w:t>
        </w:r>
        <w:r>
          <w:rPr>
            <w:noProof/>
            <w:webHidden/>
          </w:rPr>
          <w:fldChar w:fldCharType="end"/>
        </w:r>
      </w:hyperlink>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403118850" w:history="1">
        <w:r w:rsidR="00120493" w:rsidRPr="001018BE">
          <w:rPr>
            <w:rStyle w:val="Hyperlink"/>
            <w:noProof/>
          </w:rPr>
          <w:t>Figure 9. Start The Benchmark Run</w:t>
        </w:r>
        <w:r w:rsidR="00120493">
          <w:rPr>
            <w:noProof/>
            <w:webHidden/>
          </w:rPr>
          <w:tab/>
        </w:r>
        <w:r>
          <w:rPr>
            <w:noProof/>
            <w:webHidden/>
          </w:rPr>
          <w:fldChar w:fldCharType="begin"/>
        </w:r>
        <w:r w:rsidR="00120493">
          <w:rPr>
            <w:noProof/>
            <w:webHidden/>
          </w:rPr>
          <w:instrText xml:space="preserve"> PAGEREF _Toc403118850 \h </w:instrText>
        </w:r>
        <w:r>
          <w:rPr>
            <w:noProof/>
            <w:webHidden/>
          </w:rPr>
        </w:r>
        <w:r>
          <w:rPr>
            <w:noProof/>
            <w:webHidden/>
          </w:rPr>
          <w:fldChar w:fldCharType="separate"/>
        </w:r>
        <w:r w:rsidR="00BA6586">
          <w:rPr>
            <w:noProof/>
            <w:webHidden/>
          </w:rPr>
          <w:t>44</w:t>
        </w:r>
        <w:r>
          <w:rPr>
            <w:noProof/>
            <w:webHidden/>
          </w:rPr>
          <w:fldChar w:fldCharType="end"/>
        </w:r>
      </w:hyperlink>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403118851" w:history="1">
        <w:r w:rsidR="00120493" w:rsidRPr="001018BE">
          <w:rPr>
            <w:rStyle w:val="Hyperlink"/>
            <w:noProof/>
          </w:rPr>
          <w:t>Figure 10. Start Online Replication And Backup</w:t>
        </w:r>
        <w:r w:rsidR="00120493">
          <w:rPr>
            <w:noProof/>
            <w:webHidden/>
          </w:rPr>
          <w:tab/>
        </w:r>
        <w:r>
          <w:rPr>
            <w:noProof/>
            <w:webHidden/>
          </w:rPr>
          <w:fldChar w:fldCharType="begin"/>
        </w:r>
        <w:r w:rsidR="00120493">
          <w:rPr>
            <w:noProof/>
            <w:webHidden/>
          </w:rPr>
          <w:instrText xml:space="preserve"> PAGEREF _Toc403118851 \h </w:instrText>
        </w:r>
        <w:r>
          <w:rPr>
            <w:noProof/>
            <w:webHidden/>
          </w:rPr>
        </w:r>
        <w:r>
          <w:rPr>
            <w:noProof/>
            <w:webHidden/>
          </w:rPr>
          <w:fldChar w:fldCharType="separate"/>
        </w:r>
        <w:r w:rsidR="00BA6586">
          <w:rPr>
            <w:noProof/>
            <w:webHidden/>
          </w:rPr>
          <w:t>45</w:t>
        </w:r>
        <w:r>
          <w:rPr>
            <w:noProof/>
            <w:webHidden/>
          </w:rPr>
          <w:fldChar w:fldCharType="end"/>
        </w:r>
      </w:hyperlink>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403118852" w:history="1">
        <w:r w:rsidR="00120493" w:rsidRPr="001018BE">
          <w:rPr>
            <w:rStyle w:val="Hyperlink"/>
            <w:noProof/>
          </w:rPr>
          <w:t>Figure 11. Run Query Results Validation</w:t>
        </w:r>
        <w:r w:rsidR="00120493">
          <w:rPr>
            <w:noProof/>
            <w:webHidden/>
          </w:rPr>
          <w:tab/>
        </w:r>
        <w:r>
          <w:rPr>
            <w:noProof/>
            <w:webHidden/>
          </w:rPr>
          <w:fldChar w:fldCharType="begin"/>
        </w:r>
        <w:r w:rsidR="00120493">
          <w:rPr>
            <w:noProof/>
            <w:webHidden/>
          </w:rPr>
          <w:instrText xml:space="preserve"> PAGEREF _Toc403118852 \h </w:instrText>
        </w:r>
        <w:r>
          <w:rPr>
            <w:noProof/>
            <w:webHidden/>
          </w:rPr>
        </w:r>
        <w:r>
          <w:rPr>
            <w:noProof/>
            <w:webHidden/>
          </w:rPr>
          <w:fldChar w:fldCharType="separate"/>
        </w:r>
        <w:r w:rsidR="00BA6586">
          <w:rPr>
            <w:noProof/>
            <w:webHidden/>
          </w:rPr>
          <w:t>45</w:t>
        </w:r>
        <w:r>
          <w:rPr>
            <w:noProof/>
            <w:webHidden/>
          </w:rPr>
          <w:fldChar w:fldCharType="end"/>
        </w:r>
      </w:hyperlink>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403118853" w:history="1">
        <w:r w:rsidR="00120493" w:rsidRPr="001018BE">
          <w:rPr>
            <w:rStyle w:val="Hyperlink"/>
            <w:noProof/>
          </w:rPr>
          <w:t>Figure 12. Run OWL2-RL Conformance Test</w:t>
        </w:r>
        <w:r w:rsidR="00120493">
          <w:rPr>
            <w:noProof/>
            <w:webHidden/>
          </w:rPr>
          <w:tab/>
        </w:r>
        <w:r>
          <w:rPr>
            <w:noProof/>
            <w:webHidden/>
          </w:rPr>
          <w:fldChar w:fldCharType="begin"/>
        </w:r>
        <w:r w:rsidR="00120493">
          <w:rPr>
            <w:noProof/>
            <w:webHidden/>
          </w:rPr>
          <w:instrText xml:space="preserve"> PAGEREF _Toc403118853 \h </w:instrText>
        </w:r>
        <w:r>
          <w:rPr>
            <w:noProof/>
            <w:webHidden/>
          </w:rPr>
        </w:r>
        <w:r>
          <w:rPr>
            <w:noProof/>
            <w:webHidden/>
          </w:rPr>
          <w:fldChar w:fldCharType="separate"/>
        </w:r>
        <w:r w:rsidR="00BA6586">
          <w:rPr>
            <w:noProof/>
            <w:webHidden/>
          </w:rPr>
          <w:t>45</w:t>
        </w:r>
        <w:r>
          <w:rPr>
            <w:noProof/>
            <w:webHidden/>
          </w:rPr>
          <w:fldChar w:fldCharType="end"/>
        </w:r>
      </w:hyperlink>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403118854" w:history="1">
        <w:r w:rsidR="00120493" w:rsidRPr="001018BE">
          <w:rPr>
            <w:rStyle w:val="Hyperlink"/>
            <w:noProof/>
          </w:rPr>
          <w:t>Figure 13. Creative Work Ontology 0.9</w:t>
        </w:r>
        <w:r w:rsidR="00120493">
          <w:rPr>
            <w:noProof/>
            <w:webHidden/>
          </w:rPr>
          <w:tab/>
        </w:r>
        <w:r>
          <w:rPr>
            <w:noProof/>
            <w:webHidden/>
          </w:rPr>
          <w:fldChar w:fldCharType="begin"/>
        </w:r>
        <w:r w:rsidR="00120493">
          <w:rPr>
            <w:noProof/>
            <w:webHidden/>
          </w:rPr>
          <w:instrText xml:space="preserve"> PAGEREF _Toc403118854 \h </w:instrText>
        </w:r>
        <w:r>
          <w:rPr>
            <w:noProof/>
            <w:webHidden/>
          </w:rPr>
        </w:r>
        <w:r>
          <w:rPr>
            <w:noProof/>
            <w:webHidden/>
          </w:rPr>
          <w:fldChar w:fldCharType="separate"/>
        </w:r>
        <w:r w:rsidR="00BA6586">
          <w:rPr>
            <w:noProof/>
            <w:webHidden/>
          </w:rPr>
          <w:t>49</w:t>
        </w:r>
        <w:r>
          <w:rPr>
            <w:noProof/>
            <w:webHidden/>
          </w:rPr>
          <w:fldChar w:fldCharType="end"/>
        </w:r>
      </w:hyperlink>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403118855" w:history="1">
        <w:r w:rsidR="00120493" w:rsidRPr="001018BE">
          <w:rPr>
            <w:rStyle w:val="Hyperlink"/>
            <w:noProof/>
          </w:rPr>
          <w:t>Figure 14. Company Ontology 1.4</w:t>
        </w:r>
        <w:r w:rsidR="00120493">
          <w:rPr>
            <w:noProof/>
            <w:webHidden/>
          </w:rPr>
          <w:tab/>
        </w:r>
        <w:r>
          <w:rPr>
            <w:noProof/>
            <w:webHidden/>
          </w:rPr>
          <w:fldChar w:fldCharType="begin"/>
        </w:r>
        <w:r w:rsidR="00120493">
          <w:rPr>
            <w:noProof/>
            <w:webHidden/>
          </w:rPr>
          <w:instrText xml:space="preserve"> PAGEREF _Toc403118855 \h </w:instrText>
        </w:r>
        <w:r>
          <w:rPr>
            <w:noProof/>
            <w:webHidden/>
          </w:rPr>
        </w:r>
        <w:r>
          <w:rPr>
            <w:noProof/>
            <w:webHidden/>
          </w:rPr>
          <w:fldChar w:fldCharType="separate"/>
        </w:r>
        <w:r w:rsidR="00BA6586">
          <w:rPr>
            <w:noProof/>
            <w:webHidden/>
          </w:rPr>
          <w:t>49</w:t>
        </w:r>
        <w:r>
          <w:rPr>
            <w:noProof/>
            <w:webHidden/>
          </w:rPr>
          <w:fldChar w:fldCharType="end"/>
        </w:r>
      </w:hyperlink>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403118856" w:history="1">
        <w:r w:rsidR="00120493" w:rsidRPr="001018BE">
          <w:rPr>
            <w:rStyle w:val="Hyperlink"/>
            <w:noProof/>
          </w:rPr>
          <w:t>Figure 15. Core Concepts Ontology 0.6</w:t>
        </w:r>
        <w:r w:rsidR="00120493">
          <w:rPr>
            <w:noProof/>
            <w:webHidden/>
          </w:rPr>
          <w:tab/>
        </w:r>
        <w:r>
          <w:rPr>
            <w:noProof/>
            <w:webHidden/>
          </w:rPr>
          <w:fldChar w:fldCharType="begin"/>
        </w:r>
        <w:r w:rsidR="00120493">
          <w:rPr>
            <w:noProof/>
            <w:webHidden/>
          </w:rPr>
          <w:instrText xml:space="preserve"> PAGEREF _Toc403118856 \h </w:instrText>
        </w:r>
        <w:r>
          <w:rPr>
            <w:noProof/>
            <w:webHidden/>
          </w:rPr>
        </w:r>
        <w:r>
          <w:rPr>
            <w:noProof/>
            <w:webHidden/>
          </w:rPr>
          <w:fldChar w:fldCharType="separate"/>
        </w:r>
        <w:r w:rsidR="00BA6586">
          <w:rPr>
            <w:noProof/>
            <w:webHidden/>
          </w:rPr>
          <w:t>50</w:t>
        </w:r>
        <w:r>
          <w:rPr>
            <w:noProof/>
            <w:webHidden/>
          </w:rPr>
          <w:fldChar w:fldCharType="end"/>
        </w:r>
      </w:hyperlink>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403118857" w:history="1">
        <w:r w:rsidR="00120493" w:rsidRPr="001018BE">
          <w:rPr>
            <w:rStyle w:val="Hyperlink"/>
            <w:noProof/>
          </w:rPr>
          <w:t>Figure 16. CMS Ontology 1.2</w:t>
        </w:r>
        <w:r w:rsidR="00120493">
          <w:rPr>
            <w:noProof/>
            <w:webHidden/>
          </w:rPr>
          <w:tab/>
        </w:r>
        <w:r>
          <w:rPr>
            <w:noProof/>
            <w:webHidden/>
          </w:rPr>
          <w:fldChar w:fldCharType="begin"/>
        </w:r>
        <w:r w:rsidR="00120493">
          <w:rPr>
            <w:noProof/>
            <w:webHidden/>
          </w:rPr>
          <w:instrText xml:space="preserve"> PAGEREF _Toc403118857 \h </w:instrText>
        </w:r>
        <w:r>
          <w:rPr>
            <w:noProof/>
            <w:webHidden/>
          </w:rPr>
        </w:r>
        <w:r>
          <w:rPr>
            <w:noProof/>
            <w:webHidden/>
          </w:rPr>
          <w:fldChar w:fldCharType="separate"/>
        </w:r>
        <w:r w:rsidR="00BA6586">
          <w:rPr>
            <w:noProof/>
            <w:webHidden/>
          </w:rPr>
          <w:t>51</w:t>
        </w:r>
        <w:r>
          <w:rPr>
            <w:noProof/>
            <w:webHidden/>
          </w:rPr>
          <w:fldChar w:fldCharType="end"/>
        </w:r>
      </w:hyperlink>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403118858" w:history="1">
        <w:r w:rsidR="00120493" w:rsidRPr="001018BE">
          <w:rPr>
            <w:rStyle w:val="Hyperlink"/>
            <w:noProof/>
          </w:rPr>
          <w:t>Figure 17. Person Ontology 0.2</w:t>
        </w:r>
        <w:r w:rsidR="00120493">
          <w:rPr>
            <w:noProof/>
            <w:webHidden/>
          </w:rPr>
          <w:tab/>
        </w:r>
        <w:r>
          <w:rPr>
            <w:noProof/>
            <w:webHidden/>
          </w:rPr>
          <w:fldChar w:fldCharType="begin"/>
        </w:r>
        <w:r w:rsidR="00120493">
          <w:rPr>
            <w:noProof/>
            <w:webHidden/>
          </w:rPr>
          <w:instrText xml:space="preserve"> PAGEREF _Toc403118858 \h </w:instrText>
        </w:r>
        <w:r>
          <w:rPr>
            <w:noProof/>
            <w:webHidden/>
          </w:rPr>
        </w:r>
        <w:r>
          <w:rPr>
            <w:noProof/>
            <w:webHidden/>
          </w:rPr>
          <w:fldChar w:fldCharType="separate"/>
        </w:r>
        <w:r w:rsidR="00BA6586">
          <w:rPr>
            <w:noProof/>
            <w:webHidden/>
          </w:rPr>
          <w:t>51</w:t>
        </w:r>
        <w:r>
          <w:rPr>
            <w:noProof/>
            <w:webHidden/>
          </w:rPr>
          <w:fldChar w:fldCharType="end"/>
        </w:r>
      </w:hyperlink>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403118859" w:history="1">
        <w:r w:rsidR="00120493" w:rsidRPr="001018BE">
          <w:rPr>
            <w:rStyle w:val="Hyperlink"/>
            <w:noProof/>
          </w:rPr>
          <w:t>Figure 18. Provenance Ontology 1.1</w:t>
        </w:r>
        <w:r w:rsidR="00120493">
          <w:rPr>
            <w:noProof/>
            <w:webHidden/>
          </w:rPr>
          <w:tab/>
        </w:r>
        <w:r>
          <w:rPr>
            <w:noProof/>
            <w:webHidden/>
          </w:rPr>
          <w:fldChar w:fldCharType="begin"/>
        </w:r>
        <w:r w:rsidR="00120493">
          <w:rPr>
            <w:noProof/>
            <w:webHidden/>
          </w:rPr>
          <w:instrText xml:space="preserve"> PAGEREF _Toc403118859 \h </w:instrText>
        </w:r>
        <w:r>
          <w:rPr>
            <w:noProof/>
            <w:webHidden/>
          </w:rPr>
        </w:r>
        <w:r>
          <w:rPr>
            <w:noProof/>
            <w:webHidden/>
          </w:rPr>
          <w:fldChar w:fldCharType="separate"/>
        </w:r>
        <w:r w:rsidR="00BA6586">
          <w:rPr>
            <w:noProof/>
            <w:webHidden/>
          </w:rPr>
          <w:t>52</w:t>
        </w:r>
        <w:r>
          <w:rPr>
            <w:noProof/>
            <w:webHidden/>
          </w:rPr>
          <w:fldChar w:fldCharType="end"/>
        </w:r>
      </w:hyperlink>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403118860" w:history="1">
        <w:r w:rsidR="00120493" w:rsidRPr="001018BE">
          <w:rPr>
            <w:rStyle w:val="Hyperlink"/>
            <w:noProof/>
          </w:rPr>
          <w:t>Figure 19. Tagging Ontology 1.0</w:t>
        </w:r>
        <w:r w:rsidR="00120493">
          <w:rPr>
            <w:noProof/>
            <w:webHidden/>
          </w:rPr>
          <w:tab/>
        </w:r>
        <w:r>
          <w:rPr>
            <w:noProof/>
            <w:webHidden/>
          </w:rPr>
          <w:fldChar w:fldCharType="begin"/>
        </w:r>
        <w:r w:rsidR="00120493">
          <w:rPr>
            <w:noProof/>
            <w:webHidden/>
          </w:rPr>
          <w:instrText xml:space="preserve"> PAGEREF _Toc403118860 \h </w:instrText>
        </w:r>
        <w:r>
          <w:rPr>
            <w:noProof/>
            <w:webHidden/>
          </w:rPr>
        </w:r>
        <w:r>
          <w:rPr>
            <w:noProof/>
            <w:webHidden/>
          </w:rPr>
          <w:fldChar w:fldCharType="separate"/>
        </w:r>
        <w:r w:rsidR="00BA6586">
          <w:rPr>
            <w:noProof/>
            <w:webHidden/>
          </w:rPr>
          <w:t>52</w:t>
        </w:r>
        <w:r>
          <w:rPr>
            <w:noProof/>
            <w:webHidden/>
          </w:rPr>
          <w:fldChar w:fldCharType="end"/>
        </w:r>
      </w:hyperlink>
    </w:p>
    <w:p w:rsidR="00120493"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403118861" w:history="1">
        <w:r w:rsidR="00120493" w:rsidRPr="001018BE">
          <w:rPr>
            <w:rStyle w:val="Hyperlink"/>
            <w:noProof/>
          </w:rPr>
          <w:t>Figure 20. Overview of Ontologies 0.2</w:t>
        </w:r>
        <w:r w:rsidR="00120493">
          <w:rPr>
            <w:noProof/>
            <w:webHidden/>
          </w:rPr>
          <w:tab/>
        </w:r>
        <w:r>
          <w:rPr>
            <w:noProof/>
            <w:webHidden/>
          </w:rPr>
          <w:fldChar w:fldCharType="begin"/>
        </w:r>
        <w:r w:rsidR="00120493">
          <w:rPr>
            <w:noProof/>
            <w:webHidden/>
          </w:rPr>
          <w:instrText xml:space="preserve"> PAGEREF _Toc403118861 \h </w:instrText>
        </w:r>
        <w:r>
          <w:rPr>
            <w:noProof/>
            <w:webHidden/>
          </w:rPr>
        </w:r>
        <w:r>
          <w:rPr>
            <w:noProof/>
            <w:webHidden/>
          </w:rPr>
          <w:fldChar w:fldCharType="separate"/>
        </w:r>
        <w:r w:rsidR="00BA6586">
          <w:rPr>
            <w:noProof/>
            <w:webHidden/>
          </w:rPr>
          <w:t>53</w:t>
        </w:r>
        <w:r>
          <w:rPr>
            <w:noProof/>
            <w:webHidden/>
          </w:rPr>
          <w:fldChar w:fldCharType="end"/>
        </w:r>
      </w:hyperlink>
    </w:p>
    <w:p w:rsidR="00071B35" w:rsidRDefault="0011659B">
      <w:pPr>
        <w:pStyle w:val="TOC1"/>
        <w:tabs>
          <w:tab w:val="right" w:leader="dot" w:pos="9638"/>
        </w:tabs>
      </w:pPr>
      <w:r>
        <w:fldChar w:fldCharType="end"/>
      </w:r>
    </w:p>
    <w:p w:rsidR="00071B35" w:rsidRDefault="00071B35">
      <w:pPr>
        <w:pStyle w:val="EUNormal"/>
        <w:tabs>
          <w:tab w:val="right" w:leader="dot" w:pos="9638"/>
        </w:tabs>
      </w:pPr>
    </w:p>
    <w:p w:rsidR="00071B35" w:rsidRDefault="00071B35">
      <w:pPr>
        <w:pStyle w:val="EUHeading"/>
      </w:pPr>
      <w:bookmarkStart w:id="2" w:name="__RefHeading___Toc3661677751"/>
      <w:r>
        <w:lastRenderedPageBreak/>
        <w:t xml:space="preserve">List of </w:t>
      </w:r>
      <w:bookmarkEnd w:id="2"/>
      <w:r w:rsidR="00AE77F4">
        <w:t>T</w:t>
      </w:r>
      <w:r>
        <w:t>ables</w:t>
      </w:r>
    </w:p>
    <w:p w:rsidR="00817AA5" w:rsidRDefault="0011659B">
      <w:pPr>
        <w:pStyle w:val="TableofFigures"/>
        <w:tabs>
          <w:tab w:val="right" w:leader="dot" w:pos="9620"/>
        </w:tabs>
        <w:rPr>
          <w:rFonts w:asciiTheme="minorHAnsi" w:eastAsiaTheme="minorEastAsia" w:hAnsiTheme="minorHAnsi" w:cstheme="minorBidi"/>
          <w:noProof/>
          <w:szCs w:val="22"/>
          <w:lang w:val="en-US" w:eastAsia="en-US"/>
        </w:rPr>
      </w:pPr>
      <w:r>
        <w:fldChar w:fldCharType="begin"/>
      </w:r>
      <w:r w:rsidR="009D7170">
        <w:instrText xml:space="preserve"> TOC \h \z \c "Table" </w:instrText>
      </w:r>
      <w:r>
        <w:fldChar w:fldCharType="separate"/>
      </w:r>
      <w:hyperlink w:anchor="_Toc392067095" w:history="1">
        <w:r w:rsidR="00817AA5" w:rsidRPr="00714635">
          <w:rPr>
            <w:rStyle w:val="Hyperlink"/>
            <w:noProof/>
          </w:rPr>
          <w:t>Table 1: Abbreviations used in this document</w:t>
        </w:r>
        <w:r w:rsidR="00817AA5">
          <w:rPr>
            <w:noProof/>
            <w:webHidden/>
          </w:rPr>
          <w:tab/>
        </w:r>
        <w:r>
          <w:rPr>
            <w:noProof/>
            <w:webHidden/>
          </w:rPr>
          <w:fldChar w:fldCharType="begin"/>
        </w:r>
        <w:r w:rsidR="00817AA5">
          <w:rPr>
            <w:noProof/>
            <w:webHidden/>
          </w:rPr>
          <w:instrText xml:space="preserve"> PAGEREF _Toc392067095 \h </w:instrText>
        </w:r>
        <w:r>
          <w:rPr>
            <w:noProof/>
            <w:webHidden/>
          </w:rPr>
        </w:r>
        <w:r>
          <w:rPr>
            <w:noProof/>
            <w:webHidden/>
          </w:rPr>
          <w:fldChar w:fldCharType="separate"/>
        </w:r>
        <w:r w:rsidR="00BA6586">
          <w:rPr>
            <w:noProof/>
            <w:webHidden/>
          </w:rPr>
          <w:t>8</w:t>
        </w:r>
        <w:r>
          <w:rPr>
            <w:noProof/>
            <w:webHidden/>
          </w:rPr>
          <w:fldChar w:fldCharType="end"/>
        </w:r>
      </w:hyperlink>
    </w:p>
    <w:p w:rsidR="00817AA5"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392067096" w:history="1">
        <w:r w:rsidR="00817AA5" w:rsidRPr="00714635">
          <w:rPr>
            <w:rStyle w:val="Hyperlink"/>
            <w:noProof/>
          </w:rPr>
          <w:t>Table 2: Required behaviours/functionalities required from a RDF database</w:t>
        </w:r>
        <w:r w:rsidR="00817AA5">
          <w:rPr>
            <w:noProof/>
            <w:webHidden/>
          </w:rPr>
          <w:tab/>
        </w:r>
        <w:r>
          <w:rPr>
            <w:noProof/>
            <w:webHidden/>
          </w:rPr>
          <w:fldChar w:fldCharType="begin"/>
        </w:r>
        <w:r w:rsidR="00817AA5">
          <w:rPr>
            <w:noProof/>
            <w:webHidden/>
          </w:rPr>
          <w:instrText xml:space="preserve"> PAGEREF _Toc392067096 \h </w:instrText>
        </w:r>
        <w:r>
          <w:rPr>
            <w:noProof/>
            <w:webHidden/>
          </w:rPr>
        </w:r>
        <w:r>
          <w:rPr>
            <w:noProof/>
            <w:webHidden/>
          </w:rPr>
          <w:fldChar w:fldCharType="separate"/>
        </w:r>
        <w:r w:rsidR="00BA6586">
          <w:rPr>
            <w:noProof/>
            <w:webHidden/>
          </w:rPr>
          <w:t>15</w:t>
        </w:r>
        <w:r>
          <w:rPr>
            <w:noProof/>
            <w:webHidden/>
          </w:rPr>
          <w:fldChar w:fldCharType="end"/>
        </w:r>
      </w:hyperlink>
    </w:p>
    <w:p w:rsidR="00817AA5"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392067097" w:history="1">
        <w:r w:rsidR="00817AA5" w:rsidRPr="00714635">
          <w:rPr>
            <w:rStyle w:val="Hyperlink"/>
            <w:noProof/>
          </w:rPr>
          <w:t>Table 3. Reference Datasets</w:t>
        </w:r>
        <w:r w:rsidR="00817AA5">
          <w:rPr>
            <w:noProof/>
            <w:webHidden/>
          </w:rPr>
          <w:tab/>
        </w:r>
        <w:r>
          <w:rPr>
            <w:noProof/>
            <w:webHidden/>
          </w:rPr>
          <w:fldChar w:fldCharType="begin"/>
        </w:r>
        <w:r w:rsidR="00817AA5">
          <w:rPr>
            <w:noProof/>
            <w:webHidden/>
          </w:rPr>
          <w:instrText xml:space="preserve"> PAGEREF _Toc392067097 \h </w:instrText>
        </w:r>
        <w:r>
          <w:rPr>
            <w:noProof/>
            <w:webHidden/>
          </w:rPr>
        </w:r>
        <w:r>
          <w:rPr>
            <w:noProof/>
            <w:webHidden/>
          </w:rPr>
          <w:fldChar w:fldCharType="separate"/>
        </w:r>
        <w:r w:rsidR="00BA6586">
          <w:rPr>
            <w:noProof/>
            <w:webHidden/>
          </w:rPr>
          <w:t>16</w:t>
        </w:r>
        <w:r>
          <w:rPr>
            <w:noProof/>
            <w:webHidden/>
          </w:rPr>
          <w:fldChar w:fldCharType="end"/>
        </w:r>
      </w:hyperlink>
    </w:p>
    <w:p w:rsidR="00817AA5"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392067098" w:history="1">
        <w:r w:rsidR="00817AA5" w:rsidRPr="00714635">
          <w:rPr>
            <w:rStyle w:val="Hyperlink"/>
            <w:noProof/>
          </w:rPr>
          <w:t>Table 4: Distribution of ‘about’ and ‘mentions’ tags in creative works, analysed in ‘live’ data provided by the BBC</w:t>
        </w:r>
        <w:r w:rsidR="00817AA5">
          <w:rPr>
            <w:noProof/>
            <w:webHidden/>
          </w:rPr>
          <w:tab/>
        </w:r>
        <w:r>
          <w:rPr>
            <w:noProof/>
            <w:webHidden/>
          </w:rPr>
          <w:fldChar w:fldCharType="begin"/>
        </w:r>
        <w:r w:rsidR="00817AA5">
          <w:rPr>
            <w:noProof/>
            <w:webHidden/>
          </w:rPr>
          <w:instrText xml:space="preserve"> PAGEREF _Toc392067098 \h </w:instrText>
        </w:r>
        <w:r>
          <w:rPr>
            <w:noProof/>
            <w:webHidden/>
          </w:rPr>
        </w:r>
        <w:r>
          <w:rPr>
            <w:noProof/>
            <w:webHidden/>
          </w:rPr>
          <w:fldChar w:fldCharType="separate"/>
        </w:r>
        <w:r w:rsidR="00BA6586">
          <w:rPr>
            <w:noProof/>
            <w:webHidden/>
          </w:rPr>
          <w:t>18</w:t>
        </w:r>
        <w:r>
          <w:rPr>
            <w:noProof/>
            <w:webHidden/>
          </w:rPr>
          <w:fldChar w:fldCharType="end"/>
        </w:r>
      </w:hyperlink>
    </w:p>
    <w:p w:rsidR="00817AA5"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392067099" w:history="1">
        <w:r w:rsidR="00817AA5" w:rsidRPr="00714635">
          <w:rPr>
            <w:rStyle w:val="Hyperlink"/>
            <w:noProof/>
          </w:rPr>
          <w:t>Table 5. Creative Work Properties</w:t>
        </w:r>
        <w:r w:rsidR="00817AA5">
          <w:rPr>
            <w:noProof/>
            <w:webHidden/>
          </w:rPr>
          <w:tab/>
        </w:r>
        <w:r>
          <w:rPr>
            <w:noProof/>
            <w:webHidden/>
          </w:rPr>
          <w:fldChar w:fldCharType="begin"/>
        </w:r>
        <w:r w:rsidR="00817AA5">
          <w:rPr>
            <w:noProof/>
            <w:webHidden/>
          </w:rPr>
          <w:instrText xml:space="preserve"> PAGEREF _Toc392067099 \h </w:instrText>
        </w:r>
        <w:r>
          <w:rPr>
            <w:noProof/>
            <w:webHidden/>
          </w:rPr>
        </w:r>
        <w:r>
          <w:rPr>
            <w:noProof/>
            <w:webHidden/>
          </w:rPr>
          <w:fldChar w:fldCharType="separate"/>
        </w:r>
        <w:r w:rsidR="00BA6586">
          <w:rPr>
            <w:noProof/>
            <w:webHidden/>
          </w:rPr>
          <w:t>19</w:t>
        </w:r>
        <w:r>
          <w:rPr>
            <w:noProof/>
            <w:webHidden/>
          </w:rPr>
          <w:fldChar w:fldCharType="end"/>
        </w:r>
      </w:hyperlink>
    </w:p>
    <w:p w:rsidR="00817AA5"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392067100" w:history="1">
        <w:r w:rsidR="00817AA5" w:rsidRPr="00714635">
          <w:rPr>
            <w:rStyle w:val="Hyperlink"/>
            <w:noProof/>
          </w:rPr>
          <w:t>Table 6. Creative Work types and specific properties</w:t>
        </w:r>
        <w:r w:rsidR="00817AA5">
          <w:rPr>
            <w:noProof/>
            <w:webHidden/>
          </w:rPr>
          <w:tab/>
        </w:r>
        <w:r>
          <w:rPr>
            <w:noProof/>
            <w:webHidden/>
          </w:rPr>
          <w:fldChar w:fldCharType="begin"/>
        </w:r>
        <w:r w:rsidR="00817AA5">
          <w:rPr>
            <w:noProof/>
            <w:webHidden/>
          </w:rPr>
          <w:instrText xml:space="preserve"> PAGEREF _Toc392067100 \h </w:instrText>
        </w:r>
        <w:r>
          <w:rPr>
            <w:noProof/>
            <w:webHidden/>
          </w:rPr>
        </w:r>
        <w:r>
          <w:rPr>
            <w:noProof/>
            <w:webHidden/>
          </w:rPr>
          <w:fldChar w:fldCharType="separate"/>
        </w:r>
        <w:r w:rsidR="00BA6586">
          <w:rPr>
            <w:noProof/>
            <w:webHidden/>
          </w:rPr>
          <w:t>20</w:t>
        </w:r>
        <w:r>
          <w:rPr>
            <w:noProof/>
            <w:webHidden/>
          </w:rPr>
          <w:fldChar w:fldCharType="end"/>
        </w:r>
      </w:hyperlink>
    </w:p>
    <w:p w:rsidR="00817AA5"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392067101" w:history="1">
        <w:r w:rsidR="00817AA5" w:rsidRPr="00714635">
          <w:rPr>
            <w:rStyle w:val="Hyperlink"/>
            <w:noProof/>
          </w:rPr>
          <w:t>Table 7. Characteristics of generated data at different scales</w:t>
        </w:r>
        <w:r w:rsidR="00817AA5">
          <w:rPr>
            <w:noProof/>
            <w:webHidden/>
          </w:rPr>
          <w:tab/>
        </w:r>
        <w:r>
          <w:rPr>
            <w:noProof/>
            <w:webHidden/>
          </w:rPr>
          <w:fldChar w:fldCharType="begin"/>
        </w:r>
        <w:r w:rsidR="00817AA5">
          <w:rPr>
            <w:noProof/>
            <w:webHidden/>
          </w:rPr>
          <w:instrText xml:space="preserve"> PAGEREF _Toc392067101 \h </w:instrText>
        </w:r>
        <w:r>
          <w:rPr>
            <w:noProof/>
            <w:webHidden/>
          </w:rPr>
        </w:r>
        <w:r>
          <w:rPr>
            <w:noProof/>
            <w:webHidden/>
          </w:rPr>
          <w:fldChar w:fldCharType="separate"/>
        </w:r>
        <w:r w:rsidR="00BA6586">
          <w:rPr>
            <w:noProof/>
            <w:webHidden/>
          </w:rPr>
          <w:t>21</w:t>
        </w:r>
        <w:r>
          <w:rPr>
            <w:noProof/>
            <w:webHidden/>
          </w:rPr>
          <w:fldChar w:fldCharType="end"/>
        </w:r>
      </w:hyperlink>
    </w:p>
    <w:p w:rsidR="00817AA5"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392067102" w:history="1">
        <w:r w:rsidR="00817AA5" w:rsidRPr="00714635">
          <w:rPr>
            <w:rStyle w:val="Hyperlink"/>
            <w:noProof/>
          </w:rPr>
          <w:t>Table 8. Aggregation query types</w:t>
        </w:r>
        <w:r w:rsidR="00817AA5">
          <w:rPr>
            <w:noProof/>
            <w:webHidden/>
          </w:rPr>
          <w:tab/>
        </w:r>
        <w:r>
          <w:rPr>
            <w:noProof/>
            <w:webHidden/>
          </w:rPr>
          <w:fldChar w:fldCharType="begin"/>
        </w:r>
        <w:r w:rsidR="00817AA5">
          <w:rPr>
            <w:noProof/>
            <w:webHidden/>
          </w:rPr>
          <w:instrText xml:space="preserve"> PAGEREF _Toc392067102 \h </w:instrText>
        </w:r>
        <w:r>
          <w:rPr>
            <w:noProof/>
            <w:webHidden/>
          </w:rPr>
        </w:r>
        <w:r>
          <w:rPr>
            <w:noProof/>
            <w:webHidden/>
          </w:rPr>
          <w:fldChar w:fldCharType="separate"/>
        </w:r>
        <w:r w:rsidR="00BA6586">
          <w:rPr>
            <w:noProof/>
            <w:webHidden/>
          </w:rPr>
          <w:t>22</w:t>
        </w:r>
        <w:r>
          <w:rPr>
            <w:noProof/>
            <w:webHidden/>
          </w:rPr>
          <w:fldChar w:fldCharType="end"/>
        </w:r>
      </w:hyperlink>
    </w:p>
    <w:p w:rsidR="00817AA5"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392067103" w:history="1">
        <w:r w:rsidR="00817AA5" w:rsidRPr="00714635">
          <w:rPr>
            <w:rStyle w:val="Hyperlink"/>
            <w:noProof/>
          </w:rPr>
          <w:t>Table 9. Benchmark Configuration Properties</w:t>
        </w:r>
        <w:r w:rsidR="00817AA5">
          <w:rPr>
            <w:noProof/>
            <w:webHidden/>
          </w:rPr>
          <w:tab/>
        </w:r>
        <w:r>
          <w:rPr>
            <w:noProof/>
            <w:webHidden/>
          </w:rPr>
          <w:fldChar w:fldCharType="begin"/>
        </w:r>
        <w:r w:rsidR="00817AA5">
          <w:rPr>
            <w:noProof/>
            <w:webHidden/>
          </w:rPr>
          <w:instrText xml:space="preserve"> PAGEREF _Toc392067103 \h </w:instrText>
        </w:r>
        <w:r>
          <w:rPr>
            <w:noProof/>
            <w:webHidden/>
          </w:rPr>
        </w:r>
        <w:r>
          <w:rPr>
            <w:noProof/>
            <w:webHidden/>
          </w:rPr>
          <w:fldChar w:fldCharType="separate"/>
        </w:r>
        <w:r w:rsidR="00BA6586">
          <w:rPr>
            <w:noProof/>
            <w:webHidden/>
          </w:rPr>
          <w:t>36</w:t>
        </w:r>
        <w:r>
          <w:rPr>
            <w:noProof/>
            <w:webHidden/>
          </w:rPr>
          <w:fldChar w:fldCharType="end"/>
        </w:r>
      </w:hyperlink>
    </w:p>
    <w:p w:rsidR="00817AA5" w:rsidRDefault="0011659B">
      <w:pPr>
        <w:pStyle w:val="TableofFigures"/>
        <w:tabs>
          <w:tab w:val="right" w:leader="dot" w:pos="9620"/>
        </w:tabs>
        <w:rPr>
          <w:rFonts w:asciiTheme="minorHAnsi" w:eastAsiaTheme="minorEastAsia" w:hAnsiTheme="minorHAnsi" w:cstheme="minorBidi"/>
          <w:noProof/>
          <w:szCs w:val="22"/>
          <w:lang w:val="en-US" w:eastAsia="en-US"/>
        </w:rPr>
      </w:pPr>
      <w:hyperlink w:anchor="_Toc392067104" w:history="1">
        <w:r w:rsidR="00817AA5" w:rsidRPr="00714635">
          <w:rPr>
            <w:rStyle w:val="Hyperlink"/>
            <w:noProof/>
          </w:rPr>
          <w:t>Table 10. Benchmark Definitions Properties</w:t>
        </w:r>
        <w:r w:rsidR="00817AA5">
          <w:rPr>
            <w:noProof/>
            <w:webHidden/>
          </w:rPr>
          <w:tab/>
        </w:r>
        <w:r>
          <w:rPr>
            <w:noProof/>
            <w:webHidden/>
          </w:rPr>
          <w:fldChar w:fldCharType="begin"/>
        </w:r>
        <w:r w:rsidR="00817AA5">
          <w:rPr>
            <w:noProof/>
            <w:webHidden/>
          </w:rPr>
          <w:instrText xml:space="preserve"> PAGEREF _Toc392067104 \h </w:instrText>
        </w:r>
        <w:r>
          <w:rPr>
            <w:noProof/>
            <w:webHidden/>
          </w:rPr>
        </w:r>
        <w:r>
          <w:rPr>
            <w:noProof/>
            <w:webHidden/>
          </w:rPr>
          <w:fldChar w:fldCharType="separate"/>
        </w:r>
        <w:r w:rsidR="00BA6586">
          <w:rPr>
            <w:noProof/>
            <w:webHidden/>
          </w:rPr>
          <w:t>39</w:t>
        </w:r>
        <w:r>
          <w:rPr>
            <w:noProof/>
            <w:webHidden/>
          </w:rPr>
          <w:fldChar w:fldCharType="end"/>
        </w:r>
      </w:hyperlink>
    </w:p>
    <w:p w:rsidR="00071B35" w:rsidRDefault="0011659B">
      <w:pPr>
        <w:pStyle w:val="EUNormal"/>
      </w:pPr>
      <w:r>
        <w:fldChar w:fldCharType="end"/>
      </w:r>
    </w:p>
    <w:p w:rsidR="000F3898" w:rsidRDefault="000F3898">
      <w:pPr>
        <w:pStyle w:val="EUNormal"/>
      </w:pPr>
    </w:p>
    <w:p w:rsidR="000F3898" w:rsidRDefault="003232E0" w:rsidP="000F3898">
      <w:pPr>
        <w:pStyle w:val="EUHeading"/>
      </w:pPr>
      <w:r>
        <w:lastRenderedPageBreak/>
        <w:t>Ab</w:t>
      </w:r>
      <w:r w:rsidR="000F3898">
        <w:t>breviations</w:t>
      </w:r>
    </w:p>
    <w:p w:rsidR="00931092" w:rsidRDefault="00931092" w:rsidP="00F7217F">
      <w:pPr>
        <w:pStyle w:val="EUNormal"/>
        <w:rPr>
          <w:b/>
        </w:rPr>
      </w:pPr>
    </w:p>
    <w:p w:rsidR="00931092" w:rsidRDefault="00931092" w:rsidP="00931092">
      <w:pPr>
        <w:pStyle w:val="Caption"/>
        <w:jc w:val="center"/>
      </w:pPr>
      <w:bookmarkStart w:id="3" w:name="_Toc392067095"/>
      <w:r>
        <w:t xml:space="preserve">Table </w:t>
      </w:r>
      <w:fldSimple w:instr=" SEQ Table \* ARABIC ">
        <w:r w:rsidR="00BA6586">
          <w:rPr>
            <w:noProof/>
          </w:rPr>
          <w:t>1</w:t>
        </w:r>
      </w:fldSimple>
      <w:r>
        <w:t xml:space="preserve">: </w:t>
      </w:r>
      <w:r w:rsidRPr="001F6294">
        <w:t>Abbreviations used in this document</w:t>
      </w:r>
      <w:bookmarkEnd w:id="3"/>
    </w:p>
    <w:p w:rsidR="00931092" w:rsidRDefault="00931092" w:rsidP="00931092">
      <w:pPr>
        <w:pStyle w:val="Caption"/>
        <w:jc w:val="center"/>
        <w:rPr>
          <w:b/>
          <w:color w:val="000000"/>
          <w:sz w:val="23"/>
        </w:rPr>
      </w:pPr>
    </w:p>
    <w:tbl>
      <w:tblPr>
        <w:tblW w:w="9732" w:type="dxa"/>
        <w:tblInd w:w="55" w:type="dxa"/>
        <w:tblLayout w:type="fixed"/>
        <w:tblCellMar>
          <w:top w:w="55" w:type="dxa"/>
          <w:left w:w="55" w:type="dxa"/>
          <w:bottom w:w="55" w:type="dxa"/>
          <w:right w:w="55" w:type="dxa"/>
        </w:tblCellMar>
        <w:tblLook w:val="0000"/>
      </w:tblPr>
      <w:tblGrid>
        <w:gridCol w:w="1620"/>
        <w:gridCol w:w="8112"/>
      </w:tblGrid>
      <w:tr w:rsidR="00F7217F" w:rsidTr="00F7217F">
        <w:tc>
          <w:tcPr>
            <w:tcW w:w="1620" w:type="dxa"/>
            <w:tcBorders>
              <w:top w:val="single" w:sz="1" w:space="0" w:color="000000"/>
              <w:left w:val="single" w:sz="1" w:space="0" w:color="000000"/>
              <w:bottom w:val="single" w:sz="1" w:space="0" w:color="000000"/>
            </w:tcBorders>
            <w:shd w:val="clear" w:color="auto" w:fill="auto"/>
          </w:tcPr>
          <w:p w:rsidR="00F7217F" w:rsidRDefault="00F7217F" w:rsidP="0026035F">
            <w:pPr>
              <w:jc w:val="center"/>
              <w:rPr>
                <w:b/>
                <w:color w:val="000000"/>
                <w:sz w:val="23"/>
              </w:rPr>
            </w:pPr>
            <w:r>
              <w:rPr>
                <w:b/>
                <w:color w:val="000000"/>
                <w:sz w:val="23"/>
              </w:rPr>
              <w:t>Abbreviation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F7217F" w:rsidRDefault="00F7217F" w:rsidP="00E6113E">
            <w:pPr>
              <w:jc w:val="both"/>
            </w:pPr>
            <w:r>
              <w:rPr>
                <w:b/>
                <w:color w:val="000000"/>
                <w:sz w:val="23"/>
              </w:rPr>
              <w:t>Meaning</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DSP</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b/>
                <w:color w:val="000000"/>
                <w:szCs w:val="22"/>
              </w:rPr>
            </w:pPr>
            <w:r w:rsidRPr="0026035F">
              <w:rPr>
                <w:szCs w:val="22"/>
              </w:rPr>
              <w:t>Dynamic Semantic Publishing</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szCs w:val="22"/>
              </w:rPr>
              <w:t>GUID</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color w:val="000000"/>
                <w:szCs w:val="22"/>
              </w:rPr>
            </w:pPr>
            <w:r w:rsidRPr="0026035F">
              <w:rPr>
                <w:color w:val="000000"/>
                <w:szCs w:val="22"/>
              </w:rPr>
              <w:t>Globally Unique Identifier</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N3</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A superset of RDF, provides textual syntax alternative to RDF/XML (N3) W3C (28 March 2011)</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szCs w:val="22"/>
              </w:rPr>
              <w:t>N-Quads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Default="00A576F2" w:rsidP="00900E2F">
            <w:pPr>
              <w:rPr>
                <w:color w:val="000000"/>
                <w:szCs w:val="22"/>
              </w:rPr>
            </w:pPr>
            <w:r>
              <w:rPr>
                <w:color w:val="000000"/>
                <w:szCs w:val="22"/>
              </w:rPr>
              <w:t xml:space="preserve">Line-based, plain text format for encoding RDF dataset (N-QUADS) W3C </w:t>
            </w:r>
          </w:p>
          <w:p w:rsidR="00A576F2" w:rsidRPr="0026035F" w:rsidRDefault="00A576F2" w:rsidP="00900E2F">
            <w:pPr>
              <w:rPr>
                <w:color w:val="000000"/>
                <w:szCs w:val="22"/>
              </w:rPr>
            </w:pPr>
            <w:r>
              <w:rPr>
                <w:color w:val="000000"/>
                <w:szCs w:val="22"/>
              </w:rPr>
              <w:t>(25 February 2014)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szCs w:val="22"/>
              </w:rPr>
              <w:t>N-Triples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Line-based, plain text format for encoding RDF dataset</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RDF</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szCs w:val="22"/>
              </w:rPr>
            </w:pPr>
            <w:r w:rsidRPr="0026035F">
              <w:rPr>
                <w:color w:val="000000"/>
                <w:szCs w:val="22"/>
              </w:rPr>
              <w:t>Resource Description Format (RDF) W3C (10 February 2004)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RDF/JSON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sidRPr="0026035F">
              <w:rPr>
                <w:color w:val="000000"/>
                <w:szCs w:val="22"/>
              </w:rPr>
              <w:t>Textual syntax for RDF (RDF/JSON) W3C (7 November 2013)</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RDF/XML</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sidRPr="0026035F">
              <w:rPr>
                <w:color w:val="000000"/>
                <w:szCs w:val="22"/>
              </w:rPr>
              <w:t>XML Syntax for the RDF (RDF/XML) W3C (10 February 2004)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SPB</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b/>
                <w:color w:val="000000"/>
                <w:szCs w:val="22"/>
              </w:rPr>
            </w:pPr>
            <w:r w:rsidRPr="0026035F">
              <w:rPr>
                <w:szCs w:val="22"/>
              </w:rPr>
              <w:t>Semantic Publishing Benchmark</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TriG</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89451D">
            <w:pPr>
              <w:rPr>
                <w:b/>
                <w:color w:val="000000"/>
                <w:szCs w:val="22"/>
              </w:rPr>
            </w:pPr>
            <w:r w:rsidRPr="0026035F">
              <w:rPr>
                <w:color w:val="000000"/>
                <w:szCs w:val="22"/>
              </w:rPr>
              <w:t xml:space="preserve">Resource Description Format Dataset Language </w:t>
            </w:r>
            <w:r>
              <w:rPr>
                <w:color w:val="000000"/>
                <w:szCs w:val="22"/>
              </w:rPr>
              <w:t xml:space="preserve">(TRIG) </w:t>
            </w:r>
            <w:r w:rsidRPr="0026035F">
              <w:rPr>
                <w:color w:val="000000"/>
                <w:szCs w:val="22"/>
              </w:rPr>
              <w:t xml:space="preserve">W3C (RDF 1.1 TriG) </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TriX</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RDF Triples in XML HPL-2004-56</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Turtle</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Terse RDF Triple Language (TURTLE) W3C (25 February 2014)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bookmarkStart w:id="4" w:name="__RefHeading__104_986907325"/>
            <w:bookmarkStart w:id="5" w:name="__RefHeading__185_278171736"/>
            <w:bookmarkEnd w:id="4"/>
            <w:bookmarkEnd w:id="5"/>
            <w:r>
              <w:rPr>
                <w:color w:val="000000"/>
                <w:szCs w:val="22"/>
              </w:rPr>
              <w:t>URI</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Default="00A576F2" w:rsidP="00900E2F">
            <w:pPr>
              <w:rPr>
                <w:color w:val="000000"/>
                <w:szCs w:val="22"/>
              </w:rPr>
            </w:pPr>
            <w:r>
              <w:rPr>
                <w:color w:val="000000"/>
                <w:szCs w:val="22"/>
              </w:rPr>
              <w:t>Uniform Resource Identifier</w:t>
            </w:r>
          </w:p>
        </w:tc>
      </w:tr>
    </w:tbl>
    <w:p w:rsidR="00071B35" w:rsidRDefault="00071B35">
      <w:pPr>
        <w:pStyle w:val="EUHeading1"/>
      </w:pPr>
      <w:bookmarkStart w:id="6" w:name="_Toc403119768"/>
      <w:r>
        <w:lastRenderedPageBreak/>
        <w:t>I</w:t>
      </w:r>
      <w:bookmarkStart w:id="7" w:name="__RefHeading___Toc366167819"/>
      <w:r>
        <w:t>ntroduction</w:t>
      </w:r>
      <w:bookmarkEnd w:id="6"/>
    </w:p>
    <w:p w:rsidR="00071B35" w:rsidRDefault="00071B35">
      <w:pPr>
        <w:pStyle w:val="EUHeading2"/>
      </w:pPr>
      <w:bookmarkStart w:id="8" w:name="__RefHeading__106_986907325"/>
      <w:bookmarkStart w:id="9" w:name="__RefHeading__187_278171736"/>
      <w:bookmarkStart w:id="10" w:name="__RefHeading___Toc366167785"/>
      <w:bookmarkStart w:id="11" w:name="_Toc403119769"/>
      <w:bookmarkEnd w:id="8"/>
      <w:bookmarkEnd w:id="9"/>
      <w:bookmarkEnd w:id="10"/>
      <w:r>
        <w:t>Motivation for the benchmark</w:t>
      </w:r>
      <w:bookmarkEnd w:id="11"/>
    </w:p>
    <w:p w:rsidR="00071B35" w:rsidRDefault="00071B35">
      <w:pPr>
        <w:pStyle w:val="EUNormal"/>
      </w:pPr>
      <w:r>
        <w:t>The Semantic Publishing Benchmark simulates the management and consumption of RDF metadata that describes media assets, or creative works. The scenario involve</w:t>
      </w:r>
      <w:r w:rsidR="00975347">
        <w:t>d</w:t>
      </w:r>
      <w:r>
        <w:t xml:space="preserve"> is a media organization that maintains RDF descriptions of its catalogue of creative works: journalistic assets (articles, photos, videos), papers, books, movies, etc. For this benchmark very useful input is being provided by actual media organizations which make heavy use of RDF (see next section). The benchmark is designed to reflect a scenario where a large number of aggregation agents provide the heavy query workload, while at the same time a steady stream of creative work description management operations are in progress. This benchmark targets RDF database systems, which support at least basic forms of semantic inference.</w:t>
      </w:r>
    </w:p>
    <w:p w:rsidR="00071B35" w:rsidRDefault="00071B35">
      <w:pPr>
        <w:pStyle w:val="EUNormal"/>
      </w:pPr>
      <w:r>
        <w:t>The inspiration for this benchmark originates in the BBC’s development of the “dynamic semantic publishing” (DSP) concept. BBC's deployment of DSP for the World Cup 2010 was one of the first large-scale deployments of semantic technology. This was followed by all of the BBC Sports web site in 2011, culminating in the London Olympics 2012. The deployment of DSP proved to be a success, and it was publicised widely including in-depth technical descriptions. This sparked strong interest across the media and publishing industry worldwide (see next section).</w:t>
      </w:r>
    </w:p>
    <w:p w:rsidR="00071B35" w:rsidRDefault="00071B35">
      <w:pPr>
        <w:pStyle w:val="EUNormal"/>
      </w:pPr>
      <w:r>
        <w:t xml:space="preserve">BBC's DSP architecture for the Olympics involved over 10k dynamic aggregations, which are web pages that aggregate journalistic assets about a particular topic: athletes (&gt;10k), country (&gt;200), discipline (400-500), venue, team, etc. An example country aggregation page is shown on </w:t>
      </w:r>
      <w:r w:rsidR="0011659B">
        <w:fldChar w:fldCharType="begin"/>
      </w:r>
      <w:r>
        <w:instrText xml:space="preserve"> REF _Ref366162961 \h </w:instrText>
      </w:r>
      <w:r w:rsidR="0011659B">
        <w:fldChar w:fldCharType="separate"/>
      </w:r>
      <w:r w:rsidR="00BA6586">
        <w:t xml:space="preserve">Figure </w:t>
      </w:r>
      <w:r w:rsidR="00BA6586">
        <w:rPr>
          <w:noProof/>
        </w:rPr>
        <w:t>1</w:t>
      </w:r>
      <w:r w:rsidR="0011659B">
        <w:fldChar w:fldCharType="end"/>
      </w:r>
      <w:r>
        <w:t>.</w:t>
      </w:r>
    </w:p>
    <w:p w:rsidR="00071B35" w:rsidRDefault="00ED7317">
      <w:pPr>
        <w:pStyle w:val="EUNormal"/>
      </w:pPr>
      <w:r>
        <w:rPr>
          <w:noProof/>
          <w:lang w:val="en-US" w:eastAsia="en-US"/>
        </w:rPr>
        <w:drawing>
          <wp:inline distT="0" distB="0" distL="0" distR="0">
            <wp:extent cx="6116320" cy="4157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116320" cy="415798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2" w:name="_Ref366162961"/>
      <w:bookmarkStart w:id="13" w:name="_Ref366162958"/>
      <w:bookmarkStart w:id="14" w:name="_Toc403118842"/>
      <w:bookmarkStart w:id="15" w:name="__RefHeading___Toc366167820"/>
      <w:r>
        <w:t xml:space="preserve">Figure </w:t>
      </w:r>
      <w:fldSimple w:instr=" SEQ &quot;Figure&quot; \*Arabic ">
        <w:r w:rsidR="00BA6586">
          <w:rPr>
            <w:noProof/>
          </w:rPr>
          <w:t>1</w:t>
        </w:r>
      </w:fldSimple>
      <w:bookmarkEnd w:id="12"/>
      <w:r>
        <w:t>: BBC Olympics 2012 Aggregation Page about Bulgaria</w:t>
      </w:r>
      <w:bookmarkEnd w:id="13"/>
      <w:bookmarkEnd w:id="14"/>
    </w:p>
    <w:p w:rsidR="00071B35" w:rsidRDefault="00071B35">
      <w:pPr>
        <w:pageBreakBefore/>
      </w:pPr>
      <w:r>
        <w:lastRenderedPageBreak/>
        <w:t>The semantic tagging of journalistic assets is an effort-intensive process. BBC used a semantic annotation pipeline that involves both:</w:t>
      </w:r>
    </w:p>
    <w:p w:rsidR="00071B35" w:rsidRDefault="00071B35">
      <w:pPr>
        <w:pStyle w:val="EUListBullet"/>
      </w:pPr>
      <w:r>
        <w:t xml:space="preserve">Automatic concept extraction (SPICE) including advanced probabilistic machine learning models to facilitate disambiguation and increase precision, and dynamic updating of the models based on concepts stored in the semantic repository. A diagram of the process is shown on </w:t>
      </w:r>
      <w:r w:rsidR="0011659B">
        <w:fldChar w:fldCharType="begin"/>
      </w:r>
      <w:r>
        <w:instrText xml:space="preserve"> REF _Ref366163506 \h </w:instrText>
      </w:r>
      <w:r w:rsidR="0011659B">
        <w:fldChar w:fldCharType="separate"/>
      </w:r>
      <w:r w:rsidR="00BA6586">
        <w:t xml:space="preserve">Figure </w:t>
      </w:r>
      <w:r w:rsidR="00BA6586">
        <w:rPr>
          <w:noProof/>
        </w:rPr>
        <w:t>2</w:t>
      </w:r>
      <w:r w:rsidR="0011659B">
        <w:fldChar w:fldCharType="end"/>
      </w:r>
    </w:p>
    <w:p w:rsidR="00071B35" w:rsidRDefault="00ED7317">
      <w:pPr>
        <w:pStyle w:val="EUNormal"/>
      </w:pPr>
      <w:r>
        <w:rPr>
          <w:noProof/>
          <w:lang w:val="en-US" w:eastAsia="en-US"/>
        </w:rPr>
        <w:drawing>
          <wp:inline distT="0" distB="0" distL="0" distR="0">
            <wp:extent cx="6116320" cy="303657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116320" cy="303657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6" w:name="__RefHeading___Toc366167821"/>
      <w:bookmarkStart w:id="17" w:name="_Ref366163506"/>
      <w:bookmarkStart w:id="18" w:name="_Toc403118843"/>
      <w:bookmarkEnd w:id="16"/>
      <w:r>
        <w:t xml:space="preserve">Figure </w:t>
      </w:r>
      <w:fldSimple w:instr=" SEQ &quot;Figure&quot; \*Arabic ">
        <w:r w:rsidR="00BA6586">
          <w:rPr>
            <w:noProof/>
          </w:rPr>
          <w:t>2</w:t>
        </w:r>
      </w:fldSimple>
      <w:bookmarkEnd w:id="17"/>
      <w:r>
        <w:t>: BBC Ontology-aware Text Analytics</w:t>
      </w:r>
      <w:bookmarkEnd w:id="18"/>
    </w:p>
    <w:p w:rsidR="00071B35" w:rsidRDefault="00071B35"/>
    <w:p w:rsidR="00071B35" w:rsidRDefault="00071B35">
      <w:pPr>
        <w:pStyle w:val="EUListBullet"/>
      </w:pPr>
      <w:r>
        <w:t xml:space="preserve">Manual editorial processes (Graffiti) that allow a journalist or editor to adjust semantic tags, as shown on </w:t>
      </w:r>
      <w:r w:rsidR="0011659B">
        <w:fldChar w:fldCharType="begin"/>
      </w:r>
      <w:r>
        <w:instrText xml:space="preserve"> REF _Ref366163457 \h </w:instrText>
      </w:r>
      <w:r w:rsidR="0011659B">
        <w:fldChar w:fldCharType="separate"/>
      </w:r>
      <w:r w:rsidR="00BA6586">
        <w:t xml:space="preserve">Figure </w:t>
      </w:r>
      <w:r w:rsidR="00BA6586">
        <w:rPr>
          <w:noProof/>
        </w:rPr>
        <w:t>3</w:t>
      </w:r>
      <w:r w:rsidR="0011659B">
        <w:fldChar w:fldCharType="end"/>
      </w:r>
      <w:r>
        <w:t>.</w:t>
      </w:r>
    </w:p>
    <w:p w:rsidR="00071B35" w:rsidRDefault="00ED7317">
      <w:r>
        <w:rPr>
          <w:noProof/>
          <w:lang w:val="en-US" w:eastAsia="en-US"/>
        </w:rPr>
        <w:drawing>
          <wp:inline distT="0" distB="0" distL="0" distR="0">
            <wp:extent cx="6116320" cy="38474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116320" cy="3847465"/>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9" w:name="__RefHeading___Toc366167822"/>
      <w:bookmarkStart w:id="20" w:name="_Ref366163457"/>
      <w:bookmarkStart w:id="21" w:name="_Toc403118844"/>
      <w:bookmarkEnd w:id="19"/>
      <w:r>
        <w:t xml:space="preserve">Figure </w:t>
      </w:r>
      <w:fldSimple w:instr=" SEQ &quot;Figure&quot; \*Arabic ">
        <w:r w:rsidR="00BA6586">
          <w:rPr>
            <w:noProof/>
          </w:rPr>
          <w:t>3</w:t>
        </w:r>
      </w:fldSimple>
      <w:bookmarkEnd w:id="20"/>
      <w:r>
        <w:t>: BBC Graffitti: Manual Curation of Semantic Annotation</w:t>
      </w:r>
      <w:bookmarkEnd w:id="21"/>
    </w:p>
    <w:p w:rsidR="00071B35" w:rsidRDefault="00071B35"/>
    <w:p w:rsidR="00071B35" w:rsidRDefault="00071B35">
      <w:pPr>
        <w:pStyle w:val="EUListBullet"/>
      </w:pPr>
      <w:r>
        <w:t>Semantic reasoning to infer more tags from the tags created by semantic annotation. E.g. if the knowledge base knows the schedule of a particular sports discipline, then tagging with a particular game occurrence can infer the discipline, countries, potential athletes appearing in the journalistic item.</w:t>
      </w:r>
    </w:p>
    <w:p w:rsidR="00071B35" w:rsidRDefault="00071B35">
      <w:r>
        <w:t>A lot more technical details about BBC's architecture can be found in [4].</w:t>
      </w:r>
    </w:p>
    <w:p w:rsidR="00071B35" w:rsidRDefault="00071B35">
      <w:pPr>
        <w:pStyle w:val="EUNormal"/>
      </w:pPr>
    </w:p>
    <w:p w:rsidR="00071B35" w:rsidRDefault="00071B35">
      <w:pPr>
        <w:pStyle w:val="EUHeading2"/>
      </w:pPr>
      <w:bookmarkStart w:id="22" w:name="__RefHeading__108_986907325"/>
      <w:bookmarkStart w:id="23" w:name="__RefHeading__189_278171736"/>
      <w:bookmarkStart w:id="24" w:name="__RefHeading___Toc366167786"/>
      <w:bookmarkStart w:id="25" w:name="_Toc403119770"/>
      <w:bookmarkEnd w:id="22"/>
      <w:bookmarkEnd w:id="23"/>
      <w:bookmarkEnd w:id="24"/>
      <w:r>
        <w:t>Relevance to industry</w:t>
      </w:r>
      <w:bookmarkEnd w:id="25"/>
    </w:p>
    <w:p w:rsidR="00071B35" w:rsidRDefault="00071B35">
      <w:pPr>
        <w:pStyle w:val="EUNormal"/>
      </w:pPr>
      <w:r>
        <w:t>The technique for using semantic technology to annotate, link and consume media assets was originally pioneered at the British Broadcasting Corporation (BBC) in London. Being a publicly funded organisation, the BBC disclosed the technologies they used and have made a concerted effort to raise awareness in the public of their success with this new approach via blogs [1][2], presentations</w:t>
      </w:r>
      <w:r>
        <w:rPr>
          <w:vertAlign w:val="superscript"/>
        </w:rPr>
        <w:t xml:space="preserve"> </w:t>
      </w:r>
      <w:r>
        <w:t>[3] and conference appearances [4].</w:t>
      </w:r>
    </w:p>
    <w:p w:rsidR="00071B35" w:rsidRDefault="00071B35">
      <w:pPr>
        <w:pStyle w:val="EUNormal"/>
      </w:pPr>
      <w:r>
        <w:t>For other media organisations, the application of semantic technology provides several opportunities.</w:t>
      </w:r>
    </w:p>
    <w:p w:rsidR="00071B35" w:rsidRDefault="00071B35">
      <w:pPr>
        <w:pStyle w:val="EUNormal"/>
      </w:pPr>
      <w:r>
        <w:t>Firstly, as in the BBC use-case, semantic technology can be used to automate many steps in the publication pipeline, especially in the areas of enrichment, linking and aggregation. The result is a better product that provides; a richer end-user experience; that is more dynamic and adaptable; that can adopt and deliver new content almost immediately; and that requires fewer staff (both journalistic and technical) to support.</w:t>
      </w:r>
    </w:p>
    <w:p w:rsidR="00071B35" w:rsidRDefault="00071B35">
      <w:pPr>
        <w:pStyle w:val="EUNormal"/>
      </w:pPr>
      <w:r>
        <w:t xml:space="preserve">Secondly, most media organisations have some kind of archive - in some cases stretching back over a hundred years. The digital revolution has enabled this content to be preserved, e.g. by scanning the photo archive and indexing it with the date, caption, owner, etc., however, this small number of attributes does not make the archive easy to use. In fact, it requires a good deal of manual effort using inaccurate keyword search to find anything useful. The advent of semantic technology, supplemented by some automated or semi-automated text analytics process, means that the archive can be ‘semantically annotated’, i.e. concepts can be identified that are relevant to the asset that are described in one or more ontologies. Using semantic annotations, media organisation can exploit their archives to: automate the process of finding relevant </w:t>
      </w:r>
      <w:bookmarkStart w:id="26" w:name="docs-internal-guid-7485078b-cf8d-812f-f9"/>
      <w:bookmarkEnd w:id="26"/>
      <w:r>
        <w:t>content; enrich their existing products; develop new product ranges. In essence, semantic annotation and search enables media organisations to ‘monetise’ their vast archives.</w:t>
      </w:r>
    </w:p>
    <w:p w:rsidR="00071B35" w:rsidRDefault="00071B35">
      <w:pPr>
        <w:pStyle w:val="EUNormal"/>
      </w:pPr>
      <w:r>
        <w:t>‘Semantic publishing’ is therefore an attractive paradigm for several media sectors, including: news, finance and scientific publications. In fact, the metadata becomes a valuable asset in itself, i.e. when scientific content is annotated to a certain level of detail, the metadata can be mined to find trends, associations, supporting evidence and even proofs - to the point where the actual content may become less important to the person or system conducting the search, the value of the metadata is what enables discovery.</w:t>
      </w:r>
    </w:p>
    <w:p w:rsidR="00071B35" w:rsidRDefault="00071B35">
      <w:pPr>
        <w:pStyle w:val="EUNormal"/>
      </w:pPr>
      <w:r>
        <w:t>Here follow a few examples of large/international media organisations that are known to be exploring semantic publishing:</w:t>
      </w:r>
    </w:p>
    <w:p w:rsidR="00071B35" w:rsidRDefault="00071B35">
      <w:pPr>
        <w:pStyle w:val="EUNormal"/>
        <w:numPr>
          <w:ilvl w:val="0"/>
          <w:numId w:val="3"/>
        </w:numPr>
      </w:pPr>
      <w:r>
        <w:t xml:space="preserve">The British Broadcasting Corporation (BBC) </w:t>
      </w:r>
      <w:r w:rsidR="00B520A2">
        <w:t>is</w:t>
      </w:r>
      <w:r>
        <w:t xml:space="preserve"> a UK based, publicly funded broadcasting and media organisation tasked. Its main responsibility is to provide impartial public service broadcasting in the United Kingdom, the Channel Islands, and the Isle of Man. It is the largest broadcaster in the world by number of employees, with about 23,000 staff. The BBC originally developed the concept of “dynamic semantic publishing” when creating the World Cup 2010 website. Since then they have rolled out this model to the whole of their Sports product and the news team are in an R&amp;D phase. In order to consolidate the consumption of linked data across all of the BBC products, they are building a dedicated ‘linked data platform’ that supplies both in-house and external linked data from a single in-house service. This platform requires an RDF database capable of handling the creation and management of semantic descriptions (annotations) in real-time, 24 hours per day, for all of their media assets: from news and sport to science and nature - as well as to provide query-answering performance to power all of their distribution channels simultaneously (website, mobile, iPlayer, etc.).</w:t>
      </w:r>
    </w:p>
    <w:p w:rsidR="00071B35" w:rsidRDefault="00071B35">
      <w:pPr>
        <w:pStyle w:val="EUNormal"/>
        <w:numPr>
          <w:ilvl w:val="0"/>
          <w:numId w:val="3"/>
        </w:numPr>
      </w:pPr>
      <w:r>
        <w:t xml:space="preserve">The UK Press Association (PA) is the national news agency for the UK and Ireland and a leading multi-media content provider across web, mobile, broadcast and print. For the last 145 years PA has been providing fast, accurate feeds of text, data, photos and video. Today the business is increasingly </w:t>
      </w:r>
      <w:r>
        <w:lastRenderedPageBreak/>
        <w:t>focused on the delivery of complete products for both digital and print clients. PA have developed a semantic publishing pipeline that is used to improve automation across more than one hundred online products. PA have an enormous archive of audio, video, images and text that with the help of text analytics and semantic technology, is being suitably annotated for consumption.</w:t>
      </w:r>
    </w:p>
    <w:p w:rsidR="00071B35" w:rsidRDefault="00071B35">
      <w:pPr>
        <w:pStyle w:val="EUNormal"/>
        <w:numPr>
          <w:ilvl w:val="0"/>
          <w:numId w:val="3"/>
        </w:numPr>
      </w:pPr>
      <w:r>
        <w:t>Euromoney is an international business-to-business publisher focusing on international finance, macroeconomics, IPOs, bond issuance, M&amp;A deals, banking, capital markets, commodities, foreign exchange, investments, transaction services, and emerging markets. By semantically annotating content, they are able to deliver better products through improved search tools made available to their in-house experts.</w:t>
      </w:r>
    </w:p>
    <w:p w:rsidR="00071B35" w:rsidRDefault="00071B35">
      <w:pPr>
        <w:pStyle w:val="EUNormal"/>
        <w:numPr>
          <w:ilvl w:val="0"/>
          <w:numId w:val="3"/>
        </w:numPr>
      </w:pPr>
      <w:r>
        <w:t>Elsevier is the world’s leading provider of science and health information. Elsevier serves more than 30 million scientists, students and health and information professionals worldwide and partners with a global community of 7,000 journal editors, 70,000 editorial board members, 300,000 reviewers and 600,000 authors to help customers advance science and health by providing world-class information and innovative tools that help them make critical decisions, enhance productivity and improve outcomes. Elsevier’s ‘Smart Content Applications’ initiative will offer better discovery through semantic search and navigation; better understanding through analysis and visualization; and the discovery of new knowledge through aggregation and synthesis. The ‘Linked Data Repository’ is a service platform that utilises a variety of technologies and storage components, where the search function uses a hybrid SPARQL and full-text search (FTS). The requirement of the platform (and the RDF store) is that several billions of RDF triples can be bulk loaded, with incremental updates of several millions. The requirements include: scalability, resilience, update performance, full ACID compliance, reasoning, and the ability to perform deep analysis of the RDF data.</w:t>
      </w:r>
    </w:p>
    <w:p w:rsidR="00071B35" w:rsidRDefault="00071B35">
      <w:pPr>
        <w:pStyle w:val="EUNormal"/>
        <w:numPr>
          <w:ilvl w:val="0"/>
          <w:numId w:val="3"/>
        </w:numPr>
      </w:pPr>
      <w:r>
        <w:t xml:space="preserve">Wiley  is a global publishing company that specializes in academic publishing and markets its products to professionals and consumers, students and instructors in higher education, and researchers and practitioners in scientific, technical, medical, and scholarly fields. The company produces books, journals, and </w:t>
      </w:r>
      <w:r w:rsidR="00873E15">
        <w:t>encyclopaedias</w:t>
      </w:r>
      <w:r>
        <w:t>, in print and electronically, as well as online products and services, training materials, and educational materials for undergraduate, graduate, and continuing education students. Wiley has started a strong foray in semantic technologies, including extensive training of its developers.</w:t>
      </w:r>
    </w:p>
    <w:p w:rsidR="00071B35" w:rsidRDefault="00071B35">
      <w:pPr>
        <w:pStyle w:val="EUNormal"/>
        <w:numPr>
          <w:ilvl w:val="0"/>
          <w:numId w:val="3"/>
        </w:numPr>
      </w:pPr>
      <w:r>
        <w:t>Oxford University Press is a department of the University of Oxford and the largest university press in the world. It has started exploring semantic publishing, and is experimenting with author identification based on named entity recognition, paper content summarization and keyword identification, and other semantic techniques.</w:t>
      </w:r>
    </w:p>
    <w:p w:rsidR="00071B35" w:rsidRDefault="00071B35">
      <w:pPr>
        <w:pStyle w:val="EUNormal"/>
      </w:pPr>
      <w:bookmarkStart w:id="27" w:name="docs-internal-guid-7485078b-cf8d-6591-86"/>
      <w:bookmarkStart w:id="28" w:name="__RefHeading___Toc366167823"/>
      <w:bookmarkEnd w:id="27"/>
      <w:r>
        <w:t xml:space="preserve">For all media organisations that intend to adopt semantic publishing to drive their business, the LDBC </w:t>
      </w:r>
      <w:r w:rsidR="00D155BD">
        <w:t>Semantic Publishing B</w:t>
      </w:r>
      <w:r>
        <w:t>enchmark will provide a simple, off-the-shelf means to evaluate suitable RDF databases for integration into their publishing/journalist pipelines and workflows. The benchmark is flexible enough such that workflows can be tailored for many different use-cases. This allows media organisations to configure the benchmark to suit their own requirements and so quickly and easily run their own internal evaluation of products.</w:t>
      </w:r>
    </w:p>
    <w:p w:rsidR="00071B35" w:rsidRDefault="00071B35">
      <w:pPr>
        <w:pStyle w:val="EUNormal"/>
      </w:pPr>
      <w:r>
        <w:t>Vendors of RDF data management software will be able to use the default benchmark to find the relevant choke points in their products and provide a research focus for improvement. Vendors will also be able to use the benchmark results to market their products.</w:t>
      </w:r>
    </w:p>
    <w:p w:rsidR="00071B35" w:rsidRDefault="00071B35">
      <w:pPr>
        <w:pStyle w:val="EUNormal"/>
      </w:pPr>
    </w:p>
    <w:p w:rsidR="00071B35" w:rsidRDefault="009855A6">
      <w:pPr>
        <w:pStyle w:val="EUHeading2"/>
      </w:pPr>
      <w:bookmarkStart w:id="29" w:name="__RefHeading__110_986907325"/>
      <w:bookmarkStart w:id="30" w:name="__RefHeading__191_278171736"/>
      <w:bookmarkStart w:id="31" w:name="__RefHeading___Toc366167787"/>
      <w:bookmarkStart w:id="32" w:name="_Toc403119771"/>
      <w:bookmarkEnd w:id="29"/>
      <w:bookmarkEnd w:id="30"/>
      <w:bookmarkEnd w:id="31"/>
      <w:r>
        <w:t>General Benchmark Overview</w:t>
      </w:r>
      <w:bookmarkEnd w:id="32"/>
    </w:p>
    <w:p w:rsidR="00071B35" w:rsidRDefault="00071B35">
      <w:pPr>
        <w:pStyle w:val="EUNormal"/>
      </w:pPr>
      <w:r>
        <w:t>This benchmark simulates the BBC’s model where the majority of content is consumed by the public via the Website, iPlayer and mobile devices. However, the model is similar for any high-demand, automated media delivery platform.</w:t>
      </w:r>
    </w:p>
    <w:p w:rsidR="00071B35" w:rsidRDefault="00071B35">
      <w:pPr>
        <w:pStyle w:val="EUNormal"/>
      </w:pPr>
      <w:r>
        <w:t xml:space="preserve">Information being consumed is located in an RDF triple store. The core of the publishing system is an RDF Database Engine </w:t>
      </w:r>
      <w:r w:rsidR="00975347">
        <w:t>–</w:t>
      </w:r>
      <w:r>
        <w:t xml:space="preserve"> which is used to store data about various entities. All entities stored in the database </w:t>
      </w:r>
      <w:r>
        <w:lastRenderedPageBreak/>
        <w:t>provide information and knowledge about various domains, e.g. politics, sports,</w:t>
      </w:r>
      <w:r w:rsidR="008470A5">
        <w:t xml:space="preserve"> persons</w:t>
      </w:r>
      <w:r>
        <w:t xml:space="preserve"> etc. Entities are additionally being annotated, which adds another layer of relation between them, or just an additional information about them. Annotations can be a simple tag about an entity or a definition of relation between one or group of entities. </w:t>
      </w:r>
    </w:p>
    <w:p w:rsidR="00071B35" w:rsidRDefault="00071B35">
      <w:pPr>
        <w:pStyle w:val="EUNormal"/>
      </w:pPr>
      <w:r>
        <w:t xml:space="preserve">People will ask queries about topics or entities stored in the database, create, update, delete annotations about those entities. Queries are returning aggregate or concrete results about topics people are interested in. A constant stream of queries and annotations is sent to the database which is generated by different types of actors in the publishing system e.g. journalists, editors, end users, text analysis engines (semi- or fully-automated). Those actors have been modelled in the benchmark by two types of ‘Agents’ : </w:t>
      </w:r>
    </w:p>
    <w:p w:rsidR="00071B35" w:rsidRDefault="00071B35">
      <w:pPr>
        <w:pStyle w:val="EUNormal"/>
        <w:numPr>
          <w:ilvl w:val="0"/>
          <w:numId w:val="4"/>
        </w:numPr>
      </w:pPr>
      <w:r>
        <w:t>Aggregation agents - ask queries about some topic or related topics, process result or refine the search based on returned result.</w:t>
      </w:r>
    </w:p>
    <w:p w:rsidR="00071B35" w:rsidRDefault="00071B35">
      <w:pPr>
        <w:pStyle w:val="EUNormal"/>
        <w:numPr>
          <w:ilvl w:val="0"/>
          <w:numId w:val="4"/>
        </w:numPr>
      </w:pPr>
      <w:r>
        <w:t>Editorial agents - generate new annotations about existing entities, update or delete existing ones.</w:t>
      </w:r>
    </w:p>
    <w:p w:rsidR="00071B35" w:rsidRDefault="00071B35">
      <w:pPr>
        <w:pStyle w:val="EUNormal"/>
      </w:pPr>
      <w:r>
        <w:t>Aggregation and Editorial agents are modelling the interactions that all fore-mentioned actors are having with the publishing system.</w:t>
      </w:r>
    </w:p>
    <w:p w:rsidR="00071B35" w:rsidRDefault="00071B35">
      <w:pPr>
        <w:pStyle w:val="EUNormal"/>
      </w:pPr>
      <w:r>
        <w:t>The quer</w:t>
      </w:r>
      <w:r w:rsidR="00975347">
        <w:t>ies</w:t>
      </w:r>
      <w:r>
        <w:t xml:space="preserve"> vary in complexity. There are simple queries which are asked about a concrete topic and produce a simple result, whereas complex queries produce an aggregate result based on a combination of several properties or constraints. Also t</w:t>
      </w:r>
      <w:r w:rsidR="00CD2B3D">
        <w:t xml:space="preserve">here are </w:t>
      </w:r>
      <w:r>
        <w:t>analytical queries which dynamically alter their criter</w:t>
      </w:r>
      <w:r w:rsidR="00CD2B3D">
        <w:t>ia based on the returned result and faceted search queries as well.</w:t>
      </w:r>
      <w:r>
        <w:t xml:space="preserve"> </w:t>
      </w:r>
    </w:p>
    <w:p w:rsidR="00071B35" w:rsidRDefault="00071B35" w:rsidP="00D761A5">
      <w:pPr>
        <w:pStyle w:val="EUNormal"/>
      </w:pPr>
      <w:r>
        <w:t xml:space="preserve">A required editorial operations rate per second is advisable to be constantly sustained during measurement the aggregation queries rate. </w:t>
      </w:r>
      <w:r w:rsidR="00E65415">
        <w:t>Value of the editorial operations rate is to be chosen by the user and is constantly monitored by the benchmark.</w:t>
      </w:r>
    </w:p>
    <w:p w:rsidR="007D7F12" w:rsidRDefault="00071B35">
      <w:pPr>
        <w:pStyle w:val="EUNormal"/>
      </w:pPr>
      <w:r>
        <w:t>A typical description of the</w:t>
      </w:r>
      <w:r w:rsidR="00CD2B3D">
        <w:t xml:space="preserve"> benchmark</w:t>
      </w:r>
      <w:r>
        <w:t xml:space="preserve"> process would be: entities stored in the database will be annotated by journalists or text analysis engines (represented by the editorial agents). Then queried by end-users, journalists or automated search engines (represented by the aggregation agents). Also annotations are edited by editors or journalists after being created (represented by the editorial agents). </w:t>
      </w:r>
    </w:p>
    <w:p w:rsidR="008F559F" w:rsidRDefault="008F559F">
      <w:pPr>
        <w:pStyle w:val="EUNormal"/>
      </w:pPr>
      <w:r>
        <w:t xml:space="preserve">LDBC-SPB provides a test driver which is responsible for </w:t>
      </w:r>
      <w:r w:rsidR="009D03BD">
        <w:t xml:space="preserve">executing </w:t>
      </w:r>
      <w:r>
        <w:t xml:space="preserve">all </w:t>
      </w:r>
      <w:r w:rsidR="009D03BD">
        <w:t>phases of the ben</w:t>
      </w:r>
      <w:r>
        <w:t>c</w:t>
      </w:r>
      <w:r w:rsidR="009D03BD">
        <w:t>h</w:t>
      </w:r>
      <w:r>
        <w:t>mark</w:t>
      </w:r>
      <w:r w:rsidR="009D03BD">
        <w:t xml:space="preserve"> described in this document</w:t>
      </w:r>
      <w:r>
        <w:t>.</w:t>
      </w:r>
      <w:r w:rsidR="009D03BD">
        <w:t xml:space="preserve"> </w:t>
      </w:r>
      <w:r w:rsidR="003327AF">
        <w:t>Being</w:t>
      </w:r>
      <w:r w:rsidR="007D7F12">
        <w:t xml:space="preserve"> </w:t>
      </w:r>
      <w:r w:rsidR="003327AF">
        <w:t>hig</w:t>
      </w:r>
      <w:r w:rsidR="00DA7F6F">
        <w:t xml:space="preserve">hly configurable, the </w:t>
      </w:r>
      <w:r w:rsidR="003327AF">
        <w:t xml:space="preserve">test driver is capable of measuring performance </w:t>
      </w:r>
      <w:r w:rsidR="00306121">
        <w:t>on</w:t>
      </w:r>
      <w:r w:rsidR="003327AF">
        <w:t xml:space="preserve"> </w:t>
      </w:r>
      <w:r w:rsidR="00DA7F6F">
        <w:t xml:space="preserve">different scales </w:t>
      </w:r>
      <w:r w:rsidR="00306121">
        <w:t xml:space="preserve">of </w:t>
      </w:r>
      <w:r w:rsidR="003327AF">
        <w:t xml:space="preserve">RDF </w:t>
      </w:r>
      <w:r w:rsidR="00DA7F6F">
        <w:t>stores</w:t>
      </w:r>
      <w:r w:rsidR="007D7F12">
        <w:t xml:space="preserve"> as well as </w:t>
      </w:r>
      <w:r w:rsidR="00680557">
        <w:t>capable of customizing</w:t>
      </w:r>
      <w:r w:rsidR="007D7F12">
        <w:t xml:space="preserve"> to</w:t>
      </w:r>
      <w:r w:rsidR="002F5A27">
        <w:t xml:space="preserve"> the</w:t>
      </w:r>
      <w:r w:rsidR="007D7F12">
        <w:t xml:space="preserve"> limitations that</w:t>
      </w:r>
      <w:r w:rsidR="00153CF2">
        <w:t xml:space="preserve"> some</w:t>
      </w:r>
      <w:r w:rsidR="007D7F12">
        <w:t xml:space="preserve"> RDF stores might have.</w:t>
      </w:r>
    </w:p>
    <w:p w:rsidR="009B56F5" w:rsidRDefault="009B56F5">
      <w:pPr>
        <w:pStyle w:val="EUNormal"/>
      </w:pPr>
    </w:p>
    <w:p w:rsidR="009B56F5" w:rsidRDefault="009B56F5" w:rsidP="009B56F5">
      <w:pPr>
        <w:pStyle w:val="EUHeading2"/>
      </w:pPr>
      <w:bookmarkStart w:id="33" w:name="_Toc403119772"/>
      <w:r>
        <w:t>Participation of industry and academia</w:t>
      </w:r>
      <w:bookmarkEnd w:id="33"/>
    </w:p>
    <w:p w:rsidR="009B56F5" w:rsidRDefault="009B56F5" w:rsidP="009B56F5">
      <w:pPr>
        <w:pStyle w:val="EUNormal"/>
      </w:pPr>
      <w:r>
        <w:t xml:space="preserve">As well as being the inspiration for the LDBC </w:t>
      </w:r>
      <w:r w:rsidR="00D155BD">
        <w:t>Semantic P</w:t>
      </w:r>
      <w:r>
        <w:t xml:space="preserve">ublishing </w:t>
      </w:r>
      <w:r w:rsidR="00D155BD">
        <w:t>B</w:t>
      </w:r>
      <w:r>
        <w:t>enchmark, the BBC have contributed their data, ontologies and system descriptions, as well as their effort to help develop the benchmark into its current form. Representatives from the BBC have joined almost all of the regular task force conference calls, both TUC face-to-face meetings and have also welcomed LDBC personnel to their premises in London on several occasions.</w:t>
      </w:r>
    </w:p>
    <w:p w:rsidR="009B56F5" w:rsidRDefault="009B56F5" w:rsidP="009B56F5">
      <w:pPr>
        <w:pStyle w:val="EUNormal"/>
      </w:pPr>
      <w:r>
        <w:t>The Press Association have also been active, having attended the first TUC meeting and commenting on various aspects of the benchmark as it has evolved.</w:t>
      </w:r>
    </w:p>
    <w:p w:rsidR="009B56F5" w:rsidRDefault="009B56F5" w:rsidP="009B56F5">
      <w:pPr>
        <w:pStyle w:val="EUNormal"/>
      </w:pPr>
      <w:r>
        <w:t>Ontoba are a systems integration company based in London and have provided consultancy, system architect and software development services to a number of UK and non-UK media organisations, including the BBC, the Press Association, Euromoney amongst others.</w:t>
      </w:r>
    </w:p>
    <w:p w:rsidR="009B56F5" w:rsidRDefault="009B56F5" w:rsidP="009B56F5">
      <w:pPr>
        <w:pStyle w:val="EUNormal"/>
      </w:pPr>
      <w:r>
        <w:t>Nevertheless, the benchmark is very much based upon the BBC use-case, where the BBC have provided:</w:t>
      </w:r>
    </w:p>
    <w:p w:rsidR="009B56F5" w:rsidRDefault="00A24FDE" w:rsidP="009B56F5">
      <w:pPr>
        <w:pStyle w:val="EUNormal"/>
        <w:numPr>
          <w:ilvl w:val="0"/>
          <w:numId w:val="6"/>
        </w:numPr>
        <w:tabs>
          <w:tab w:val="left" w:pos="0"/>
        </w:tabs>
      </w:pPr>
      <w:r>
        <w:t>C</w:t>
      </w:r>
      <w:r w:rsidR="009B56F5">
        <w:t>ore application ontologies that describe their internal data model, content location, tagging mechanisms, departments and themes</w:t>
      </w:r>
    </w:p>
    <w:p w:rsidR="009B56F5" w:rsidRDefault="00A24FDE" w:rsidP="009B56F5">
      <w:pPr>
        <w:pStyle w:val="EUNormal"/>
        <w:numPr>
          <w:ilvl w:val="0"/>
          <w:numId w:val="6"/>
        </w:numPr>
        <w:tabs>
          <w:tab w:val="left" w:pos="0"/>
        </w:tabs>
      </w:pPr>
      <w:r>
        <w:t>D</w:t>
      </w:r>
      <w:r w:rsidR="009B56F5">
        <w:t>omain ontologies for sport, government, people, events</w:t>
      </w:r>
    </w:p>
    <w:p w:rsidR="009B56F5" w:rsidRDefault="00A24FDE" w:rsidP="009B56F5">
      <w:pPr>
        <w:pStyle w:val="EUNormal"/>
        <w:numPr>
          <w:ilvl w:val="0"/>
          <w:numId w:val="6"/>
        </w:numPr>
        <w:tabs>
          <w:tab w:val="left" w:pos="0"/>
        </w:tabs>
      </w:pPr>
      <w:r>
        <w:t>D</w:t>
      </w:r>
      <w:r w:rsidR="009B56F5">
        <w:t>atasets for UK football competitions, formula 1 racing and UK government officials</w:t>
      </w:r>
    </w:p>
    <w:p w:rsidR="009B56F5" w:rsidRDefault="009B56F5" w:rsidP="009B56F5">
      <w:pPr>
        <w:pStyle w:val="EUNormal"/>
      </w:pPr>
      <w:r>
        <w:lastRenderedPageBreak/>
        <w:t>The LDBC conformance ontology supplements the BBC ontologies with more complex reasoning constructs for the dual purpose of:</w:t>
      </w:r>
    </w:p>
    <w:p w:rsidR="009B56F5" w:rsidRDefault="00A24FDE" w:rsidP="009B56F5">
      <w:pPr>
        <w:pStyle w:val="EUNormal"/>
        <w:numPr>
          <w:ilvl w:val="0"/>
          <w:numId w:val="7"/>
        </w:numPr>
        <w:tabs>
          <w:tab w:val="left" w:pos="0"/>
        </w:tabs>
      </w:pPr>
      <w:r>
        <w:t>T</w:t>
      </w:r>
      <w:r w:rsidR="009B56F5">
        <w:t>esting for consistency according to OWL2-RL rule-based (RDF-based) semantics</w:t>
      </w:r>
    </w:p>
    <w:p w:rsidR="009B56F5" w:rsidRDefault="00A24FDE" w:rsidP="009B56F5">
      <w:pPr>
        <w:pStyle w:val="EUNormal"/>
        <w:numPr>
          <w:ilvl w:val="0"/>
          <w:numId w:val="7"/>
        </w:numPr>
        <w:tabs>
          <w:tab w:val="left" w:pos="0"/>
        </w:tabs>
      </w:pPr>
      <w:r>
        <w:t>T</w:t>
      </w:r>
      <w:r w:rsidR="009B56F5">
        <w:t>esting for correct OWL2-RL inference</w:t>
      </w:r>
    </w:p>
    <w:p w:rsidR="009B56F5" w:rsidRDefault="009B56F5" w:rsidP="009B56F5">
      <w:pPr>
        <w:pStyle w:val="EUNormal"/>
      </w:pPr>
      <w:r>
        <w:t>This conformance ontology and subsequent data snippets and SPARQL operations were developed between Ontotext, FORTH and the BBC.</w:t>
      </w:r>
    </w:p>
    <w:p w:rsidR="00071B35" w:rsidRDefault="00071B35">
      <w:pPr>
        <w:pStyle w:val="EUNormal"/>
      </w:pPr>
      <w:bookmarkStart w:id="34" w:name="__RefHeading__112_986907325"/>
      <w:bookmarkStart w:id="35" w:name="__RefHeading__193_278171736"/>
      <w:bookmarkEnd w:id="34"/>
      <w:bookmarkEnd w:id="35"/>
    </w:p>
    <w:p w:rsidR="00071B35" w:rsidRDefault="00071B35">
      <w:pPr>
        <w:pStyle w:val="EUNormal"/>
      </w:pPr>
    </w:p>
    <w:p w:rsidR="00071B35" w:rsidRDefault="00071B35"/>
    <w:p w:rsidR="00071B35" w:rsidRDefault="00071B35">
      <w:pPr>
        <w:pStyle w:val="EUHeading1"/>
      </w:pPr>
      <w:bookmarkStart w:id="36" w:name="__RefHeading__114_986907325"/>
      <w:bookmarkStart w:id="37" w:name="__RefHeading__195_278171736"/>
      <w:bookmarkStart w:id="38" w:name="__RefHeading___Toc366167789"/>
      <w:bookmarkStart w:id="39" w:name="__RefHeading__120_986907325"/>
      <w:bookmarkStart w:id="40" w:name="__RefHeading__201_278171736"/>
      <w:bookmarkStart w:id="41" w:name="__RefHeading___Toc366167792"/>
      <w:bookmarkStart w:id="42" w:name="_Toc403119773"/>
      <w:bookmarkEnd w:id="36"/>
      <w:bookmarkEnd w:id="37"/>
      <w:bookmarkEnd w:id="38"/>
      <w:bookmarkEnd w:id="39"/>
      <w:bookmarkEnd w:id="40"/>
      <w:bookmarkEnd w:id="41"/>
      <w:r>
        <w:lastRenderedPageBreak/>
        <w:t>Formal definition</w:t>
      </w:r>
      <w:bookmarkEnd w:id="42"/>
    </w:p>
    <w:p w:rsidR="00071B35" w:rsidRPr="00D155BD" w:rsidRDefault="00071B35" w:rsidP="00D155BD">
      <w:pPr>
        <w:pStyle w:val="EUHeading2"/>
        <w:rPr>
          <w:b w:val="0"/>
          <w:color w:val="000000"/>
          <w:sz w:val="23"/>
        </w:rPr>
      </w:pPr>
      <w:bookmarkStart w:id="43" w:name="__RefHeading__122_986907325"/>
      <w:bookmarkStart w:id="44" w:name="__RefHeading__203_278171736"/>
      <w:bookmarkStart w:id="45" w:name="__RefHeading___Toc366167793"/>
      <w:bookmarkStart w:id="46" w:name="_Toc403119774"/>
      <w:bookmarkEnd w:id="43"/>
      <w:bookmarkEnd w:id="44"/>
      <w:bookmarkEnd w:id="45"/>
      <w:r>
        <w:t>Requirements</w:t>
      </w:r>
      <w:bookmarkStart w:id="47" w:name="__RefHeading__124_986907325"/>
      <w:bookmarkStart w:id="48" w:name="__RefHeading__205_278171736"/>
      <w:bookmarkEnd w:id="46"/>
      <w:bookmarkEnd w:id="47"/>
      <w:bookmarkEnd w:id="48"/>
    </w:p>
    <w:p w:rsidR="00071B35" w:rsidRDefault="00071B35">
      <w:pPr>
        <w:pStyle w:val="EUNormal"/>
        <w:rPr>
          <w:b/>
        </w:rPr>
      </w:pPr>
      <w:bookmarkStart w:id="49" w:name="docs-internal-guid-7485078b-cf9a-9bc9-e1"/>
      <w:bookmarkEnd w:id="49"/>
      <w:r>
        <w:rPr>
          <w:color w:val="000000"/>
          <w:sz w:val="23"/>
        </w:rPr>
        <w:t>The following behaviours/functionalities are required from any RDF database</w:t>
      </w:r>
      <w:r w:rsidR="00F25B45">
        <w:rPr>
          <w:color w:val="000000"/>
          <w:sz w:val="23"/>
        </w:rPr>
        <w:t xml:space="preserve"> engine</w:t>
      </w:r>
      <w:r>
        <w:rPr>
          <w:color w:val="000000"/>
          <w:sz w:val="23"/>
        </w:rPr>
        <w:t xml:space="preserve"> in order to properly execute the </w:t>
      </w:r>
      <w:r w:rsidR="00D155BD">
        <w:rPr>
          <w:color w:val="000000"/>
          <w:sz w:val="23"/>
        </w:rPr>
        <w:t>LDBC Semantic Publishing Benchmark</w:t>
      </w:r>
      <w:r>
        <w:rPr>
          <w:color w:val="000000"/>
          <w:sz w:val="23"/>
        </w:rPr>
        <w:t xml:space="preserve"> (see Table </w:t>
      </w:r>
      <w:r w:rsidR="007156B9">
        <w:rPr>
          <w:color w:val="000000"/>
          <w:sz w:val="23"/>
        </w:rPr>
        <w:t>2</w:t>
      </w:r>
      <w:r>
        <w:rPr>
          <w:color w:val="000000"/>
          <w:sz w:val="23"/>
        </w:rPr>
        <w:t>).</w:t>
      </w:r>
      <w:r>
        <w:t xml:space="preserve"> </w:t>
      </w:r>
    </w:p>
    <w:p w:rsidR="00931092" w:rsidRPr="009D7170" w:rsidRDefault="00931092" w:rsidP="00931092">
      <w:pPr>
        <w:pStyle w:val="Caption"/>
        <w:rPr>
          <w:i w:val="0"/>
        </w:rPr>
      </w:pPr>
    </w:p>
    <w:p w:rsidR="00931092" w:rsidRDefault="00931092" w:rsidP="00931092">
      <w:pPr>
        <w:pStyle w:val="Caption"/>
        <w:jc w:val="center"/>
      </w:pPr>
      <w:bookmarkStart w:id="50" w:name="_Toc392067096"/>
      <w:r>
        <w:t xml:space="preserve">Table </w:t>
      </w:r>
      <w:fldSimple w:instr=" SEQ Table \* ARABIC ">
        <w:r w:rsidR="00BA6586">
          <w:rPr>
            <w:noProof/>
          </w:rPr>
          <w:t>2</w:t>
        </w:r>
      </w:fldSimple>
      <w:r>
        <w:t xml:space="preserve">: </w:t>
      </w:r>
      <w:r w:rsidRPr="00E964A1">
        <w:t>Required behaviours/functionalities required from a RDF database</w:t>
      </w:r>
      <w:bookmarkEnd w:id="50"/>
    </w:p>
    <w:p w:rsidR="00931092" w:rsidRDefault="00931092" w:rsidP="00931092">
      <w:pPr>
        <w:pStyle w:val="Caption"/>
        <w:jc w:val="center"/>
        <w:rPr>
          <w:b/>
          <w:color w:val="000000"/>
          <w:sz w:val="23"/>
        </w:rPr>
      </w:pPr>
    </w:p>
    <w:tbl>
      <w:tblPr>
        <w:tblW w:w="0" w:type="auto"/>
        <w:tblInd w:w="55" w:type="dxa"/>
        <w:tblLayout w:type="fixed"/>
        <w:tblCellMar>
          <w:top w:w="55" w:type="dxa"/>
          <w:left w:w="55" w:type="dxa"/>
          <w:bottom w:w="55" w:type="dxa"/>
          <w:right w:w="55" w:type="dxa"/>
        </w:tblCellMar>
        <w:tblLook w:val="0000"/>
      </w:tblPr>
      <w:tblGrid>
        <w:gridCol w:w="1400"/>
        <w:gridCol w:w="8332"/>
      </w:tblGrid>
      <w:tr w:rsidR="00071B35">
        <w:tc>
          <w:tcPr>
            <w:tcW w:w="1400" w:type="dxa"/>
            <w:tcBorders>
              <w:top w:val="single" w:sz="1" w:space="0" w:color="000000"/>
              <w:left w:val="single" w:sz="1" w:space="0" w:color="000000"/>
              <w:bottom w:val="single" w:sz="1" w:space="0" w:color="000000"/>
            </w:tcBorders>
            <w:shd w:val="clear" w:color="auto" w:fill="auto"/>
          </w:tcPr>
          <w:p w:rsidR="00071B35" w:rsidRDefault="00071B35">
            <w:pPr>
              <w:jc w:val="both"/>
              <w:rPr>
                <w:b/>
                <w:color w:val="000000"/>
                <w:sz w:val="23"/>
              </w:rPr>
            </w:pPr>
            <w:bookmarkStart w:id="51" w:name="docs-internal-guid-7485078b-cf9b-fab5-13"/>
            <w:bookmarkEnd w:id="51"/>
            <w:r>
              <w:rPr>
                <w:b/>
                <w:color w:val="000000"/>
                <w:sz w:val="23"/>
              </w:rPr>
              <w:t>Feature</w:t>
            </w:r>
            <w:r>
              <w:t xml:space="preserve"> </w:t>
            </w:r>
          </w:p>
        </w:tc>
        <w:tc>
          <w:tcPr>
            <w:tcW w:w="8332" w:type="dxa"/>
            <w:tcBorders>
              <w:top w:val="single" w:sz="1" w:space="0" w:color="000000"/>
              <w:left w:val="single" w:sz="1" w:space="0" w:color="000000"/>
              <w:bottom w:val="single" w:sz="1" w:space="0" w:color="000000"/>
              <w:right w:val="single" w:sz="1" w:space="0" w:color="000000"/>
            </w:tcBorders>
            <w:shd w:val="clear" w:color="auto" w:fill="auto"/>
          </w:tcPr>
          <w:p w:rsidR="00071B35" w:rsidRDefault="00071B35">
            <w:pPr>
              <w:jc w:val="both"/>
            </w:pPr>
            <w:bookmarkStart w:id="52" w:name="docs-internal-guid-7485078b-cf9b-e438-95"/>
            <w:bookmarkEnd w:id="52"/>
            <w:r>
              <w:rPr>
                <w:b/>
                <w:color w:val="000000"/>
                <w:sz w:val="23"/>
              </w:rPr>
              <w:t>Explanation</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3" w:name="docs-internal-guid-7485078b-cf9b-d67d-24"/>
            <w:bookmarkEnd w:id="53"/>
            <w:r>
              <w:rPr>
                <w:color w:val="000000"/>
                <w:sz w:val="23"/>
              </w:rPr>
              <w:t>RDF</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4" w:name="docs-internal-guid-7485078b-cf9b-b2f0-79"/>
            <w:bookmarkEnd w:id="54"/>
            <w:r>
              <w:rPr>
                <w:color w:val="000000"/>
                <w:sz w:val="23"/>
              </w:rPr>
              <w:t>The database must be capable of storing and processing data in the Resource Description Format (RDF) W3C (10 February 2004)</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5" w:name="docs-internal-guid-7485078b-cf9c-e0f6-f5"/>
            <w:bookmarkEnd w:id="55"/>
            <w:r>
              <w:rPr>
                <w:color w:val="000000"/>
                <w:sz w:val="23"/>
              </w:rPr>
              <w:t>RDF serialisation</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56" w:name="docs-internal-guid-7485078b-cf9c-b883-6c"/>
            <w:bookmarkEnd w:id="56"/>
            <w:r>
              <w:rPr>
                <w:color w:val="000000"/>
                <w:sz w:val="23"/>
              </w:rPr>
              <w:t>The database under test must be capable of loading RDF data in one of the standard or recommended formats. When this is not possible directly, a separate (manual) step in the benchmark process is necessary to use the appropriate loading tool. Load time is NOT measured as part of this benchmark.</w:t>
            </w:r>
          </w:p>
          <w:p w:rsidR="00071B35" w:rsidRDefault="00071B35">
            <w:pPr>
              <w:pStyle w:val="BodyText"/>
            </w:pPr>
            <w:r>
              <w:rPr>
                <w:color w:val="000000"/>
                <w:sz w:val="23"/>
              </w:rPr>
              <w:t>The benchmark driver will use Turtle to load ontologies and N-Quads to load the generated creative works data.</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rPr>
                <w:color w:val="000000"/>
                <w:sz w:val="23"/>
              </w:rPr>
            </w:pPr>
            <w:bookmarkStart w:id="57" w:name="docs-internal-guid-7485078b-cf9c-99c2-68"/>
            <w:bookmarkEnd w:id="57"/>
            <w:r>
              <w:rPr>
                <w:color w:val="000000"/>
                <w:sz w:val="23"/>
              </w:rPr>
              <w:t>RDF named graphs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8" w:name="docs-internal-guid-7485078b-cf9c-83e2-9a"/>
            <w:bookmarkEnd w:id="58"/>
            <w:r>
              <w:rPr>
                <w:color w:val="000000"/>
                <w:sz w:val="23"/>
              </w:rPr>
              <w:t>The database must be capable of storing and isolating separate RDF graphs identified by name (URI), i.e. the database</w:t>
            </w:r>
            <w:r w:rsidR="00F25B45">
              <w:rPr>
                <w:color w:val="000000"/>
                <w:sz w:val="23"/>
              </w:rPr>
              <w:t xml:space="preserve"> engine</w:t>
            </w:r>
            <w:r>
              <w:rPr>
                <w:color w:val="000000"/>
                <w:sz w:val="23"/>
              </w:rPr>
              <w:t xml:space="preserve"> must be a ‘quad-store’.</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9" w:name="docs-internal-guid-7485078b-cf9c-6fcc-c8"/>
            <w:bookmarkEnd w:id="59"/>
            <w:r>
              <w:rPr>
                <w:color w:val="000000"/>
                <w:sz w:val="23"/>
              </w:rPr>
              <w:t>SPARQL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60" w:name="docs-internal-guid-7485078b-cf9c-5a0d-af"/>
            <w:bookmarkEnd w:id="60"/>
            <w:r>
              <w:rPr>
                <w:color w:val="000000"/>
                <w:sz w:val="23"/>
              </w:rPr>
              <w:t>The following SPARQL standards must be supported:</w:t>
            </w:r>
          </w:p>
          <w:p w:rsidR="00071B35" w:rsidRDefault="00071B35">
            <w:pPr>
              <w:pStyle w:val="BodyText"/>
              <w:spacing w:after="0" w:line="100" w:lineRule="atLeast"/>
              <w:rPr>
                <w:color w:val="000000"/>
                <w:sz w:val="23"/>
              </w:rPr>
            </w:pPr>
            <w:r>
              <w:rPr>
                <w:color w:val="000000"/>
                <w:sz w:val="23"/>
              </w:rPr>
              <w:t>SPARQL 1.1 Query (21 March 2013)</w:t>
            </w:r>
          </w:p>
          <w:p w:rsidR="00071B35" w:rsidRDefault="00071B35">
            <w:pPr>
              <w:pStyle w:val="BodyText"/>
              <w:spacing w:after="0" w:line="100" w:lineRule="atLeast"/>
              <w:rPr>
                <w:color w:val="000000"/>
                <w:sz w:val="23"/>
              </w:rPr>
            </w:pPr>
            <w:r>
              <w:rPr>
                <w:color w:val="000000"/>
                <w:sz w:val="23"/>
              </w:rPr>
              <w:t>SPARQL 1.1 Update (21 March 2013)</w:t>
            </w:r>
          </w:p>
          <w:p w:rsidR="00071B35" w:rsidRDefault="00071B35">
            <w:pPr>
              <w:pStyle w:val="BodyText"/>
            </w:pPr>
            <w:r>
              <w:rPr>
                <w:color w:val="000000"/>
                <w:sz w:val="23"/>
              </w:rPr>
              <w:t>SPARQL 1.1 Protocol (21 March 2013)</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1" w:name="docs-internal-guid-7485078b-cf9c-4a75-ed"/>
            <w:bookmarkEnd w:id="61"/>
            <w:r>
              <w:rPr>
                <w:color w:val="000000"/>
                <w:sz w:val="23"/>
              </w:rPr>
              <w:t>RDFS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2" w:name="docs-internal-guid-7485078b-cf9c-3671-a9"/>
            <w:bookmarkEnd w:id="62"/>
            <w:r>
              <w:rPr>
                <w:color w:val="000000"/>
                <w:sz w:val="23"/>
              </w:rPr>
              <w:t>The semantics of the RDF Vocabulary Description Language 1.0 (RDF Schema) (10 February 2004) must be fully supported in order to return the correct results from queries. These semantics are subsumed by the semantics of OWL2-RL</w:t>
            </w:r>
            <w:r w:rsidR="00F25B45">
              <w:t>.</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3" w:name="docs-internal-guid-7485078b-cf9c-25e3-9d"/>
            <w:bookmarkEnd w:id="63"/>
            <w:r>
              <w:rPr>
                <w:color w:val="000000"/>
                <w:sz w:val="23"/>
              </w:rPr>
              <w:t>OWL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4" w:name="docs-internal-guid-7485078b-cf9c-1387-a3"/>
            <w:bookmarkEnd w:id="64"/>
            <w:r>
              <w:rPr>
                <w:color w:val="000000"/>
                <w:sz w:val="23"/>
              </w:rPr>
              <w:t>The semantics of the RL profile of Web Ontology Language (OWL2) must be supported in order to pass the conformance test suite.</w:t>
            </w:r>
            <w:r>
              <w:t xml:space="preserve"> </w:t>
            </w:r>
          </w:p>
        </w:tc>
      </w:tr>
    </w:tbl>
    <w:p w:rsidR="00071B35" w:rsidRDefault="00071B35">
      <w:pPr>
        <w:pStyle w:val="EUNormal"/>
      </w:pPr>
    </w:p>
    <w:p w:rsidR="00071B35" w:rsidRDefault="00071B35">
      <w:pPr>
        <w:pStyle w:val="EUNormal"/>
      </w:pPr>
      <w:bookmarkStart w:id="65" w:name="docs-internal-guid-7485078b-cf9d-fc4b-06"/>
      <w:bookmarkEnd w:id="65"/>
      <w:r>
        <w:rPr>
          <w:color w:val="000000"/>
          <w:sz w:val="23"/>
        </w:rPr>
        <w:t xml:space="preserve">If the database supports further (non-standard) functionality for processing certain kinds of data or provides custom techniques for accessing this data (via SPARQL) then the test sponsor would be allowed to modify certain queries to take advantage of these features, providing that the results of the query remain unaltered. Databases with </w:t>
      </w:r>
      <w:r w:rsidR="002F0045">
        <w:rPr>
          <w:color w:val="000000"/>
          <w:sz w:val="23"/>
        </w:rPr>
        <w:t>those</w:t>
      </w:r>
      <w:r>
        <w:rPr>
          <w:color w:val="000000"/>
          <w:sz w:val="23"/>
        </w:rPr>
        <w:t xml:space="preserve"> features</w:t>
      </w:r>
      <w:r w:rsidR="002F0045">
        <w:rPr>
          <w:color w:val="000000"/>
          <w:sz w:val="23"/>
        </w:rPr>
        <w:t xml:space="preserve"> (e.g. geo-spatial, text indexing) </w:t>
      </w:r>
      <w:r>
        <w:rPr>
          <w:color w:val="000000"/>
          <w:sz w:val="23"/>
        </w:rPr>
        <w:t>are likely to benefit from such modifications.</w:t>
      </w:r>
      <w:r>
        <w:t xml:space="preserve"> </w:t>
      </w:r>
    </w:p>
    <w:p w:rsidR="00071B35" w:rsidRDefault="00071B35">
      <w:pPr>
        <w:pStyle w:val="EUNormal"/>
      </w:pPr>
    </w:p>
    <w:p w:rsidR="00071B35" w:rsidRDefault="00D155BD">
      <w:pPr>
        <w:pStyle w:val="EUHeading2"/>
      </w:pPr>
      <w:bookmarkStart w:id="66" w:name="__RefHeading__126_986907325"/>
      <w:bookmarkStart w:id="67" w:name="__RefHeading__207_278171736"/>
      <w:bookmarkStart w:id="68" w:name="__RefHeading___Toc366167795"/>
      <w:bookmarkStart w:id="69" w:name="_Toc403119775"/>
      <w:bookmarkEnd w:id="66"/>
      <w:bookmarkEnd w:id="67"/>
      <w:bookmarkEnd w:id="68"/>
      <w:r>
        <w:t>D</w:t>
      </w:r>
      <w:r w:rsidR="00071B35">
        <w:t>ata</w:t>
      </w:r>
      <w:bookmarkEnd w:id="69"/>
    </w:p>
    <w:p w:rsidR="00071B35" w:rsidRDefault="00827AD0">
      <w:pPr>
        <w:pStyle w:val="EUNormal"/>
      </w:pPr>
      <w:r>
        <w:t>Semantic Publishing Benchmark is distributed with a set of reference data used for data generation and benchmarking. In order to use</w:t>
      </w:r>
      <w:r w:rsidR="00071B35">
        <w:t xml:space="preserve"> the benchmark, the database must be initialized </w:t>
      </w:r>
      <w:r w:rsidR="002A731B">
        <w:t xml:space="preserve">with </w:t>
      </w:r>
      <w:r w:rsidR="00071B35">
        <w:t>a set of required input data, which is used as a foundation for achieving a realistic use-case scenario.</w:t>
      </w:r>
      <w:r w:rsidR="0010203A">
        <w:t xml:space="preserve"> </w:t>
      </w:r>
      <w:r w:rsidR="00071B35">
        <w:t xml:space="preserve">Input data falls into two categories: </w:t>
      </w:r>
      <w:r w:rsidR="00071B35" w:rsidRPr="0010203A">
        <w:rPr>
          <w:b/>
          <w:i/>
        </w:rPr>
        <w:t>ontologies</w:t>
      </w:r>
      <w:r w:rsidR="00071B35">
        <w:t xml:space="preserve"> and </w:t>
      </w:r>
      <w:r w:rsidR="00071B35" w:rsidRPr="0010203A">
        <w:rPr>
          <w:b/>
          <w:i/>
        </w:rPr>
        <w:t>reference datasets</w:t>
      </w:r>
      <w:r w:rsidR="00071B35">
        <w:t>.</w:t>
      </w:r>
    </w:p>
    <w:p w:rsidR="00071B35" w:rsidRDefault="00071B35">
      <w:pPr>
        <w:pStyle w:val="EUNormal"/>
      </w:pPr>
      <w:r w:rsidRPr="00722B7D">
        <w:rPr>
          <w:b/>
        </w:rPr>
        <w:t>Ontologies</w:t>
      </w:r>
      <w:r w:rsidR="008C571E">
        <w:t xml:space="preserve"> define the relations between entities in reference data. They</w:t>
      </w:r>
      <w:r>
        <w:t xml:space="preserve"> can be further divided into</w:t>
      </w:r>
      <w:r w:rsidR="008C571E">
        <w:t xml:space="preserve"> three</w:t>
      </w:r>
      <w:r>
        <w:t xml:space="preserve"> sub-categories: </w:t>
      </w:r>
    </w:p>
    <w:p w:rsidR="00071B35" w:rsidRDefault="0016575A" w:rsidP="0075118B">
      <w:pPr>
        <w:pStyle w:val="EUNormal"/>
        <w:numPr>
          <w:ilvl w:val="0"/>
          <w:numId w:val="22"/>
        </w:numPr>
      </w:pPr>
      <w:r>
        <w:rPr>
          <w:b/>
        </w:rPr>
        <w:lastRenderedPageBreak/>
        <w:t>C</w:t>
      </w:r>
      <w:r w:rsidR="00071B35" w:rsidRPr="0010203A">
        <w:rPr>
          <w:b/>
        </w:rPr>
        <w:t>ore ontologies</w:t>
      </w:r>
      <w:r w:rsidR="00071B35">
        <w:t xml:space="preserve"> - describe essential data objects and their properties e.g. creative works. Following is a list of core ontologies: creativework 0.9, company 1.4, coreconcepts 0.6, CMS 1.2, person 0.2, provenance 1.1, tagging 1.0.</w:t>
      </w:r>
    </w:p>
    <w:p w:rsidR="00071B35" w:rsidRDefault="0016575A">
      <w:pPr>
        <w:pStyle w:val="EUNormal"/>
        <w:numPr>
          <w:ilvl w:val="0"/>
          <w:numId w:val="8"/>
        </w:numPr>
      </w:pPr>
      <w:r>
        <w:rPr>
          <w:b/>
        </w:rPr>
        <w:t>D</w:t>
      </w:r>
      <w:r w:rsidRPr="0010203A">
        <w:rPr>
          <w:b/>
        </w:rPr>
        <w:t xml:space="preserve">omain </w:t>
      </w:r>
      <w:r w:rsidR="00071B35" w:rsidRPr="0010203A">
        <w:rPr>
          <w:b/>
        </w:rPr>
        <w:t>ontologies</w:t>
      </w:r>
      <w:r w:rsidR="00071B35">
        <w:t xml:space="preserve"> - describe concepts or properties related to a specific domain. Following is a list of domain ontologies: </w:t>
      </w:r>
    </w:p>
    <w:p w:rsidR="00071B35" w:rsidRDefault="00071B35">
      <w:pPr>
        <w:pStyle w:val="EUNormal"/>
        <w:numPr>
          <w:ilvl w:val="1"/>
          <w:numId w:val="8"/>
        </w:numPr>
      </w:pPr>
      <w:r>
        <w:t xml:space="preserve">cnews-1.2 - describes the basic concepts that journalists can tag annotations with. </w:t>
      </w:r>
    </w:p>
    <w:p w:rsidR="00071B35" w:rsidRDefault="00071B35">
      <w:pPr>
        <w:pStyle w:val="EUNormal"/>
        <w:numPr>
          <w:ilvl w:val="1"/>
          <w:numId w:val="8"/>
        </w:numPr>
      </w:pPr>
      <w:r>
        <w:t xml:space="preserve">sport 2.3 - describes sports, competitions, events. </w:t>
      </w:r>
    </w:p>
    <w:p w:rsidR="00071B35" w:rsidRDefault="00071B35" w:rsidP="0010203A">
      <w:pPr>
        <w:pStyle w:val="EUNormal"/>
        <w:numPr>
          <w:ilvl w:val="1"/>
          <w:numId w:val="8"/>
        </w:numPr>
      </w:pPr>
      <w:r>
        <w:t>curriculum 4.0 - describes academic entities.</w:t>
      </w:r>
    </w:p>
    <w:p w:rsidR="00071B35" w:rsidRDefault="0016575A">
      <w:pPr>
        <w:pStyle w:val="EUNormal"/>
        <w:numPr>
          <w:ilvl w:val="0"/>
          <w:numId w:val="8"/>
        </w:numPr>
      </w:pPr>
      <w:r>
        <w:rPr>
          <w:b/>
        </w:rPr>
        <w:t>C</w:t>
      </w:r>
      <w:r w:rsidRPr="0010203A">
        <w:rPr>
          <w:b/>
        </w:rPr>
        <w:t xml:space="preserve">onformance </w:t>
      </w:r>
      <w:r w:rsidR="00071B35" w:rsidRPr="0010203A">
        <w:rPr>
          <w:b/>
        </w:rPr>
        <w:t>ontologies</w:t>
      </w:r>
      <w:r w:rsidR="00071B35">
        <w:t xml:space="preserve"> - added by the LDBC for enriching existing ontologies and used to test for conformance violations - which is a part of the benchmark -  ldbc-conformance.0.3</w:t>
      </w:r>
      <w:r w:rsidR="0010203A">
        <w:t>.</w:t>
      </w:r>
    </w:p>
    <w:p w:rsidR="00A816AE" w:rsidRDefault="00A816AE" w:rsidP="00A816AE">
      <w:pPr>
        <w:pStyle w:val="EUNormal"/>
        <w:ind w:left="707"/>
      </w:pPr>
    </w:p>
    <w:p w:rsidR="0093292A" w:rsidRPr="00A816AE" w:rsidRDefault="003B1B10" w:rsidP="0093292A">
      <w:pPr>
        <w:pStyle w:val="EUNormal"/>
        <w:rPr>
          <w:i/>
        </w:rPr>
      </w:pPr>
      <w:r>
        <w:rPr>
          <w:i/>
        </w:rPr>
        <w:tab/>
      </w:r>
      <w:r w:rsidR="00A816AE">
        <w:rPr>
          <w:i/>
        </w:rPr>
        <w:t>More</w:t>
      </w:r>
      <w:r w:rsidR="0093292A" w:rsidRPr="00A816AE">
        <w:rPr>
          <w:i/>
        </w:rPr>
        <w:t xml:space="preserve"> information </w:t>
      </w:r>
      <w:r w:rsidR="00373B43" w:rsidRPr="00A816AE">
        <w:rPr>
          <w:i/>
        </w:rPr>
        <w:t>about</w:t>
      </w:r>
      <w:r w:rsidR="0093292A" w:rsidRPr="00A816AE">
        <w:rPr>
          <w:i/>
        </w:rPr>
        <w:t xml:space="preserve"> ontologies can be found in Appendix</w:t>
      </w:r>
      <w:r w:rsidR="00FC4393" w:rsidRPr="00A816AE">
        <w:rPr>
          <w:i/>
        </w:rPr>
        <w:t>.</w:t>
      </w:r>
      <w:r w:rsidR="0093292A" w:rsidRPr="00A816AE">
        <w:rPr>
          <w:i/>
        </w:rPr>
        <w:t xml:space="preserve"> A</w:t>
      </w:r>
      <w:r w:rsidR="00AC5CEF" w:rsidRPr="00A816AE">
        <w:rPr>
          <w:i/>
        </w:rPr>
        <w:t xml:space="preserve"> - Ontologies</w:t>
      </w:r>
    </w:p>
    <w:p w:rsidR="001003B0" w:rsidRDefault="001003B0">
      <w:pPr>
        <w:pStyle w:val="EUNormal"/>
      </w:pPr>
    </w:p>
    <w:p w:rsidR="00071B35" w:rsidRDefault="00071B35">
      <w:pPr>
        <w:pStyle w:val="EUNormal"/>
      </w:pPr>
      <w:r w:rsidRPr="00722B7D">
        <w:rPr>
          <w:b/>
        </w:rPr>
        <w:t>Reference Datasets</w:t>
      </w:r>
      <w:r>
        <w:t xml:space="preserve"> are collections of entities describing various domains e.g. sports, politics</w:t>
      </w:r>
      <w:r w:rsidR="00F261C9">
        <w:t>,</w:t>
      </w:r>
      <w:r w:rsidR="004538A4">
        <w:t xml:space="preserve"> persons,</w:t>
      </w:r>
      <w:r w:rsidR="00F261C9">
        <w:t xml:space="preserve"> geo-locations, etc.</w:t>
      </w:r>
      <w:r>
        <w:t xml:space="preserve"> that editorial agents create annotations about and aggregation agents query. They are snapshots of the real datasets prov</w:t>
      </w:r>
      <w:r w:rsidR="002025E7">
        <w:t xml:space="preserve">ided by the BBC. Additionally DBPedia and </w:t>
      </w:r>
      <w:r>
        <w:t>Geonames reference dataset</w:t>
      </w:r>
      <w:r w:rsidR="002025E7">
        <w:t>s have</w:t>
      </w:r>
      <w:r>
        <w:t xml:space="preserve"> been added for further enriching the annotations with</w:t>
      </w:r>
      <w:r w:rsidR="002025E7">
        <w:t xml:space="preserve"> </w:t>
      </w:r>
      <w:r w:rsidR="0041446C">
        <w:t>person</w:t>
      </w:r>
      <w:r w:rsidR="002025E7">
        <w:t xml:space="preserve"> and</w:t>
      </w:r>
      <w:r>
        <w:t xml:space="preserve"> geo-location. </w:t>
      </w:r>
      <w:r w:rsidR="005E1787">
        <w:t xml:space="preserve">Table 3 contains descriptions of </w:t>
      </w:r>
      <w:r w:rsidR="0071374A">
        <w:t xml:space="preserve">used </w:t>
      </w:r>
      <w:r w:rsidR="005E1787">
        <w:t>reference datasets</w:t>
      </w:r>
      <w:r w:rsidR="0071374A">
        <w:t xml:space="preserve"> sorted alphabetically</w:t>
      </w:r>
      <w:r w:rsidR="005E1787">
        <w:t>.</w:t>
      </w:r>
      <w:r>
        <w:t xml:space="preserve"> </w:t>
      </w:r>
    </w:p>
    <w:p w:rsidR="00D6793C" w:rsidRDefault="00D6793C" w:rsidP="00C64D88">
      <w:pPr>
        <w:pStyle w:val="EUNormal"/>
        <w:ind w:left="707"/>
      </w:pPr>
    </w:p>
    <w:p w:rsidR="005E1787" w:rsidRDefault="005E1787" w:rsidP="0071374A">
      <w:pPr>
        <w:pStyle w:val="Caption"/>
        <w:keepNext/>
        <w:jc w:val="center"/>
      </w:pPr>
      <w:bookmarkStart w:id="70" w:name="_Toc392067097"/>
      <w:r>
        <w:t xml:space="preserve">Table </w:t>
      </w:r>
      <w:fldSimple w:instr=" SEQ Table \* ARABIC ">
        <w:r w:rsidR="00BA6586">
          <w:rPr>
            <w:noProof/>
          </w:rPr>
          <w:t>3</w:t>
        </w:r>
      </w:fldSimple>
      <w:r>
        <w:t>. Reference Datasets</w:t>
      </w:r>
      <w:bookmarkEnd w:id="70"/>
    </w:p>
    <w:p w:rsidR="0071374A" w:rsidRDefault="0071374A" w:rsidP="0071374A">
      <w:pPr>
        <w:pStyle w:val="Caption"/>
        <w:keepNext/>
        <w:jc w:val="center"/>
      </w:pPr>
    </w:p>
    <w:tbl>
      <w:tblPr>
        <w:tblStyle w:val="TableGrid"/>
        <w:tblW w:w="0" w:type="auto"/>
        <w:tblInd w:w="707" w:type="dxa"/>
        <w:tblLook w:val="04A0"/>
      </w:tblPr>
      <w:tblGrid>
        <w:gridCol w:w="3091"/>
        <w:gridCol w:w="6048"/>
      </w:tblGrid>
      <w:tr w:rsidR="005E1787" w:rsidTr="0071374A">
        <w:tc>
          <w:tcPr>
            <w:tcW w:w="3091" w:type="dxa"/>
            <w:vAlign w:val="center"/>
          </w:tcPr>
          <w:p w:rsidR="005E1787" w:rsidRPr="005E1787" w:rsidRDefault="005E1787" w:rsidP="005E1787">
            <w:pPr>
              <w:pStyle w:val="EUNormal"/>
              <w:jc w:val="left"/>
              <w:rPr>
                <w:b/>
              </w:rPr>
            </w:pPr>
            <w:r w:rsidRPr="005E1787">
              <w:rPr>
                <w:b/>
              </w:rPr>
              <w:t>Dataset</w:t>
            </w:r>
          </w:p>
        </w:tc>
        <w:tc>
          <w:tcPr>
            <w:tcW w:w="6048" w:type="dxa"/>
            <w:vAlign w:val="center"/>
          </w:tcPr>
          <w:p w:rsidR="005E1787" w:rsidRPr="005E1787" w:rsidRDefault="005E1787" w:rsidP="005E1787">
            <w:pPr>
              <w:pStyle w:val="EUNormal"/>
              <w:jc w:val="left"/>
              <w:rPr>
                <w:b/>
              </w:rPr>
            </w:pPr>
            <w:r w:rsidRPr="005E1787">
              <w:rPr>
                <w:b/>
              </w:rPr>
              <w:t>Description</w:t>
            </w:r>
          </w:p>
        </w:tc>
      </w:tr>
      <w:tr w:rsidR="005E1787" w:rsidTr="0071374A">
        <w:tc>
          <w:tcPr>
            <w:tcW w:w="3091" w:type="dxa"/>
            <w:vAlign w:val="center"/>
          </w:tcPr>
          <w:p w:rsidR="005E1787" w:rsidRDefault="005E1787" w:rsidP="0071374A">
            <w:pPr>
              <w:pStyle w:val="EUNormal"/>
              <w:jc w:val="left"/>
            </w:pPr>
            <w:r>
              <w:t>dbpedia_persondata_en</w:t>
            </w:r>
          </w:p>
        </w:tc>
        <w:tc>
          <w:tcPr>
            <w:tcW w:w="6048" w:type="dxa"/>
            <w:vAlign w:val="center"/>
          </w:tcPr>
          <w:p w:rsidR="005E1787" w:rsidRDefault="008A354D" w:rsidP="0071374A">
            <w:pPr>
              <w:pStyle w:val="EUNormal"/>
              <w:jc w:val="left"/>
            </w:pPr>
            <w:r>
              <w:t>contains entities describing popular persons world-wide, their names, birth dates and descriptions. Version of the dataset: 3.9, ttl format.</w:t>
            </w:r>
          </w:p>
        </w:tc>
      </w:tr>
      <w:tr w:rsidR="00A40D82" w:rsidTr="0071374A">
        <w:tc>
          <w:tcPr>
            <w:tcW w:w="3091" w:type="dxa"/>
            <w:vAlign w:val="center"/>
          </w:tcPr>
          <w:p w:rsidR="00A40D82" w:rsidRDefault="00A40D82" w:rsidP="0071374A">
            <w:pPr>
              <w:pStyle w:val="EUNormal"/>
              <w:jc w:val="left"/>
            </w:pPr>
            <w:r>
              <w:t>dbpedia_companies</w:t>
            </w:r>
          </w:p>
        </w:tc>
        <w:tc>
          <w:tcPr>
            <w:tcW w:w="6048" w:type="dxa"/>
            <w:vAlign w:val="center"/>
          </w:tcPr>
          <w:p w:rsidR="00A40D82" w:rsidRDefault="00A40D82" w:rsidP="0071374A">
            <w:pPr>
              <w:pStyle w:val="EUNormal"/>
              <w:jc w:val="left"/>
            </w:pPr>
            <w:r>
              <w:t>contains entities d</w:t>
            </w:r>
            <w:r w:rsidR="0024059E">
              <w:t>escribing various organizations with</w:t>
            </w:r>
            <w:r>
              <w:t xml:space="preserve"> various properties e.g. names, descriptions, founded by, parent organizations etc.</w:t>
            </w:r>
          </w:p>
        </w:tc>
      </w:tr>
      <w:tr w:rsidR="00A40D82" w:rsidTr="0071374A">
        <w:tc>
          <w:tcPr>
            <w:tcW w:w="3091" w:type="dxa"/>
            <w:vAlign w:val="center"/>
          </w:tcPr>
          <w:p w:rsidR="00A40D82" w:rsidRDefault="00A40D82" w:rsidP="0071374A">
            <w:pPr>
              <w:pStyle w:val="EUNormal"/>
              <w:jc w:val="left"/>
            </w:pPr>
            <w:r>
              <w:t>dbpedia_events</w:t>
            </w:r>
          </w:p>
        </w:tc>
        <w:tc>
          <w:tcPr>
            <w:tcW w:w="6048" w:type="dxa"/>
            <w:vAlign w:val="center"/>
          </w:tcPr>
          <w:p w:rsidR="00A40D82" w:rsidRDefault="00A40D82" w:rsidP="0071374A">
            <w:pPr>
              <w:pStyle w:val="EUNormal"/>
              <w:jc w:val="left"/>
            </w:pPr>
            <w:r>
              <w:t>contains entities describing various events from the recent past, e.g. presidential elections or sports events thus creating links between persons and organisations</w:t>
            </w:r>
          </w:p>
        </w:tc>
      </w:tr>
      <w:tr w:rsidR="00A40D82" w:rsidTr="0071374A">
        <w:tc>
          <w:tcPr>
            <w:tcW w:w="3091" w:type="dxa"/>
            <w:vAlign w:val="center"/>
          </w:tcPr>
          <w:p w:rsidR="00A40D82" w:rsidRDefault="00A40D82" w:rsidP="0071374A">
            <w:pPr>
              <w:pStyle w:val="EUNormal"/>
              <w:jc w:val="left"/>
            </w:pPr>
            <w:r>
              <w:t>entities_ranks</w:t>
            </w:r>
          </w:p>
        </w:tc>
        <w:tc>
          <w:tcPr>
            <w:tcW w:w="6048" w:type="dxa"/>
            <w:vAlign w:val="center"/>
          </w:tcPr>
          <w:p w:rsidR="00A40D82" w:rsidRDefault="00A40D82" w:rsidP="0071374A">
            <w:pPr>
              <w:pStyle w:val="EUNormal"/>
              <w:jc w:val="left"/>
            </w:pPr>
            <w:r>
              <w:t>a set of calculated ranks for all entities used during generation of synthetic data and query substitution parameters</w:t>
            </w:r>
          </w:p>
        </w:tc>
      </w:tr>
      <w:tr w:rsidR="005E1787" w:rsidTr="0071374A">
        <w:tc>
          <w:tcPr>
            <w:tcW w:w="3091" w:type="dxa"/>
            <w:vAlign w:val="center"/>
          </w:tcPr>
          <w:p w:rsidR="005E1787" w:rsidRDefault="0071374A" w:rsidP="0071374A">
            <w:pPr>
              <w:pStyle w:val="EUNormal"/>
              <w:jc w:val="left"/>
            </w:pPr>
            <w:r>
              <w:t>english-football-competitions-1</w:t>
            </w:r>
          </w:p>
        </w:tc>
        <w:tc>
          <w:tcPr>
            <w:tcW w:w="6048" w:type="dxa"/>
            <w:vAlign w:val="center"/>
          </w:tcPr>
          <w:p w:rsidR="005E1787" w:rsidRDefault="0071374A" w:rsidP="0071374A">
            <w:pPr>
              <w:pStyle w:val="EUNormal"/>
              <w:jc w:val="left"/>
            </w:pPr>
            <w:r>
              <w:t>contains entities describing the English football competitions, e.g. “Premier League”, “League One” etc.</w:t>
            </w:r>
          </w:p>
        </w:tc>
      </w:tr>
      <w:tr w:rsidR="005E1787" w:rsidTr="0071374A">
        <w:tc>
          <w:tcPr>
            <w:tcW w:w="3091" w:type="dxa"/>
            <w:vAlign w:val="center"/>
          </w:tcPr>
          <w:p w:rsidR="005E1787" w:rsidRDefault="0071374A" w:rsidP="0071374A">
            <w:pPr>
              <w:pStyle w:val="EUNormal"/>
              <w:jc w:val="left"/>
            </w:pPr>
            <w:r>
              <w:t>english-football-teams-2</w:t>
            </w:r>
          </w:p>
        </w:tc>
        <w:tc>
          <w:tcPr>
            <w:tcW w:w="6048" w:type="dxa"/>
            <w:vAlign w:val="center"/>
          </w:tcPr>
          <w:p w:rsidR="005E1787" w:rsidRDefault="0071374A" w:rsidP="0071374A">
            <w:pPr>
              <w:pStyle w:val="EUNormal"/>
              <w:jc w:val="left"/>
            </w:pPr>
            <w:r>
              <w:t>contains entities describing the English football teams, e.g. “Leicester City”, “Macclesfield Town”</w:t>
            </w:r>
          </w:p>
        </w:tc>
      </w:tr>
      <w:tr w:rsidR="0071374A" w:rsidTr="0071374A">
        <w:tc>
          <w:tcPr>
            <w:tcW w:w="3091" w:type="dxa"/>
            <w:vAlign w:val="center"/>
          </w:tcPr>
          <w:p w:rsidR="0071374A" w:rsidRDefault="0071374A" w:rsidP="0071374A">
            <w:pPr>
              <w:pStyle w:val="EUNormal"/>
              <w:jc w:val="left"/>
            </w:pPr>
            <w:r>
              <w:t>formula1-competitions-8</w:t>
            </w:r>
          </w:p>
        </w:tc>
        <w:tc>
          <w:tcPr>
            <w:tcW w:w="6048" w:type="dxa"/>
            <w:vAlign w:val="center"/>
          </w:tcPr>
          <w:p w:rsidR="0071374A" w:rsidRDefault="0071374A" w:rsidP="0071374A">
            <w:pPr>
              <w:pStyle w:val="EUNormal"/>
              <w:jc w:val="left"/>
            </w:pPr>
            <w:r>
              <w:t>contains entities describing the Formula 1 competitions, e.g. “British Grand Prix”, “German Grand Prix”</w:t>
            </w:r>
          </w:p>
        </w:tc>
      </w:tr>
      <w:tr w:rsidR="0071374A" w:rsidTr="0071374A">
        <w:tc>
          <w:tcPr>
            <w:tcW w:w="3091" w:type="dxa"/>
            <w:vAlign w:val="center"/>
          </w:tcPr>
          <w:p w:rsidR="0071374A" w:rsidRDefault="0071374A" w:rsidP="0071374A">
            <w:pPr>
              <w:pStyle w:val="EUNormal"/>
              <w:jc w:val="left"/>
            </w:pPr>
            <w:r>
              <w:t>formula1-teams-3</w:t>
            </w:r>
          </w:p>
        </w:tc>
        <w:tc>
          <w:tcPr>
            <w:tcW w:w="6048" w:type="dxa"/>
            <w:vAlign w:val="center"/>
          </w:tcPr>
          <w:p w:rsidR="0071374A" w:rsidRDefault="0071374A" w:rsidP="0071374A">
            <w:pPr>
              <w:pStyle w:val="EUNormal"/>
              <w:jc w:val="left"/>
            </w:pPr>
            <w:r>
              <w:t>contains entities describing the Formula 1 teams, e.g. “Ross County”, “Hamilton”</w:t>
            </w:r>
          </w:p>
        </w:tc>
      </w:tr>
      <w:tr w:rsidR="0071374A" w:rsidTr="0071374A">
        <w:tc>
          <w:tcPr>
            <w:tcW w:w="3091" w:type="dxa"/>
            <w:vAlign w:val="center"/>
          </w:tcPr>
          <w:p w:rsidR="0071374A" w:rsidRDefault="0071374A" w:rsidP="0071374A">
            <w:pPr>
              <w:pStyle w:val="EUNormal"/>
              <w:jc w:val="left"/>
            </w:pPr>
            <w:r>
              <w:t>geonames-</w:t>
            </w:r>
            <w:r w:rsidR="00A40D82">
              <w:t>europe</w:t>
            </w:r>
          </w:p>
        </w:tc>
        <w:tc>
          <w:tcPr>
            <w:tcW w:w="6048" w:type="dxa"/>
            <w:vAlign w:val="center"/>
          </w:tcPr>
          <w:p w:rsidR="0071374A" w:rsidRDefault="0071374A" w:rsidP="0033323E">
            <w:pPr>
              <w:pStyle w:val="EUNormal"/>
              <w:jc w:val="left"/>
            </w:pPr>
            <w:r>
              <w:t>contains entities describing places, names and their coordinates (lat, long) for all countries in Europe</w:t>
            </w:r>
            <w:r w:rsidR="00A40D82">
              <w:t xml:space="preserve"> except Russia</w:t>
            </w:r>
            <w:r w:rsidR="0033323E">
              <w:t xml:space="preserve">, Ukraine and  </w:t>
            </w:r>
            <w:r w:rsidR="00A40D82">
              <w:lastRenderedPageBreak/>
              <w:t>Belarus</w:t>
            </w:r>
            <w:r>
              <w:t xml:space="preserve">. </w:t>
            </w:r>
          </w:p>
        </w:tc>
      </w:tr>
      <w:tr w:rsidR="005E1787" w:rsidTr="0071374A">
        <w:tc>
          <w:tcPr>
            <w:tcW w:w="3091" w:type="dxa"/>
            <w:vAlign w:val="center"/>
          </w:tcPr>
          <w:p w:rsidR="005E1787" w:rsidRDefault="00A40D82" w:rsidP="0071374A">
            <w:pPr>
              <w:pStyle w:val="EUNormal"/>
              <w:jc w:val="left"/>
            </w:pPr>
            <w:r w:rsidRPr="00A40D82">
              <w:lastRenderedPageBreak/>
              <w:t>geonames_sameAs_links</w:t>
            </w:r>
          </w:p>
        </w:tc>
        <w:tc>
          <w:tcPr>
            <w:tcW w:w="6048" w:type="dxa"/>
            <w:vAlign w:val="center"/>
          </w:tcPr>
          <w:p w:rsidR="005E1787" w:rsidRDefault="00A40D82" w:rsidP="00A40D82">
            <w:pPr>
              <w:pStyle w:val="EUNormal"/>
              <w:jc w:val="left"/>
            </w:pPr>
            <w:r>
              <w:t>defines the SameAs equivalence between Geonames Fetures and DBpedia locations</w:t>
            </w:r>
          </w:p>
        </w:tc>
      </w:tr>
      <w:tr w:rsidR="005E1787" w:rsidTr="0071374A">
        <w:tc>
          <w:tcPr>
            <w:tcW w:w="3091" w:type="dxa"/>
            <w:vAlign w:val="center"/>
          </w:tcPr>
          <w:p w:rsidR="005E1787" w:rsidRDefault="00B20D62" w:rsidP="0071374A">
            <w:pPr>
              <w:pStyle w:val="EUNormal"/>
              <w:jc w:val="left"/>
            </w:pPr>
            <w:r>
              <w:t>international-football-competitions-3</w:t>
            </w:r>
          </w:p>
        </w:tc>
        <w:tc>
          <w:tcPr>
            <w:tcW w:w="6048" w:type="dxa"/>
            <w:vAlign w:val="center"/>
          </w:tcPr>
          <w:p w:rsidR="005E1787" w:rsidRDefault="00B20D62" w:rsidP="0071374A">
            <w:pPr>
              <w:pStyle w:val="EUNormal"/>
              <w:jc w:val="left"/>
            </w:pPr>
            <w:r>
              <w:t>contains entities describing the International football competitions</w:t>
            </w:r>
          </w:p>
        </w:tc>
      </w:tr>
      <w:tr w:rsidR="00B20D62" w:rsidTr="0071374A">
        <w:tc>
          <w:tcPr>
            <w:tcW w:w="3091" w:type="dxa"/>
            <w:vAlign w:val="center"/>
          </w:tcPr>
          <w:p w:rsidR="00B20D62" w:rsidRDefault="00B20D62" w:rsidP="0071374A">
            <w:pPr>
              <w:pStyle w:val="EUNormal"/>
              <w:jc w:val="left"/>
            </w:pPr>
            <w:r>
              <w:t>international-football-teams-2</w:t>
            </w:r>
          </w:p>
        </w:tc>
        <w:tc>
          <w:tcPr>
            <w:tcW w:w="6048" w:type="dxa"/>
            <w:vAlign w:val="center"/>
          </w:tcPr>
          <w:p w:rsidR="00B20D62" w:rsidRDefault="00B20D62" w:rsidP="0071374A">
            <w:pPr>
              <w:pStyle w:val="EUNormal"/>
              <w:jc w:val="left"/>
            </w:pPr>
            <w:r>
              <w:t>contains entities describing the International football teams</w:t>
            </w:r>
          </w:p>
        </w:tc>
      </w:tr>
      <w:tr w:rsidR="00B20D62" w:rsidTr="0071374A">
        <w:tc>
          <w:tcPr>
            <w:tcW w:w="3091" w:type="dxa"/>
            <w:vAlign w:val="center"/>
          </w:tcPr>
          <w:p w:rsidR="00B20D62" w:rsidRDefault="00B20D62" w:rsidP="0071374A">
            <w:pPr>
              <w:pStyle w:val="EUNormal"/>
              <w:jc w:val="left"/>
            </w:pPr>
            <w:r>
              <w:t>scottish-football-competitions-1</w:t>
            </w:r>
          </w:p>
        </w:tc>
        <w:tc>
          <w:tcPr>
            <w:tcW w:w="6048" w:type="dxa"/>
            <w:vAlign w:val="center"/>
          </w:tcPr>
          <w:p w:rsidR="00B20D62" w:rsidRDefault="00B20D62" w:rsidP="0071374A">
            <w:pPr>
              <w:pStyle w:val="EUNormal"/>
              <w:jc w:val="left"/>
            </w:pPr>
            <w:r>
              <w:t>contains entities describing the Scottish football competitions</w:t>
            </w:r>
          </w:p>
        </w:tc>
      </w:tr>
      <w:tr w:rsidR="00B20D62" w:rsidTr="0071374A">
        <w:tc>
          <w:tcPr>
            <w:tcW w:w="3091" w:type="dxa"/>
            <w:vAlign w:val="center"/>
          </w:tcPr>
          <w:p w:rsidR="00B20D62" w:rsidRDefault="00B20D62" w:rsidP="0071374A">
            <w:pPr>
              <w:pStyle w:val="EUNormal"/>
              <w:jc w:val="left"/>
            </w:pPr>
            <w:r>
              <w:t>scottish-football-teams-2</w:t>
            </w:r>
          </w:p>
        </w:tc>
        <w:tc>
          <w:tcPr>
            <w:tcW w:w="6048" w:type="dxa"/>
            <w:vAlign w:val="center"/>
          </w:tcPr>
          <w:p w:rsidR="00B20D62" w:rsidRDefault="00B20D62" w:rsidP="0071374A">
            <w:pPr>
              <w:pStyle w:val="EUNormal"/>
              <w:jc w:val="left"/>
            </w:pPr>
            <w:r>
              <w:t>contains entities describing the Scottish football teams</w:t>
            </w:r>
          </w:p>
        </w:tc>
      </w:tr>
      <w:tr w:rsidR="005E1787" w:rsidTr="0071374A">
        <w:tc>
          <w:tcPr>
            <w:tcW w:w="3091" w:type="dxa"/>
            <w:vAlign w:val="center"/>
          </w:tcPr>
          <w:p w:rsidR="005E1787" w:rsidRDefault="00B20D62" w:rsidP="0071374A">
            <w:pPr>
              <w:pStyle w:val="EUNormal"/>
              <w:jc w:val="left"/>
            </w:pPr>
            <w:r>
              <w:t>UK-Parliament-Identifiers-People-7</w:t>
            </w:r>
          </w:p>
        </w:tc>
        <w:tc>
          <w:tcPr>
            <w:tcW w:w="6048" w:type="dxa"/>
            <w:vAlign w:val="center"/>
          </w:tcPr>
          <w:p w:rsidR="005E1787" w:rsidRDefault="00B20D62" w:rsidP="0071374A">
            <w:pPr>
              <w:pStyle w:val="EUNormal"/>
              <w:jc w:val="left"/>
            </w:pPr>
            <w:r>
              <w:t>contains entities describing People in the UK Parliament, e.g. their names, references to external databases like DBpedia</w:t>
            </w:r>
          </w:p>
        </w:tc>
      </w:tr>
    </w:tbl>
    <w:p w:rsidR="00D6793C" w:rsidRDefault="00D6793C" w:rsidP="00C64D88">
      <w:pPr>
        <w:pStyle w:val="EUNormal"/>
        <w:ind w:left="707"/>
      </w:pPr>
    </w:p>
    <w:p w:rsidR="00D6793C" w:rsidRPr="00C64D88" w:rsidRDefault="00D6793C" w:rsidP="00C64D88">
      <w:pPr>
        <w:pStyle w:val="EUNormal"/>
        <w:ind w:left="707"/>
      </w:pPr>
    </w:p>
    <w:p w:rsidR="005E2D5A" w:rsidRPr="004E227E" w:rsidRDefault="005E2D5A" w:rsidP="009F0AE9">
      <w:pPr>
        <w:pStyle w:val="EUHeading2"/>
        <w:numPr>
          <w:ilvl w:val="0"/>
          <w:numId w:val="0"/>
        </w:numPr>
        <w:rPr>
          <w:b w:val="0"/>
          <w:szCs w:val="28"/>
        </w:rPr>
      </w:pPr>
      <w:r>
        <w:rPr>
          <w:b w:val="0"/>
          <w:sz w:val="22"/>
        </w:rPr>
        <w:tab/>
      </w:r>
      <w:bookmarkStart w:id="71" w:name="_Toc403119776"/>
      <w:r w:rsidR="00652F0B" w:rsidRPr="004E227E">
        <w:rPr>
          <w:b w:val="0"/>
          <w:szCs w:val="28"/>
        </w:rPr>
        <w:t>2.2.1</w:t>
      </w:r>
      <w:r w:rsidR="00652F0B" w:rsidRPr="004E227E">
        <w:rPr>
          <w:b w:val="0"/>
          <w:szCs w:val="28"/>
        </w:rPr>
        <w:tab/>
      </w:r>
      <w:r w:rsidR="00084DFE" w:rsidRPr="004E227E">
        <w:rPr>
          <w:b w:val="0"/>
          <w:szCs w:val="28"/>
        </w:rPr>
        <w:t>Data Generation</w:t>
      </w:r>
      <w:bookmarkEnd w:id="71"/>
    </w:p>
    <w:p w:rsidR="00084DFE" w:rsidRDefault="00084DFE">
      <w:pPr>
        <w:pStyle w:val="EUNormal"/>
      </w:pPr>
      <w:r>
        <w:t>Along with the reference datasets, SPB provides a data generator which is used to produce scalabl</w:t>
      </w:r>
      <w:r w:rsidR="009C2DCC">
        <w:t>e in size synthetic</w:t>
      </w:r>
      <w:r w:rsidR="003848C1">
        <w:t xml:space="preserve"> large</w:t>
      </w:r>
      <w:r w:rsidR="00C87AB9">
        <w:t xml:space="preserve"> data</w:t>
      </w:r>
      <w:r>
        <w:t>. Following is a description of the Data generator</w:t>
      </w:r>
      <w:r w:rsidR="00EA3F2C">
        <w:t xml:space="preserve"> and types of modelled data it generates</w:t>
      </w:r>
      <w:r>
        <w:t>.</w:t>
      </w:r>
    </w:p>
    <w:p w:rsidR="00071B35" w:rsidRDefault="00071B35">
      <w:pPr>
        <w:pStyle w:val="EUNormal"/>
      </w:pPr>
      <w:bookmarkStart w:id="72" w:name="__RefHeading__128_986907325"/>
      <w:bookmarkStart w:id="73" w:name="__RefHeading__209_278171736"/>
      <w:bookmarkStart w:id="74" w:name="__RefHeading___Toc366167796"/>
      <w:bookmarkEnd w:id="72"/>
      <w:bookmarkEnd w:id="73"/>
      <w:bookmarkEnd w:id="74"/>
      <w:r>
        <w:t xml:space="preserve">Starting point of the current benchmark is a dataset, consisting of ontologies, reference and generated data </w:t>
      </w:r>
      <w:r w:rsidR="0010203A">
        <w:t>–</w:t>
      </w:r>
      <w:r>
        <w:t xml:space="preserve"> a large number of annotations</w:t>
      </w:r>
      <w:r w:rsidR="00B84384">
        <w:t xml:space="preserve"> (or descriptions) of media assets</w:t>
      </w:r>
      <w:r>
        <w:t xml:space="preserve"> </w:t>
      </w:r>
      <w:r w:rsidR="0010203A">
        <w:t xml:space="preserve">that refer </w:t>
      </w:r>
      <w:r>
        <w:t xml:space="preserve">entities found in the reference datasets. All the generated data consists of </w:t>
      </w:r>
      <w:r w:rsidR="0016575A">
        <w:t xml:space="preserve">descriptions of </w:t>
      </w:r>
      <w:r>
        <w:t xml:space="preserve">creative work instances, which </w:t>
      </w:r>
      <w:r w:rsidR="0016575A">
        <w:t>refer</w:t>
      </w:r>
      <w:r>
        <w:t xml:space="preserve"> one or several entities from reference datasets. </w:t>
      </w:r>
    </w:p>
    <w:p w:rsidR="00071B35" w:rsidRDefault="00071B35">
      <w:pPr>
        <w:pStyle w:val="EUNormal"/>
      </w:pPr>
      <w:r>
        <w:t xml:space="preserve">A creative work can be </w:t>
      </w:r>
      <w:r w:rsidR="00F84392">
        <w:t>defined</w:t>
      </w:r>
      <w:r>
        <w:t xml:space="preserve"> as a meta-data about a real entity (or entities) that exist in</w:t>
      </w:r>
      <w:r w:rsidR="0010203A">
        <w:t xml:space="preserve"> </w:t>
      </w:r>
      <w:r>
        <w:t xml:space="preserve">reference datasets. </w:t>
      </w:r>
      <w:r w:rsidRPr="009C2DCC">
        <w:t>A creative work can have various properties like: title, description,</w:t>
      </w:r>
      <w:r w:rsidR="00E5140C">
        <w:t xml:space="preserve"> creation and</w:t>
      </w:r>
      <w:r w:rsidRPr="009C2DCC">
        <w:t xml:space="preserve"> modification date</w:t>
      </w:r>
      <w:r w:rsidR="00E5140C">
        <w:t>s</w:t>
      </w:r>
      <w:r w:rsidRPr="009C2DCC">
        <w:t xml:space="preserve"> </w:t>
      </w:r>
      <w:r w:rsidR="0010203A" w:rsidRPr="009C2DCC">
        <w:t>–</w:t>
      </w:r>
      <w:r w:rsidRPr="009C2DCC">
        <w:t xml:space="preserve"> which all are literal values and other properties like: primaryTopicOf, thumbnail, etc. </w:t>
      </w:r>
      <w:r w:rsidR="0010203A" w:rsidRPr="009C2DCC">
        <w:t>–</w:t>
      </w:r>
      <w:r w:rsidRPr="009C2DCC">
        <w:t xml:space="preserve"> referring to other resources. A creative work also has properties</w:t>
      </w:r>
      <w:r>
        <w:t xml:space="preserve">: </w:t>
      </w:r>
      <w:r w:rsidRPr="00A42EFF">
        <w:rPr>
          <w:i/>
        </w:rPr>
        <w:t>‘about’</w:t>
      </w:r>
      <w:r>
        <w:t xml:space="preserve"> and </w:t>
      </w:r>
      <w:r w:rsidRPr="00A42EFF">
        <w:rPr>
          <w:i/>
        </w:rPr>
        <w:t>‘mentions’</w:t>
      </w:r>
      <w:r>
        <w:t xml:space="preserve"> which</w:t>
      </w:r>
      <w:r w:rsidR="00F12147">
        <w:t xml:space="preserve"> hold the</w:t>
      </w:r>
      <w:r>
        <w:t xml:space="preserve"> refer</w:t>
      </w:r>
      <w:r w:rsidR="00F12147">
        <w:t>ences</w:t>
      </w:r>
      <w:r>
        <w:t xml:space="preserve"> to entities. That way a creative work provides meta-data about one or several entities </w:t>
      </w:r>
      <w:r w:rsidR="0010203A">
        <w:t xml:space="preserve">– </w:t>
      </w:r>
      <w:r w:rsidR="00E5140C">
        <w:t>facts about them and defines relations between them.</w:t>
      </w:r>
    </w:p>
    <w:p w:rsidR="00D410E3" w:rsidRDefault="00D410E3">
      <w:pPr>
        <w:pStyle w:val="EUNormal"/>
      </w:pPr>
      <w:r>
        <w:t xml:space="preserve">Each creative work resides in its own context. URI identifier used for each creative work and its context differ by a single indirection used in that URI. For creative works </w:t>
      </w:r>
      <w:r w:rsidR="00A477EB">
        <w:t xml:space="preserve">that indirection </w:t>
      </w:r>
      <w:r>
        <w:t>is ‘things’ and for context</w:t>
      </w:r>
      <w:r w:rsidR="00A477EB">
        <w:t>s</w:t>
      </w:r>
      <w:r w:rsidR="00ED768E">
        <w:t xml:space="preserve"> is</w:t>
      </w:r>
      <w:r>
        <w:t xml:space="preserve"> ‘context’.</w:t>
      </w:r>
    </w:p>
    <w:p w:rsidR="003848C1" w:rsidRDefault="003848C1">
      <w:pPr>
        <w:pStyle w:val="EUNormal"/>
      </w:pPr>
      <w:r>
        <w:t>Data generator</w:t>
      </w:r>
      <w:r w:rsidR="002C11A4">
        <w:t xml:space="preserve"> models</w:t>
      </w:r>
      <w:r>
        <w:t xml:space="preserve"> three types of relations in data :</w:t>
      </w:r>
    </w:p>
    <w:p w:rsidR="003848C1" w:rsidRDefault="003848C1" w:rsidP="0075118B">
      <w:pPr>
        <w:pStyle w:val="EUNormal"/>
        <w:numPr>
          <w:ilvl w:val="0"/>
          <w:numId w:val="30"/>
        </w:numPr>
      </w:pPr>
      <w:r w:rsidRPr="006B278B">
        <w:rPr>
          <w:b/>
        </w:rPr>
        <w:t>Clustering of data.</w:t>
      </w:r>
      <w:r>
        <w:t xml:space="preserve"> </w:t>
      </w:r>
      <w:r w:rsidRPr="003848C1">
        <w:t>The clustering effect is produced by generatin</w:t>
      </w:r>
      <w:r>
        <w:t xml:space="preserve">g </w:t>
      </w:r>
      <w:r w:rsidRPr="003848C1">
        <w:rPr>
          <w:i/>
        </w:rPr>
        <w:t>creative works</w:t>
      </w:r>
      <w:r>
        <w:t xml:space="preserve"> about a single </w:t>
      </w:r>
      <w:r w:rsidRPr="003848C1">
        <w:t>entity from reference datasets and for a fixed period of time.</w:t>
      </w:r>
      <w:r>
        <w:t xml:space="preserve"> </w:t>
      </w:r>
      <w:r w:rsidRPr="003848C1">
        <w:t>The number of creative works starts with a high peak at the beginning of the clustering period and follows a smooth decay towards its end. The data generator</w:t>
      </w:r>
      <w:r>
        <w:t xml:space="preserve"> </w:t>
      </w:r>
      <w:r w:rsidRPr="003848C1">
        <w:t>produces major and minor clusterings with sizes (i.e., number of creative works) of different magnitude. Exampl</w:t>
      </w:r>
      <w:r w:rsidR="00973E14">
        <w:t xml:space="preserve">e of </w:t>
      </w:r>
      <w:r w:rsidRPr="003848C1">
        <w:t>data</w:t>
      </w:r>
      <w:r w:rsidR="00973E14">
        <w:t xml:space="preserve"> clustering</w:t>
      </w:r>
      <w:r w:rsidRPr="003848C1">
        <w:t xml:space="preserve"> could be news items that are about events starting with a high number of journalistic</w:t>
      </w:r>
      <w:r>
        <w:t xml:space="preserve"> </w:t>
      </w:r>
      <w:r w:rsidRPr="003848C1">
        <w:t>assets related to them and following a decay in time as they reach the end of time period, a tendency that mirrors a real world scenario in which a ’fresh’ event is popular and its popularity decreases as time goes by.</w:t>
      </w:r>
    </w:p>
    <w:p w:rsidR="006B278B" w:rsidRPr="00BC7A2C" w:rsidRDefault="006B278B" w:rsidP="0075118B">
      <w:pPr>
        <w:pStyle w:val="EUNormal"/>
        <w:numPr>
          <w:ilvl w:val="0"/>
          <w:numId w:val="30"/>
        </w:numPr>
        <w:rPr>
          <w:b/>
        </w:rPr>
      </w:pPr>
      <w:r w:rsidRPr="006B278B">
        <w:rPr>
          <w:b/>
        </w:rPr>
        <w:t>Correlations of entities</w:t>
      </w:r>
      <w:r>
        <w:rPr>
          <w:b/>
        </w:rPr>
        <w:t>.</w:t>
      </w:r>
      <w:r>
        <w:t xml:space="preserve"> </w:t>
      </w:r>
      <w:r w:rsidR="00034E31" w:rsidRPr="00034E31">
        <w:t>Th</w:t>
      </w:r>
      <w:r w:rsidR="00AB7FE8">
        <w:t>e</w:t>
      </w:r>
      <w:r w:rsidR="00034E31" w:rsidRPr="00034E31">
        <w:t xml:space="preserve"> correlation effect is produced by generating creative works about two or three entities from reference data in a fixed period of</w:t>
      </w:r>
      <w:r w:rsidR="00034E31">
        <w:t xml:space="preserve"> </w:t>
      </w:r>
      <w:r w:rsidR="00034E31" w:rsidRPr="00034E31">
        <w:t>time. Each of the entities is tagged by creative works solely at the beginning and end of the correlation period and in the middle of it, both are used as tags for the</w:t>
      </w:r>
      <w:r w:rsidR="00034E31">
        <w:t xml:space="preserve"> </w:t>
      </w:r>
      <w:r w:rsidR="00034E31" w:rsidRPr="00034E31">
        <w:t>same creative work. Such an example of data correlation could be that several</w:t>
      </w:r>
      <w:r w:rsidR="00034E31">
        <w:t xml:space="preserve"> </w:t>
      </w:r>
      <w:r w:rsidR="00034E31" w:rsidRPr="00034E31">
        <w:t>’popular’ persons (e.g., Stross-Cahn and Barroso) are mentioned together by creative works for a certain period of time.</w:t>
      </w:r>
    </w:p>
    <w:p w:rsidR="00071B35" w:rsidRDefault="00BC7A2C" w:rsidP="0075118B">
      <w:pPr>
        <w:pStyle w:val="EUNormal"/>
        <w:numPr>
          <w:ilvl w:val="0"/>
          <w:numId w:val="30"/>
        </w:numPr>
      </w:pPr>
      <w:r w:rsidRPr="003F7B22">
        <w:rPr>
          <w:b/>
        </w:rPr>
        <w:t>Random tagging of entities.</w:t>
      </w:r>
      <w:r>
        <w:t xml:space="preserve"> </w:t>
      </w:r>
      <w:r w:rsidR="003471F2" w:rsidRPr="003471F2">
        <w:t>Random data distributions are created with a bias towards popular entities created when the tagging is performed, that is</w:t>
      </w:r>
      <w:r w:rsidR="003471F2">
        <w:t xml:space="preserve"> </w:t>
      </w:r>
      <w:r w:rsidR="003471F2" w:rsidRPr="003471F2">
        <w:t xml:space="preserve">when </w:t>
      </w:r>
      <w:r w:rsidR="003471F2">
        <w:t>entities</w:t>
      </w:r>
      <w:r w:rsidR="003471F2" w:rsidRPr="003471F2">
        <w:t xml:space="preserve"> are assigned to </w:t>
      </w:r>
      <w:r w:rsidR="003471F2" w:rsidRPr="0074024A">
        <w:rPr>
          <w:i/>
        </w:rPr>
        <w:t>about</w:t>
      </w:r>
      <w:r w:rsidR="003471F2" w:rsidRPr="003471F2">
        <w:t xml:space="preserve"> and </w:t>
      </w:r>
      <w:r w:rsidR="003471F2" w:rsidRPr="0074024A">
        <w:rPr>
          <w:i/>
        </w:rPr>
        <w:t>mentions</w:t>
      </w:r>
      <w:r w:rsidR="003471F2" w:rsidRPr="003471F2">
        <w:t xml:space="preserve"> creative work properties. This is achieved by randomly selecting a 5% of all the </w:t>
      </w:r>
      <w:r w:rsidR="003471F2">
        <w:t xml:space="preserve">entities </w:t>
      </w:r>
      <w:r w:rsidR="003471F2" w:rsidRPr="003471F2">
        <w:t xml:space="preserve"> from reference data and</w:t>
      </w:r>
      <w:r w:rsidR="003471F2">
        <w:t xml:space="preserve"> </w:t>
      </w:r>
      <w:r w:rsidR="003471F2" w:rsidRPr="003471F2">
        <w:t>mark</w:t>
      </w:r>
      <w:r w:rsidR="00832D8F">
        <w:t>ing</w:t>
      </w:r>
      <w:r w:rsidR="003471F2" w:rsidRPr="003471F2">
        <w:t xml:space="preserve"> them as </w:t>
      </w:r>
      <w:r w:rsidR="00832D8F">
        <w:t>'</w:t>
      </w:r>
      <w:r w:rsidR="003471F2" w:rsidRPr="003471F2">
        <w:t>popular</w:t>
      </w:r>
      <w:r w:rsidR="00832D8F">
        <w:t>'</w:t>
      </w:r>
      <w:r w:rsidR="003471F2" w:rsidRPr="003471F2">
        <w:t xml:space="preserve"> when the remaining ones are marked as </w:t>
      </w:r>
      <w:r w:rsidR="00832D8F">
        <w:t>'</w:t>
      </w:r>
      <w:r w:rsidR="003471F2" w:rsidRPr="003471F2">
        <w:t>regular</w:t>
      </w:r>
      <w:r w:rsidR="00832D8F">
        <w:t>'</w:t>
      </w:r>
      <w:r w:rsidR="003471F2" w:rsidRPr="003471F2">
        <w:t xml:space="preserve">. </w:t>
      </w:r>
      <w:r w:rsidR="003471F2" w:rsidRPr="003471F2">
        <w:lastRenderedPageBreak/>
        <w:t>When creating crea</w:t>
      </w:r>
      <w:r w:rsidR="003471F2">
        <w:t xml:space="preserve">tive works, 30% percent of the creative works </w:t>
      </w:r>
      <w:r w:rsidR="003471F2" w:rsidRPr="003471F2">
        <w:t>are tagged with randomly selected</w:t>
      </w:r>
      <w:r w:rsidR="003471F2">
        <w:t xml:space="preserve"> </w:t>
      </w:r>
      <w:r w:rsidR="003471F2" w:rsidRPr="003471F2">
        <w:t>popular resources and the remaining 70% are linked to the regular ones. Example for random taggings could be every-day events which become less important</w:t>
      </w:r>
      <w:r w:rsidR="003471F2">
        <w:t xml:space="preserve"> </w:t>
      </w:r>
      <w:r w:rsidR="003471F2" w:rsidRPr="003471F2">
        <w:t xml:space="preserve">several days after their start date. </w:t>
      </w:r>
      <w:r w:rsidR="003F7B22">
        <w:t>D</w:t>
      </w:r>
      <w:r w:rsidR="00071B35">
        <w:t>istribution</w:t>
      </w:r>
      <w:r w:rsidR="0049604B">
        <w:t>s</w:t>
      </w:r>
      <w:r w:rsidR="00071B35">
        <w:t xml:space="preserve"> of a</w:t>
      </w:r>
      <w:r w:rsidR="003F7B22">
        <w:t>bout and mentions tags</w:t>
      </w:r>
      <w:r w:rsidR="0049604B">
        <w:t xml:space="preserve"> analysed </w:t>
      </w:r>
      <w:r w:rsidR="00071B35">
        <w:t>from a ‘live’ dataset provided by the BBC</w:t>
      </w:r>
      <w:r w:rsidR="003F7B22">
        <w:t xml:space="preserve"> are reproduced in generated data</w:t>
      </w:r>
      <w:r w:rsidR="00071B35">
        <w:t xml:space="preserve">. Table </w:t>
      </w:r>
      <w:r w:rsidR="007156B9">
        <w:t>3</w:t>
      </w:r>
      <w:r w:rsidR="00071B35">
        <w:t xml:space="preserve"> shows the distribution of total about and mentio</w:t>
      </w:r>
      <w:r w:rsidR="0049604B">
        <w:t>ns tags found in creative works and</w:t>
      </w:r>
      <w:r w:rsidR="00071B35">
        <w:t xml:space="preserve"> also shows their individual distributions. </w:t>
      </w:r>
    </w:p>
    <w:p w:rsidR="00AF69D8" w:rsidRDefault="00AF69D8" w:rsidP="00AF69D8">
      <w:pPr>
        <w:pStyle w:val="EUNormal"/>
        <w:ind w:left="720"/>
      </w:pPr>
      <w:r>
        <w:t>Additional modification of current version has been added which triples the number of about and mentions tags used in Creative Works, thus providing a better interconnectedness of entities across whole dataset.</w:t>
      </w:r>
    </w:p>
    <w:p w:rsidR="00931092" w:rsidRDefault="00931092">
      <w:pPr>
        <w:pStyle w:val="EUNormal"/>
        <w:jc w:val="center"/>
        <w:rPr>
          <w:b/>
        </w:rPr>
      </w:pPr>
    </w:p>
    <w:p w:rsidR="00931092" w:rsidRDefault="00931092" w:rsidP="00931092">
      <w:pPr>
        <w:pStyle w:val="Caption"/>
        <w:jc w:val="center"/>
      </w:pPr>
      <w:bookmarkStart w:id="75" w:name="_Toc392067098"/>
      <w:r>
        <w:t xml:space="preserve">Table </w:t>
      </w:r>
      <w:fldSimple w:instr=" SEQ Table \* ARABIC ">
        <w:r w:rsidR="00BA6586">
          <w:rPr>
            <w:noProof/>
          </w:rPr>
          <w:t>4</w:t>
        </w:r>
      </w:fldSimple>
      <w:r>
        <w:t xml:space="preserve">: </w:t>
      </w:r>
      <w:r w:rsidRPr="00DD0A25">
        <w:t>Distribution of ‘about’ and ‘mentions’ tags in creative works, analysed in ‘live’ data provided by the BBC</w:t>
      </w:r>
      <w:bookmarkEnd w:id="75"/>
    </w:p>
    <w:p w:rsidR="00931092" w:rsidRDefault="00931092" w:rsidP="00931092">
      <w:pPr>
        <w:pStyle w:val="Caption"/>
        <w:jc w:val="center"/>
        <w:rPr>
          <w:b/>
          <w:color w:val="000000"/>
          <w:sz w:val="23"/>
        </w:rPr>
      </w:pPr>
    </w:p>
    <w:tbl>
      <w:tblPr>
        <w:tblW w:w="0" w:type="auto"/>
        <w:jc w:val="center"/>
        <w:tblInd w:w="108" w:type="dxa"/>
        <w:tblLayout w:type="fixed"/>
        <w:tblLook w:val="0000"/>
      </w:tblPr>
      <w:tblGrid>
        <w:gridCol w:w="1022"/>
        <w:gridCol w:w="2326"/>
        <w:gridCol w:w="1800"/>
        <w:gridCol w:w="2170"/>
      </w:tblGrid>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Amount</w:t>
            </w:r>
          </w:p>
        </w:tc>
        <w:tc>
          <w:tcPr>
            <w:tcW w:w="2326"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and mentions, %</w:t>
            </w:r>
          </w:p>
        </w:tc>
        <w:tc>
          <w:tcPr>
            <w:tcW w:w="1800"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tags,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1B35" w:rsidRPr="0016575A" w:rsidRDefault="00071B35" w:rsidP="00B84384">
            <w:pPr>
              <w:pStyle w:val="EUNormal"/>
              <w:spacing w:before="60" w:after="60"/>
              <w:jc w:val="center"/>
            </w:pPr>
            <w:r w:rsidRPr="0016575A">
              <w:rPr>
                <w:b/>
                <w:color w:val="000000"/>
              </w:rPr>
              <w:t>Distribution of mentions tags,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22.33 %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10.06 %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94.77 %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2</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32.67 %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23.13 %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3.82 %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3</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24.60 %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30.88 %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0.93%</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4</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11.63 %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22.78 %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0.31 %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5</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10.35 %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0.12 %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6</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1.52 %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2.80 %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0.05 %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7</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8</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0.74 %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9</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0.69 %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10</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0.47 %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bl>
    <w:p w:rsidR="00071B35" w:rsidRDefault="00071B35">
      <w:pPr>
        <w:pStyle w:val="EUNormal"/>
      </w:pPr>
    </w:p>
    <w:p w:rsidR="00EF2203" w:rsidRDefault="00EF2203">
      <w:pPr>
        <w:pStyle w:val="EUNormal"/>
      </w:pPr>
      <w:bookmarkStart w:id="76" w:name="docs-internal-guid-7485078b-cf9f-085a-e8"/>
      <w:bookmarkStart w:id="77" w:name="docs-internal-guid-7485078b-cf9f-23d1-37"/>
      <w:bookmarkStart w:id="78" w:name="docs-internal-guid-7485078b-cfa0-537f-4e"/>
      <w:bookmarkEnd w:id="76"/>
      <w:bookmarkEnd w:id="77"/>
      <w:bookmarkEnd w:id="78"/>
    </w:p>
    <w:p w:rsidR="00D06719" w:rsidRDefault="00D06719">
      <w:pPr>
        <w:pStyle w:val="EUNormal"/>
      </w:pPr>
      <w:r>
        <w:t xml:space="preserve">Illustration of the three types of models that data generator can produce </w:t>
      </w:r>
      <w:r w:rsidR="00E560F5">
        <w:t>is</w:t>
      </w:r>
      <w:r>
        <w:t xml:space="preserve"> shown in Figure 4.</w:t>
      </w:r>
    </w:p>
    <w:p w:rsidR="00743985" w:rsidRDefault="00743985">
      <w:pPr>
        <w:pStyle w:val="EUNormal"/>
      </w:pPr>
    </w:p>
    <w:p w:rsidR="009866F1" w:rsidRDefault="00ED7317" w:rsidP="009866F1">
      <w:pPr>
        <w:pStyle w:val="EUNormal"/>
        <w:keepNext/>
      </w:pPr>
      <w:r>
        <w:rPr>
          <w:noProof/>
          <w:lang w:val="en-US" w:eastAsia="en-US"/>
        </w:rPr>
        <w:lastRenderedPageBreak/>
        <w:drawing>
          <wp:inline distT="0" distB="0" distL="0" distR="0">
            <wp:extent cx="6116320" cy="3062605"/>
            <wp:effectExtent l="0" t="0" r="0" b="0"/>
            <wp:docPr id="2" name="Picture 4" descr="Data Generator -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Generator - Models"/>
                    <pic:cNvPicPr>
                      <a:picLocks noChangeAspect="1" noChangeArrowheads="1"/>
                    </pic:cNvPicPr>
                  </pic:nvPicPr>
                  <pic:blipFill>
                    <a:blip r:embed="rId11" cstate="print"/>
                    <a:srcRect/>
                    <a:stretch>
                      <a:fillRect/>
                    </a:stretch>
                  </pic:blipFill>
                  <pic:spPr bwMode="auto">
                    <a:xfrm>
                      <a:off x="0" y="0"/>
                      <a:ext cx="6116320" cy="3062605"/>
                    </a:xfrm>
                    <a:prstGeom prst="rect">
                      <a:avLst/>
                    </a:prstGeom>
                    <a:noFill/>
                    <a:ln w="9525">
                      <a:noFill/>
                      <a:miter lim="800000"/>
                      <a:headEnd/>
                      <a:tailEnd/>
                    </a:ln>
                  </pic:spPr>
                </pic:pic>
              </a:graphicData>
            </a:graphic>
          </wp:inline>
        </w:drawing>
      </w:r>
    </w:p>
    <w:p w:rsidR="00D06719" w:rsidRPr="00726070" w:rsidRDefault="009866F1" w:rsidP="00743985">
      <w:pPr>
        <w:pStyle w:val="Caption"/>
        <w:jc w:val="center"/>
        <w:rPr>
          <w:i w:val="0"/>
        </w:rPr>
      </w:pPr>
      <w:bookmarkStart w:id="79" w:name="_Toc403118845"/>
      <w:r w:rsidRPr="00726070">
        <w:rPr>
          <w:i w:val="0"/>
        </w:rPr>
        <w:t xml:space="preserve">Figure </w:t>
      </w:r>
      <w:r w:rsidR="0011659B" w:rsidRPr="00726070">
        <w:rPr>
          <w:i w:val="0"/>
        </w:rPr>
        <w:fldChar w:fldCharType="begin"/>
      </w:r>
      <w:r w:rsidRPr="00726070">
        <w:rPr>
          <w:i w:val="0"/>
        </w:rPr>
        <w:instrText xml:space="preserve"> SEQ Figure \* ARABIC </w:instrText>
      </w:r>
      <w:r w:rsidR="0011659B" w:rsidRPr="00726070">
        <w:rPr>
          <w:i w:val="0"/>
        </w:rPr>
        <w:fldChar w:fldCharType="separate"/>
      </w:r>
      <w:r w:rsidR="00BA6586">
        <w:rPr>
          <w:i w:val="0"/>
          <w:noProof/>
        </w:rPr>
        <w:t>4</w:t>
      </w:r>
      <w:r w:rsidR="0011659B" w:rsidRPr="00726070">
        <w:rPr>
          <w:i w:val="0"/>
        </w:rPr>
        <w:fldChar w:fldCharType="end"/>
      </w:r>
      <w:r w:rsidRPr="00726070">
        <w:rPr>
          <w:i w:val="0"/>
        </w:rPr>
        <w:t>: Data generator, types of produced models in generated data</w:t>
      </w:r>
      <w:bookmarkEnd w:id="79"/>
    </w:p>
    <w:p w:rsidR="009866F1" w:rsidRDefault="009866F1">
      <w:pPr>
        <w:pStyle w:val="EUNormal"/>
      </w:pPr>
    </w:p>
    <w:p w:rsidR="003471F2" w:rsidRDefault="003471F2">
      <w:pPr>
        <w:pStyle w:val="EUNormal"/>
      </w:pPr>
      <w:r>
        <w:t>Following is a</w:t>
      </w:r>
      <w:r w:rsidR="00EF2203">
        <w:t xml:space="preserve"> brief</w:t>
      </w:r>
      <w:r>
        <w:t xml:space="preserve"> description of the Data generation process : </w:t>
      </w:r>
    </w:p>
    <w:p w:rsidR="00EF2203" w:rsidRDefault="00071B35" w:rsidP="0075118B">
      <w:pPr>
        <w:pStyle w:val="EUNormal"/>
        <w:numPr>
          <w:ilvl w:val="0"/>
          <w:numId w:val="51"/>
        </w:numPr>
      </w:pPr>
      <w:r>
        <w:t>First step is to identify all instances from different domain ontologies (also referred to as entities above) that exist in the reference datasets</w:t>
      </w:r>
      <w:r w:rsidR="002079DC">
        <w:t xml:space="preserve">. Identification process consists of execution of </w:t>
      </w:r>
      <w:r w:rsidR="00C01C7F">
        <w:t xml:space="preserve">several </w:t>
      </w:r>
      <w:r w:rsidR="002079DC">
        <w:t xml:space="preserve">queries that will </w:t>
      </w:r>
      <w:r w:rsidR="00C01C7F">
        <w:t xml:space="preserve">collect  </w:t>
      </w:r>
      <w:r w:rsidR="007057BF">
        <w:t xml:space="preserve">data about stored </w:t>
      </w:r>
      <w:r w:rsidR="00C01C7F">
        <w:t>entities</w:t>
      </w:r>
      <w:r w:rsidR="0010203A">
        <w:rPr>
          <w:i/>
        </w:rPr>
        <w:t>.</w:t>
      </w:r>
      <w:r w:rsidR="00227A9C">
        <w:rPr>
          <w:i/>
        </w:rPr>
        <w:t xml:space="preserve"> </w:t>
      </w:r>
      <w:r>
        <w:t xml:space="preserve">Once identified, they are used </w:t>
      </w:r>
      <w:r w:rsidR="00824067">
        <w:t xml:space="preserve">by data generator </w:t>
      </w:r>
      <w:r>
        <w:t xml:space="preserve">for tagging when a creative work is </w:t>
      </w:r>
      <w:r w:rsidR="00EF2203">
        <w:t>created</w:t>
      </w:r>
      <w:r>
        <w:t xml:space="preserve">. </w:t>
      </w:r>
    </w:p>
    <w:p w:rsidR="00071B35" w:rsidRDefault="00071B35" w:rsidP="0075118B">
      <w:pPr>
        <w:pStyle w:val="EUNormal"/>
        <w:numPr>
          <w:ilvl w:val="0"/>
          <w:numId w:val="51"/>
        </w:numPr>
      </w:pPr>
      <w:r>
        <w:t xml:space="preserve">Next step is </w:t>
      </w:r>
      <w:r w:rsidR="0016575A">
        <w:t xml:space="preserve">to </w:t>
      </w:r>
      <w:r w:rsidR="00EF2203">
        <w:t>use one of the t</w:t>
      </w:r>
      <w:r w:rsidR="007057BF">
        <w:t>h</w:t>
      </w:r>
      <w:r w:rsidR="00EF2203">
        <w:t>ree data model</w:t>
      </w:r>
      <w:r w:rsidR="00227A9C">
        <w:t>s</w:t>
      </w:r>
      <w:r w:rsidR="00EF2203">
        <w:t xml:space="preserve"> described above and generation of creative works begins</w:t>
      </w:r>
      <w:r w:rsidR="00E07BBF">
        <w:t xml:space="preserve"> following a selected </w:t>
      </w:r>
      <w:r w:rsidR="00F81E42">
        <w:t xml:space="preserve">data generation </w:t>
      </w:r>
      <w:r w:rsidR="00227A9C">
        <w:t>model</w:t>
      </w:r>
      <w:r w:rsidR="00EF2203">
        <w:t>.</w:t>
      </w:r>
      <w:r w:rsidR="00E07BBF">
        <w:t xml:space="preserve"> </w:t>
      </w:r>
    </w:p>
    <w:p w:rsidR="0060307D" w:rsidRDefault="0060307D" w:rsidP="0060307D">
      <w:pPr>
        <w:pStyle w:val="EUNormal"/>
      </w:pPr>
      <w:r>
        <w:t>Each creative work will have a set of properties which are described below in Table 5:</w:t>
      </w:r>
    </w:p>
    <w:p w:rsidR="0060307D" w:rsidRDefault="0060307D" w:rsidP="0060307D">
      <w:pPr>
        <w:pStyle w:val="EUNormal"/>
      </w:pPr>
    </w:p>
    <w:p w:rsidR="000A360D" w:rsidRDefault="000A360D" w:rsidP="000A360D">
      <w:pPr>
        <w:pStyle w:val="Caption"/>
        <w:keepNext/>
        <w:jc w:val="center"/>
      </w:pPr>
      <w:bookmarkStart w:id="80" w:name="_Toc392067099"/>
      <w:r>
        <w:t xml:space="preserve">Table </w:t>
      </w:r>
      <w:fldSimple w:instr=" SEQ Table \* ARABIC ">
        <w:r w:rsidR="00BA6586">
          <w:rPr>
            <w:noProof/>
          </w:rPr>
          <w:t>5</w:t>
        </w:r>
      </w:fldSimple>
      <w:r>
        <w:t>. Creative Work Properties</w:t>
      </w:r>
      <w:bookmarkEnd w:id="80"/>
    </w:p>
    <w:tbl>
      <w:tblPr>
        <w:tblStyle w:val="TableGrid"/>
        <w:tblW w:w="0" w:type="auto"/>
        <w:tblLook w:val="04A0"/>
      </w:tblPr>
      <w:tblGrid>
        <w:gridCol w:w="3167"/>
        <w:gridCol w:w="1081"/>
        <w:gridCol w:w="5598"/>
      </w:tblGrid>
      <w:tr w:rsidR="0060307D" w:rsidTr="00213040">
        <w:tc>
          <w:tcPr>
            <w:tcW w:w="3167" w:type="dxa"/>
            <w:vAlign w:val="center"/>
          </w:tcPr>
          <w:p w:rsidR="0060307D" w:rsidRPr="0060307D" w:rsidRDefault="0060307D" w:rsidP="0060307D">
            <w:pPr>
              <w:pStyle w:val="EUNormal"/>
              <w:jc w:val="center"/>
              <w:rPr>
                <w:b/>
              </w:rPr>
            </w:pPr>
            <w:r w:rsidRPr="0060307D">
              <w:rPr>
                <w:b/>
              </w:rPr>
              <w:t>Property</w:t>
            </w:r>
          </w:p>
        </w:tc>
        <w:tc>
          <w:tcPr>
            <w:tcW w:w="1081" w:type="dxa"/>
            <w:vAlign w:val="center"/>
          </w:tcPr>
          <w:p w:rsidR="0060307D" w:rsidRPr="0060307D" w:rsidRDefault="0060307D" w:rsidP="0060307D">
            <w:pPr>
              <w:pStyle w:val="EUNormal"/>
              <w:jc w:val="center"/>
              <w:rPr>
                <w:b/>
              </w:rPr>
            </w:pPr>
            <w:r w:rsidRPr="0060307D">
              <w:rPr>
                <w:b/>
              </w:rPr>
              <w:t>Type</w:t>
            </w:r>
          </w:p>
        </w:tc>
        <w:tc>
          <w:tcPr>
            <w:tcW w:w="5598" w:type="dxa"/>
            <w:vAlign w:val="center"/>
          </w:tcPr>
          <w:p w:rsidR="0060307D" w:rsidRPr="0060307D" w:rsidRDefault="0060307D" w:rsidP="0060307D">
            <w:pPr>
              <w:pStyle w:val="EUNormal"/>
              <w:jc w:val="center"/>
              <w:rPr>
                <w:b/>
              </w:rPr>
            </w:pPr>
            <w:r w:rsidRPr="0060307D">
              <w:rPr>
                <w:b/>
              </w:rPr>
              <w:t>Description</w:t>
            </w:r>
          </w:p>
        </w:tc>
      </w:tr>
      <w:tr w:rsidR="0028028D" w:rsidTr="00213040">
        <w:tc>
          <w:tcPr>
            <w:tcW w:w="3167" w:type="dxa"/>
            <w:vAlign w:val="center"/>
          </w:tcPr>
          <w:p w:rsidR="0028028D" w:rsidRPr="000A360D" w:rsidRDefault="0028028D" w:rsidP="000A360D">
            <w:pPr>
              <w:pStyle w:val="EUNormal"/>
              <w:jc w:val="left"/>
            </w:pPr>
            <w:r w:rsidRPr="000A360D">
              <w:t>title</w:t>
            </w:r>
          </w:p>
        </w:tc>
        <w:tc>
          <w:tcPr>
            <w:tcW w:w="1081" w:type="dxa"/>
            <w:vAlign w:val="center"/>
          </w:tcPr>
          <w:p w:rsidR="0028028D" w:rsidRDefault="0028028D" w:rsidP="00213040">
            <w:pPr>
              <w:pStyle w:val="EUNormal"/>
              <w:jc w:val="center"/>
            </w:pPr>
            <w:r>
              <w:t>String</w:t>
            </w:r>
          </w:p>
        </w:tc>
        <w:tc>
          <w:tcPr>
            <w:tcW w:w="5598" w:type="dxa"/>
            <w:vAlign w:val="center"/>
          </w:tcPr>
          <w:p w:rsidR="0028028D" w:rsidRDefault="0028028D" w:rsidP="00377414">
            <w:pPr>
              <w:pStyle w:val="EUNormal"/>
              <w:jc w:val="left"/>
            </w:pPr>
            <w:r>
              <w:t xml:space="preserve">Contains a </w:t>
            </w:r>
            <w:r w:rsidR="00377414">
              <w:t>sentence</w:t>
            </w:r>
            <w:r>
              <w:t xml:space="preserve"> of randomly selected words from a dictionary file. Maximum number of words is 10</w:t>
            </w:r>
            <w:r w:rsidR="0070754B">
              <w:t xml:space="preserve"> + 2</w:t>
            </w:r>
            <w:r>
              <w:t xml:space="preserve"> </w:t>
            </w:r>
            <w:r w:rsidR="00377414">
              <w:t xml:space="preserve">which  </w:t>
            </w:r>
            <w:r>
              <w:t>is</w:t>
            </w:r>
            <w:r w:rsidR="00377414">
              <w:t xml:space="preserve"> also</w:t>
            </w:r>
            <w:r>
              <w:t xml:space="preserve"> randomly selected. As a prefix of the title is used the real label of the entity extracted from reference data.</w:t>
            </w:r>
          </w:p>
        </w:tc>
      </w:tr>
      <w:tr w:rsidR="0060307D" w:rsidTr="00213040">
        <w:tc>
          <w:tcPr>
            <w:tcW w:w="3167" w:type="dxa"/>
            <w:vAlign w:val="center"/>
          </w:tcPr>
          <w:p w:rsidR="0060307D" w:rsidRDefault="0028028D" w:rsidP="000A360D">
            <w:pPr>
              <w:pStyle w:val="EUNormal"/>
              <w:jc w:val="left"/>
            </w:pPr>
            <w:r>
              <w:t>shortTitle</w:t>
            </w:r>
          </w:p>
        </w:tc>
        <w:tc>
          <w:tcPr>
            <w:tcW w:w="1081" w:type="dxa"/>
            <w:vAlign w:val="center"/>
          </w:tcPr>
          <w:p w:rsidR="0060307D" w:rsidRDefault="0028028D" w:rsidP="00213040">
            <w:pPr>
              <w:pStyle w:val="EUNormal"/>
              <w:jc w:val="center"/>
            </w:pPr>
            <w:r>
              <w:t>String</w:t>
            </w:r>
          </w:p>
        </w:tc>
        <w:tc>
          <w:tcPr>
            <w:tcW w:w="5598" w:type="dxa"/>
            <w:vAlign w:val="center"/>
          </w:tcPr>
          <w:p w:rsidR="0060307D" w:rsidRDefault="0028028D" w:rsidP="00377414">
            <w:pPr>
              <w:pStyle w:val="EUNormal"/>
              <w:jc w:val="left"/>
            </w:pPr>
            <w:r>
              <w:t xml:space="preserve">Contains a </w:t>
            </w:r>
            <w:r w:rsidR="00377414">
              <w:t>sentence</w:t>
            </w:r>
            <w:r>
              <w:t xml:space="preserve"> of randomly selected words from a dictionary file. Maximum number of words is 10 and is</w:t>
            </w:r>
            <w:r w:rsidR="00377414">
              <w:t xml:space="preserve"> also randomly</w:t>
            </w:r>
            <w:r>
              <w:t xml:space="preserve"> </w:t>
            </w:r>
            <w:r w:rsidR="00377414">
              <w:t>chosen</w:t>
            </w:r>
            <w:r w:rsidR="0070754B">
              <w:t>.</w:t>
            </w:r>
          </w:p>
        </w:tc>
      </w:tr>
      <w:tr w:rsidR="0060307D" w:rsidTr="00213040">
        <w:tc>
          <w:tcPr>
            <w:tcW w:w="3167" w:type="dxa"/>
            <w:vAlign w:val="center"/>
          </w:tcPr>
          <w:p w:rsidR="0060307D" w:rsidRDefault="008404F5" w:rsidP="000A360D">
            <w:pPr>
              <w:pStyle w:val="EUNormal"/>
              <w:jc w:val="left"/>
            </w:pPr>
            <w:r>
              <w:t>category</w:t>
            </w:r>
          </w:p>
        </w:tc>
        <w:tc>
          <w:tcPr>
            <w:tcW w:w="1081" w:type="dxa"/>
            <w:vAlign w:val="center"/>
          </w:tcPr>
          <w:p w:rsidR="0060307D" w:rsidRDefault="008404F5" w:rsidP="00213040">
            <w:pPr>
              <w:pStyle w:val="EUNormal"/>
              <w:jc w:val="center"/>
            </w:pPr>
            <w:r>
              <w:t>URI</w:t>
            </w:r>
          </w:p>
        </w:tc>
        <w:tc>
          <w:tcPr>
            <w:tcW w:w="5598" w:type="dxa"/>
            <w:vAlign w:val="center"/>
          </w:tcPr>
          <w:p w:rsidR="0060307D" w:rsidRDefault="009D77A5" w:rsidP="000A360D">
            <w:pPr>
              <w:pStyle w:val="EUNormal"/>
              <w:jc w:val="left"/>
            </w:pPr>
            <w:r>
              <w:t>O</w:t>
            </w:r>
            <w:r w:rsidR="00DF3B8F">
              <w:t xml:space="preserve">ne of </w:t>
            </w:r>
            <w:r w:rsidR="00873419">
              <w:t>pre-defined</w:t>
            </w:r>
            <w:r w:rsidR="00DF3B8F">
              <w:t xml:space="preserve"> category types : </w:t>
            </w:r>
          </w:p>
          <w:p w:rsidR="00DF3B8F" w:rsidRDefault="00DF3B8F" w:rsidP="0075118B">
            <w:pPr>
              <w:pStyle w:val="EUNormal"/>
              <w:numPr>
                <w:ilvl w:val="0"/>
                <w:numId w:val="52"/>
              </w:numPr>
              <w:jc w:val="left"/>
            </w:pPr>
            <w:r w:rsidRPr="00DF3B8F">
              <w:t>Persons</w:t>
            </w:r>
          </w:p>
          <w:p w:rsidR="00DF3B8F" w:rsidRDefault="00DF3B8F" w:rsidP="0075118B">
            <w:pPr>
              <w:pStyle w:val="EUNormal"/>
              <w:numPr>
                <w:ilvl w:val="0"/>
                <w:numId w:val="52"/>
              </w:numPr>
              <w:jc w:val="left"/>
            </w:pPr>
            <w:r w:rsidRPr="00DF3B8F">
              <w:t>PoliticsPersonsReference</w:t>
            </w:r>
          </w:p>
          <w:p w:rsidR="00DF3B8F" w:rsidRDefault="00DF3B8F" w:rsidP="0075118B">
            <w:pPr>
              <w:pStyle w:val="EUNormal"/>
              <w:numPr>
                <w:ilvl w:val="0"/>
                <w:numId w:val="52"/>
              </w:numPr>
              <w:jc w:val="left"/>
            </w:pPr>
            <w:r w:rsidRPr="00DF3B8F">
              <w:t>PoliticsPersonsAdditional</w:t>
            </w:r>
          </w:p>
          <w:p w:rsidR="00DF3B8F" w:rsidRDefault="00DF3B8F" w:rsidP="0075118B">
            <w:pPr>
              <w:pStyle w:val="EUNormal"/>
              <w:numPr>
                <w:ilvl w:val="0"/>
                <w:numId w:val="52"/>
              </w:numPr>
              <w:jc w:val="left"/>
            </w:pPr>
            <w:r w:rsidRPr="00DF3B8F">
              <w:t>SportsTeams</w:t>
            </w:r>
          </w:p>
          <w:p w:rsidR="00DF3B8F" w:rsidRDefault="00DF3B8F" w:rsidP="0075118B">
            <w:pPr>
              <w:pStyle w:val="EUNormal"/>
              <w:numPr>
                <w:ilvl w:val="0"/>
                <w:numId w:val="52"/>
              </w:numPr>
              <w:jc w:val="left"/>
            </w:pPr>
            <w:r w:rsidRPr="00DF3B8F">
              <w:t>SportsCompetitions</w:t>
            </w:r>
          </w:p>
        </w:tc>
      </w:tr>
      <w:tr w:rsidR="0060307D" w:rsidTr="00213040">
        <w:tc>
          <w:tcPr>
            <w:tcW w:w="3167" w:type="dxa"/>
            <w:vAlign w:val="center"/>
          </w:tcPr>
          <w:p w:rsidR="0060307D" w:rsidRDefault="00DF3B8F" w:rsidP="000A360D">
            <w:pPr>
              <w:pStyle w:val="EUNormal"/>
              <w:jc w:val="left"/>
            </w:pPr>
            <w:r>
              <w:t>description</w:t>
            </w:r>
          </w:p>
        </w:tc>
        <w:tc>
          <w:tcPr>
            <w:tcW w:w="1081" w:type="dxa"/>
            <w:vAlign w:val="center"/>
          </w:tcPr>
          <w:p w:rsidR="0060307D" w:rsidRDefault="00DF3B8F" w:rsidP="00213040">
            <w:pPr>
              <w:pStyle w:val="EUNormal"/>
              <w:jc w:val="center"/>
            </w:pPr>
            <w:r>
              <w:t>String</w:t>
            </w:r>
          </w:p>
        </w:tc>
        <w:tc>
          <w:tcPr>
            <w:tcW w:w="5598" w:type="dxa"/>
            <w:vAlign w:val="center"/>
          </w:tcPr>
          <w:p w:rsidR="0060307D" w:rsidRDefault="00DF3B8F" w:rsidP="00873419">
            <w:pPr>
              <w:pStyle w:val="EUNormal"/>
              <w:jc w:val="left"/>
            </w:pPr>
            <w:r>
              <w:t xml:space="preserve">Contains a </w:t>
            </w:r>
            <w:r w:rsidR="00873419">
              <w:t>sentence</w:t>
            </w:r>
            <w:r>
              <w:t xml:space="preserve"> of randomly selected words from a dictionary file. Minimal number of words is 8 and maximum </w:t>
            </w:r>
            <w:r>
              <w:lastRenderedPageBreak/>
              <w:t>26. A random value in that range is chosen.</w:t>
            </w:r>
          </w:p>
        </w:tc>
      </w:tr>
      <w:tr w:rsidR="0060307D" w:rsidTr="00213040">
        <w:tc>
          <w:tcPr>
            <w:tcW w:w="3167" w:type="dxa"/>
            <w:vAlign w:val="center"/>
          </w:tcPr>
          <w:p w:rsidR="0060307D" w:rsidRDefault="00DF3B8F" w:rsidP="000A360D">
            <w:pPr>
              <w:pStyle w:val="EUNormal"/>
              <w:jc w:val="left"/>
            </w:pPr>
            <w:r>
              <w:lastRenderedPageBreak/>
              <w:t>about</w:t>
            </w:r>
          </w:p>
        </w:tc>
        <w:tc>
          <w:tcPr>
            <w:tcW w:w="1081" w:type="dxa"/>
            <w:vAlign w:val="center"/>
          </w:tcPr>
          <w:p w:rsidR="0060307D" w:rsidRDefault="00DF3B8F" w:rsidP="00213040">
            <w:pPr>
              <w:pStyle w:val="EUNormal"/>
              <w:jc w:val="center"/>
            </w:pPr>
            <w:r>
              <w:t>URI</w:t>
            </w:r>
          </w:p>
        </w:tc>
        <w:tc>
          <w:tcPr>
            <w:tcW w:w="5598" w:type="dxa"/>
            <w:vAlign w:val="center"/>
          </w:tcPr>
          <w:p w:rsidR="0060307D" w:rsidRDefault="00DF3B8F" w:rsidP="00007135">
            <w:pPr>
              <w:pStyle w:val="EUNormal"/>
              <w:jc w:val="left"/>
            </w:pPr>
            <w:r>
              <w:t xml:space="preserve">Contains the URI of </w:t>
            </w:r>
            <w:r w:rsidR="009D77A5">
              <w:t xml:space="preserve">an </w:t>
            </w:r>
            <w:r>
              <w:t xml:space="preserve">entity that has been tagged by that creative work. Number of </w:t>
            </w:r>
            <w:r w:rsidRPr="00007135">
              <w:rPr>
                <w:i/>
              </w:rPr>
              <w:t>about</w:t>
            </w:r>
            <w:r>
              <w:t xml:space="preserve"> properties </w:t>
            </w:r>
            <w:r w:rsidR="00007135">
              <w:t>varies</w:t>
            </w:r>
            <w:r w:rsidR="009D77A5">
              <w:t xml:space="preserve"> between 1 and 6, distribution of which is shown in Table 4</w:t>
            </w:r>
          </w:p>
        </w:tc>
      </w:tr>
      <w:tr w:rsidR="0060307D" w:rsidTr="00213040">
        <w:tc>
          <w:tcPr>
            <w:tcW w:w="3167" w:type="dxa"/>
            <w:vAlign w:val="center"/>
          </w:tcPr>
          <w:p w:rsidR="0060307D" w:rsidRDefault="009D77A5" w:rsidP="000A360D">
            <w:pPr>
              <w:pStyle w:val="EUNormal"/>
              <w:jc w:val="left"/>
            </w:pPr>
            <w:r>
              <w:t>mentions</w:t>
            </w:r>
          </w:p>
        </w:tc>
        <w:tc>
          <w:tcPr>
            <w:tcW w:w="1081" w:type="dxa"/>
            <w:vAlign w:val="center"/>
          </w:tcPr>
          <w:p w:rsidR="0060307D" w:rsidRDefault="009D77A5" w:rsidP="00213040">
            <w:pPr>
              <w:pStyle w:val="EUNormal"/>
              <w:jc w:val="center"/>
            </w:pPr>
            <w:r>
              <w:t>URI</w:t>
            </w:r>
          </w:p>
        </w:tc>
        <w:tc>
          <w:tcPr>
            <w:tcW w:w="5598" w:type="dxa"/>
            <w:vAlign w:val="center"/>
          </w:tcPr>
          <w:p w:rsidR="0060307D" w:rsidRDefault="009D77A5" w:rsidP="00007135">
            <w:pPr>
              <w:pStyle w:val="EUNormal"/>
              <w:jc w:val="left"/>
            </w:pPr>
            <w:r>
              <w:t xml:space="preserve">Contains the URI of another entity or entities that current creative work also mentions. Number of </w:t>
            </w:r>
            <w:r w:rsidRPr="00007135">
              <w:rPr>
                <w:i/>
              </w:rPr>
              <w:t>mention</w:t>
            </w:r>
            <w:r>
              <w:t xml:space="preserve"> properties</w:t>
            </w:r>
            <w:r w:rsidR="00007135">
              <w:t xml:space="preserve"> </w:t>
            </w:r>
            <w:r>
              <w:t xml:space="preserve"> </w:t>
            </w:r>
            <w:r w:rsidR="00007135">
              <w:t>varies</w:t>
            </w:r>
            <w:r>
              <w:t xml:space="preserve"> between 1 and 6, distribution of which is shown in Table 4</w:t>
            </w:r>
          </w:p>
        </w:tc>
      </w:tr>
      <w:tr w:rsidR="0060307D" w:rsidTr="00213040">
        <w:tc>
          <w:tcPr>
            <w:tcW w:w="3167" w:type="dxa"/>
            <w:vAlign w:val="center"/>
          </w:tcPr>
          <w:p w:rsidR="0060307D" w:rsidRDefault="009D77A5" w:rsidP="000A360D">
            <w:pPr>
              <w:pStyle w:val="EUNormal"/>
              <w:jc w:val="left"/>
            </w:pPr>
            <w:r>
              <w:t>audience</w:t>
            </w:r>
          </w:p>
        </w:tc>
        <w:tc>
          <w:tcPr>
            <w:tcW w:w="1081" w:type="dxa"/>
            <w:vAlign w:val="center"/>
          </w:tcPr>
          <w:p w:rsidR="0060307D" w:rsidRDefault="009D77A5" w:rsidP="00213040">
            <w:pPr>
              <w:pStyle w:val="EUNormal"/>
              <w:jc w:val="center"/>
            </w:pPr>
            <w:r>
              <w:t>URI</w:t>
            </w:r>
          </w:p>
        </w:tc>
        <w:tc>
          <w:tcPr>
            <w:tcW w:w="5598" w:type="dxa"/>
            <w:vAlign w:val="center"/>
          </w:tcPr>
          <w:p w:rsidR="0060307D" w:rsidRDefault="00812022" w:rsidP="000A360D">
            <w:pPr>
              <w:pStyle w:val="EUNormal"/>
              <w:jc w:val="left"/>
            </w:pPr>
            <w:r>
              <w:t xml:space="preserve">One of the audience types defined in the creativework ontology : </w:t>
            </w:r>
          </w:p>
          <w:p w:rsidR="00812022" w:rsidRDefault="00812022" w:rsidP="0075118B">
            <w:pPr>
              <w:pStyle w:val="EUNormal"/>
              <w:numPr>
                <w:ilvl w:val="0"/>
                <w:numId w:val="53"/>
              </w:numPr>
              <w:jc w:val="left"/>
            </w:pPr>
            <w:r w:rsidRPr="00812022">
              <w:t>InternationalAudience</w:t>
            </w:r>
          </w:p>
          <w:p w:rsidR="00812022" w:rsidRDefault="00812022" w:rsidP="0075118B">
            <w:pPr>
              <w:pStyle w:val="EUNormal"/>
              <w:numPr>
                <w:ilvl w:val="0"/>
                <w:numId w:val="53"/>
              </w:numPr>
              <w:jc w:val="left"/>
            </w:pPr>
            <w:r w:rsidRPr="00812022">
              <w:t>NationalAudience</w:t>
            </w:r>
          </w:p>
        </w:tc>
      </w:tr>
      <w:tr w:rsidR="009D77A5" w:rsidTr="00213040">
        <w:tc>
          <w:tcPr>
            <w:tcW w:w="3167" w:type="dxa"/>
            <w:vAlign w:val="center"/>
          </w:tcPr>
          <w:p w:rsidR="009D77A5" w:rsidRDefault="00812022" w:rsidP="000A360D">
            <w:pPr>
              <w:pStyle w:val="EUNormal"/>
              <w:jc w:val="left"/>
            </w:pPr>
            <w:r>
              <w:t>liveCoverage</w:t>
            </w:r>
          </w:p>
        </w:tc>
        <w:tc>
          <w:tcPr>
            <w:tcW w:w="1081" w:type="dxa"/>
            <w:vAlign w:val="center"/>
          </w:tcPr>
          <w:p w:rsidR="009D77A5" w:rsidRDefault="00812022" w:rsidP="00213040">
            <w:pPr>
              <w:pStyle w:val="EUNormal"/>
              <w:jc w:val="center"/>
            </w:pPr>
            <w:r>
              <w:t>Boolean</w:t>
            </w:r>
          </w:p>
        </w:tc>
        <w:tc>
          <w:tcPr>
            <w:tcW w:w="5598" w:type="dxa"/>
            <w:vAlign w:val="center"/>
          </w:tcPr>
          <w:p w:rsidR="009D77A5" w:rsidRDefault="00812022" w:rsidP="000A360D">
            <w:pPr>
              <w:pStyle w:val="EUNormal"/>
              <w:jc w:val="left"/>
            </w:pPr>
            <w:r>
              <w:t>Defines weather creative work is tagging a live coverage event</w:t>
            </w:r>
          </w:p>
        </w:tc>
      </w:tr>
      <w:tr w:rsidR="009D77A5" w:rsidTr="00213040">
        <w:tc>
          <w:tcPr>
            <w:tcW w:w="3167" w:type="dxa"/>
            <w:vAlign w:val="center"/>
          </w:tcPr>
          <w:p w:rsidR="009D77A5" w:rsidRDefault="00812022" w:rsidP="000A360D">
            <w:pPr>
              <w:pStyle w:val="EUNormal"/>
              <w:jc w:val="left"/>
            </w:pPr>
            <w:r>
              <w:t>primaryFormat</w:t>
            </w:r>
          </w:p>
        </w:tc>
        <w:tc>
          <w:tcPr>
            <w:tcW w:w="1081" w:type="dxa"/>
            <w:vAlign w:val="center"/>
          </w:tcPr>
          <w:p w:rsidR="009D77A5" w:rsidRDefault="00812022" w:rsidP="00213040">
            <w:pPr>
              <w:pStyle w:val="EUNormal"/>
              <w:jc w:val="center"/>
            </w:pPr>
            <w:r>
              <w:t>URI</w:t>
            </w:r>
          </w:p>
        </w:tc>
        <w:tc>
          <w:tcPr>
            <w:tcW w:w="5598" w:type="dxa"/>
            <w:vAlign w:val="center"/>
          </w:tcPr>
          <w:p w:rsidR="009D77A5" w:rsidRDefault="00812022" w:rsidP="000A360D">
            <w:pPr>
              <w:pStyle w:val="EUNormal"/>
              <w:jc w:val="left"/>
            </w:pPr>
            <w:r>
              <w:t xml:space="preserve">One of the formats defined in </w:t>
            </w:r>
            <w:r w:rsidR="00487C99">
              <w:t xml:space="preserve">the creativeworks ontology : </w:t>
            </w:r>
          </w:p>
          <w:p w:rsidR="00487C99" w:rsidRDefault="00487C99" w:rsidP="0075118B">
            <w:pPr>
              <w:pStyle w:val="EUNormal"/>
              <w:numPr>
                <w:ilvl w:val="0"/>
                <w:numId w:val="54"/>
              </w:numPr>
              <w:jc w:val="left"/>
            </w:pPr>
            <w:r w:rsidRPr="00487C99">
              <w:t>AudioFormat</w:t>
            </w:r>
          </w:p>
          <w:p w:rsidR="00487C99" w:rsidRDefault="00487C99" w:rsidP="0075118B">
            <w:pPr>
              <w:pStyle w:val="EUNormal"/>
              <w:numPr>
                <w:ilvl w:val="0"/>
                <w:numId w:val="54"/>
              </w:numPr>
              <w:jc w:val="left"/>
            </w:pPr>
            <w:r>
              <w:t>VideoFormat</w:t>
            </w:r>
          </w:p>
          <w:p w:rsidR="00487C99" w:rsidRDefault="00487C99" w:rsidP="0075118B">
            <w:pPr>
              <w:pStyle w:val="EUNormal"/>
              <w:numPr>
                <w:ilvl w:val="0"/>
                <w:numId w:val="54"/>
              </w:numPr>
              <w:jc w:val="left"/>
            </w:pPr>
            <w:r>
              <w:t>InteractiveFormat</w:t>
            </w:r>
          </w:p>
          <w:p w:rsidR="00487C99" w:rsidRDefault="00487C99" w:rsidP="0075118B">
            <w:pPr>
              <w:pStyle w:val="EUNormal"/>
              <w:numPr>
                <w:ilvl w:val="0"/>
                <w:numId w:val="54"/>
              </w:numPr>
              <w:jc w:val="left"/>
            </w:pPr>
            <w:r>
              <w:t xml:space="preserve">TextualFormat </w:t>
            </w:r>
          </w:p>
        </w:tc>
      </w:tr>
      <w:tr w:rsidR="009D77A5" w:rsidTr="00213040">
        <w:tc>
          <w:tcPr>
            <w:tcW w:w="3167" w:type="dxa"/>
            <w:vAlign w:val="center"/>
          </w:tcPr>
          <w:p w:rsidR="009D77A5" w:rsidRDefault="00FB42A1" w:rsidP="000A360D">
            <w:pPr>
              <w:pStyle w:val="EUNormal"/>
              <w:jc w:val="left"/>
            </w:pPr>
            <w:r>
              <w:t>dateCreated</w:t>
            </w:r>
          </w:p>
        </w:tc>
        <w:tc>
          <w:tcPr>
            <w:tcW w:w="1081" w:type="dxa"/>
            <w:vAlign w:val="center"/>
          </w:tcPr>
          <w:p w:rsidR="009D77A5" w:rsidRDefault="00FB42A1" w:rsidP="00213040">
            <w:pPr>
              <w:pStyle w:val="EUNormal"/>
              <w:jc w:val="center"/>
            </w:pPr>
            <w:r>
              <w:t>Date</w:t>
            </w:r>
          </w:p>
        </w:tc>
        <w:tc>
          <w:tcPr>
            <w:tcW w:w="5598" w:type="dxa"/>
            <w:vAlign w:val="center"/>
          </w:tcPr>
          <w:p w:rsidR="009D77A5" w:rsidRDefault="00213040" w:rsidP="000A360D">
            <w:pPr>
              <w:pStyle w:val="EUNormal"/>
              <w:jc w:val="left"/>
            </w:pPr>
            <w:r>
              <w:t>Date of creation, randomly selected from a seed value.</w:t>
            </w:r>
          </w:p>
        </w:tc>
      </w:tr>
      <w:tr w:rsidR="009D77A5" w:rsidTr="00213040">
        <w:tc>
          <w:tcPr>
            <w:tcW w:w="3167" w:type="dxa"/>
            <w:vAlign w:val="center"/>
          </w:tcPr>
          <w:p w:rsidR="009D77A5" w:rsidRDefault="00213040" w:rsidP="000A360D">
            <w:pPr>
              <w:pStyle w:val="EUNormal"/>
              <w:jc w:val="left"/>
            </w:pPr>
            <w:r>
              <w:t>dateModified</w:t>
            </w:r>
          </w:p>
        </w:tc>
        <w:tc>
          <w:tcPr>
            <w:tcW w:w="1081" w:type="dxa"/>
            <w:vAlign w:val="center"/>
          </w:tcPr>
          <w:p w:rsidR="009D77A5" w:rsidRDefault="00213040" w:rsidP="00213040">
            <w:pPr>
              <w:pStyle w:val="EUNormal"/>
              <w:jc w:val="center"/>
            </w:pPr>
            <w:r>
              <w:t>Date</w:t>
            </w:r>
          </w:p>
        </w:tc>
        <w:tc>
          <w:tcPr>
            <w:tcW w:w="5598" w:type="dxa"/>
            <w:vAlign w:val="center"/>
          </w:tcPr>
          <w:p w:rsidR="009D77A5" w:rsidRDefault="00213040" w:rsidP="000A360D">
            <w:pPr>
              <w:pStyle w:val="EUNormal"/>
              <w:jc w:val="left"/>
            </w:pPr>
            <w:r>
              <w:t>Date of modification, randomly selected and after the moment of creation</w:t>
            </w:r>
            <w:r w:rsidR="00007135">
              <w:t>, also picked randomly within a defined time range</w:t>
            </w:r>
            <w:r>
              <w:t>.</w:t>
            </w:r>
          </w:p>
        </w:tc>
      </w:tr>
      <w:tr w:rsidR="009D77A5" w:rsidTr="00213040">
        <w:tc>
          <w:tcPr>
            <w:tcW w:w="3167" w:type="dxa"/>
            <w:vAlign w:val="center"/>
          </w:tcPr>
          <w:p w:rsidR="009D77A5" w:rsidRDefault="00213040" w:rsidP="000A360D">
            <w:pPr>
              <w:pStyle w:val="EUNormal"/>
              <w:jc w:val="left"/>
            </w:pPr>
            <w:r>
              <w:t>thumbnail</w:t>
            </w:r>
          </w:p>
        </w:tc>
        <w:tc>
          <w:tcPr>
            <w:tcW w:w="1081" w:type="dxa"/>
            <w:vAlign w:val="center"/>
          </w:tcPr>
          <w:p w:rsidR="009D77A5" w:rsidRDefault="00213040" w:rsidP="00213040">
            <w:pPr>
              <w:pStyle w:val="EUNormal"/>
              <w:jc w:val="center"/>
            </w:pPr>
            <w:r>
              <w:t>URI</w:t>
            </w:r>
          </w:p>
        </w:tc>
        <w:tc>
          <w:tcPr>
            <w:tcW w:w="5598" w:type="dxa"/>
            <w:vAlign w:val="center"/>
          </w:tcPr>
          <w:p w:rsidR="009D77A5" w:rsidRDefault="00213040" w:rsidP="000A360D">
            <w:pPr>
              <w:pStyle w:val="EUNormal"/>
              <w:jc w:val="left"/>
            </w:pPr>
            <w:r>
              <w:t xml:space="preserve">Contains the URI of a thumbnail image stored in the system. </w:t>
            </w:r>
            <w:r w:rsidR="00007135">
              <w:t>Available types of thumbnail defined in the creativeworks ontology</w:t>
            </w:r>
            <w:r>
              <w:t xml:space="preserve"> : </w:t>
            </w:r>
          </w:p>
          <w:p w:rsidR="00213040" w:rsidRDefault="00213040" w:rsidP="0075118B">
            <w:pPr>
              <w:pStyle w:val="EUNormal"/>
              <w:numPr>
                <w:ilvl w:val="0"/>
                <w:numId w:val="55"/>
              </w:numPr>
              <w:jc w:val="left"/>
            </w:pPr>
            <w:r w:rsidRPr="00213040">
              <w:t>CloseUpThumbnail</w:t>
            </w:r>
          </w:p>
          <w:p w:rsidR="00213040" w:rsidRDefault="00213040" w:rsidP="0075118B">
            <w:pPr>
              <w:pStyle w:val="EUNormal"/>
              <w:numPr>
                <w:ilvl w:val="0"/>
                <w:numId w:val="55"/>
              </w:numPr>
              <w:jc w:val="left"/>
            </w:pPr>
            <w:r w:rsidRPr="00213040">
              <w:t>FixedSize226Thumbnail</w:t>
            </w:r>
          </w:p>
          <w:p w:rsidR="00213040" w:rsidRDefault="00213040" w:rsidP="0075118B">
            <w:pPr>
              <w:pStyle w:val="EUNormal"/>
              <w:numPr>
                <w:ilvl w:val="0"/>
                <w:numId w:val="55"/>
              </w:numPr>
              <w:jc w:val="left"/>
            </w:pPr>
            <w:r w:rsidRPr="00213040">
              <w:t>FixedSize466Thumbnail</w:t>
            </w:r>
          </w:p>
          <w:p w:rsidR="00213040" w:rsidRDefault="00213040" w:rsidP="0075118B">
            <w:pPr>
              <w:pStyle w:val="EUNormal"/>
              <w:numPr>
                <w:ilvl w:val="0"/>
                <w:numId w:val="55"/>
              </w:numPr>
              <w:jc w:val="left"/>
            </w:pPr>
            <w:r w:rsidRPr="00213040">
              <w:t>FixedSize66Thumbnail</w:t>
            </w:r>
          </w:p>
          <w:p w:rsidR="00213040" w:rsidRDefault="00213040" w:rsidP="0075118B">
            <w:pPr>
              <w:pStyle w:val="EUNormal"/>
              <w:numPr>
                <w:ilvl w:val="0"/>
                <w:numId w:val="55"/>
              </w:numPr>
              <w:jc w:val="left"/>
            </w:pPr>
            <w:r w:rsidRPr="00213040">
              <w:t>StandardThumbnail</w:t>
            </w:r>
          </w:p>
        </w:tc>
      </w:tr>
      <w:tr w:rsidR="00213040" w:rsidTr="00213040">
        <w:tc>
          <w:tcPr>
            <w:tcW w:w="3167" w:type="dxa"/>
            <w:vAlign w:val="center"/>
          </w:tcPr>
          <w:p w:rsidR="00213040" w:rsidRDefault="00213040" w:rsidP="000A360D">
            <w:pPr>
              <w:pStyle w:val="EUNormal"/>
              <w:jc w:val="left"/>
            </w:pPr>
            <w:r>
              <w:t>primaryContentOf</w:t>
            </w:r>
          </w:p>
        </w:tc>
        <w:tc>
          <w:tcPr>
            <w:tcW w:w="1081" w:type="dxa"/>
            <w:vAlign w:val="center"/>
          </w:tcPr>
          <w:p w:rsidR="00213040" w:rsidRDefault="00213040" w:rsidP="00213040">
            <w:pPr>
              <w:pStyle w:val="EUNormal"/>
              <w:jc w:val="center"/>
            </w:pPr>
            <w:r>
              <w:t>URI</w:t>
            </w:r>
          </w:p>
        </w:tc>
        <w:tc>
          <w:tcPr>
            <w:tcW w:w="5598" w:type="dxa"/>
            <w:vAlign w:val="center"/>
          </w:tcPr>
          <w:p w:rsidR="00213040" w:rsidRDefault="00213040" w:rsidP="000A360D">
            <w:pPr>
              <w:pStyle w:val="EUNormal"/>
              <w:jc w:val="left"/>
            </w:pPr>
            <w:r>
              <w:t>Refers to a URI of a document, assuming that such a document hypothetically exists and is identified by a URI.</w:t>
            </w:r>
          </w:p>
        </w:tc>
      </w:tr>
      <w:tr w:rsidR="00213040" w:rsidTr="00213040">
        <w:tc>
          <w:tcPr>
            <w:tcW w:w="3167" w:type="dxa"/>
            <w:vAlign w:val="center"/>
          </w:tcPr>
          <w:p w:rsidR="00213040" w:rsidRDefault="00213040" w:rsidP="000A360D">
            <w:pPr>
              <w:pStyle w:val="EUNormal"/>
              <w:jc w:val="left"/>
            </w:pPr>
            <w:r>
              <w:t>altText</w:t>
            </w:r>
          </w:p>
        </w:tc>
        <w:tc>
          <w:tcPr>
            <w:tcW w:w="1081" w:type="dxa"/>
            <w:vAlign w:val="center"/>
          </w:tcPr>
          <w:p w:rsidR="00213040" w:rsidRDefault="00213040" w:rsidP="00213040">
            <w:pPr>
              <w:pStyle w:val="EUNormal"/>
              <w:jc w:val="center"/>
            </w:pPr>
            <w:r>
              <w:t>String</w:t>
            </w:r>
          </w:p>
        </w:tc>
        <w:tc>
          <w:tcPr>
            <w:tcW w:w="5598" w:type="dxa"/>
            <w:vAlign w:val="center"/>
          </w:tcPr>
          <w:p w:rsidR="00213040" w:rsidRDefault="00213040" w:rsidP="00213040">
            <w:pPr>
              <w:pStyle w:val="EUNormal"/>
              <w:jc w:val="left"/>
            </w:pPr>
            <w:r>
              <w:t>A text string for enriching thumbnail information</w:t>
            </w:r>
          </w:p>
        </w:tc>
      </w:tr>
    </w:tbl>
    <w:p w:rsidR="0060307D" w:rsidRDefault="0060307D" w:rsidP="0060307D">
      <w:pPr>
        <w:pStyle w:val="EUNormal"/>
      </w:pPr>
    </w:p>
    <w:p w:rsidR="001D7422" w:rsidRDefault="0060307D" w:rsidP="00F20DB8">
      <w:pPr>
        <w:pStyle w:val="EUNormal"/>
      </w:pPr>
      <w:r>
        <w:t>Depending on the type of creative work, certain properties have their pre-defined values</w:t>
      </w:r>
      <w:r w:rsidR="001D7422">
        <w:t xml:space="preserve">. Following Table </w:t>
      </w:r>
      <w:r>
        <w:t>6</w:t>
      </w:r>
      <w:r w:rsidR="001D7422">
        <w:t xml:space="preserve"> describes what values of propertie</w:t>
      </w:r>
      <w:r w:rsidR="00F20DB8">
        <w:t xml:space="preserve">s are assigned depending on its </w:t>
      </w:r>
      <w:r w:rsidR="001D7422">
        <w:t>type.</w:t>
      </w:r>
    </w:p>
    <w:p w:rsidR="00836877" w:rsidRDefault="00836877" w:rsidP="00F20DB8">
      <w:pPr>
        <w:pStyle w:val="EUNormal"/>
      </w:pPr>
    </w:p>
    <w:p w:rsidR="00302167" w:rsidRDefault="00302167" w:rsidP="00302167">
      <w:pPr>
        <w:pStyle w:val="Caption"/>
        <w:keepNext/>
        <w:jc w:val="center"/>
      </w:pPr>
      <w:bookmarkStart w:id="81" w:name="_Toc392067100"/>
      <w:r>
        <w:t xml:space="preserve">Table </w:t>
      </w:r>
      <w:fldSimple w:instr=" SEQ Table \* ARABIC ">
        <w:r w:rsidR="00BA6586">
          <w:rPr>
            <w:noProof/>
          </w:rPr>
          <w:t>6</w:t>
        </w:r>
      </w:fldSimple>
      <w:r>
        <w:t xml:space="preserve">. Creative </w:t>
      </w:r>
      <w:r w:rsidR="001D1808">
        <w:t>W</w:t>
      </w:r>
      <w:r>
        <w:t>ork types</w:t>
      </w:r>
      <w:r w:rsidR="001D7422">
        <w:t xml:space="preserve"> and specific properties</w:t>
      </w:r>
      <w:bookmarkEnd w:id="81"/>
    </w:p>
    <w:tbl>
      <w:tblPr>
        <w:tblStyle w:val="TableGrid"/>
        <w:tblW w:w="0" w:type="auto"/>
        <w:tblLook w:val="04A0"/>
      </w:tblPr>
      <w:tblGrid>
        <w:gridCol w:w="2268"/>
        <w:gridCol w:w="3330"/>
        <w:gridCol w:w="4248"/>
      </w:tblGrid>
      <w:tr w:rsidR="00320718" w:rsidTr="00302167">
        <w:tc>
          <w:tcPr>
            <w:tcW w:w="2268" w:type="dxa"/>
            <w:vAlign w:val="center"/>
          </w:tcPr>
          <w:p w:rsidR="00320718" w:rsidRPr="00302167" w:rsidRDefault="00320718" w:rsidP="00320718">
            <w:pPr>
              <w:pStyle w:val="EUNormal"/>
              <w:jc w:val="center"/>
              <w:rPr>
                <w:b/>
              </w:rPr>
            </w:pPr>
            <w:r w:rsidRPr="00302167">
              <w:rPr>
                <w:b/>
              </w:rPr>
              <w:t>Creative Work Type</w:t>
            </w:r>
          </w:p>
        </w:tc>
        <w:tc>
          <w:tcPr>
            <w:tcW w:w="3330" w:type="dxa"/>
            <w:vAlign w:val="center"/>
          </w:tcPr>
          <w:p w:rsidR="00320718" w:rsidRPr="00302167" w:rsidRDefault="00320718" w:rsidP="00320718">
            <w:pPr>
              <w:pStyle w:val="EUNormal"/>
              <w:jc w:val="center"/>
              <w:rPr>
                <w:b/>
              </w:rPr>
            </w:pPr>
            <w:r w:rsidRPr="00302167">
              <w:rPr>
                <w:b/>
              </w:rPr>
              <w:t>Description</w:t>
            </w:r>
          </w:p>
        </w:tc>
        <w:tc>
          <w:tcPr>
            <w:tcW w:w="4248" w:type="dxa"/>
            <w:vAlign w:val="center"/>
          </w:tcPr>
          <w:p w:rsidR="00320718" w:rsidRPr="00302167" w:rsidRDefault="00320718" w:rsidP="00320718">
            <w:pPr>
              <w:pStyle w:val="EUNormal"/>
              <w:jc w:val="center"/>
              <w:rPr>
                <w:b/>
              </w:rPr>
            </w:pPr>
            <w:r w:rsidRPr="00302167">
              <w:rPr>
                <w:b/>
              </w:rPr>
              <w:t>Properties</w:t>
            </w:r>
          </w:p>
        </w:tc>
      </w:tr>
      <w:tr w:rsidR="00320718" w:rsidTr="00302167">
        <w:tc>
          <w:tcPr>
            <w:tcW w:w="2268" w:type="dxa"/>
          </w:tcPr>
          <w:p w:rsidR="00320718" w:rsidRDefault="00302167" w:rsidP="00320718">
            <w:pPr>
              <w:pStyle w:val="EUNormal"/>
            </w:pPr>
            <w:r>
              <w:t>News</w:t>
            </w:r>
            <w:r w:rsidR="00320718">
              <w:t>Item</w:t>
            </w:r>
          </w:p>
        </w:tc>
        <w:tc>
          <w:tcPr>
            <w:tcW w:w="3330" w:type="dxa"/>
          </w:tcPr>
          <w:p w:rsidR="00320718" w:rsidRDefault="00302167" w:rsidP="00302167">
            <w:pPr>
              <w:pStyle w:val="EUNormal"/>
            </w:pPr>
            <w:r>
              <w:t xml:space="preserve">Journalistic asset about some news </w:t>
            </w:r>
            <w:r>
              <w:lastRenderedPageBreak/>
              <w:t>item. It could be reoccurring or a every-day news event.</w:t>
            </w:r>
          </w:p>
        </w:tc>
        <w:tc>
          <w:tcPr>
            <w:tcW w:w="4248" w:type="dxa"/>
          </w:tcPr>
          <w:p w:rsidR="000260AB" w:rsidRDefault="000260AB" w:rsidP="0075118B">
            <w:pPr>
              <w:pStyle w:val="EUNormal"/>
              <w:numPr>
                <w:ilvl w:val="0"/>
                <w:numId w:val="48"/>
              </w:numPr>
            </w:pPr>
            <w:r>
              <w:lastRenderedPageBreak/>
              <w:t xml:space="preserve">audience : restricted to National </w:t>
            </w:r>
            <w:r>
              <w:lastRenderedPageBreak/>
              <w:t>audience</w:t>
            </w:r>
          </w:p>
          <w:p w:rsidR="000260AB" w:rsidRDefault="000260AB" w:rsidP="0075118B">
            <w:pPr>
              <w:pStyle w:val="EUNormal"/>
              <w:numPr>
                <w:ilvl w:val="0"/>
                <w:numId w:val="48"/>
              </w:numPr>
            </w:pPr>
            <w:r>
              <w:t>liveCoverage : set to false</w:t>
            </w:r>
          </w:p>
          <w:p w:rsidR="00302167" w:rsidRDefault="000260AB" w:rsidP="0075118B">
            <w:pPr>
              <w:pStyle w:val="EUNormal"/>
              <w:numPr>
                <w:ilvl w:val="0"/>
                <w:numId w:val="48"/>
              </w:numPr>
            </w:pPr>
            <w:r>
              <w:t>primaryFormat : set to TextualFormat and InteractiveFormat</w:t>
            </w:r>
          </w:p>
        </w:tc>
      </w:tr>
      <w:tr w:rsidR="00320718" w:rsidTr="00302167">
        <w:tc>
          <w:tcPr>
            <w:tcW w:w="2268" w:type="dxa"/>
          </w:tcPr>
          <w:p w:rsidR="00320718" w:rsidRDefault="00302167" w:rsidP="00320718">
            <w:pPr>
              <w:pStyle w:val="EUNormal"/>
            </w:pPr>
            <w:r>
              <w:lastRenderedPageBreak/>
              <w:t>BlogPost</w:t>
            </w:r>
          </w:p>
        </w:tc>
        <w:tc>
          <w:tcPr>
            <w:tcW w:w="3330" w:type="dxa"/>
          </w:tcPr>
          <w:p w:rsidR="00320718" w:rsidRDefault="00302167" w:rsidP="00320718">
            <w:pPr>
              <w:pStyle w:val="EUNormal"/>
            </w:pPr>
            <w:r>
              <w:t>Creative work about a blog post, a tweet or other post.</w:t>
            </w:r>
          </w:p>
        </w:tc>
        <w:tc>
          <w:tcPr>
            <w:tcW w:w="4248" w:type="dxa"/>
          </w:tcPr>
          <w:p w:rsidR="000260AB" w:rsidRDefault="000260AB" w:rsidP="0075118B">
            <w:pPr>
              <w:pStyle w:val="EUNormal"/>
              <w:numPr>
                <w:ilvl w:val="0"/>
                <w:numId w:val="48"/>
              </w:numPr>
            </w:pPr>
            <w:r>
              <w:t>audience : restricted to International audience</w:t>
            </w:r>
          </w:p>
          <w:p w:rsidR="000260AB" w:rsidRDefault="000260AB" w:rsidP="0075118B">
            <w:pPr>
              <w:pStyle w:val="EUNormal"/>
              <w:numPr>
                <w:ilvl w:val="0"/>
                <w:numId w:val="48"/>
              </w:numPr>
            </w:pPr>
            <w:r>
              <w:t>liveCoverage : set to false</w:t>
            </w:r>
          </w:p>
          <w:p w:rsidR="00320718" w:rsidRDefault="000260AB" w:rsidP="0075118B">
            <w:pPr>
              <w:pStyle w:val="EUNormal"/>
              <w:numPr>
                <w:ilvl w:val="0"/>
                <w:numId w:val="49"/>
              </w:numPr>
            </w:pPr>
            <w:r>
              <w:t>primaryFormat : set to TextualFormat and randomly adding another primaryFormat of InteractiveFormat</w:t>
            </w:r>
          </w:p>
        </w:tc>
      </w:tr>
      <w:tr w:rsidR="00320718" w:rsidTr="00302167">
        <w:tc>
          <w:tcPr>
            <w:tcW w:w="2268" w:type="dxa"/>
          </w:tcPr>
          <w:p w:rsidR="00320718" w:rsidRDefault="00302167" w:rsidP="00320718">
            <w:pPr>
              <w:pStyle w:val="EUNormal"/>
            </w:pPr>
            <w:r>
              <w:t>Programme</w:t>
            </w:r>
          </w:p>
        </w:tc>
        <w:tc>
          <w:tcPr>
            <w:tcW w:w="3330" w:type="dxa"/>
          </w:tcPr>
          <w:p w:rsidR="00320718" w:rsidRDefault="00302167" w:rsidP="00320718">
            <w:pPr>
              <w:pStyle w:val="EUNormal"/>
            </w:pPr>
            <w:r>
              <w:t>Creative work about a Programme, e.g. a television broadcast or a radio programme</w:t>
            </w:r>
          </w:p>
        </w:tc>
        <w:tc>
          <w:tcPr>
            <w:tcW w:w="4248" w:type="dxa"/>
          </w:tcPr>
          <w:p w:rsidR="000260AB" w:rsidRDefault="000260AB" w:rsidP="0075118B">
            <w:pPr>
              <w:pStyle w:val="EUNormal"/>
              <w:numPr>
                <w:ilvl w:val="0"/>
                <w:numId w:val="48"/>
              </w:numPr>
            </w:pPr>
            <w:r>
              <w:t>audience : restricted to International audience</w:t>
            </w:r>
          </w:p>
          <w:p w:rsidR="000260AB" w:rsidRDefault="000260AB" w:rsidP="0075118B">
            <w:pPr>
              <w:pStyle w:val="EUNormal"/>
              <w:numPr>
                <w:ilvl w:val="0"/>
                <w:numId w:val="48"/>
              </w:numPr>
            </w:pPr>
            <w:r>
              <w:t>liveCoverage : set to true</w:t>
            </w:r>
          </w:p>
          <w:p w:rsidR="000260AB" w:rsidRDefault="000260AB" w:rsidP="0075118B">
            <w:pPr>
              <w:pStyle w:val="EUNormal"/>
              <w:numPr>
                <w:ilvl w:val="0"/>
                <w:numId w:val="48"/>
              </w:numPr>
            </w:pPr>
            <w:r>
              <w:t>primaryFormat : set randomly to either AudioFormat or VideoFormat</w:t>
            </w:r>
          </w:p>
          <w:p w:rsidR="00320718" w:rsidRDefault="00320718" w:rsidP="00320718">
            <w:pPr>
              <w:pStyle w:val="EUNormal"/>
            </w:pPr>
          </w:p>
        </w:tc>
      </w:tr>
    </w:tbl>
    <w:p w:rsidR="00320718" w:rsidRDefault="00320718" w:rsidP="00320718">
      <w:pPr>
        <w:pStyle w:val="EUNormal"/>
      </w:pPr>
    </w:p>
    <w:p w:rsidR="009B1893" w:rsidRDefault="009B1893" w:rsidP="00320718">
      <w:pPr>
        <w:pStyle w:val="EUNormal"/>
      </w:pPr>
    </w:p>
    <w:p w:rsidR="009B1893" w:rsidRDefault="009B1893" w:rsidP="00320718">
      <w:pPr>
        <w:pStyle w:val="EUNormal"/>
      </w:pPr>
    </w:p>
    <w:p w:rsidR="009B1893" w:rsidRDefault="009B1893" w:rsidP="00320718">
      <w:pPr>
        <w:pStyle w:val="EUNormal"/>
      </w:pPr>
    </w:p>
    <w:p w:rsidR="00125BF3" w:rsidRDefault="009B1893" w:rsidP="00320718">
      <w:pPr>
        <w:pStyle w:val="EUNormal"/>
      </w:pPr>
      <w:r>
        <w:t xml:space="preserve">During generation of creative works, following distribution by type is </w:t>
      </w:r>
      <w:r w:rsidR="00077311">
        <w:t>produced</w:t>
      </w:r>
      <w:r>
        <w:t xml:space="preserve"> : </w:t>
      </w:r>
    </w:p>
    <w:p w:rsidR="00125BF3" w:rsidRDefault="00320718" w:rsidP="0075118B">
      <w:pPr>
        <w:pStyle w:val="EUNormal"/>
        <w:numPr>
          <w:ilvl w:val="0"/>
          <w:numId w:val="50"/>
        </w:numPr>
      </w:pPr>
      <w:r>
        <w:t xml:space="preserve">45% </w:t>
      </w:r>
      <w:r w:rsidR="00125BF3">
        <w:t>-</w:t>
      </w:r>
      <w:r>
        <w:t xml:space="preserve"> BlogPost, </w:t>
      </w:r>
    </w:p>
    <w:p w:rsidR="00125BF3" w:rsidRDefault="00125BF3" w:rsidP="0075118B">
      <w:pPr>
        <w:pStyle w:val="EUNormal"/>
        <w:numPr>
          <w:ilvl w:val="0"/>
          <w:numId w:val="50"/>
        </w:numPr>
      </w:pPr>
      <w:r>
        <w:t>35% - NewsItem</w:t>
      </w:r>
    </w:p>
    <w:p w:rsidR="00320718" w:rsidRDefault="00320718" w:rsidP="0075118B">
      <w:pPr>
        <w:pStyle w:val="EUNormal"/>
        <w:numPr>
          <w:ilvl w:val="0"/>
          <w:numId w:val="50"/>
        </w:numPr>
      </w:pPr>
      <w:r>
        <w:t>20% - Programme</w:t>
      </w:r>
    </w:p>
    <w:p w:rsidR="009B1893" w:rsidRDefault="009B1893" w:rsidP="009B1893">
      <w:pPr>
        <w:pStyle w:val="EUNormal"/>
        <w:ind w:left="720"/>
      </w:pPr>
    </w:p>
    <w:p w:rsidR="00D410E3" w:rsidRDefault="00004724" w:rsidP="00D410E3">
      <w:pPr>
        <w:pStyle w:val="EUNormal"/>
      </w:pPr>
      <w:r>
        <w:t>G</w:t>
      </w:r>
      <w:r w:rsidR="00D410E3">
        <w:t xml:space="preserve">enerated data </w:t>
      </w:r>
      <w:r>
        <w:t>is</w:t>
      </w:r>
      <w:r w:rsidR="00D410E3">
        <w:t xml:space="preserve"> saved in files with </w:t>
      </w:r>
      <w:r w:rsidR="000B5BE1">
        <w:t>a</w:t>
      </w:r>
      <w:r w:rsidR="00272A81">
        <w:t xml:space="preserve"> configurable</w:t>
      </w:r>
      <w:r w:rsidR="00DD7A8D">
        <w:t xml:space="preserve"> </w:t>
      </w:r>
      <w:r w:rsidR="00D410E3">
        <w:t>seriali</w:t>
      </w:r>
      <w:r w:rsidR="00272A81">
        <w:t>z</w:t>
      </w:r>
      <w:r w:rsidR="00D410E3">
        <w:t xml:space="preserve">ation </w:t>
      </w:r>
      <w:r w:rsidR="00DD7A8D">
        <w:t xml:space="preserve">file </w:t>
      </w:r>
      <w:r w:rsidR="00D410E3">
        <w:t xml:space="preserve">format. </w:t>
      </w:r>
      <w:r w:rsidR="00815B79">
        <w:t>All a</w:t>
      </w:r>
      <w:r w:rsidR="00D410E3">
        <w:t xml:space="preserve">vailable serialization formats </w:t>
      </w:r>
      <w:r w:rsidR="000B5BE1">
        <w:t>are</w:t>
      </w:r>
      <w:r w:rsidR="00815B79">
        <w:t xml:space="preserve"> supported, but as not all serialization formats are context aware only those supporting </w:t>
      </w:r>
      <w:r w:rsidR="00272A81">
        <w:t xml:space="preserve">RDF </w:t>
      </w:r>
      <w:r w:rsidR="00815B79">
        <w:t>contexts are suitable for the benchmark i.e.</w:t>
      </w:r>
      <w:r w:rsidR="00D410E3">
        <w:t xml:space="preserve"> </w:t>
      </w:r>
      <w:r w:rsidR="00815B79" w:rsidRPr="00272A81">
        <w:rPr>
          <w:i/>
        </w:rPr>
        <w:t>N-Quads</w:t>
      </w:r>
      <w:r w:rsidR="00815B79">
        <w:t xml:space="preserve"> and </w:t>
      </w:r>
      <w:r w:rsidR="00815B79" w:rsidRPr="00272A81">
        <w:rPr>
          <w:i/>
        </w:rPr>
        <w:t>TriG</w:t>
      </w:r>
      <w:r w:rsidR="00D410E3">
        <w:t xml:space="preserve">. </w:t>
      </w:r>
    </w:p>
    <w:p w:rsidR="00EB0956" w:rsidRDefault="00EB0956" w:rsidP="00D410E3">
      <w:pPr>
        <w:pStyle w:val="EUNormal"/>
      </w:pPr>
    </w:p>
    <w:p w:rsidR="00EB0956" w:rsidRDefault="005512B8" w:rsidP="00D410E3">
      <w:pPr>
        <w:pStyle w:val="EUNormal"/>
      </w:pPr>
      <w:r>
        <w:t>Although there are no strict</w:t>
      </w:r>
      <w:r w:rsidR="00EB0956">
        <w:t xml:space="preserve"> </w:t>
      </w:r>
      <w:r>
        <w:t xml:space="preserve">scale sizes </w:t>
      </w:r>
      <w:r w:rsidR="00C31F44">
        <w:t xml:space="preserve">defined </w:t>
      </w:r>
      <w:r>
        <w:t>for generated</w:t>
      </w:r>
      <w:r w:rsidR="008B5A9A">
        <w:t xml:space="preserve"> data</w:t>
      </w:r>
      <w:r w:rsidR="00FE5F08">
        <w:t>, following T</w:t>
      </w:r>
      <w:r w:rsidR="00EB0956">
        <w:t xml:space="preserve">able </w:t>
      </w:r>
      <w:r w:rsidR="00FE5F08">
        <w:t xml:space="preserve">7 </w:t>
      </w:r>
      <w:r w:rsidR="00EB0956">
        <w:t xml:space="preserve">provides information on several characteristics of </w:t>
      </w:r>
      <w:r w:rsidR="008B5A9A">
        <w:t>produced</w:t>
      </w:r>
      <w:r w:rsidR="00EB0956">
        <w:t xml:space="preserve"> </w:t>
      </w:r>
      <w:r w:rsidR="00C31F44">
        <w:t xml:space="preserve">synthetic </w:t>
      </w:r>
      <w:r w:rsidR="00EB0956">
        <w:t>data.</w:t>
      </w:r>
      <w:r w:rsidR="008B5A9A">
        <w:t xml:space="preserve"> Last column shows statistics about </w:t>
      </w:r>
      <w:r w:rsidR="00CF7180">
        <w:t xml:space="preserve">entities from </w:t>
      </w:r>
      <w:r w:rsidR="008B5A9A">
        <w:t>optional datasets (if included in</w:t>
      </w:r>
      <w:r w:rsidR="00CF7180">
        <w:t xml:space="preserve"> the</w:t>
      </w:r>
      <w:r w:rsidR="008B5A9A">
        <w:t xml:space="preserve"> data generation). Even if no optional datasets have been added, results </w:t>
      </w:r>
      <w:r>
        <w:t xml:space="preserve">shown in other columns </w:t>
      </w:r>
      <w:r w:rsidR="008B5A9A">
        <w:t>are similar.</w:t>
      </w:r>
    </w:p>
    <w:p w:rsidR="00D410E3" w:rsidRDefault="00D410E3">
      <w:pPr>
        <w:pStyle w:val="EUNormal"/>
      </w:pPr>
    </w:p>
    <w:p w:rsidR="0090573A" w:rsidRDefault="0090573A" w:rsidP="0090573A">
      <w:pPr>
        <w:pStyle w:val="Caption"/>
        <w:keepNext/>
        <w:jc w:val="center"/>
      </w:pPr>
      <w:bookmarkStart w:id="82" w:name="_Toc392067101"/>
      <w:r>
        <w:t xml:space="preserve">Table </w:t>
      </w:r>
      <w:fldSimple w:instr=" SEQ Table \* ARABIC ">
        <w:r w:rsidR="00BA6586">
          <w:rPr>
            <w:noProof/>
          </w:rPr>
          <w:t>7</w:t>
        </w:r>
      </w:fldSimple>
      <w:r>
        <w:t>. Characteristics of generated data at different scale</w:t>
      </w:r>
      <w:r w:rsidR="00220544">
        <w:t>s</w:t>
      </w:r>
      <w:bookmarkEnd w:id="82"/>
    </w:p>
    <w:tbl>
      <w:tblPr>
        <w:tblStyle w:val="TableGrid"/>
        <w:tblW w:w="0" w:type="auto"/>
        <w:tblLook w:val="04A0"/>
      </w:tblPr>
      <w:tblGrid>
        <w:gridCol w:w="1458"/>
        <w:gridCol w:w="2160"/>
        <w:gridCol w:w="1710"/>
        <w:gridCol w:w="2070"/>
        <w:gridCol w:w="2448"/>
      </w:tblGrid>
      <w:tr w:rsidR="00FE5F08" w:rsidRPr="00FE5F08" w:rsidTr="008B5A9A">
        <w:tc>
          <w:tcPr>
            <w:tcW w:w="1458" w:type="dxa"/>
            <w:vAlign w:val="center"/>
          </w:tcPr>
          <w:p w:rsidR="00FE5F08" w:rsidRPr="00FE5F08" w:rsidRDefault="00FE5F08" w:rsidP="00FE5F08">
            <w:pPr>
              <w:pStyle w:val="EUNormal"/>
              <w:jc w:val="center"/>
              <w:rPr>
                <w:b/>
              </w:rPr>
            </w:pPr>
            <w:r w:rsidRPr="00FE5F08">
              <w:rPr>
                <w:b/>
              </w:rPr>
              <w:t>Scale size,</w:t>
            </w:r>
            <w:r>
              <w:rPr>
                <w:b/>
              </w:rPr>
              <w:t xml:space="preserve"> </w:t>
            </w:r>
            <w:r w:rsidRPr="00FE5F08">
              <w:rPr>
                <w:b/>
              </w:rPr>
              <w:t>triples</w:t>
            </w:r>
          </w:p>
        </w:tc>
        <w:tc>
          <w:tcPr>
            <w:tcW w:w="2160" w:type="dxa"/>
            <w:vAlign w:val="center"/>
          </w:tcPr>
          <w:p w:rsidR="00FE5F08" w:rsidRPr="00FE5F08" w:rsidRDefault="00FE5F08" w:rsidP="00FE5F08">
            <w:pPr>
              <w:pStyle w:val="EUNormal"/>
              <w:jc w:val="center"/>
              <w:rPr>
                <w:b/>
              </w:rPr>
            </w:pPr>
            <w:r w:rsidRPr="00FE5F08">
              <w:rPr>
                <w:b/>
              </w:rPr>
              <w:t>Actual triples saved</w:t>
            </w:r>
          </w:p>
        </w:tc>
        <w:tc>
          <w:tcPr>
            <w:tcW w:w="1710" w:type="dxa"/>
            <w:vAlign w:val="center"/>
          </w:tcPr>
          <w:p w:rsidR="00FE5F08" w:rsidRPr="00FE5F08" w:rsidRDefault="00FE5F08" w:rsidP="00FE5F08">
            <w:pPr>
              <w:pStyle w:val="EUNormal"/>
              <w:jc w:val="center"/>
              <w:rPr>
                <w:b/>
              </w:rPr>
            </w:pPr>
            <w:r w:rsidRPr="00FE5F08">
              <w:rPr>
                <w:b/>
              </w:rPr>
              <w:t>Size on disk, GB</w:t>
            </w:r>
          </w:p>
        </w:tc>
        <w:tc>
          <w:tcPr>
            <w:tcW w:w="2070" w:type="dxa"/>
            <w:vAlign w:val="center"/>
          </w:tcPr>
          <w:p w:rsidR="00FE5F08" w:rsidRPr="00FE5F08" w:rsidRDefault="00FE5F08" w:rsidP="00FE5F08">
            <w:pPr>
              <w:pStyle w:val="EUNormal"/>
              <w:jc w:val="center"/>
              <w:rPr>
                <w:b/>
              </w:rPr>
            </w:pPr>
            <w:r w:rsidRPr="00FE5F08">
              <w:rPr>
                <w:b/>
              </w:rPr>
              <w:t>Creative Works</w:t>
            </w:r>
          </w:p>
        </w:tc>
        <w:tc>
          <w:tcPr>
            <w:tcW w:w="2448" w:type="dxa"/>
            <w:vAlign w:val="center"/>
          </w:tcPr>
          <w:p w:rsidR="00FE5F08" w:rsidRPr="00FE5F08" w:rsidRDefault="00FE5F08" w:rsidP="00FE5F08">
            <w:pPr>
              <w:pStyle w:val="EUNormal"/>
              <w:jc w:val="center"/>
              <w:rPr>
                <w:b/>
              </w:rPr>
            </w:pPr>
            <w:r w:rsidRPr="00FE5F08">
              <w:rPr>
                <w:b/>
              </w:rPr>
              <w:t>Entities Used</w:t>
            </w:r>
          </w:p>
          <w:p w:rsidR="00FE5F08" w:rsidRPr="00FE5F08" w:rsidRDefault="00FE5F08" w:rsidP="00FE5F08">
            <w:pPr>
              <w:pStyle w:val="EUNormal"/>
              <w:jc w:val="center"/>
              <w:rPr>
                <w:b/>
              </w:rPr>
            </w:pPr>
            <w:r w:rsidRPr="00FE5F08">
              <w:rPr>
                <w:b/>
              </w:rPr>
              <w:t>(</w:t>
            </w:r>
            <w:r w:rsidR="008B5A9A">
              <w:rPr>
                <w:b/>
              </w:rPr>
              <w:t xml:space="preserve">from </w:t>
            </w:r>
            <w:r w:rsidRPr="00FE5F08">
              <w:rPr>
                <w:b/>
              </w:rPr>
              <w:t>optional datasets)</w:t>
            </w:r>
          </w:p>
        </w:tc>
      </w:tr>
      <w:tr w:rsidR="00FE5F08" w:rsidTr="008B5A9A">
        <w:tc>
          <w:tcPr>
            <w:tcW w:w="1458" w:type="dxa"/>
            <w:vAlign w:val="center"/>
          </w:tcPr>
          <w:p w:rsidR="00FE5F08" w:rsidRDefault="00FE5F08" w:rsidP="008B5A9A">
            <w:pPr>
              <w:pStyle w:val="EUNormal"/>
              <w:ind w:left="152"/>
              <w:jc w:val="right"/>
            </w:pPr>
            <w:r>
              <w:t>5M</w:t>
            </w:r>
          </w:p>
        </w:tc>
        <w:tc>
          <w:tcPr>
            <w:tcW w:w="2160" w:type="dxa"/>
            <w:vAlign w:val="center"/>
          </w:tcPr>
          <w:p w:rsidR="00FE5F08" w:rsidRDefault="002C2178" w:rsidP="008B5A9A">
            <w:pPr>
              <w:pStyle w:val="EUNormal"/>
              <w:jc w:val="right"/>
            </w:pPr>
            <w:r w:rsidRPr="002C2178">
              <w:t>5 000 068</w:t>
            </w:r>
          </w:p>
        </w:tc>
        <w:tc>
          <w:tcPr>
            <w:tcW w:w="1710" w:type="dxa"/>
            <w:vAlign w:val="center"/>
          </w:tcPr>
          <w:p w:rsidR="00FE5F08" w:rsidRDefault="002C2178" w:rsidP="008B5A9A">
            <w:pPr>
              <w:pStyle w:val="EUNormal"/>
              <w:jc w:val="right"/>
            </w:pPr>
            <w:r w:rsidRPr="002C2178">
              <w:t>0.94</w:t>
            </w:r>
          </w:p>
        </w:tc>
        <w:tc>
          <w:tcPr>
            <w:tcW w:w="2070" w:type="dxa"/>
            <w:vAlign w:val="center"/>
          </w:tcPr>
          <w:p w:rsidR="00FE5F08" w:rsidRDefault="002C2178" w:rsidP="008B5A9A">
            <w:pPr>
              <w:pStyle w:val="EUNormal"/>
              <w:jc w:val="right"/>
            </w:pPr>
            <w:r>
              <w:t xml:space="preserve">228 </w:t>
            </w:r>
            <w:r w:rsidRPr="002C2178">
              <w:t>892</w:t>
            </w:r>
          </w:p>
        </w:tc>
        <w:tc>
          <w:tcPr>
            <w:tcW w:w="2448" w:type="dxa"/>
            <w:vAlign w:val="center"/>
          </w:tcPr>
          <w:p w:rsidR="00FE5F08" w:rsidRDefault="002C2178" w:rsidP="008B5A9A">
            <w:pPr>
              <w:pStyle w:val="EUNormal"/>
              <w:jc w:val="right"/>
            </w:pPr>
            <w:r>
              <w:t xml:space="preserve">542 </w:t>
            </w:r>
            <w:r w:rsidRPr="002C2178">
              <w:t>021</w:t>
            </w:r>
          </w:p>
        </w:tc>
      </w:tr>
      <w:tr w:rsidR="00FE5F08" w:rsidTr="008B5A9A">
        <w:tc>
          <w:tcPr>
            <w:tcW w:w="1458" w:type="dxa"/>
            <w:vAlign w:val="center"/>
          </w:tcPr>
          <w:p w:rsidR="00FE5F08" w:rsidRDefault="00FE5F08" w:rsidP="008B5A9A">
            <w:pPr>
              <w:pStyle w:val="EUNormal"/>
              <w:ind w:left="152"/>
              <w:jc w:val="right"/>
            </w:pPr>
            <w:r>
              <w:t>50M</w:t>
            </w:r>
          </w:p>
        </w:tc>
        <w:tc>
          <w:tcPr>
            <w:tcW w:w="2160" w:type="dxa"/>
            <w:vAlign w:val="center"/>
          </w:tcPr>
          <w:p w:rsidR="00FE5F08" w:rsidRDefault="002C2178" w:rsidP="008B5A9A">
            <w:pPr>
              <w:pStyle w:val="EUNormal"/>
              <w:jc w:val="right"/>
            </w:pPr>
            <w:r w:rsidRPr="002C2178">
              <w:t>50 000 061</w:t>
            </w:r>
          </w:p>
        </w:tc>
        <w:tc>
          <w:tcPr>
            <w:tcW w:w="1710" w:type="dxa"/>
            <w:vAlign w:val="center"/>
          </w:tcPr>
          <w:p w:rsidR="00FE5F08" w:rsidRDefault="002C2178" w:rsidP="008B5A9A">
            <w:pPr>
              <w:pStyle w:val="EUNormal"/>
              <w:jc w:val="right"/>
            </w:pPr>
            <w:r w:rsidRPr="002C2178">
              <w:t>9.29</w:t>
            </w:r>
          </w:p>
        </w:tc>
        <w:tc>
          <w:tcPr>
            <w:tcW w:w="2070" w:type="dxa"/>
            <w:vAlign w:val="center"/>
          </w:tcPr>
          <w:p w:rsidR="00FE5F08" w:rsidRDefault="002C2178" w:rsidP="008B5A9A">
            <w:pPr>
              <w:pStyle w:val="EUNormal"/>
              <w:jc w:val="right"/>
            </w:pPr>
            <w:r>
              <w:t xml:space="preserve">2 288 </w:t>
            </w:r>
            <w:r w:rsidRPr="002C2178">
              <w:t>516</w:t>
            </w:r>
          </w:p>
        </w:tc>
        <w:tc>
          <w:tcPr>
            <w:tcW w:w="2448" w:type="dxa"/>
            <w:vAlign w:val="center"/>
          </w:tcPr>
          <w:p w:rsidR="00FE5F08" w:rsidRDefault="002C2178" w:rsidP="008B5A9A">
            <w:pPr>
              <w:pStyle w:val="EUNormal"/>
              <w:jc w:val="right"/>
            </w:pPr>
            <w:r w:rsidRPr="002C2178">
              <w:t>642 021</w:t>
            </w:r>
          </w:p>
        </w:tc>
      </w:tr>
      <w:tr w:rsidR="00FE5F08" w:rsidTr="008B5A9A">
        <w:tc>
          <w:tcPr>
            <w:tcW w:w="1458" w:type="dxa"/>
            <w:vAlign w:val="center"/>
          </w:tcPr>
          <w:p w:rsidR="00FE5F08" w:rsidRDefault="00FE5F08" w:rsidP="008B5A9A">
            <w:pPr>
              <w:pStyle w:val="EUNormal"/>
              <w:ind w:left="152"/>
              <w:jc w:val="right"/>
            </w:pPr>
            <w:r>
              <w:lastRenderedPageBreak/>
              <w:t>200M</w:t>
            </w:r>
          </w:p>
        </w:tc>
        <w:tc>
          <w:tcPr>
            <w:tcW w:w="2160" w:type="dxa"/>
            <w:vAlign w:val="center"/>
          </w:tcPr>
          <w:p w:rsidR="00FE5F08" w:rsidRDefault="005C44FE" w:rsidP="008B5A9A">
            <w:pPr>
              <w:pStyle w:val="EUNormal"/>
              <w:jc w:val="right"/>
            </w:pPr>
            <w:r w:rsidRPr="005C44FE">
              <w:t>200 000 067</w:t>
            </w:r>
          </w:p>
        </w:tc>
        <w:tc>
          <w:tcPr>
            <w:tcW w:w="1710" w:type="dxa"/>
            <w:vAlign w:val="center"/>
          </w:tcPr>
          <w:p w:rsidR="00FE5F08" w:rsidRDefault="005C44FE" w:rsidP="008B5A9A">
            <w:pPr>
              <w:pStyle w:val="EUNormal"/>
              <w:jc w:val="right"/>
            </w:pPr>
            <w:r w:rsidRPr="005C44FE">
              <w:t>37.3</w:t>
            </w:r>
          </w:p>
        </w:tc>
        <w:tc>
          <w:tcPr>
            <w:tcW w:w="2070" w:type="dxa"/>
            <w:vAlign w:val="center"/>
          </w:tcPr>
          <w:p w:rsidR="00FE5F08" w:rsidRDefault="005C44FE" w:rsidP="008B5A9A">
            <w:pPr>
              <w:pStyle w:val="EUNormal"/>
              <w:jc w:val="right"/>
            </w:pPr>
            <w:r w:rsidRPr="005C44FE">
              <w:t>9 154 691</w:t>
            </w:r>
          </w:p>
        </w:tc>
        <w:tc>
          <w:tcPr>
            <w:tcW w:w="2448" w:type="dxa"/>
            <w:vAlign w:val="center"/>
          </w:tcPr>
          <w:p w:rsidR="00FE5F08" w:rsidRDefault="005C44FE" w:rsidP="008B5A9A">
            <w:pPr>
              <w:pStyle w:val="EUNormal"/>
              <w:jc w:val="right"/>
            </w:pPr>
            <w:r w:rsidRPr="005C44FE">
              <w:t>702 227</w:t>
            </w:r>
          </w:p>
        </w:tc>
      </w:tr>
      <w:tr w:rsidR="00FE5F08" w:rsidTr="008B5A9A">
        <w:tc>
          <w:tcPr>
            <w:tcW w:w="1458" w:type="dxa"/>
            <w:vAlign w:val="center"/>
          </w:tcPr>
          <w:p w:rsidR="00FE5F08" w:rsidRDefault="00FE5F08" w:rsidP="008B5A9A">
            <w:pPr>
              <w:pStyle w:val="EUNormal"/>
              <w:ind w:left="152"/>
              <w:jc w:val="right"/>
            </w:pPr>
            <w:r>
              <w:t>1B</w:t>
            </w:r>
          </w:p>
        </w:tc>
        <w:tc>
          <w:tcPr>
            <w:tcW w:w="2160" w:type="dxa"/>
            <w:vAlign w:val="center"/>
          </w:tcPr>
          <w:p w:rsidR="00FE5F08" w:rsidRDefault="00F069E0" w:rsidP="008B5A9A">
            <w:pPr>
              <w:pStyle w:val="EUNormal"/>
              <w:jc w:val="right"/>
            </w:pPr>
            <w:r>
              <w:t xml:space="preserve">1 000 000 </w:t>
            </w:r>
            <w:r w:rsidRPr="00F069E0">
              <w:t>083</w:t>
            </w:r>
          </w:p>
        </w:tc>
        <w:tc>
          <w:tcPr>
            <w:tcW w:w="1710" w:type="dxa"/>
            <w:vAlign w:val="center"/>
          </w:tcPr>
          <w:p w:rsidR="00FE5F08" w:rsidRDefault="00F069E0" w:rsidP="008B5A9A">
            <w:pPr>
              <w:pStyle w:val="EUNormal"/>
              <w:jc w:val="right"/>
            </w:pPr>
            <w:r>
              <w:t>188</w:t>
            </w:r>
          </w:p>
        </w:tc>
        <w:tc>
          <w:tcPr>
            <w:tcW w:w="2070" w:type="dxa"/>
            <w:vAlign w:val="center"/>
          </w:tcPr>
          <w:p w:rsidR="00FE5F08" w:rsidRDefault="00F069E0" w:rsidP="008B5A9A">
            <w:pPr>
              <w:pStyle w:val="EUNormal"/>
              <w:jc w:val="right"/>
            </w:pPr>
            <w:r>
              <w:t xml:space="preserve">45 776 </w:t>
            </w:r>
            <w:r w:rsidRPr="00F069E0">
              <w:t>626</w:t>
            </w:r>
          </w:p>
        </w:tc>
        <w:tc>
          <w:tcPr>
            <w:tcW w:w="2448" w:type="dxa"/>
            <w:vAlign w:val="center"/>
          </w:tcPr>
          <w:p w:rsidR="00FE5F08" w:rsidRDefault="005A0F22" w:rsidP="008B5A9A">
            <w:pPr>
              <w:pStyle w:val="EUNormal"/>
              <w:jc w:val="right"/>
            </w:pPr>
            <w:r w:rsidRPr="005A0F22">
              <w:t>772 124</w:t>
            </w:r>
          </w:p>
        </w:tc>
      </w:tr>
    </w:tbl>
    <w:p w:rsidR="00FE5F08" w:rsidRDefault="00FE5F08">
      <w:pPr>
        <w:pStyle w:val="EUNormal"/>
      </w:pPr>
    </w:p>
    <w:p w:rsidR="00FE5F08" w:rsidRDefault="00FE5F08">
      <w:pPr>
        <w:pStyle w:val="EUNormal"/>
      </w:pPr>
    </w:p>
    <w:p w:rsidR="00071B35" w:rsidRDefault="00071B35">
      <w:pPr>
        <w:pStyle w:val="EUHeading2"/>
      </w:pPr>
      <w:bookmarkStart w:id="83" w:name="__RefHeading__130_986907325"/>
      <w:bookmarkStart w:id="84" w:name="__RefHeading__211_278171736"/>
      <w:bookmarkStart w:id="85" w:name="__RefHeading___Toc366167797"/>
      <w:bookmarkStart w:id="86" w:name="_Toc403119777"/>
      <w:bookmarkEnd w:id="83"/>
      <w:bookmarkEnd w:id="84"/>
      <w:bookmarkEnd w:id="85"/>
      <w:r>
        <w:t>Workloads</w:t>
      </w:r>
      <w:bookmarkEnd w:id="86"/>
    </w:p>
    <w:p w:rsidR="0001506F" w:rsidRPr="0001506F" w:rsidRDefault="0001506F" w:rsidP="0001506F">
      <w:pPr>
        <w:pStyle w:val="EUNormal"/>
      </w:pPr>
    </w:p>
    <w:p w:rsidR="0001506F" w:rsidRDefault="00071B35">
      <w:pPr>
        <w:pStyle w:val="EUNormal"/>
      </w:pPr>
      <w:r>
        <w:t xml:space="preserve">The workload in the </w:t>
      </w:r>
      <w:r w:rsidR="00461686">
        <w:t>S</w:t>
      </w:r>
      <w:r>
        <w:t xml:space="preserve">emantic </w:t>
      </w:r>
      <w:r w:rsidR="00461686">
        <w:t xml:space="preserve">Publishing Benchmark </w:t>
      </w:r>
      <w:r>
        <w:t xml:space="preserve">is </w:t>
      </w:r>
      <w:r w:rsidR="000D74A4">
        <w:t>defined</w:t>
      </w:r>
      <w:r>
        <w:t xml:space="preserve"> by simultaneous execution of </w:t>
      </w:r>
      <w:r w:rsidRPr="00AA4410">
        <w:rPr>
          <w:i/>
        </w:rPr>
        <w:t>editorial</w:t>
      </w:r>
      <w:r>
        <w:t xml:space="preserve"> and </w:t>
      </w:r>
      <w:r w:rsidRPr="00AA4410">
        <w:rPr>
          <w:i/>
        </w:rPr>
        <w:t>aggregation</w:t>
      </w:r>
      <w:r w:rsidR="00AA4410">
        <w:t xml:space="preserve"> agents, </w:t>
      </w:r>
      <w:r w:rsidR="00FF4F1B">
        <w:t xml:space="preserve"> </w:t>
      </w:r>
      <w:r w:rsidR="00AA4410">
        <w:t>s</w:t>
      </w:r>
      <w:r>
        <w:t>imulating a constant load generated by end-users, journalists, editors</w:t>
      </w:r>
      <w:r w:rsidR="00207F17">
        <w:t xml:space="preserve"> or  automated engines.</w:t>
      </w:r>
      <w:r w:rsidR="0001506F">
        <w:t xml:space="preserve"> Further it stresses important functionalities that RDF stores must cope with.</w:t>
      </w:r>
    </w:p>
    <w:p w:rsidR="005435E4" w:rsidRDefault="005435E4">
      <w:pPr>
        <w:pStyle w:val="EUNormal"/>
      </w:pPr>
    </w:p>
    <w:p w:rsidR="00071B35" w:rsidRDefault="00071B35">
      <w:pPr>
        <w:pStyle w:val="EUNormal"/>
      </w:pPr>
      <w:r w:rsidRPr="00D35210">
        <w:rPr>
          <w:i/>
        </w:rPr>
        <w:t>Editorial agents</w:t>
      </w:r>
      <w:r>
        <w:t xml:space="preserve"> simulate the editorial work performed by journalists, editors or automated text annotation engines by executing following operations: </w:t>
      </w:r>
    </w:p>
    <w:p w:rsidR="00071B35" w:rsidRDefault="00071B35" w:rsidP="0075118B">
      <w:pPr>
        <w:pStyle w:val="EUNormal"/>
        <w:numPr>
          <w:ilvl w:val="0"/>
          <w:numId w:val="9"/>
        </w:numPr>
      </w:pPr>
      <w:r w:rsidRPr="00461686">
        <w:rPr>
          <w:b/>
        </w:rPr>
        <w:t>Insert operations</w:t>
      </w:r>
      <w:r>
        <w:t>: generate new creative work descriptions</w:t>
      </w:r>
      <w:r w:rsidR="00461686">
        <w:t xml:space="preserve"> (content metadata)</w:t>
      </w:r>
      <w:r>
        <w:t xml:space="preserve"> following the </w:t>
      </w:r>
      <w:r w:rsidR="00207F17">
        <w:t xml:space="preserve">models and </w:t>
      </w:r>
      <w:r>
        <w:t xml:space="preserve">distribution rules defined in Data generation section. Each creative work is added to the database in a single transaction by execution of an insert SPARQL query. </w:t>
      </w:r>
    </w:p>
    <w:p w:rsidR="00071B35" w:rsidRDefault="00071B35" w:rsidP="0075118B">
      <w:pPr>
        <w:pStyle w:val="EUNormal"/>
        <w:numPr>
          <w:ilvl w:val="0"/>
          <w:numId w:val="9"/>
        </w:numPr>
      </w:pPr>
      <w:r w:rsidRPr="00461686">
        <w:rPr>
          <w:b/>
        </w:rPr>
        <w:t>Update operations</w:t>
      </w:r>
      <w:r>
        <w:t xml:space="preserve">: update an existing creative work. Update operation consists of two actions, executed in one transaction, following the BBC’s use-case for update of </w:t>
      </w:r>
      <w:r w:rsidR="003445C9">
        <w:t>a creative work</w:t>
      </w:r>
      <w:r>
        <w:t>. First action is to delete the context where a creative work description resides along with all its content. Second is to insert the same creative work (using its current ID) with all</w:t>
      </w:r>
      <w:r w:rsidR="003445C9">
        <w:t xml:space="preserve"> its</w:t>
      </w:r>
      <w:r>
        <w:t xml:space="preserve"> properties – current and updated ones.</w:t>
      </w:r>
    </w:p>
    <w:p w:rsidR="00071B35" w:rsidRDefault="00071B35" w:rsidP="0075118B">
      <w:pPr>
        <w:pStyle w:val="EUNormal"/>
        <w:numPr>
          <w:ilvl w:val="0"/>
          <w:numId w:val="9"/>
        </w:numPr>
      </w:pPr>
      <w:r w:rsidRPr="00B84384">
        <w:rPr>
          <w:b/>
        </w:rPr>
        <w:t>Delete operations</w:t>
      </w:r>
      <w:r>
        <w:t>: delete an existing creative work. Delete operation will erase the context where a creative work resides along with all of its content.</w:t>
      </w:r>
    </w:p>
    <w:p w:rsidR="00071B35" w:rsidRDefault="00071B35">
      <w:pPr>
        <w:pStyle w:val="EUNormal"/>
      </w:pPr>
      <w:r>
        <w:t>Each editorial agent will execute a mix of editorial operations in a constant loop, until the benchmark run has finished. Editorial operations executed by an agent are chosen pseudo-randomly following the distribution: 80% INSERT operations, 10% UPDATE operations, 10% DELETE operations.</w:t>
      </w:r>
    </w:p>
    <w:p w:rsidR="009F281C" w:rsidRDefault="00071B35">
      <w:pPr>
        <w:pStyle w:val="EUNormal"/>
      </w:pPr>
      <w:r>
        <w:t>Important note to add here is on how IDs of new creative works and their contexts are created. Instead of using a randomly generated Globally Unique Identifier (GUID) which would be otherwise a reasonable choice, the IDs of creative works are created by incrementally increasing a number starting from 1. That way when simulating all editorial operations, there is no need to explicitly have a knowledge of all creative work IDs s</w:t>
      </w:r>
      <w:r w:rsidR="00BB3B79">
        <w:t>tored in the database, but retrieving the greatest ID is enough</w:t>
      </w:r>
      <w:r>
        <w:t>, and that retrieval is performed just once – before benchmark phase begins. That approach saves time for retrieval of creative work IDs and is keeping the complexity of IDs creation low.</w:t>
      </w:r>
    </w:p>
    <w:p w:rsidR="00300E74" w:rsidRDefault="00300E74">
      <w:pPr>
        <w:pStyle w:val="EUNormal"/>
      </w:pPr>
    </w:p>
    <w:p w:rsidR="00071B35" w:rsidRDefault="00071B35">
      <w:pPr>
        <w:pStyle w:val="EUNormal"/>
      </w:pPr>
      <w:r w:rsidRPr="00D35210">
        <w:rPr>
          <w:i/>
        </w:rPr>
        <w:t>Aggregation agents</w:t>
      </w:r>
      <w:r>
        <w:t xml:space="preserve"> simulate the retrieval operations performed by journalists, end-users or automated search engines by executin</w:t>
      </w:r>
      <w:r w:rsidR="00CB0135">
        <w:t>g a mix of aggregat</w:t>
      </w:r>
      <w:r w:rsidR="0090573A">
        <w:t>ion queries described in Table 8</w:t>
      </w:r>
      <w:r w:rsidR="00CB0135">
        <w:t>.</w:t>
      </w:r>
    </w:p>
    <w:p w:rsidR="00CB0135" w:rsidRDefault="00CB0135">
      <w:pPr>
        <w:pStyle w:val="EUNormal"/>
      </w:pPr>
    </w:p>
    <w:p w:rsidR="00CB0135" w:rsidRDefault="00CB0135" w:rsidP="00CB0135">
      <w:pPr>
        <w:pStyle w:val="Caption"/>
        <w:keepNext/>
        <w:jc w:val="center"/>
      </w:pPr>
      <w:bookmarkStart w:id="87" w:name="_Toc392067102"/>
      <w:r>
        <w:t xml:space="preserve">Table </w:t>
      </w:r>
      <w:fldSimple w:instr=" SEQ Table \* ARABIC ">
        <w:r w:rsidR="00BA6586">
          <w:rPr>
            <w:noProof/>
          </w:rPr>
          <w:t>8</w:t>
        </w:r>
      </w:fldSimple>
      <w:r>
        <w:t>. Aggregation query types</w:t>
      </w:r>
      <w:bookmarkEnd w:id="87"/>
    </w:p>
    <w:tbl>
      <w:tblPr>
        <w:tblStyle w:val="TableGrid"/>
        <w:tblW w:w="0" w:type="auto"/>
        <w:tblLook w:val="04A0"/>
      </w:tblPr>
      <w:tblGrid>
        <w:gridCol w:w="2448"/>
        <w:gridCol w:w="7398"/>
      </w:tblGrid>
      <w:tr w:rsidR="00CB0135" w:rsidTr="00CB0135">
        <w:tc>
          <w:tcPr>
            <w:tcW w:w="2448" w:type="dxa"/>
            <w:vAlign w:val="center"/>
          </w:tcPr>
          <w:p w:rsidR="00CB0135" w:rsidRPr="00CB0135" w:rsidRDefault="00CB0135" w:rsidP="00CB0135">
            <w:pPr>
              <w:pStyle w:val="EUNormal"/>
              <w:jc w:val="center"/>
              <w:rPr>
                <w:b/>
              </w:rPr>
            </w:pPr>
            <w:r w:rsidRPr="00CB0135">
              <w:rPr>
                <w:b/>
              </w:rPr>
              <w:t>Query Type</w:t>
            </w:r>
          </w:p>
        </w:tc>
        <w:tc>
          <w:tcPr>
            <w:tcW w:w="7398" w:type="dxa"/>
            <w:vAlign w:val="center"/>
          </w:tcPr>
          <w:p w:rsidR="00CB0135" w:rsidRPr="00CB0135" w:rsidRDefault="00CB0135" w:rsidP="00CB0135">
            <w:pPr>
              <w:pStyle w:val="EUNormal"/>
              <w:jc w:val="center"/>
              <w:rPr>
                <w:b/>
              </w:rPr>
            </w:pPr>
            <w:r w:rsidRPr="00CB0135">
              <w:rPr>
                <w:b/>
              </w:rPr>
              <w:t>Description</w:t>
            </w:r>
          </w:p>
        </w:tc>
      </w:tr>
      <w:tr w:rsidR="00CB0135" w:rsidTr="00CB0135">
        <w:tc>
          <w:tcPr>
            <w:tcW w:w="2448" w:type="dxa"/>
            <w:vAlign w:val="center"/>
          </w:tcPr>
          <w:p w:rsidR="00CB0135" w:rsidRDefault="00CB0135" w:rsidP="00FB179D">
            <w:pPr>
              <w:pStyle w:val="EUNormal"/>
              <w:jc w:val="left"/>
            </w:pPr>
            <w:r>
              <w:t xml:space="preserve">Aggregation </w:t>
            </w:r>
          </w:p>
        </w:tc>
        <w:tc>
          <w:tcPr>
            <w:tcW w:w="7398" w:type="dxa"/>
          </w:tcPr>
          <w:p w:rsidR="00CB0135" w:rsidRDefault="00CB0135">
            <w:pPr>
              <w:pStyle w:val="EUNormal"/>
            </w:pPr>
            <w:r>
              <w:t>Queries that take longer to execute as their purpose is to accumulate a result of creative works that match certain criteria, e.g. creative works about some topic , or creative works modified within some time range</w:t>
            </w:r>
          </w:p>
        </w:tc>
      </w:tr>
      <w:tr w:rsidR="00CB0135" w:rsidTr="00CB0135">
        <w:tc>
          <w:tcPr>
            <w:tcW w:w="2448" w:type="dxa"/>
            <w:vAlign w:val="center"/>
          </w:tcPr>
          <w:p w:rsidR="00CB0135" w:rsidRDefault="00CB0135" w:rsidP="00FB179D">
            <w:pPr>
              <w:pStyle w:val="EUNormal"/>
              <w:jc w:val="left"/>
            </w:pPr>
            <w:r>
              <w:t xml:space="preserve">Search </w:t>
            </w:r>
          </w:p>
        </w:tc>
        <w:tc>
          <w:tcPr>
            <w:tcW w:w="7398" w:type="dxa"/>
          </w:tcPr>
          <w:p w:rsidR="00CB0135" w:rsidRDefault="00CB0135">
            <w:pPr>
              <w:pStyle w:val="EUNormal"/>
            </w:pPr>
            <w:r>
              <w:t>Those queries execute faster and are searching for creative works that match a concrete fact</w:t>
            </w:r>
          </w:p>
        </w:tc>
      </w:tr>
      <w:tr w:rsidR="00CB0135" w:rsidTr="00CB0135">
        <w:tc>
          <w:tcPr>
            <w:tcW w:w="2448" w:type="dxa"/>
            <w:vAlign w:val="center"/>
          </w:tcPr>
          <w:p w:rsidR="00CB0135" w:rsidRDefault="00CB0135" w:rsidP="00CB0135">
            <w:pPr>
              <w:pStyle w:val="EUNormal"/>
              <w:jc w:val="left"/>
            </w:pPr>
            <w:r>
              <w:lastRenderedPageBreak/>
              <w:t xml:space="preserve">Statistical </w:t>
            </w:r>
          </w:p>
        </w:tc>
        <w:tc>
          <w:tcPr>
            <w:tcW w:w="7398" w:type="dxa"/>
          </w:tcPr>
          <w:p w:rsidR="00CB0135" w:rsidRDefault="00CB0135">
            <w:pPr>
              <w:pStyle w:val="EUNormal"/>
            </w:pPr>
            <w:r>
              <w:t>Queries that produce statistics about existing creative works, their distribution, etc. For example: most popular creative work types, most popular topics creative works are about or mention, shows the greatest number of mention tags that creative work has</w:t>
            </w:r>
          </w:p>
        </w:tc>
      </w:tr>
      <w:tr w:rsidR="00CB0135" w:rsidTr="00CB0135">
        <w:tc>
          <w:tcPr>
            <w:tcW w:w="2448" w:type="dxa"/>
            <w:vAlign w:val="center"/>
          </w:tcPr>
          <w:p w:rsidR="00CB0135" w:rsidRDefault="00CB0135" w:rsidP="00CB0135">
            <w:pPr>
              <w:pStyle w:val="EUNormal"/>
              <w:jc w:val="left"/>
            </w:pPr>
            <w:r>
              <w:t>Full-text</w:t>
            </w:r>
          </w:p>
        </w:tc>
        <w:tc>
          <w:tcPr>
            <w:tcW w:w="7398" w:type="dxa"/>
          </w:tcPr>
          <w:p w:rsidR="00CB0135" w:rsidRDefault="00CB0135">
            <w:pPr>
              <w:pStyle w:val="EUNormal"/>
            </w:pPr>
            <w:r>
              <w:t>Perform text search in the literal properties of creative works</w:t>
            </w:r>
          </w:p>
        </w:tc>
      </w:tr>
      <w:tr w:rsidR="00CB0135" w:rsidTr="00CB0135">
        <w:tc>
          <w:tcPr>
            <w:tcW w:w="2448" w:type="dxa"/>
            <w:vAlign w:val="center"/>
          </w:tcPr>
          <w:p w:rsidR="00CB0135" w:rsidRDefault="00CB0135" w:rsidP="00CB0135">
            <w:pPr>
              <w:pStyle w:val="EUNormal"/>
              <w:jc w:val="left"/>
            </w:pPr>
            <w:r>
              <w:t>Geo-spatial</w:t>
            </w:r>
          </w:p>
        </w:tc>
        <w:tc>
          <w:tcPr>
            <w:tcW w:w="7398" w:type="dxa"/>
          </w:tcPr>
          <w:p w:rsidR="00CB0135" w:rsidRDefault="00CB0135">
            <w:pPr>
              <w:pStyle w:val="EUNormal"/>
            </w:pPr>
            <w:r>
              <w:t>Aggregate result based on geo-spatial region</w:t>
            </w:r>
          </w:p>
        </w:tc>
      </w:tr>
      <w:tr w:rsidR="00CB0135" w:rsidTr="00CB0135">
        <w:tc>
          <w:tcPr>
            <w:tcW w:w="2448" w:type="dxa"/>
            <w:vAlign w:val="center"/>
          </w:tcPr>
          <w:p w:rsidR="00CB0135" w:rsidRDefault="00CB0135" w:rsidP="00CB0135">
            <w:pPr>
              <w:pStyle w:val="EUNormal"/>
              <w:jc w:val="left"/>
            </w:pPr>
            <w:r>
              <w:t xml:space="preserve">Analytical </w:t>
            </w:r>
          </w:p>
        </w:tc>
        <w:tc>
          <w:tcPr>
            <w:tcW w:w="7398" w:type="dxa"/>
          </w:tcPr>
          <w:p w:rsidR="00CB0135" w:rsidRDefault="00AE4FCE">
            <w:pPr>
              <w:pStyle w:val="EUNormal"/>
            </w:pPr>
            <w:r>
              <w:t>P</w:t>
            </w:r>
            <w:r w:rsidR="00CB0135">
              <w:t>erform</w:t>
            </w:r>
            <w:r>
              <w:t>s</w:t>
            </w:r>
            <w:r w:rsidR="00CB0135">
              <w:t xml:space="preserve"> analysis on stored data, e.g. find those creative works that are most similar by calculating a score about entities being tagged by them or finding the two most popular entities tagged by creative works for a period of time</w:t>
            </w:r>
          </w:p>
        </w:tc>
      </w:tr>
      <w:tr w:rsidR="00CB0135" w:rsidTr="00CB0135">
        <w:tc>
          <w:tcPr>
            <w:tcW w:w="2448" w:type="dxa"/>
            <w:vAlign w:val="center"/>
          </w:tcPr>
          <w:p w:rsidR="00CB0135" w:rsidRDefault="00CB0135" w:rsidP="00CB0135">
            <w:pPr>
              <w:pStyle w:val="EUNormal"/>
              <w:jc w:val="left"/>
            </w:pPr>
            <w:r>
              <w:t>Drill-down</w:t>
            </w:r>
          </w:p>
        </w:tc>
        <w:tc>
          <w:tcPr>
            <w:tcW w:w="7398" w:type="dxa"/>
          </w:tcPr>
          <w:p w:rsidR="00CB0135" w:rsidRDefault="00CB0135">
            <w:pPr>
              <w:pStyle w:val="EUNormal"/>
            </w:pPr>
            <w:r>
              <w:t>Dynamically re-configure their criteria, based on the result produced during previous execution. E.g. retrieve all creative works modified in August 2012. From result pick a creative work and further enhance modification time criteria by adding a time interval of few hours around its modification time, etc.</w:t>
            </w:r>
          </w:p>
        </w:tc>
      </w:tr>
      <w:tr w:rsidR="00CB0135" w:rsidTr="00CB0135">
        <w:tc>
          <w:tcPr>
            <w:tcW w:w="2448" w:type="dxa"/>
            <w:vAlign w:val="center"/>
          </w:tcPr>
          <w:p w:rsidR="00CB0135" w:rsidRDefault="00CB0135" w:rsidP="00CB0135">
            <w:pPr>
              <w:pStyle w:val="EUNormal"/>
              <w:jc w:val="left"/>
            </w:pPr>
            <w:r>
              <w:t>Faceted search</w:t>
            </w:r>
          </w:p>
        </w:tc>
        <w:tc>
          <w:tcPr>
            <w:tcW w:w="7398" w:type="dxa"/>
          </w:tcPr>
          <w:p w:rsidR="00CB0135" w:rsidRDefault="00CB0135">
            <w:pPr>
              <w:pStyle w:val="EUNormal"/>
            </w:pPr>
            <w:r>
              <w:t>Queries that retrieve creative works by applying multiple filters incrementally</w:t>
            </w:r>
          </w:p>
        </w:tc>
      </w:tr>
    </w:tbl>
    <w:p w:rsidR="00CB0135" w:rsidRDefault="00CB0135">
      <w:pPr>
        <w:pStyle w:val="EUNormal"/>
      </w:pPr>
    </w:p>
    <w:p w:rsidR="00217136" w:rsidRDefault="00071B35">
      <w:pPr>
        <w:pStyle w:val="EUNormal"/>
      </w:pPr>
      <w:r>
        <w:t>Each aggregation agent w</w:t>
      </w:r>
      <w:r w:rsidR="00ED63D2">
        <w:t xml:space="preserve">ill execute a mix of </w:t>
      </w:r>
      <w:r w:rsidR="00D83770">
        <w:t xml:space="preserve">those </w:t>
      </w:r>
      <w:r w:rsidR="00ED63D2">
        <w:t>quer</w:t>
      </w:r>
      <w:r w:rsidR="00D83770">
        <w:t>y types</w:t>
      </w:r>
      <w:r>
        <w:t xml:space="preserve"> described above in a constant loop, until the benchmark run </w:t>
      </w:r>
      <w:r w:rsidR="00AA4410">
        <w:t>finishes</w:t>
      </w:r>
      <w:r w:rsidR="00300E74">
        <w:t>. Each agent executes a query and waits for response (or a time-out), after receiving the response next query is executed (queries executed by agents are not of the same type)</w:t>
      </w:r>
      <w:r>
        <w:t xml:space="preserve">. Query order </w:t>
      </w:r>
      <w:r w:rsidR="00217136">
        <w:t>of</w:t>
      </w:r>
      <w:r>
        <w:t xml:space="preserve"> execution is pseudo-randomly chosen foll</w:t>
      </w:r>
      <w:r w:rsidR="00AA4410">
        <w:t>owing a</w:t>
      </w:r>
      <w:r w:rsidR="003F5487">
        <w:t>n even distribution for each</w:t>
      </w:r>
      <w:r w:rsidR="00AA4410">
        <w:t xml:space="preserve"> query </w:t>
      </w:r>
      <w:r>
        <w:t>defined i</w:t>
      </w:r>
      <w:r w:rsidR="00AA4410">
        <w:t>n the benchmark’s configuration</w:t>
      </w:r>
      <w:r w:rsidR="00217136">
        <w:t>.</w:t>
      </w:r>
    </w:p>
    <w:p w:rsidR="0008676B" w:rsidRDefault="0008676B">
      <w:pPr>
        <w:pStyle w:val="EUNormal"/>
      </w:pPr>
    </w:p>
    <w:p w:rsidR="00443A20" w:rsidRPr="004E227E" w:rsidRDefault="00443A20" w:rsidP="00443A20">
      <w:pPr>
        <w:pStyle w:val="EUHeading2"/>
        <w:numPr>
          <w:ilvl w:val="0"/>
          <w:numId w:val="0"/>
        </w:numPr>
        <w:rPr>
          <w:b w:val="0"/>
          <w:szCs w:val="28"/>
        </w:rPr>
      </w:pPr>
      <w:r>
        <w:rPr>
          <w:b w:val="0"/>
          <w:sz w:val="22"/>
        </w:rPr>
        <w:tab/>
      </w:r>
      <w:bookmarkStart w:id="88" w:name="_Toc403119778"/>
      <w:r w:rsidRPr="004E227E">
        <w:rPr>
          <w:b w:val="0"/>
          <w:szCs w:val="28"/>
        </w:rPr>
        <w:t>2.</w:t>
      </w:r>
      <w:r w:rsidR="00C4558E">
        <w:rPr>
          <w:b w:val="0"/>
          <w:szCs w:val="28"/>
        </w:rPr>
        <w:t>3</w:t>
      </w:r>
      <w:r w:rsidRPr="004E227E">
        <w:rPr>
          <w:b w:val="0"/>
          <w:szCs w:val="28"/>
        </w:rPr>
        <w:t>.1</w:t>
      </w:r>
      <w:r w:rsidRPr="004E227E">
        <w:rPr>
          <w:b w:val="0"/>
          <w:szCs w:val="28"/>
        </w:rPr>
        <w:tab/>
      </w:r>
      <w:r>
        <w:rPr>
          <w:b w:val="0"/>
          <w:szCs w:val="28"/>
        </w:rPr>
        <w:t>Choke Points</w:t>
      </w:r>
      <w:bookmarkEnd w:id="88"/>
    </w:p>
    <w:p w:rsidR="00444A0F" w:rsidRDefault="00247534">
      <w:pPr>
        <w:pStyle w:val="EUNormal"/>
      </w:pPr>
      <w:r>
        <w:t>A benchmark can be characterized as valuable if its workload stresses important technical functionalities that d</w:t>
      </w:r>
      <w:r w:rsidR="00F42FAB">
        <w:t xml:space="preserve">atabase engines </w:t>
      </w:r>
      <w:r>
        <w:t xml:space="preserve">must manage. </w:t>
      </w:r>
      <w:r w:rsidR="000A7707">
        <w:t>A</w:t>
      </w:r>
      <w:r>
        <w:t xml:space="preserve"> </w:t>
      </w:r>
      <w:r w:rsidR="00444A0F">
        <w:t>d</w:t>
      </w:r>
      <w:r w:rsidR="000A7707">
        <w:t>efinition of</w:t>
      </w:r>
      <w:r w:rsidR="00444A0F">
        <w:t xml:space="preserve"> "choke point</w:t>
      </w:r>
      <w:r w:rsidR="00F1563B">
        <w:t>s</w:t>
      </w:r>
      <w:r w:rsidR="00444A0F">
        <w:t xml:space="preserve">" could be </w:t>
      </w:r>
      <w:r w:rsidR="000A7707">
        <w:t xml:space="preserve">the </w:t>
      </w:r>
      <w:r w:rsidR="00444A0F">
        <w:t xml:space="preserve">technical challenges that each </w:t>
      </w:r>
      <w:r w:rsidR="00700C52">
        <w:t>database</w:t>
      </w:r>
      <w:r w:rsidR="00444A0F">
        <w:t xml:space="preserve"> needs to overcome in order to satisfy the need for fast and reliable service.</w:t>
      </w:r>
      <w:r>
        <w:t xml:space="preserve"> </w:t>
      </w:r>
      <w:r w:rsidR="0099372D">
        <w:t>Queries in SPB are addressing a variety of choke point</w:t>
      </w:r>
      <w:r w:rsidR="00BF026F">
        <w:t>s, each testing the certain capabilities of the RDF database engine</w:t>
      </w:r>
      <w:r w:rsidR="0099372D">
        <w:t xml:space="preserve"> : </w:t>
      </w:r>
    </w:p>
    <w:p w:rsidR="002A6B03" w:rsidRDefault="002A6B03">
      <w:pPr>
        <w:pStyle w:val="EUNormal"/>
      </w:pPr>
    </w:p>
    <w:p w:rsidR="0099372D" w:rsidRDefault="000205C6" w:rsidP="0075118B">
      <w:pPr>
        <w:pStyle w:val="EUNormal"/>
        <w:numPr>
          <w:ilvl w:val="0"/>
          <w:numId w:val="31"/>
        </w:numPr>
      </w:pPr>
      <w:r w:rsidRPr="00DE03D1">
        <w:rPr>
          <w:b/>
        </w:rPr>
        <w:t>CP1</w:t>
      </w:r>
      <w:r>
        <w:rPr>
          <w:b/>
        </w:rPr>
        <w:t xml:space="preserve"> : </w:t>
      </w:r>
      <w:r w:rsidR="007C1ADB">
        <w:rPr>
          <w:b/>
        </w:rPr>
        <w:t>JOIN</w:t>
      </w:r>
      <w:r w:rsidR="0099372D" w:rsidRPr="0099372D">
        <w:rPr>
          <w:b/>
        </w:rPr>
        <w:t xml:space="preserve"> </w:t>
      </w:r>
      <w:r w:rsidR="008B4EA4">
        <w:rPr>
          <w:b/>
        </w:rPr>
        <w:t>ORDERING</w:t>
      </w:r>
      <w:r w:rsidR="0099372D">
        <w:t xml:space="preserve"> : </w:t>
      </w:r>
      <w:r w:rsidR="00BF026F">
        <w:t xml:space="preserve">tests the ability to consider cardinality constraints and decide which type of join </w:t>
      </w:r>
      <w:r w:rsidR="000A7707">
        <w:t>to be used</w:t>
      </w:r>
    </w:p>
    <w:p w:rsidR="00BF026F" w:rsidRDefault="000205C6" w:rsidP="0075118B">
      <w:pPr>
        <w:pStyle w:val="EUNormal"/>
        <w:numPr>
          <w:ilvl w:val="0"/>
          <w:numId w:val="31"/>
        </w:numPr>
      </w:pPr>
      <w:r>
        <w:rPr>
          <w:b/>
        </w:rPr>
        <w:t xml:space="preserve">CP2 : </w:t>
      </w:r>
      <w:r w:rsidR="007C1ADB">
        <w:rPr>
          <w:b/>
        </w:rPr>
        <w:t>AGGREGATION</w:t>
      </w:r>
      <w:r w:rsidR="00BF026F">
        <w:t xml:space="preserve"> : tests the ability </w:t>
      </w:r>
      <w:r w:rsidR="00CD7118">
        <w:t>to evaluate</w:t>
      </w:r>
      <w:r w:rsidR="007C1ADB">
        <w:t xml:space="preserve"> sub-selects first</w:t>
      </w:r>
    </w:p>
    <w:p w:rsidR="007C1ADB" w:rsidRDefault="000205C6" w:rsidP="0075118B">
      <w:pPr>
        <w:pStyle w:val="EUNormal"/>
        <w:numPr>
          <w:ilvl w:val="0"/>
          <w:numId w:val="31"/>
        </w:numPr>
      </w:pPr>
      <w:r>
        <w:rPr>
          <w:b/>
        </w:rPr>
        <w:t xml:space="preserve">CP3 : </w:t>
      </w:r>
      <w:r w:rsidR="007C1ADB">
        <w:rPr>
          <w:b/>
        </w:rPr>
        <w:t>OPTIONAL</w:t>
      </w:r>
      <w:r w:rsidR="007C1ADB" w:rsidRPr="007C1ADB">
        <w:rPr>
          <w:b/>
        </w:rPr>
        <w:t xml:space="preserve">s </w:t>
      </w:r>
      <w:r w:rsidR="008B4EA4">
        <w:rPr>
          <w:b/>
        </w:rPr>
        <w:t>AND NESTED</w:t>
      </w:r>
      <w:r w:rsidR="007C1ADB" w:rsidRPr="007C1ADB">
        <w:rPr>
          <w:b/>
        </w:rPr>
        <w:t xml:space="preserve"> </w:t>
      </w:r>
      <w:r w:rsidR="007C1ADB">
        <w:rPr>
          <w:b/>
        </w:rPr>
        <w:t>OPTIONALs</w:t>
      </w:r>
      <w:r w:rsidR="007C1ADB">
        <w:t xml:space="preserve"> : </w:t>
      </w:r>
      <w:r w:rsidR="007C1ADB" w:rsidRPr="007C1ADB">
        <w:t xml:space="preserve">tests the ability of the </w:t>
      </w:r>
      <w:r w:rsidR="007C1ADB">
        <w:t xml:space="preserve">query </w:t>
      </w:r>
      <w:r w:rsidR="007C1ADB" w:rsidRPr="007C1ADB">
        <w:t>optimizer to produce a plan where the execution of the triple patterns</w:t>
      </w:r>
      <w:r w:rsidR="00024352">
        <w:t xml:space="preserve"> inside optional section</w:t>
      </w:r>
      <w:r w:rsidR="007C1ADB" w:rsidRPr="007C1ADB">
        <w:t xml:space="preserve"> is the last to be performed since they do not affect the s</w:t>
      </w:r>
      <w:r w:rsidR="00024352">
        <w:t>ize of the intermediate results</w:t>
      </w:r>
    </w:p>
    <w:p w:rsidR="009E66CD" w:rsidRPr="009E66CD" w:rsidRDefault="000205C6" w:rsidP="0075118B">
      <w:pPr>
        <w:pStyle w:val="EUNormal"/>
        <w:numPr>
          <w:ilvl w:val="0"/>
          <w:numId w:val="31"/>
        </w:numPr>
        <w:rPr>
          <w:b/>
        </w:rPr>
      </w:pPr>
      <w:r>
        <w:rPr>
          <w:b/>
        </w:rPr>
        <w:t xml:space="preserve">CP4 : </w:t>
      </w:r>
      <w:r w:rsidR="009E66CD" w:rsidRPr="009E66CD">
        <w:rPr>
          <w:b/>
        </w:rPr>
        <w:t>REASONING</w:t>
      </w:r>
      <w:r w:rsidR="009E66CD">
        <w:t xml:space="preserve"> : tests the ability whether systems can handle efficiently RDFS and OWL constructs</w:t>
      </w:r>
    </w:p>
    <w:p w:rsidR="009E66CD" w:rsidRPr="009E66CD" w:rsidRDefault="000205C6" w:rsidP="0075118B">
      <w:pPr>
        <w:pStyle w:val="EUNormal"/>
        <w:numPr>
          <w:ilvl w:val="0"/>
          <w:numId w:val="31"/>
        </w:numPr>
        <w:rPr>
          <w:b/>
        </w:rPr>
      </w:pPr>
      <w:r>
        <w:rPr>
          <w:b/>
        </w:rPr>
        <w:t xml:space="preserve">CP5 : </w:t>
      </w:r>
      <w:r w:rsidR="008B4EA4">
        <w:rPr>
          <w:b/>
        </w:rPr>
        <w:t>PARALLEL EXECUTION OF</w:t>
      </w:r>
      <w:r w:rsidR="009E66CD" w:rsidRPr="009E66CD">
        <w:rPr>
          <w:b/>
        </w:rPr>
        <w:t xml:space="preserve"> UNIONs</w:t>
      </w:r>
      <w:r w:rsidR="009E66CD">
        <w:t xml:space="preserve"> : tests the ability of optimizer to produce query plans where unions are executed in parallel. This is helpful if the involved sub-queries produce a large number of results</w:t>
      </w:r>
    </w:p>
    <w:p w:rsidR="009E66CD" w:rsidRPr="00EA5F5F" w:rsidRDefault="000205C6" w:rsidP="0075118B">
      <w:pPr>
        <w:pStyle w:val="EUNormal"/>
        <w:numPr>
          <w:ilvl w:val="0"/>
          <w:numId w:val="31"/>
        </w:numPr>
        <w:rPr>
          <w:b/>
        </w:rPr>
      </w:pPr>
      <w:r>
        <w:rPr>
          <w:b/>
        </w:rPr>
        <w:t xml:space="preserve">CP6 : </w:t>
      </w:r>
      <w:r w:rsidR="00DE03D1">
        <w:rPr>
          <w:b/>
        </w:rPr>
        <w:t xml:space="preserve">OPTIONALs </w:t>
      </w:r>
      <w:r w:rsidR="008B4EA4">
        <w:rPr>
          <w:b/>
        </w:rPr>
        <w:t>WITH</w:t>
      </w:r>
      <w:r w:rsidR="00DE03D1">
        <w:rPr>
          <w:b/>
        </w:rPr>
        <w:t xml:space="preserve"> FILTERs</w:t>
      </w:r>
      <w:r w:rsidR="00DE03D1">
        <w:rPr>
          <w:lang w:val="en-US"/>
        </w:rPr>
        <w:t xml:space="preserve"> : tests the ability to execute as early as possible such expressions in order to eliminate possible large number of intermediate results</w:t>
      </w:r>
    </w:p>
    <w:p w:rsidR="00EA5F5F" w:rsidRPr="000205C6" w:rsidRDefault="000205C6" w:rsidP="0075118B">
      <w:pPr>
        <w:pStyle w:val="EUNormal"/>
        <w:numPr>
          <w:ilvl w:val="0"/>
          <w:numId w:val="31"/>
        </w:numPr>
        <w:rPr>
          <w:b/>
        </w:rPr>
      </w:pPr>
      <w:r>
        <w:rPr>
          <w:b/>
          <w:lang w:val="en-US"/>
        </w:rPr>
        <w:t xml:space="preserve">CP7 : </w:t>
      </w:r>
      <w:r w:rsidR="00EA5F5F" w:rsidRPr="00EA5F5F">
        <w:rPr>
          <w:b/>
          <w:lang w:val="en-US"/>
        </w:rPr>
        <w:t>ORDERING</w:t>
      </w:r>
      <w:r w:rsidR="00EA5F5F">
        <w:rPr>
          <w:lang w:val="en-US"/>
        </w:rPr>
        <w:t xml:space="preserve"> : </w:t>
      </w:r>
      <w:r w:rsidR="006D08B7">
        <w:rPr>
          <w:lang w:val="en-US"/>
        </w:rPr>
        <w:t>tests the ability of the optimizer to choose query plan that facilitates the ordering of results</w:t>
      </w:r>
    </w:p>
    <w:p w:rsidR="000205C6" w:rsidRPr="000205C6" w:rsidRDefault="000205C6" w:rsidP="0075118B">
      <w:pPr>
        <w:pStyle w:val="EUNormal"/>
        <w:numPr>
          <w:ilvl w:val="0"/>
          <w:numId w:val="31"/>
        </w:numPr>
        <w:rPr>
          <w:b/>
        </w:rPr>
      </w:pPr>
      <w:r w:rsidRPr="000205C6">
        <w:rPr>
          <w:b/>
          <w:lang w:val="en-US"/>
        </w:rPr>
        <w:t xml:space="preserve">CP8 : GEO-SPATIAL </w:t>
      </w:r>
      <w:r w:rsidR="008B4EA4">
        <w:rPr>
          <w:b/>
          <w:lang w:val="en-US"/>
        </w:rPr>
        <w:t>PREDICATES</w:t>
      </w:r>
      <w:r>
        <w:rPr>
          <w:lang w:val="en-US"/>
        </w:rPr>
        <w:t xml:space="preserve"> : tests the ability to handle queries for geo-spatial data, mentioning entities within a geospatial range</w:t>
      </w:r>
    </w:p>
    <w:p w:rsidR="000205C6" w:rsidRPr="008B4EA4" w:rsidRDefault="000205C6" w:rsidP="0075118B">
      <w:pPr>
        <w:pStyle w:val="EUNormal"/>
        <w:numPr>
          <w:ilvl w:val="0"/>
          <w:numId w:val="31"/>
        </w:numPr>
        <w:rPr>
          <w:b/>
        </w:rPr>
      </w:pPr>
      <w:r w:rsidRPr="000205C6">
        <w:rPr>
          <w:b/>
          <w:lang w:val="en-US"/>
        </w:rPr>
        <w:lastRenderedPageBreak/>
        <w:t>CP9 : FULL-TEXT Search</w:t>
      </w:r>
      <w:r>
        <w:rPr>
          <w:lang w:val="en-US"/>
        </w:rPr>
        <w:t xml:space="preserve"> : tests the ability of the systems to utilize custom optimizations e.g. indexing when dealing with text search</w:t>
      </w:r>
    </w:p>
    <w:p w:rsidR="008B4EA4" w:rsidRPr="008B4EA4" w:rsidRDefault="008B4EA4" w:rsidP="0075118B">
      <w:pPr>
        <w:pStyle w:val="EUNormal"/>
        <w:numPr>
          <w:ilvl w:val="0"/>
          <w:numId w:val="31"/>
        </w:numPr>
        <w:rPr>
          <w:b/>
        </w:rPr>
      </w:pPr>
      <w:r w:rsidRPr="008B4EA4">
        <w:rPr>
          <w:b/>
          <w:lang w:val="en-US"/>
        </w:rPr>
        <w:t>CP10 : DUPLICATE ELIMINATION</w:t>
      </w:r>
      <w:r>
        <w:rPr>
          <w:lang w:val="en-US"/>
        </w:rPr>
        <w:t xml:space="preserve"> : tests the ability to identify duplicate entries during the creation of intermediate results</w:t>
      </w:r>
    </w:p>
    <w:p w:rsidR="005262E6" w:rsidRDefault="008B4EA4" w:rsidP="0075118B">
      <w:pPr>
        <w:pStyle w:val="EUNormal"/>
        <w:numPr>
          <w:ilvl w:val="0"/>
          <w:numId w:val="31"/>
        </w:numPr>
        <w:rPr>
          <w:b/>
        </w:rPr>
      </w:pPr>
      <w:r w:rsidRPr="008B4EA4">
        <w:rPr>
          <w:b/>
          <w:lang w:val="en-US"/>
        </w:rPr>
        <w:t>CP11 : COMPLEX FILTER CONDITIONS</w:t>
      </w:r>
      <w:r>
        <w:rPr>
          <w:lang w:val="en-US"/>
        </w:rPr>
        <w:t xml:space="preserve"> : tests the ability of query optimizer to split complex filter conditions into conjunction of conditions and execute them in parallel as soon as possible</w:t>
      </w:r>
    </w:p>
    <w:p w:rsidR="001B6071" w:rsidRPr="001B6071" w:rsidRDefault="001B6071" w:rsidP="001B6071">
      <w:pPr>
        <w:pStyle w:val="EUNormal"/>
        <w:ind w:left="720"/>
        <w:rPr>
          <w:b/>
        </w:rPr>
      </w:pPr>
    </w:p>
    <w:p w:rsidR="0044121D" w:rsidRDefault="008A4948">
      <w:pPr>
        <w:pStyle w:val="EUNormal"/>
      </w:pPr>
      <w:r>
        <w:t>T</w:t>
      </w:r>
      <w:r w:rsidR="00506DCE">
        <w:t xml:space="preserve">wo types of workloads </w:t>
      </w:r>
      <w:r w:rsidR="00C07EFF">
        <w:t xml:space="preserve">are </w:t>
      </w:r>
      <w:r w:rsidR="00A15991">
        <w:t>offered</w:t>
      </w:r>
      <w:r w:rsidR="00C07EFF">
        <w:t xml:space="preserve"> by the </w:t>
      </w:r>
      <w:r>
        <w:t>Semantic Publishing B</w:t>
      </w:r>
      <w:r w:rsidR="00C07EFF">
        <w:t xml:space="preserve">enchmark </w:t>
      </w:r>
      <w:r w:rsidR="00A15991">
        <w:t>-</w:t>
      </w:r>
      <w:r>
        <w:t xml:space="preserve"> </w:t>
      </w:r>
      <w:r w:rsidR="001B6071" w:rsidRPr="002A6B03">
        <w:rPr>
          <w:i/>
        </w:rPr>
        <w:t>basic</w:t>
      </w:r>
      <w:r w:rsidR="00C07EFF">
        <w:t xml:space="preserve"> and </w:t>
      </w:r>
      <w:r w:rsidR="00C07EFF" w:rsidRPr="002A6B03">
        <w:rPr>
          <w:i/>
        </w:rPr>
        <w:t>advanced</w:t>
      </w:r>
      <w:r w:rsidR="00C07EFF">
        <w:t xml:space="preserve">. </w:t>
      </w:r>
    </w:p>
    <w:p w:rsidR="0044121D" w:rsidRDefault="008A4948" w:rsidP="002E3467">
      <w:pPr>
        <w:pStyle w:val="EUNormal"/>
      </w:pPr>
      <w:r w:rsidRPr="00B411C0">
        <w:rPr>
          <w:i/>
        </w:rPr>
        <w:t>Bas</w:t>
      </w:r>
      <w:r w:rsidR="0044121D" w:rsidRPr="00B411C0">
        <w:rPr>
          <w:i/>
        </w:rPr>
        <w:t>ic</w:t>
      </w:r>
      <w:r>
        <w:t xml:space="preserve"> workload </w:t>
      </w:r>
      <w:r w:rsidR="00A15991">
        <w:t>consists of</w:t>
      </w:r>
      <w:r w:rsidR="0044121D">
        <w:t xml:space="preserve"> </w:t>
      </w:r>
      <w:r w:rsidR="00A15991">
        <w:t xml:space="preserve"> </w:t>
      </w:r>
      <w:r w:rsidR="001B6071">
        <w:t>9</w:t>
      </w:r>
      <w:r w:rsidR="00A15991">
        <w:t xml:space="preserve"> queries of type</w:t>
      </w:r>
      <w:r w:rsidR="00B411C0">
        <w:t>s</w:t>
      </w:r>
      <w:r w:rsidR="00A15991">
        <w:t xml:space="preserve"> :</w:t>
      </w:r>
      <w:r w:rsidR="002E3467">
        <w:t xml:space="preserve"> s</w:t>
      </w:r>
      <w:r w:rsidR="00C07EFF">
        <w:t>earch</w:t>
      </w:r>
      <w:r w:rsidR="002E3467">
        <w:t>, aggregate, geo-spatial, full-text search, time-range</w:t>
      </w:r>
      <w:r w:rsidR="0044121D">
        <w:t xml:space="preserve"> </w:t>
      </w:r>
      <w:r w:rsidR="002E3467">
        <w:t xml:space="preserve"> </w:t>
      </w:r>
      <w:r w:rsidR="0044121D">
        <w:t>queries</w:t>
      </w:r>
      <w:r w:rsidR="002E3467">
        <w:t xml:space="preserve">. </w:t>
      </w:r>
      <w:r w:rsidR="00C07EFF" w:rsidRPr="00B411C0">
        <w:rPr>
          <w:i/>
        </w:rPr>
        <w:t>Advanced</w:t>
      </w:r>
      <w:r w:rsidR="00C07EFF">
        <w:t xml:space="preserve"> workload consists of 25 queries which in addition </w:t>
      </w:r>
      <w:r w:rsidR="002E3467">
        <w:t>to basic</w:t>
      </w:r>
      <w:r w:rsidR="00C07EFF">
        <w:t xml:space="preserve"> workload add</w:t>
      </w:r>
      <w:r w:rsidR="002E3467">
        <w:t>s : analytical, drill-down and faceted search</w:t>
      </w:r>
      <w:r w:rsidR="005367E3">
        <w:t xml:space="preserve"> queries</w:t>
      </w:r>
      <w:r w:rsidR="002E3467">
        <w:t>.</w:t>
      </w:r>
    </w:p>
    <w:p w:rsidR="00506DCE" w:rsidRDefault="00506DCE">
      <w:pPr>
        <w:pStyle w:val="EUNormal"/>
      </w:pPr>
    </w:p>
    <w:p w:rsidR="001A1806" w:rsidRDefault="00AD0287">
      <w:pPr>
        <w:pStyle w:val="EUNormal"/>
      </w:pPr>
      <w:r>
        <w:t>Following are descriptions of queries from basic and advanced query mixes</w:t>
      </w:r>
      <w:r w:rsidR="00B411C0">
        <w:t>:</w:t>
      </w:r>
    </w:p>
    <w:p w:rsidR="001A1806" w:rsidRDefault="001A1806">
      <w:pPr>
        <w:pStyle w:val="EUNormal"/>
      </w:pPr>
    </w:p>
    <w:p w:rsidR="00C4558E" w:rsidRDefault="00C4558E" w:rsidP="00C4558E">
      <w:pPr>
        <w:pStyle w:val="EUHeading2"/>
        <w:numPr>
          <w:ilvl w:val="0"/>
          <w:numId w:val="0"/>
        </w:numPr>
        <w:rPr>
          <w:b w:val="0"/>
          <w:szCs w:val="28"/>
        </w:rPr>
      </w:pPr>
      <w:r>
        <w:rPr>
          <w:b w:val="0"/>
          <w:sz w:val="22"/>
        </w:rPr>
        <w:tab/>
      </w:r>
      <w:bookmarkStart w:id="89" w:name="_Toc403119779"/>
      <w:r w:rsidRPr="004E227E">
        <w:rPr>
          <w:b w:val="0"/>
          <w:szCs w:val="28"/>
        </w:rPr>
        <w:t>2.</w:t>
      </w:r>
      <w:r>
        <w:rPr>
          <w:b w:val="0"/>
          <w:szCs w:val="28"/>
        </w:rPr>
        <w:t>3</w:t>
      </w:r>
      <w:r w:rsidRPr="004E227E">
        <w:rPr>
          <w:b w:val="0"/>
          <w:szCs w:val="28"/>
        </w:rPr>
        <w:t>.</w:t>
      </w:r>
      <w:r>
        <w:rPr>
          <w:b w:val="0"/>
          <w:szCs w:val="28"/>
        </w:rPr>
        <w:t>2</w:t>
      </w:r>
      <w:r w:rsidRPr="004E227E">
        <w:rPr>
          <w:b w:val="0"/>
          <w:szCs w:val="28"/>
        </w:rPr>
        <w:tab/>
      </w:r>
      <w:r>
        <w:rPr>
          <w:b w:val="0"/>
          <w:szCs w:val="28"/>
        </w:rPr>
        <w:t>Basic Workload</w:t>
      </w:r>
      <w:r w:rsidR="00AD0287">
        <w:rPr>
          <w:b w:val="0"/>
          <w:szCs w:val="28"/>
        </w:rPr>
        <w:t xml:space="preserve"> -</w:t>
      </w:r>
      <w:r>
        <w:rPr>
          <w:b w:val="0"/>
          <w:szCs w:val="28"/>
        </w:rPr>
        <w:t xml:space="preserve"> Quer</w:t>
      </w:r>
      <w:r w:rsidR="00AD0287">
        <w:rPr>
          <w:b w:val="0"/>
          <w:szCs w:val="28"/>
        </w:rPr>
        <w:t>y Definitions</w:t>
      </w:r>
      <w:bookmarkEnd w:id="89"/>
    </w:p>
    <w:p w:rsidR="001F3D9A" w:rsidRPr="001F3D9A" w:rsidRDefault="001F3D9A" w:rsidP="001F3D9A">
      <w:pPr>
        <w:pStyle w:val="EUNormal"/>
      </w:pPr>
    </w:p>
    <w:tbl>
      <w:tblPr>
        <w:tblW w:w="9630" w:type="dxa"/>
        <w:tblInd w:w="108" w:type="dxa"/>
        <w:tblLayout w:type="fixed"/>
        <w:tblLook w:val="0000"/>
      </w:tblPr>
      <w:tblGrid>
        <w:gridCol w:w="1809"/>
        <w:gridCol w:w="7821"/>
      </w:tblGrid>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1A1806" w:rsidP="0042009D">
            <w:pPr>
              <w:pStyle w:val="EUNormal"/>
              <w:spacing w:before="60" w:afterLines="60"/>
              <w:rPr>
                <w:szCs w:val="22"/>
              </w:rPr>
            </w:pPr>
            <w:r w:rsidRPr="00071B35">
              <w:rPr>
                <w:b/>
                <w:bCs/>
                <w:szCs w:val="22"/>
              </w:rPr>
              <w:t>query1.txt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42009D">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C4CF9" w:rsidRDefault="00AE4FCE" w:rsidP="0042009D">
            <w:pPr>
              <w:pStyle w:val="EUNormal"/>
              <w:spacing w:before="60" w:afterLines="60"/>
              <w:rPr>
                <w:szCs w:val="22"/>
              </w:rPr>
            </w:pPr>
            <w:r>
              <w:rPr>
                <w:szCs w:val="22"/>
              </w:rPr>
              <w:t>Aggregation</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4C4CF9"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4C4CF9" w:rsidP="0042009D">
            <w:pPr>
              <w:pStyle w:val="EUNormal"/>
              <w:spacing w:before="60" w:afterLines="60"/>
              <w:rPr>
                <w:szCs w:val="22"/>
              </w:rPr>
            </w:pPr>
            <w:r>
              <w:rPr>
                <w:szCs w:val="22"/>
              </w:rPr>
              <w:t>CP1, CP2, CP3, CP4</w:t>
            </w:r>
            <w:r w:rsidR="00093B77">
              <w:rPr>
                <w:szCs w:val="22"/>
              </w:rPr>
              <w:t>, CP5</w:t>
            </w:r>
          </w:p>
        </w:tc>
      </w:tr>
    </w:tbl>
    <w:p w:rsidR="001A1806" w:rsidRDefault="001A1806"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42009D">
            <w:pPr>
              <w:pStyle w:val="EUNormal"/>
              <w:spacing w:before="60" w:afterLines="60"/>
              <w:rPr>
                <w:szCs w:val="22"/>
              </w:rPr>
            </w:pPr>
            <w:r>
              <w:rPr>
                <w:b/>
                <w:bCs/>
                <w:szCs w:val="22"/>
              </w:rPr>
              <w:t>q</w:t>
            </w:r>
            <w:r w:rsidRPr="00071B35">
              <w:rPr>
                <w:b/>
                <w:bCs/>
                <w:szCs w:val="22"/>
              </w:rPr>
              <w:t>uery</w:t>
            </w:r>
            <w:r>
              <w:rPr>
                <w:b/>
                <w:bCs/>
                <w:szCs w:val="22"/>
              </w:rPr>
              <w:t>2</w:t>
            </w:r>
            <w:r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42009D">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C4CF9" w:rsidRDefault="00AE4FCE" w:rsidP="0042009D">
            <w:pPr>
              <w:pStyle w:val="EUNormal"/>
              <w:spacing w:before="60" w:afterLines="60"/>
              <w:rPr>
                <w:szCs w:val="22"/>
              </w:rPr>
            </w:pPr>
            <w:r>
              <w:rPr>
                <w:szCs w:val="22"/>
              </w:rPr>
              <w:t>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42009D">
            <w:pPr>
              <w:pStyle w:val="EUNormal"/>
              <w:spacing w:before="60" w:afterLines="60"/>
              <w:rPr>
                <w:szCs w:val="22"/>
              </w:rPr>
            </w:pPr>
            <w:r>
              <w:rPr>
                <w:szCs w:val="22"/>
              </w:rPr>
              <w:t>CP1, CP3, CP4</w:t>
            </w:r>
          </w:p>
        </w:tc>
      </w:tr>
    </w:tbl>
    <w:p w:rsidR="004C4CF9" w:rsidRPr="001A1806" w:rsidRDefault="004C4CF9"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42009D">
            <w:pPr>
              <w:pStyle w:val="EUNormal"/>
              <w:spacing w:before="60" w:afterLines="60"/>
              <w:rPr>
                <w:szCs w:val="22"/>
              </w:rPr>
            </w:pPr>
            <w:r>
              <w:rPr>
                <w:b/>
                <w:bCs/>
                <w:szCs w:val="22"/>
              </w:rPr>
              <w:t>q</w:t>
            </w:r>
            <w:r w:rsidR="004C4CF9" w:rsidRPr="00071B35">
              <w:rPr>
                <w:b/>
                <w:bCs/>
                <w:szCs w:val="22"/>
              </w:rPr>
              <w:t>uery</w:t>
            </w:r>
            <w:r>
              <w:rPr>
                <w:b/>
                <w:bCs/>
                <w:szCs w:val="22"/>
              </w:rPr>
              <w:t>3</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4D68D1" w:rsidRDefault="004D68D1" w:rsidP="0042009D">
            <w:pPr>
              <w:pStyle w:val="EUNormal"/>
              <w:spacing w:before="60" w:afterLines="60"/>
              <w:rPr>
                <w:szCs w:val="22"/>
              </w:rPr>
            </w:pPr>
            <w:r w:rsidRPr="004D68D1">
              <w:rPr>
                <w:szCs w:val="22"/>
              </w:rPr>
              <w:t xml:space="preserve">Retrieve a list of creative works that are instances of classes </w:t>
            </w:r>
            <w:r w:rsidRPr="004D68D1">
              <w:rPr>
                <w:i/>
                <w:szCs w:val="22"/>
              </w:rPr>
              <w:t>BlogPost</w:t>
            </w:r>
            <w:r w:rsidRPr="004D68D1">
              <w:rPr>
                <w:szCs w:val="22"/>
              </w:rPr>
              <w:t xml:space="preserve"> or </w:t>
            </w:r>
            <w:r w:rsidRPr="004D68D1">
              <w:rPr>
                <w:i/>
                <w:szCs w:val="22"/>
              </w:rPr>
              <w:t>NewsItem</w:t>
            </w:r>
            <w:r w:rsidRPr="004D68D1">
              <w:rPr>
                <w:szCs w:val="22"/>
              </w:rPr>
              <w:t xml:space="preserve">, that are about a specific topic, the value of </w:t>
            </w:r>
            <w:r w:rsidRPr="004D68D1">
              <w:rPr>
                <w:i/>
                <w:szCs w:val="22"/>
              </w:rPr>
              <w:t>primaryFormat</w:t>
            </w:r>
            <w:r>
              <w:rPr>
                <w:szCs w:val="22"/>
              </w:rPr>
              <w:t xml:space="preserve"> </w:t>
            </w:r>
            <w:r w:rsidRPr="004D68D1">
              <w:rPr>
                <w:szCs w:val="22"/>
              </w:rPr>
              <w:t xml:space="preserve">is one of </w:t>
            </w:r>
            <w:r w:rsidRPr="004D68D1">
              <w:rPr>
                <w:i/>
                <w:szCs w:val="22"/>
              </w:rPr>
              <w:t>TextualFormat</w:t>
            </w:r>
            <w:r w:rsidRPr="004D68D1">
              <w:rPr>
                <w:szCs w:val="22"/>
              </w:rPr>
              <w:t xml:space="preserve">, </w:t>
            </w:r>
            <w:r w:rsidRPr="004D68D1">
              <w:rPr>
                <w:i/>
                <w:szCs w:val="22"/>
              </w:rPr>
              <w:t>InteractiveFormat</w:t>
            </w:r>
            <w:r w:rsidRPr="004D68D1">
              <w:rPr>
                <w:szCs w:val="22"/>
              </w:rPr>
              <w:t xml:space="preserve"> or </w:t>
            </w:r>
            <w:r w:rsidRPr="004D68D1">
              <w:rPr>
                <w:i/>
                <w:szCs w:val="22"/>
              </w:rPr>
              <w:t>PictureGalleryFormat</w:t>
            </w:r>
            <w:r w:rsidRPr="004D68D1">
              <w:rPr>
                <w:szCs w:val="22"/>
              </w:rPr>
              <w:t>. If the creative work has an audience then the creative work should be</w:t>
            </w:r>
            <w:r>
              <w:rPr>
                <w:szCs w:val="22"/>
              </w:rPr>
              <w:t xml:space="preserve"> </w:t>
            </w:r>
            <w:r w:rsidRPr="004D68D1">
              <w:rPr>
                <w:szCs w:val="22"/>
              </w:rPr>
              <w:t xml:space="preserve">obtained using this value. Given the retrieved list of </w:t>
            </w:r>
            <w:r w:rsidRPr="004D68D1">
              <w:rPr>
                <w:szCs w:val="22"/>
              </w:rPr>
              <w:lastRenderedPageBreak/>
              <w:t>creative works, return for each resource its related nodes, and then order the result in</w:t>
            </w:r>
            <w:r>
              <w:rPr>
                <w:szCs w:val="22"/>
              </w:rPr>
              <w:t xml:space="preserve"> </w:t>
            </w:r>
            <w:r w:rsidRPr="004D68D1">
              <w:rPr>
                <w:szCs w:val="22"/>
              </w:rPr>
              <w:t xml:space="preserve">descending order of the value of their </w:t>
            </w:r>
            <w:r w:rsidRPr="004D68D1">
              <w:rPr>
                <w:i/>
                <w:szCs w:val="22"/>
              </w:rPr>
              <w:t>creationDate</w:t>
            </w:r>
            <w:r w:rsidRPr="004D68D1">
              <w:rPr>
                <w:szCs w:val="22"/>
              </w:rPr>
              <w:t xml:space="preserve"> property.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42009D">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D68D1" w:rsidRDefault="00AE4FCE" w:rsidP="0042009D">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D68D1" w:rsidP="0042009D">
            <w:pPr>
              <w:pStyle w:val="EUNormal"/>
              <w:spacing w:before="60" w:afterLines="60"/>
              <w:rPr>
                <w:szCs w:val="22"/>
              </w:rPr>
            </w:pPr>
            <w:r>
              <w:rPr>
                <w:szCs w:val="22"/>
              </w:rPr>
              <w:t>CP3, CP5, CP6, CP10, CP11</w:t>
            </w:r>
          </w:p>
        </w:tc>
      </w:tr>
    </w:tbl>
    <w:p w:rsidR="00506DCE" w:rsidRDefault="00506DCE">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42009D">
            <w:pPr>
              <w:pStyle w:val="EUNormal"/>
              <w:spacing w:before="60" w:afterLines="60"/>
              <w:rPr>
                <w:szCs w:val="22"/>
              </w:rPr>
            </w:pPr>
            <w:r>
              <w:rPr>
                <w:b/>
                <w:bCs/>
                <w:szCs w:val="22"/>
              </w:rPr>
              <w:t>q</w:t>
            </w:r>
            <w:r w:rsidR="004C4CF9" w:rsidRPr="00071B35">
              <w:rPr>
                <w:b/>
                <w:bCs/>
                <w:szCs w:val="22"/>
              </w:rPr>
              <w:t>uery</w:t>
            </w:r>
            <w:r>
              <w:rPr>
                <w:b/>
                <w:bCs/>
                <w:szCs w:val="22"/>
              </w:rPr>
              <w:t>4</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42009D">
            <w:pPr>
              <w:pStyle w:val="EUNormal"/>
              <w:spacing w:before="60" w:afterLines="60"/>
              <w:rPr>
                <w:szCs w:val="22"/>
              </w:rPr>
            </w:pPr>
            <w:r w:rsidRPr="00D36448">
              <w:rPr>
                <w:szCs w:val="22"/>
              </w:rPr>
              <w:t>Return a list of all creative works with all their properties, that are</w:t>
            </w:r>
            <w:r>
              <w:rPr>
                <w:szCs w:val="22"/>
              </w:rPr>
              <w:t xml:space="preserve"> </w:t>
            </w:r>
            <w:r w:rsidRPr="00D36448">
              <w:rPr>
                <w:i/>
                <w:szCs w:val="22"/>
              </w:rPr>
              <w:t>about</w:t>
            </w:r>
            <w:r w:rsidRPr="00D36448">
              <w:rPr>
                <w:szCs w:val="22"/>
              </w:rPr>
              <w:t xml:space="preserve"> a given topic, have a given </w:t>
            </w:r>
            <w:r w:rsidRPr="00D36448">
              <w:rPr>
                <w:i/>
                <w:szCs w:val="22"/>
              </w:rPr>
              <w:t>primaryFormat</w:t>
            </w:r>
            <w:r w:rsidRPr="00D36448">
              <w:rPr>
                <w:szCs w:val="22"/>
              </w:rPr>
              <w:t xml:space="preserve">, and are instances of a certain subclass of class </w:t>
            </w:r>
            <w:r w:rsidRPr="00D36448">
              <w:rPr>
                <w:i/>
                <w:szCs w:val="22"/>
              </w:rPr>
              <w:t>CreativeWork</w:t>
            </w:r>
            <w:r w:rsidRPr="00D36448">
              <w:rPr>
                <w:szCs w:val="22"/>
              </w:rPr>
              <w:t xml:space="preserve">. The results should be ordered by property </w:t>
            </w:r>
            <w:r w:rsidRPr="00D36448">
              <w:rPr>
                <w:i/>
                <w:szCs w:val="22"/>
              </w:rPr>
              <w:t>creationDate</w:t>
            </w:r>
            <w:r w:rsidRPr="00D36448">
              <w:rPr>
                <w:szCs w:val="22"/>
              </w:rPr>
              <w:t xml:space="preserve"> and only N results should be returned.</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D36448" w:rsidRDefault="00AE4FCE" w:rsidP="0042009D">
            <w:pPr>
              <w:pStyle w:val="EUNormal"/>
              <w:spacing w:before="60" w:afterLines="60"/>
              <w:rPr>
                <w:szCs w:val="22"/>
              </w:rPr>
            </w:pPr>
            <w:r>
              <w:rPr>
                <w:szCs w:val="22"/>
              </w:rPr>
              <w:t>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42009D">
            <w:pPr>
              <w:pStyle w:val="EUNormal"/>
              <w:spacing w:before="60" w:afterLines="60"/>
              <w:rPr>
                <w:szCs w:val="22"/>
              </w:rPr>
            </w:pPr>
            <w:r>
              <w:rPr>
                <w:szCs w:val="22"/>
              </w:rPr>
              <w:t>CP1, CP7</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18742F" w:rsidP="0042009D">
            <w:pPr>
              <w:pStyle w:val="EUNormal"/>
              <w:spacing w:before="60" w:afterLines="60"/>
              <w:rPr>
                <w:szCs w:val="22"/>
              </w:rPr>
            </w:pPr>
            <w:r>
              <w:rPr>
                <w:b/>
                <w:bCs/>
                <w:szCs w:val="22"/>
              </w:rPr>
              <w:t>q</w:t>
            </w:r>
            <w:r w:rsidR="004C4CF9" w:rsidRPr="00071B35">
              <w:rPr>
                <w:b/>
                <w:bCs/>
                <w:szCs w:val="22"/>
              </w:rPr>
              <w:t>uery</w:t>
            </w:r>
            <w:r>
              <w:rPr>
                <w:b/>
                <w:bCs/>
                <w:szCs w:val="22"/>
              </w:rPr>
              <w:t>5</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42009D">
            <w:pPr>
              <w:pStyle w:val="EUNormal"/>
              <w:spacing w:before="60" w:afterLines="60"/>
              <w:rPr>
                <w:szCs w:val="22"/>
              </w:rPr>
            </w:pPr>
            <w:r w:rsidRPr="003336FD">
              <w:rPr>
                <w:szCs w:val="22"/>
              </w:rPr>
              <w:t>Return the list of most popular topics that creative works of a given type are about, have a given audience, and they have been created in a specific time range (</w:t>
            </w:r>
            <w:r w:rsidRPr="003336FD">
              <w:rPr>
                <w:i/>
                <w:szCs w:val="22"/>
              </w:rPr>
              <w:t>dateModified</w:t>
            </w:r>
            <w:r w:rsidRPr="003336FD">
              <w:rPr>
                <w:szCs w:val="22"/>
              </w:rPr>
              <w:t xml:space="preserve"> is between a start and an end date). For each retrieved topic get its proper</w:t>
            </w:r>
            <w:r>
              <w:rPr>
                <w:szCs w:val="22"/>
              </w:rPr>
              <w:t xml:space="preserve">ties (if they exist) </w:t>
            </w:r>
            <w:r w:rsidRPr="003336FD">
              <w:rPr>
                <w:i/>
                <w:szCs w:val="22"/>
              </w:rPr>
              <w:t>cannonicalName</w:t>
            </w:r>
            <w:r w:rsidRPr="003336FD">
              <w:rPr>
                <w:szCs w:val="22"/>
              </w:rPr>
              <w:t xml:space="preserve"> and </w:t>
            </w:r>
            <w:r w:rsidRPr="003336FD">
              <w:rPr>
                <w:i/>
                <w:szCs w:val="22"/>
              </w:rPr>
              <w:t>preferredLabel</w:t>
            </w:r>
            <w:r w:rsidRPr="003336FD">
              <w:rPr>
                <w:szCs w:val="22"/>
              </w:rPr>
              <w:t>; and if any of the labels exist, return it as a result along with the count of topics with this label. The result should be returned on descending order of the count of labels.</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3336FD" w:rsidRDefault="00AE4FCE" w:rsidP="0042009D">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42009D">
            <w:pPr>
              <w:pStyle w:val="EUNormal"/>
              <w:spacing w:before="60" w:afterLines="60"/>
              <w:rPr>
                <w:szCs w:val="22"/>
              </w:rPr>
            </w:pPr>
            <w:r>
              <w:rPr>
                <w:szCs w:val="22"/>
              </w:rPr>
              <w:t>CP1, CP2, CP3,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42009D">
            <w:pPr>
              <w:pStyle w:val="EUNormal"/>
              <w:spacing w:before="60" w:afterLines="60"/>
              <w:rPr>
                <w:szCs w:val="22"/>
              </w:rPr>
            </w:pPr>
            <w:r>
              <w:rPr>
                <w:b/>
                <w:bCs/>
                <w:szCs w:val="22"/>
              </w:rPr>
              <w:t>q</w:t>
            </w:r>
            <w:r w:rsidR="004C4CF9" w:rsidRPr="00071B35">
              <w:rPr>
                <w:b/>
                <w:bCs/>
                <w:szCs w:val="22"/>
              </w:rPr>
              <w:t>uery</w:t>
            </w:r>
            <w:r>
              <w:rPr>
                <w:b/>
                <w:bCs/>
                <w:szCs w:val="22"/>
              </w:rPr>
              <w:t>6</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42009D">
            <w:pPr>
              <w:pStyle w:val="EUNormal"/>
              <w:spacing w:before="60" w:afterLines="60"/>
              <w:rPr>
                <w:szCs w:val="22"/>
              </w:rPr>
            </w:pPr>
            <w:r w:rsidRPr="003336FD">
              <w:rPr>
                <w:szCs w:val="22"/>
              </w:rPr>
              <w:t xml:space="preserve">Retrieve all instances of class </w:t>
            </w:r>
            <w:r w:rsidRPr="003336FD">
              <w:rPr>
                <w:i/>
                <w:szCs w:val="22"/>
              </w:rPr>
              <w:t>CreativeWork</w:t>
            </w:r>
            <w:r w:rsidRPr="003336FD">
              <w:rPr>
                <w:szCs w:val="22"/>
              </w:rPr>
              <w:t xml:space="preserve"> that mention a geo-location that is within the boundaries of a given rectangle area. Along with each retrieved creative work retrieve property </w:t>
            </w:r>
            <w:r w:rsidRPr="003336FD">
              <w:rPr>
                <w:i/>
                <w:szCs w:val="22"/>
              </w:rPr>
              <w:t>geonamesId</w:t>
            </w:r>
            <w:r w:rsidRPr="003336FD">
              <w:rPr>
                <w:szCs w:val="22"/>
              </w:rPr>
              <w:t xml:space="preserve"> and its lat (latitude) and long (longitude) values. Limit the result to 100 creative works (geo-spatial query).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3336FD" w:rsidRDefault="00AE4FCE" w:rsidP="0042009D">
            <w:pPr>
              <w:pStyle w:val="EUNormal"/>
              <w:spacing w:before="60" w:afterLines="60"/>
              <w:rPr>
                <w:szCs w:val="22"/>
              </w:rPr>
            </w:pPr>
            <w:r>
              <w:rPr>
                <w:szCs w:val="22"/>
              </w:rPr>
              <w:t>Geo-spatial</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201D5F" w:rsidP="0042009D">
            <w:pPr>
              <w:pStyle w:val="EUNormal"/>
              <w:spacing w:before="60" w:afterLines="60"/>
              <w:rPr>
                <w:szCs w:val="22"/>
              </w:rPr>
            </w:pPr>
            <w:r>
              <w:rPr>
                <w:szCs w:val="22"/>
              </w:rPr>
              <w:t xml:space="preserve">CP7, </w:t>
            </w:r>
            <w:r w:rsidR="003336FD">
              <w:rPr>
                <w:szCs w:val="22"/>
              </w:rPr>
              <w:t>CP8</w:t>
            </w:r>
            <w:r>
              <w:rPr>
                <w:szCs w:val="22"/>
              </w:rPr>
              <w:t>, CP10</w:t>
            </w:r>
            <w:r w:rsidR="003336FD">
              <w:rPr>
                <w:szCs w:val="22"/>
              </w:rPr>
              <w:t>,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42009D">
            <w:pPr>
              <w:pStyle w:val="EUNormal"/>
              <w:spacing w:before="60" w:afterLines="60"/>
              <w:rPr>
                <w:szCs w:val="22"/>
              </w:rPr>
            </w:pPr>
            <w:r>
              <w:rPr>
                <w:b/>
                <w:bCs/>
                <w:szCs w:val="22"/>
              </w:rPr>
              <w:t>q</w:t>
            </w:r>
            <w:r w:rsidR="004C4CF9" w:rsidRPr="00071B35">
              <w:rPr>
                <w:b/>
                <w:bCs/>
                <w:szCs w:val="22"/>
              </w:rPr>
              <w:t>uery</w:t>
            </w:r>
            <w:r>
              <w:rPr>
                <w:b/>
                <w:bCs/>
                <w:szCs w:val="22"/>
              </w:rPr>
              <w:t>7</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42009D">
            <w:pPr>
              <w:pStyle w:val="EUNormal"/>
              <w:spacing w:before="60" w:afterLines="60"/>
              <w:rPr>
                <w:szCs w:val="22"/>
              </w:rPr>
            </w:pPr>
            <w:r w:rsidRPr="00C6480D">
              <w:rPr>
                <w:szCs w:val="22"/>
              </w:rPr>
              <w:t xml:space="preserve">Retrieve properties </w:t>
            </w:r>
            <w:r w:rsidRPr="00C6480D">
              <w:rPr>
                <w:i/>
                <w:szCs w:val="22"/>
              </w:rPr>
              <w:t>dateModif, title, category, liveCoverage, audience</w:t>
            </w:r>
            <w:r w:rsidRPr="00C6480D">
              <w:rPr>
                <w:szCs w:val="22"/>
              </w:rPr>
              <w:t xml:space="preserve"> for all creative works that are of a given type. The value of property </w:t>
            </w:r>
            <w:r w:rsidRPr="00C6480D">
              <w:rPr>
                <w:i/>
                <w:szCs w:val="22"/>
              </w:rPr>
              <w:t>dateModif</w:t>
            </w:r>
            <w:r w:rsidRPr="00C6480D">
              <w:rPr>
                <w:szCs w:val="22"/>
              </w:rPr>
              <w:t xml:space="preserve"> of the retrieved creative works should be within a certain time</w:t>
            </w:r>
            <w:r>
              <w:rPr>
                <w:szCs w:val="22"/>
              </w:rPr>
              <w:t xml:space="preserve"> </w:t>
            </w:r>
            <w:r w:rsidRPr="00C6480D">
              <w:rPr>
                <w:szCs w:val="22"/>
              </w:rPr>
              <w:t xml:space="preserve">range. Return 100 results ordered in ascending order by their </w:t>
            </w:r>
            <w:r w:rsidRPr="00C6480D">
              <w:rPr>
                <w:i/>
                <w:szCs w:val="22"/>
              </w:rPr>
              <w:t>dateModif</w:t>
            </w:r>
            <w:r w:rsidRPr="00C6480D">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C6480D" w:rsidRDefault="00B04D7B" w:rsidP="0042009D">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42009D">
            <w:pPr>
              <w:pStyle w:val="EUNormal"/>
              <w:spacing w:before="60" w:afterLines="60"/>
              <w:rPr>
                <w:szCs w:val="22"/>
              </w:rPr>
            </w:pPr>
            <w:r>
              <w:rPr>
                <w:szCs w:val="22"/>
              </w:rPr>
              <w:t>CP1,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42009D">
            <w:pPr>
              <w:pStyle w:val="EUNormal"/>
              <w:spacing w:before="60" w:afterLines="60"/>
              <w:rPr>
                <w:szCs w:val="22"/>
              </w:rPr>
            </w:pPr>
            <w:r>
              <w:rPr>
                <w:b/>
                <w:bCs/>
                <w:szCs w:val="22"/>
              </w:rPr>
              <w:t>q</w:t>
            </w:r>
            <w:r w:rsidR="004C4CF9" w:rsidRPr="00071B35">
              <w:rPr>
                <w:b/>
                <w:bCs/>
                <w:szCs w:val="22"/>
              </w:rPr>
              <w:t>uery</w:t>
            </w:r>
            <w:r>
              <w:rPr>
                <w:b/>
                <w:bCs/>
                <w:szCs w:val="22"/>
              </w:rPr>
              <w:t>8</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42009D">
            <w:pPr>
              <w:pStyle w:val="EUNormal"/>
              <w:spacing w:before="60" w:afterLines="60"/>
              <w:rPr>
                <w:szCs w:val="22"/>
              </w:rPr>
            </w:pPr>
            <w:r w:rsidRPr="007A464D">
              <w:rPr>
                <w:szCs w:val="22"/>
              </w:rPr>
              <w:t xml:space="preserve">Retrieve the graphs of resources that are instances of class </w:t>
            </w:r>
            <w:r w:rsidRPr="007A464D">
              <w:rPr>
                <w:i/>
                <w:szCs w:val="22"/>
              </w:rPr>
              <w:t>CreativeWork</w:t>
            </w:r>
            <w:r w:rsidRPr="007A464D">
              <w:rPr>
                <w:szCs w:val="22"/>
              </w:rPr>
              <w:t xml:space="preserve"> considering also its subclasses that comprise the resources’ </w:t>
            </w:r>
            <w:r w:rsidRPr="007A464D">
              <w:rPr>
                <w:i/>
                <w:szCs w:val="22"/>
              </w:rPr>
              <w:t>type, title, description, dateCreated, dateModified, category</w:t>
            </w:r>
            <w:r w:rsidRPr="007A464D">
              <w:rPr>
                <w:szCs w:val="22"/>
              </w:rPr>
              <w:t xml:space="preserve">, the topic they are about, their </w:t>
            </w:r>
            <w:r w:rsidRPr="007A464D">
              <w:rPr>
                <w:i/>
                <w:szCs w:val="22"/>
              </w:rPr>
              <w:t>primaryContentOf</w:t>
            </w:r>
            <w:r w:rsidRPr="007A464D">
              <w:rPr>
                <w:szCs w:val="22"/>
              </w:rPr>
              <w:t xml:space="preserve"> and the latter’s </w:t>
            </w:r>
            <w:r w:rsidRPr="007A464D">
              <w:rPr>
                <w:i/>
                <w:szCs w:val="22"/>
              </w:rPr>
              <w:t>webDocumentType</w:t>
            </w:r>
            <w:r w:rsidRPr="007A464D">
              <w:rPr>
                <w:szCs w:val="22"/>
              </w:rPr>
              <w:t xml:space="preserve">. Each of the returned resources should contain in its title or description a given string. (full text </w:t>
            </w:r>
            <w:r>
              <w:rPr>
                <w:szCs w:val="22"/>
              </w:rPr>
              <w:t xml:space="preserve">search </w:t>
            </w:r>
            <w:r w:rsidRPr="007A464D">
              <w:rPr>
                <w:szCs w:val="22"/>
              </w:rPr>
              <w:t>query)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7A464D" w:rsidRDefault="00B04D7B" w:rsidP="0042009D">
            <w:pPr>
              <w:pStyle w:val="EUNormal"/>
              <w:spacing w:before="60" w:afterLines="60"/>
              <w:rPr>
                <w:szCs w:val="22"/>
              </w:rPr>
            </w:pPr>
            <w:r>
              <w:rPr>
                <w:szCs w:val="22"/>
              </w:rPr>
              <w:t>Full-text 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42009D">
            <w:pPr>
              <w:pStyle w:val="EUNormal"/>
              <w:spacing w:before="60" w:afterLines="60"/>
              <w:rPr>
                <w:szCs w:val="22"/>
              </w:rPr>
            </w:pPr>
            <w:r>
              <w:rPr>
                <w:szCs w:val="22"/>
              </w:rPr>
              <w:t>CP3, CP4, CP9,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42009D">
            <w:pPr>
              <w:pStyle w:val="EUNormal"/>
              <w:spacing w:before="60" w:afterLines="60"/>
              <w:rPr>
                <w:szCs w:val="22"/>
              </w:rPr>
            </w:pPr>
            <w:r>
              <w:rPr>
                <w:b/>
                <w:bCs/>
                <w:szCs w:val="22"/>
              </w:rPr>
              <w:t>q</w:t>
            </w:r>
            <w:r w:rsidR="004C4CF9" w:rsidRPr="00071B35">
              <w:rPr>
                <w:b/>
                <w:bCs/>
                <w:szCs w:val="22"/>
              </w:rPr>
              <w:t>uery</w:t>
            </w:r>
            <w:r>
              <w:rPr>
                <w:b/>
                <w:bCs/>
                <w:szCs w:val="22"/>
              </w:rPr>
              <w:t>9</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42009D">
            <w:pPr>
              <w:pStyle w:val="EUNormal"/>
              <w:spacing w:before="60" w:afterLines="60"/>
              <w:rPr>
                <w:szCs w:val="22"/>
              </w:rPr>
            </w:pPr>
            <w:r w:rsidRPr="007A464D">
              <w:rPr>
                <w:szCs w:val="22"/>
              </w:rPr>
              <w:t xml:space="preserve">Retrieve 10 similar creative works, by calculating their similarity score. The creative works should be ordered by the computed score and in descending order of the value of property </w:t>
            </w:r>
            <w:r w:rsidRPr="007A464D">
              <w:rPr>
                <w:i/>
                <w:szCs w:val="22"/>
              </w:rPr>
              <w:t>dateModified</w:t>
            </w:r>
            <w:r w:rsidRPr="007A464D">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7A464D" w:rsidRDefault="00AE4FCE" w:rsidP="0042009D">
            <w:pPr>
              <w:pStyle w:val="EUNormal"/>
              <w:spacing w:before="60" w:afterLines="60"/>
              <w:rPr>
                <w:szCs w:val="22"/>
              </w:rPr>
            </w:pPr>
            <w:r>
              <w:rPr>
                <w:szCs w:val="22"/>
              </w:rPr>
              <w:t>Analytical</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42009D">
            <w:pPr>
              <w:pStyle w:val="EUNormal"/>
              <w:spacing w:before="60" w:afterLines="60"/>
              <w:rPr>
                <w:szCs w:val="22"/>
              </w:rPr>
            </w:pPr>
            <w:r>
              <w:rPr>
                <w:szCs w:val="22"/>
              </w:rPr>
              <w:t>CP2, CP7, CP10</w:t>
            </w:r>
          </w:p>
        </w:tc>
      </w:tr>
    </w:tbl>
    <w:p w:rsidR="004C4CF9" w:rsidRDefault="004C4CF9">
      <w:pPr>
        <w:pStyle w:val="EUNormal"/>
      </w:pPr>
    </w:p>
    <w:tbl>
      <w:tblPr>
        <w:tblW w:w="9630" w:type="dxa"/>
        <w:tblInd w:w="108" w:type="dxa"/>
        <w:tblLayout w:type="fixed"/>
        <w:tblLook w:val="0000"/>
      </w:tblPr>
      <w:tblGrid>
        <w:gridCol w:w="1809"/>
        <w:gridCol w:w="7821"/>
      </w:tblGrid>
      <w:tr w:rsidR="004C669D" w:rsidRPr="00071B35" w:rsidTr="0077458C">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071B35" w:rsidRDefault="004C669D" w:rsidP="0042009D">
            <w:pPr>
              <w:pStyle w:val="EUNormal"/>
              <w:spacing w:before="60" w:afterLines="60"/>
              <w:rPr>
                <w:szCs w:val="22"/>
              </w:rPr>
            </w:pPr>
            <w:r>
              <w:rPr>
                <w:b/>
                <w:bCs/>
                <w:szCs w:val="22"/>
              </w:rPr>
              <w:t>q</w:t>
            </w:r>
            <w:r w:rsidRPr="00071B35">
              <w:rPr>
                <w:b/>
                <w:bCs/>
                <w:szCs w:val="22"/>
              </w:rPr>
              <w:t>uery</w:t>
            </w:r>
            <w:r>
              <w:rPr>
                <w:b/>
                <w:bCs/>
                <w:szCs w:val="22"/>
              </w:rPr>
              <w:t>10</w:t>
            </w:r>
            <w:r w:rsidRPr="00071B35">
              <w:rPr>
                <w:b/>
                <w:bCs/>
                <w:szCs w:val="22"/>
              </w:rPr>
              <w:t>.txt</w:t>
            </w:r>
          </w:p>
        </w:tc>
      </w:tr>
      <w:tr w:rsidR="004C669D" w:rsidRPr="00071B35" w:rsidTr="0077458C">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071B35" w:rsidRDefault="004C669D" w:rsidP="0042009D">
            <w:pPr>
              <w:pStyle w:val="EUNormal"/>
              <w:spacing w:before="60" w:afterLines="60"/>
              <w:rPr>
                <w:szCs w:val="22"/>
              </w:rPr>
            </w:pPr>
            <w:r w:rsidRPr="004C669D">
              <w:rPr>
                <w:szCs w:val="22"/>
              </w:rPr>
              <w:t>Retrieve creative works that mention locations in the same province (A.ADM1) as the specified one.</w:t>
            </w:r>
            <w:r w:rsidRPr="007A464D">
              <w:rPr>
                <w:szCs w:val="22"/>
              </w:rPr>
              <w:t xml:space="preserve"> </w:t>
            </w:r>
            <w:r>
              <w:rPr>
                <w:szCs w:val="22"/>
              </w:rPr>
              <w:t>A</w:t>
            </w:r>
            <w:r w:rsidRPr="004C669D">
              <w:rPr>
                <w:szCs w:val="22"/>
              </w:rPr>
              <w:t>dditional constraint on time interval further limits returned result</w:t>
            </w:r>
            <w:r>
              <w:rPr>
                <w:szCs w:val="22"/>
              </w:rPr>
              <w:t>s</w:t>
            </w:r>
            <w:r w:rsidRPr="004C669D">
              <w:rPr>
                <w:szCs w:val="22"/>
              </w:rPr>
              <w:t>.</w:t>
            </w:r>
          </w:p>
        </w:tc>
      </w:tr>
      <w:tr w:rsidR="004C669D" w:rsidRPr="00071B35" w:rsidTr="0077458C">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7A464D" w:rsidRDefault="00795A1C" w:rsidP="0042009D">
            <w:pPr>
              <w:pStyle w:val="EUNormal"/>
              <w:spacing w:before="60" w:afterLines="60"/>
              <w:rPr>
                <w:szCs w:val="22"/>
              </w:rPr>
            </w:pPr>
            <w:r>
              <w:rPr>
                <w:szCs w:val="22"/>
              </w:rPr>
              <w:t>Aggregation</w:t>
            </w:r>
          </w:p>
        </w:tc>
      </w:tr>
      <w:tr w:rsidR="004C669D" w:rsidRPr="00071B35" w:rsidTr="0077458C">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071B35" w:rsidRDefault="003B2664" w:rsidP="0042009D">
            <w:pPr>
              <w:pStyle w:val="EUNormal"/>
              <w:spacing w:before="60" w:afterLines="60"/>
              <w:rPr>
                <w:szCs w:val="22"/>
              </w:rPr>
            </w:pPr>
            <w:r>
              <w:rPr>
                <w:szCs w:val="22"/>
              </w:rPr>
              <w:t>CP1, CP4</w:t>
            </w:r>
            <w:r w:rsidR="004C669D">
              <w:rPr>
                <w:szCs w:val="22"/>
              </w:rPr>
              <w:t>, CP</w:t>
            </w:r>
            <w:r>
              <w:rPr>
                <w:szCs w:val="22"/>
              </w:rPr>
              <w:t>5, CP11</w:t>
            </w:r>
          </w:p>
        </w:tc>
      </w:tr>
    </w:tbl>
    <w:p w:rsidR="004C669D" w:rsidRDefault="004C669D">
      <w:pPr>
        <w:pStyle w:val="EUNormal"/>
      </w:pPr>
    </w:p>
    <w:tbl>
      <w:tblPr>
        <w:tblW w:w="9630" w:type="dxa"/>
        <w:tblInd w:w="108" w:type="dxa"/>
        <w:tblLayout w:type="fixed"/>
        <w:tblLook w:val="0000"/>
      </w:tblPr>
      <w:tblGrid>
        <w:gridCol w:w="1809"/>
        <w:gridCol w:w="7821"/>
      </w:tblGrid>
      <w:tr w:rsidR="004C669D" w:rsidRPr="00071B35" w:rsidTr="0077458C">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071B35" w:rsidRDefault="00795A1C" w:rsidP="0042009D">
            <w:pPr>
              <w:pStyle w:val="EUNormal"/>
              <w:spacing w:before="60" w:afterLines="60"/>
              <w:rPr>
                <w:szCs w:val="22"/>
              </w:rPr>
            </w:pPr>
            <w:r>
              <w:rPr>
                <w:b/>
                <w:bCs/>
                <w:szCs w:val="22"/>
              </w:rPr>
              <w:t>q</w:t>
            </w:r>
            <w:r w:rsidR="004C669D" w:rsidRPr="00071B35">
              <w:rPr>
                <w:b/>
                <w:bCs/>
                <w:szCs w:val="22"/>
              </w:rPr>
              <w:t>uery</w:t>
            </w:r>
            <w:r w:rsidR="003B2664">
              <w:rPr>
                <w:b/>
                <w:bCs/>
                <w:szCs w:val="22"/>
              </w:rPr>
              <w:t>11</w:t>
            </w:r>
            <w:r w:rsidR="004C669D" w:rsidRPr="00071B35">
              <w:rPr>
                <w:b/>
                <w:bCs/>
                <w:szCs w:val="22"/>
              </w:rPr>
              <w:t>.txt</w:t>
            </w:r>
          </w:p>
        </w:tc>
      </w:tr>
      <w:tr w:rsidR="004C669D" w:rsidRPr="00071B35" w:rsidTr="0077458C">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071B35" w:rsidRDefault="00795A1C" w:rsidP="0042009D">
            <w:pPr>
              <w:pStyle w:val="EUNormal"/>
              <w:spacing w:before="60" w:afterLines="60"/>
              <w:rPr>
                <w:szCs w:val="22"/>
              </w:rPr>
            </w:pPr>
            <w:r w:rsidRPr="00795A1C">
              <w:rPr>
                <w:szCs w:val="22"/>
              </w:rPr>
              <w:t>Retrieve a list of the most recent Creative Works that have tagged with entities, related to a specific popular entity from reference dataset</w:t>
            </w:r>
            <w:r>
              <w:rPr>
                <w:szCs w:val="22"/>
              </w:rPr>
              <w:t xml:space="preserve">. </w:t>
            </w:r>
            <w:r w:rsidRPr="00795A1C">
              <w:rPr>
                <w:szCs w:val="22"/>
              </w:rPr>
              <w:t>Relations can be  (inbound and outbound; explicit or inferred)</w:t>
            </w:r>
          </w:p>
        </w:tc>
      </w:tr>
      <w:tr w:rsidR="004C669D" w:rsidRPr="00071B35" w:rsidTr="0077458C">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7A464D" w:rsidRDefault="00795A1C" w:rsidP="0042009D">
            <w:pPr>
              <w:pStyle w:val="EUNormal"/>
              <w:spacing w:before="60" w:afterLines="60"/>
              <w:rPr>
                <w:szCs w:val="22"/>
              </w:rPr>
            </w:pPr>
            <w:r>
              <w:rPr>
                <w:szCs w:val="22"/>
              </w:rPr>
              <w:t>Aggregation</w:t>
            </w:r>
          </w:p>
        </w:tc>
      </w:tr>
      <w:tr w:rsidR="004C669D" w:rsidRPr="00071B35" w:rsidTr="0077458C">
        <w:tc>
          <w:tcPr>
            <w:tcW w:w="1809" w:type="dxa"/>
            <w:tcBorders>
              <w:top w:val="single" w:sz="4" w:space="0" w:color="000000"/>
              <w:left w:val="single" w:sz="4" w:space="0" w:color="000000"/>
              <w:bottom w:val="single" w:sz="4" w:space="0" w:color="000000"/>
            </w:tcBorders>
            <w:shd w:val="clear" w:color="auto" w:fill="DBE5F1"/>
          </w:tcPr>
          <w:p w:rsidR="004C669D" w:rsidRPr="00071B35" w:rsidRDefault="004C669D"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669D" w:rsidRPr="00071B35" w:rsidRDefault="004C669D" w:rsidP="0042009D">
            <w:pPr>
              <w:pStyle w:val="EUNormal"/>
              <w:spacing w:before="60" w:afterLines="60"/>
              <w:rPr>
                <w:szCs w:val="22"/>
              </w:rPr>
            </w:pPr>
            <w:r>
              <w:rPr>
                <w:szCs w:val="22"/>
              </w:rPr>
              <w:t>CP</w:t>
            </w:r>
            <w:r w:rsidR="00795A1C">
              <w:rPr>
                <w:szCs w:val="22"/>
              </w:rPr>
              <w:t>1</w:t>
            </w:r>
            <w:r>
              <w:rPr>
                <w:szCs w:val="22"/>
              </w:rPr>
              <w:t>, CP</w:t>
            </w:r>
            <w:r w:rsidR="00795A1C">
              <w:rPr>
                <w:szCs w:val="22"/>
              </w:rPr>
              <w:t>4</w:t>
            </w:r>
            <w:r>
              <w:rPr>
                <w:szCs w:val="22"/>
              </w:rPr>
              <w:t>, CP</w:t>
            </w:r>
            <w:r w:rsidR="00795A1C">
              <w:rPr>
                <w:szCs w:val="22"/>
              </w:rPr>
              <w:t>5, CP7</w:t>
            </w:r>
          </w:p>
        </w:tc>
      </w:tr>
    </w:tbl>
    <w:p w:rsidR="004C669D" w:rsidRDefault="004C669D">
      <w:pPr>
        <w:pStyle w:val="EUNormal"/>
      </w:pPr>
    </w:p>
    <w:tbl>
      <w:tblPr>
        <w:tblW w:w="9630" w:type="dxa"/>
        <w:tblInd w:w="108" w:type="dxa"/>
        <w:tblLayout w:type="fixed"/>
        <w:tblLook w:val="0000"/>
      </w:tblPr>
      <w:tblGrid>
        <w:gridCol w:w="1809"/>
        <w:gridCol w:w="7821"/>
      </w:tblGrid>
      <w:tr w:rsidR="0042009D" w:rsidRPr="00071B35" w:rsidTr="0077458C">
        <w:tc>
          <w:tcPr>
            <w:tcW w:w="1809" w:type="dxa"/>
            <w:tcBorders>
              <w:top w:val="single" w:sz="4" w:space="0" w:color="000000"/>
              <w:left w:val="single" w:sz="4" w:space="0" w:color="000000"/>
              <w:bottom w:val="single" w:sz="4" w:space="0" w:color="000000"/>
            </w:tcBorders>
            <w:shd w:val="clear" w:color="auto" w:fill="DBE5F1"/>
          </w:tcPr>
          <w:p w:rsidR="0042009D" w:rsidRPr="00071B35" w:rsidRDefault="0042009D" w:rsidP="0077458C">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2009D" w:rsidRPr="00071B35" w:rsidRDefault="0042009D" w:rsidP="0077458C">
            <w:pPr>
              <w:pStyle w:val="EUNormal"/>
              <w:spacing w:before="60" w:afterLines="60"/>
              <w:rPr>
                <w:szCs w:val="22"/>
              </w:rPr>
            </w:pPr>
            <w:r>
              <w:rPr>
                <w:b/>
                <w:bCs/>
                <w:szCs w:val="22"/>
              </w:rPr>
              <w:t>q</w:t>
            </w:r>
            <w:r w:rsidRPr="00071B35">
              <w:rPr>
                <w:b/>
                <w:bCs/>
                <w:szCs w:val="22"/>
              </w:rPr>
              <w:t>uery</w:t>
            </w:r>
            <w:r>
              <w:rPr>
                <w:b/>
                <w:bCs/>
                <w:szCs w:val="22"/>
              </w:rPr>
              <w:t>12</w:t>
            </w:r>
            <w:r w:rsidRPr="00071B35">
              <w:rPr>
                <w:b/>
                <w:bCs/>
                <w:szCs w:val="22"/>
              </w:rPr>
              <w:t>.txt</w:t>
            </w:r>
          </w:p>
        </w:tc>
      </w:tr>
      <w:tr w:rsidR="0042009D" w:rsidRPr="00071B35" w:rsidTr="0077458C">
        <w:tc>
          <w:tcPr>
            <w:tcW w:w="1809" w:type="dxa"/>
            <w:tcBorders>
              <w:top w:val="single" w:sz="4" w:space="0" w:color="000000"/>
              <w:left w:val="single" w:sz="4" w:space="0" w:color="000000"/>
              <w:bottom w:val="single" w:sz="4" w:space="0" w:color="000000"/>
            </w:tcBorders>
            <w:shd w:val="clear" w:color="auto" w:fill="DBE5F1"/>
          </w:tcPr>
          <w:p w:rsidR="0042009D" w:rsidRPr="00071B35" w:rsidRDefault="0042009D" w:rsidP="0077458C">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2009D" w:rsidRPr="00071B35" w:rsidRDefault="0042009D" w:rsidP="0077458C">
            <w:pPr>
              <w:pStyle w:val="EUNormal"/>
              <w:spacing w:before="60" w:afterLines="60"/>
              <w:rPr>
                <w:szCs w:val="22"/>
              </w:rPr>
            </w:pPr>
            <w:r w:rsidRPr="0042009D">
              <w:rPr>
                <w:szCs w:val="22"/>
              </w:rPr>
              <w:t>Retrieve the descriptions of the latest creative works tagged with a specific location. Consider that the description of each specific</w:t>
            </w:r>
            <w:r>
              <w:rPr>
                <w:szCs w:val="22"/>
              </w:rPr>
              <w:t xml:space="preserve"> </w:t>
            </w:r>
            <w:r w:rsidRPr="0042009D">
              <w:rPr>
                <w:szCs w:val="22"/>
              </w:rPr>
              <w:t>Creative Work is stored in dedicated named graph. The result should include only the explicit statements about the creative work, without owl:sameAs</w:t>
            </w:r>
            <w:r>
              <w:rPr>
                <w:szCs w:val="22"/>
              </w:rPr>
              <w:t xml:space="preserve"> </w:t>
            </w:r>
            <w:r w:rsidRPr="0042009D">
              <w:rPr>
                <w:szCs w:val="22"/>
              </w:rPr>
              <w:t>equivalence and without statements inferred otherwise .</w:t>
            </w:r>
          </w:p>
        </w:tc>
      </w:tr>
      <w:tr w:rsidR="0042009D" w:rsidRPr="00071B35" w:rsidTr="0077458C">
        <w:tc>
          <w:tcPr>
            <w:tcW w:w="1809" w:type="dxa"/>
            <w:tcBorders>
              <w:top w:val="single" w:sz="4" w:space="0" w:color="000000"/>
              <w:left w:val="single" w:sz="4" w:space="0" w:color="000000"/>
              <w:bottom w:val="single" w:sz="4" w:space="0" w:color="000000"/>
            </w:tcBorders>
            <w:shd w:val="clear" w:color="auto" w:fill="DBE5F1"/>
          </w:tcPr>
          <w:p w:rsidR="0042009D" w:rsidRPr="00071B35" w:rsidRDefault="0042009D" w:rsidP="0077458C">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2009D" w:rsidRPr="007A464D" w:rsidRDefault="0042009D" w:rsidP="0077458C">
            <w:pPr>
              <w:pStyle w:val="EUNormal"/>
              <w:spacing w:before="60" w:afterLines="60"/>
              <w:rPr>
                <w:szCs w:val="22"/>
              </w:rPr>
            </w:pPr>
            <w:r>
              <w:rPr>
                <w:szCs w:val="22"/>
              </w:rPr>
              <w:t>Aggregation</w:t>
            </w:r>
          </w:p>
        </w:tc>
      </w:tr>
      <w:tr w:rsidR="0042009D" w:rsidRPr="00071B35" w:rsidTr="0077458C">
        <w:tc>
          <w:tcPr>
            <w:tcW w:w="1809" w:type="dxa"/>
            <w:tcBorders>
              <w:top w:val="single" w:sz="4" w:space="0" w:color="000000"/>
              <w:left w:val="single" w:sz="4" w:space="0" w:color="000000"/>
              <w:bottom w:val="single" w:sz="4" w:space="0" w:color="000000"/>
            </w:tcBorders>
            <w:shd w:val="clear" w:color="auto" w:fill="DBE5F1"/>
          </w:tcPr>
          <w:p w:rsidR="0042009D" w:rsidRPr="00071B35" w:rsidRDefault="0042009D" w:rsidP="0077458C">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2009D" w:rsidRPr="00071B35" w:rsidRDefault="0042009D" w:rsidP="0077458C">
            <w:pPr>
              <w:pStyle w:val="EUNormal"/>
              <w:spacing w:before="60" w:afterLines="60"/>
              <w:rPr>
                <w:szCs w:val="22"/>
              </w:rPr>
            </w:pPr>
            <w:r>
              <w:rPr>
                <w:szCs w:val="22"/>
              </w:rPr>
              <w:t>CP1, CP</w:t>
            </w:r>
            <w:r w:rsidR="0077458C">
              <w:rPr>
                <w:szCs w:val="22"/>
              </w:rPr>
              <w:t>2</w:t>
            </w:r>
            <w:r>
              <w:rPr>
                <w:szCs w:val="22"/>
              </w:rPr>
              <w:t>, CP</w:t>
            </w:r>
            <w:r w:rsidR="0077458C">
              <w:rPr>
                <w:szCs w:val="22"/>
              </w:rPr>
              <w:t>7</w:t>
            </w:r>
            <w:r>
              <w:rPr>
                <w:szCs w:val="22"/>
              </w:rPr>
              <w:t>, CP</w:t>
            </w:r>
            <w:r w:rsidR="0077458C">
              <w:rPr>
                <w:szCs w:val="22"/>
              </w:rPr>
              <w:t>10</w:t>
            </w:r>
          </w:p>
        </w:tc>
      </w:tr>
    </w:tbl>
    <w:p w:rsidR="0042009D" w:rsidRDefault="0042009D">
      <w:pPr>
        <w:pStyle w:val="EUNormal"/>
      </w:pPr>
    </w:p>
    <w:p w:rsidR="008E1B43" w:rsidRDefault="008E1B43">
      <w:pPr>
        <w:pStyle w:val="EUNormal"/>
      </w:pPr>
    </w:p>
    <w:p w:rsidR="008E1B43" w:rsidRDefault="008E1B43">
      <w:pPr>
        <w:pStyle w:val="EUNormal"/>
      </w:pPr>
    </w:p>
    <w:p w:rsidR="001A1806" w:rsidRDefault="00C4558E" w:rsidP="001A1806">
      <w:pPr>
        <w:pStyle w:val="EUHeading2"/>
        <w:numPr>
          <w:ilvl w:val="0"/>
          <w:numId w:val="0"/>
        </w:numPr>
        <w:rPr>
          <w:b w:val="0"/>
          <w:szCs w:val="28"/>
        </w:rPr>
      </w:pPr>
      <w:r>
        <w:rPr>
          <w:b w:val="0"/>
          <w:sz w:val="22"/>
        </w:rPr>
        <w:tab/>
      </w:r>
      <w:bookmarkStart w:id="90" w:name="_Toc403119780"/>
      <w:r w:rsidRPr="004E227E">
        <w:rPr>
          <w:b w:val="0"/>
          <w:szCs w:val="28"/>
        </w:rPr>
        <w:t>2.</w:t>
      </w:r>
      <w:r>
        <w:rPr>
          <w:b w:val="0"/>
          <w:szCs w:val="28"/>
        </w:rPr>
        <w:t>3</w:t>
      </w:r>
      <w:r w:rsidRPr="004E227E">
        <w:rPr>
          <w:b w:val="0"/>
          <w:szCs w:val="28"/>
        </w:rPr>
        <w:t>.</w:t>
      </w:r>
      <w:r>
        <w:rPr>
          <w:b w:val="0"/>
          <w:szCs w:val="28"/>
        </w:rPr>
        <w:t>3</w:t>
      </w:r>
      <w:r w:rsidRPr="004E227E">
        <w:rPr>
          <w:b w:val="0"/>
          <w:szCs w:val="28"/>
        </w:rPr>
        <w:tab/>
      </w:r>
      <w:r>
        <w:rPr>
          <w:b w:val="0"/>
          <w:szCs w:val="28"/>
        </w:rPr>
        <w:t>Advanced Workload</w:t>
      </w:r>
      <w:r w:rsidR="00AD0287">
        <w:rPr>
          <w:b w:val="0"/>
          <w:szCs w:val="28"/>
        </w:rPr>
        <w:t xml:space="preserve"> -</w:t>
      </w:r>
      <w:r>
        <w:rPr>
          <w:b w:val="0"/>
          <w:szCs w:val="28"/>
        </w:rPr>
        <w:t xml:space="preserve"> Quer</w:t>
      </w:r>
      <w:r w:rsidR="00AD0287">
        <w:rPr>
          <w:b w:val="0"/>
          <w:szCs w:val="28"/>
        </w:rPr>
        <w:t>y Definitions</w:t>
      </w:r>
      <w:bookmarkEnd w:id="90"/>
    </w:p>
    <w:tbl>
      <w:tblPr>
        <w:tblW w:w="9630" w:type="dxa"/>
        <w:tblInd w:w="108" w:type="dxa"/>
        <w:tblLayout w:type="fixed"/>
        <w:tblLook w:val="0000"/>
      </w:tblPr>
      <w:tblGrid>
        <w:gridCol w:w="1809"/>
        <w:gridCol w:w="7821"/>
      </w:tblGrid>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FF1DD5" w:rsidP="0042009D">
            <w:pPr>
              <w:pStyle w:val="EUNormal"/>
              <w:spacing w:before="60" w:afterLines="60"/>
              <w:rPr>
                <w:szCs w:val="22"/>
              </w:rPr>
            </w:pPr>
            <w:r>
              <w:rPr>
                <w:b/>
                <w:bCs/>
                <w:szCs w:val="22"/>
              </w:rPr>
              <w:t>q</w:t>
            </w:r>
            <w:r w:rsidR="004A1A10" w:rsidRPr="00071B35">
              <w:rPr>
                <w:b/>
                <w:bCs/>
                <w:szCs w:val="22"/>
              </w:rPr>
              <w:t>uery</w:t>
            </w:r>
            <w:r>
              <w:rPr>
                <w:b/>
                <w:bCs/>
                <w:szCs w:val="22"/>
              </w:rPr>
              <w:t>1</w:t>
            </w:r>
            <w:r w:rsidR="004A1A10" w:rsidRPr="00071B35">
              <w:rPr>
                <w:b/>
                <w:bCs/>
                <w:szCs w:val="22"/>
              </w:rPr>
              <w:t>.txt</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42009D">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r w:rsidR="00FF1DD5">
              <w:rPr>
                <w:szCs w:val="22"/>
              </w:rPr>
              <w:t xml:space="preserve"> (</w:t>
            </w:r>
            <w:r w:rsidR="002F1BFE">
              <w:rPr>
                <w:szCs w:val="22"/>
              </w:rPr>
              <w:t xml:space="preserve">same as </w:t>
            </w:r>
            <w:r w:rsidR="00FF1DD5">
              <w:rPr>
                <w:szCs w:val="22"/>
              </w:rPr>
              <w:t>query1.txt from basic query mix)</w:t>
            </w:r>
          </w:p>
        </w:tc>
      </w:tr>
      <w:tr w:rsidR="00D11751" w:rsidRPr="00071B35" w:rsidTr="00494981">
        <w:tc>
          <w:tcPr>
            <w:tcW w:w="1809" w:type="dxa"/>
            <w:tcBorders>
              <w:top w:val="single" w:sz="4" w:space="0" w:color="000000"/>
              <w:left w:val="single" w:sz="4" w:space="0" w:color="000000"/>
              <w:bottom w:val="single" w:sz="4" w:space="0" w:color="000000"/>
            </w:tcBorders>
            <w:shd w:val="clear" w:color="auto" w:fill="DBE5F1"/>
          </w:tcPr>
          <w:p w:rsidR="00D11751" w:rsidRPr="00071B35" w:rsidRDefault="00D11751"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11751" w:rsidRPr="004C4CF9" w:rsidRDefault="00D321D6" w:rsidP="0042009D">
            <w:pPr>
              <w:pStyle w:val="EUNormal"/>
              <w:spacing w:before="60" w:afterLines="60"/>
              <w:rPr>
                <w:szCs w:val="22"/>
              </w:rPr>
            </w:pPr>
            <w:r>
              <w:rPr>
                <w:szCs w:val="22"/>
              </w:rPr>
              <w:t>Aggregation</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42009D">
            <w:pPr>
              <w:pStyle w:val="EUNormal"/>
              <w:spacing w:before="60" w:afterLines="60"/>
              <w:rPr>
                <w:szCs w:val="22"/>
              </w:rPr>
            </w:pPr>
            <w:r>
              <w:rPr>
                <w:szCs w:val="22"/>
              </w:rPr>
              <w:t>CP1, CP2, CP3, CP4</w:t>
            </w:r>
            <w:r w:rsidR="00093B77">
              <w:rPr>
                <w:szCs w:val="22"/>
              </w:rPr>
              <w:t>, CP5</w:t>
            </w:r>
          </w:p>
        </w:tc>
      </w:tr>
    </w:tbl>
    <w:p w:rsidR="00C4558E" w:rsidRDefault="00C4558E" w:rsidP="00C4558E">
      <w:pPr>
        <w:pStyle w:val="EUHeading2"/>
        <w:numPr>
          <w:ilvl w:val="0"/>
          <w:numId w:val="0"/>
        </w:numPr>
        <w:rPr>
          <w:b w:val="0"/>
          <w:szCs w:val="28"/>
        </w:rPr>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1BFE" w:rsidP="0042009D">
            <w:pPr>
              <w:pStyle w:val="EUNormal"/>
              <w:spacing w:before="60" w:afterLines="60"/>
              <w:rPr>
                <w:szCs w:val="22"/>
              </w:rPr>
            </w:pPr>
            <w:r>
              <w:rPr>
                <w:b/>
                <w:bCs/>
                <w:szCs w:val="22"/>
              </w:rPr>
              <w:t>q</w:t>
            </w:r>
            <w:r w:rsidR="00FF1DD5" w:rsidRPr="00071B35">
              <w:rPr>
                <w:b/>
                <w:bCs/>
                <w:szCs w:val="22"/>
              </w:rPr>
              <w:t>uery</w:t>
            </w:r>
            <w:r>
              <w:rPr>
                <w:b/>
                <w:bCs/>
                <w:szCs w:val="22"/>
              </w:rPr>
              <w:t>2</w:t>
            </w:r>
            <w:r w:rsidR="00FF1DD5" w:rsidRPr="00071B35">
              <w:rPr>
                <w:b/>
                <w:bCs/>
                <w:szCs w:val="22"/>
              </w:rPr>
              <w:t>.txt</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42009D">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r>
              <w:rPr>
                <w:szCs w:val="22"/>
              </w:rPr>
              <w:t xml:space="preserve"> (same as query2.txt from basic query mix)</w:t>
            </w:r>
          </w:p>
        </w:tc>
      </w:tr>
      <w:tr w:rsidR="009A483C" w:rsidRPr="00071B35" w:rsidTr="00494981">
        <w:tc>
          <w:tcPr>
            <w:tcW w:w="1809" w:type="dxa"/>
            <w:tcBorders>
              <w:top w:val="single" w:sz="4" w:space="0" w:color="000000"/>
              <w:left w:val="single" w:sz="4" w:space="0" w:color="000000"/>
              <w:bottom w:val="single" w:sz="4" w:space="0" w:color="000000"/>
            </w:tcBorders>
            <w:shd w:val="clear" w:color="auto" w:fill="DBE5F1"/>
          </w:tcPr>
          <w:p w:rsidR="009A483C" w:rsidRPr="00071B35" w:rsidRDefault="009A483C"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9A483C" w:rsidRPr="004C4CF9" w:rsidRDefault="009A483C" w:rsidP="0042009D">
            <w:pPr>
              <w:pStyle w:val="EUNormal"/>
              <w:spacing w:before="60" w:afterLines="60"/>
              <w:rPr>
                <w:szCs w:val="22"/>
              </w:rPr>
            </w:pPr>
            <w:r>
              <w:rPr>
                <w:szCs w:val="22"/>
              </w:rPr>
              <w:t>Search</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42009D">
            <w:pPr>
              <w:pStyle w:val="EUNormal"/>
              <w:spacing w:before="60" w:afterLines="60"/>
              <w:rPr>
                <w:szCs w:val="22"/>
              </w:rPr>
            </w:pPr>
            <w:r>
              <w:rPr>
                <w:szCs w:val="22"/>
              </w:rPr>
              <w:t>CP1, CP3, CP4</w:t>
            </w:r>
          </w:p>
        </w:tc>
      </w:tr>
    </w:tbl>
    <w:p w:rsidR="00FF1DD5" w:rsidRPr="00FF1DD5" w:rsidRDefault="00FF1DD5" w:rsidP="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42009D">
            <w:pPr>
              <w:pStyle w:val="EUNormal"/>
              <w:spacing w:before="60" w:afterLines="60"/>
              <w:rPr>
                <w:szCs w:val="22"/>
              </w:rPr>
            </w:pPr>
            <w:r>
              <w:rPr>
                <w:b/>
                <w:bCs/>
                <w:szCs w:val="22"/>
              </w:rPr>
              <w:t>q</w:t>
            </w:r>
            <w:r w:rsidR="00FF1DD5" w:rsidRPr="00071B35">
              <w:rPr>
                <w:b/>
                <w:bCs/>
                <w:szCs w:val="22"/>
              </w:rPr>
              <w:t>uery</w:t>
            </w:r>
            <w:r>
              <w:rPr>
                <w:b/>
                <w:bCs/>
                <w:szCs w:val="22"/>
              </w:rPr>
              <w:t>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42009D">
            <w:pPr>
              <w:pStyle w:val="EUNormal"/>
              <w:spacing w:before="60" w:afterLines="60"/>
              <w:rPr>
                <w:szCs w:val="22"/>
              </w:rPr>
            </w:pPr>
            <w:r w:rsidRPr="007224B8">
              <w:rPr>
                <w:szCs w:val="22"/>
              </w:rPr>
              <w:t xml:space="preserve">Retrieve creative works that have been modified in a time range of one hour. This query returns (a) creative works ordered by each minute of the hour they </w:t>
            </w:r>
            <w:r>
              <w:rPr>
                <w:szCs w:val="22"/>
              </w:rPr>
              <w:t>have been</w:t>
            </w:r>
            <w:r w:rsidRPr="007224B8">
              <w:rPr>
                <w:szCs w:val="22"/>
              </w:rPr>
              <w:t xml:space="preserve"> modified in a certain time range specified in an filter constraint and (b) their number </w:t>
            </w:r>
          </w:p>
        </w:tc>
      </w:tr>
      <w:tr w:rsidR="009A483C" w:rsidRPr="00071B35" w:rsidTr="00494981">
        <w:tc>
          <w:tcPr>
            <w:tcW w:w="1809" w:type="dxa"/>
            <w:tcBorders>
              <w:top w:val="single" w:sz="4" w:space="0" w:color="000000"/>
              <w:left w:val="single" w:sz="4" w:space="0" w:color="000000"/>
              <w:bottom w:val="single" w:sz="4" w:space="0" w:color="000000"/>
            </w:tcBorders>
            <w:shd w:val="clear" w:color="auto" w:fill="DBE5F1"/>
          </w:tcPr>
          <w:p w:rsidR="009A483C" w:rsidRPr="00071B35" w:rsidRDefault="009A483C"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9A483C" w:rsidRPr="007224B8" w:rsidRDefault="00865A5C" w:rsidP="0042009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42009D">
            <w:pPr>
              <w:pStyle w:val="EUNormal"/>
              <w:spacing w:before="60" w:afterLines="60"/>
              <w:rPr>
                <w:szCs w:val="22"/>
              </w:rPr>
            </w:pPr>
            <w:r>
              <w:rPr>
                <w:szCs w:val="22"/>
              </w:rPr>
              <w:t>CP1, CP7, CP11</w:t>
            </w:r>
          </w:p>
        </w:tc>
      </w:tr>
    </w:tbl>
    <w:p w:rsidR="00DB4ED5" w:rsidRDefault="00DB4E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42009D">
            <w:pPr>
              <w:pStyle w:val="EUNormal"/>
              <w:spacing w:before="60" w:afterLines="60"/>
              <w:rPr>
                <w:szCs w:val="22"/>
              </w:rPr>
            </w:pPr>
            <w:r>
              <w:rPr>
                <w:b/>
                <w:bCs/>
                <w:szCs w:val="22"/>
              </w:rPr>
              <w:t>q</w:t>
            </w:r>
            <w:r w:rsidR="00FF1DD5" w:rsidRPr="00071B35">
              <w:rPr>
                <w:b/>
                <w:bCs/>
                <w:szCs w:val="22"/>
              </w:rPr>
              <w:t>uery</w:t>
            </w:r>
            <w:r>
              <w:rPr>
                <w:b/>
                <w:bCs/>
                <w:szCs w:val="22"/>
              </w:rPr>
              <w:t>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42009D">
            <w:pPr>
              <w:pStyle w:val="EUNormal"/>
              <w:spacing w:before="60" w:afterLines="60"/>
              <w:rPr>
                <w:szCs w:val="22"/>
              </w:rPr>
            </w:pPr>
            <w:r w:rsidRPr="00B9337B">
              <w:rPr>
                <w:szCs w:val="22"/>
              </w:rPr>
              <w:t>Retrieve the most popular types of creative works that have been modified for a peri</w:t>
            </w:r>
            <w:r w:rsidR="00FF686F">
              <w:rPr>
                <w:szCs w:val="22"/>
              </w:rPr>
              <w:t>o</w:t>
            </w:r>
            <w:r w:rsidRPr="00B9337B">
              <w:rPr>
                <w:szCs w:val="22"/>
              </w:rPr>
              <w:t xml:space="preserve">d of time (2/3 of one year). This select query retrieves all instances of only subclasses of class </w:t>
            </w:r>
            <w:r w:rsidRPr="00FF686F">
              <w:rPr>
                <w:i/>
                <w:szCs w:val="22"/>
              </w:rPr>
              <w:t>CreativeWork</w:t>
            </w:r>
            <w:r w:rsidRPr="00B9337B">
              <w:rPr>
                <w:szCs w:val="22"/>
              </w:rPr>
              <w:t xml:space="preserve">, the latter is filtered out by using a filter expression. Additional constraint is added on their modification time. Results are grouped by creative works' type, ordered by their number for each type and a slice of the first 10 </w:t>
            </w:r>
            <w:r w:rsidRPr="00B9337B">
              <w:rPr>
                <w:szCs w:val="22"/>
              </w:rPr>
              <w:lastRenderedPageBreak/>
              <w:t>is selected</w:t>
            </w:r>
          </w:p>
        </w:tc>
      </w:tr>
      <w:tr w:rsidR="00B04D7B" w:rsidRPr="00071B35" w:rsidTr="00494981">
        <w:tc>
          <w:tcPr>
            <w:tcW w:w="1809" w:type="dxa"/>
            <w:tcBorders>
              <w:top w:val="single" w:sz="4" w:space="0" w:color="000000"/>
              <w:left w:val="single" w:sz="4" w:space="0" w:color="000000"/>
              <w:bottom w:val="single" w:sz="4" w:space="0" w:color="000000"/>
            </w:tcBorders>
            <w:shd w:val="clear" w:color="auto" w:fill="DBE5F1"/>
          </w:tcPr>
          <w:p w:rsidR="00B04D7B" w:rsidRPr="00071B35" w:rsidRDefault="00B04D7B" w:rsidP="0042009D">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04D7B" w:rsidRPr="00B9337B" w:rsidRDefault="00B04D7B" w:rsidP="0042009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F686F" w:rsidP="0042009D">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42009D">
            <w:pPr>
              <w:pStyle w:val="EUNormal"/>
              <w:spacing w:before="60" w:afterLines="60"/>
              <w:rPr>
                <w:szCs w:val="22"/>
              </w:rPr>
            </w:pPr>
            <w:r>
              <w:rPr>
                <w:b/>
                <w:bCs/>
                <w:szCs w:val="22"/>
              </w:rPr>
              <w:t>q</w:t>
            </w:r>
            <w:r w:rsidR="00FF1DD5" w:rsidRPr="00071B35">
              <w:rPr>
                <w:b/>
                <w:bCs/>
                <w:szCs w:val="22"/>
              </w:rPr>
              <w:t>uery</w:t>
            </w:r>
            <w:r>
              <w:rPr>
                <w:b/>
                <w:bCs/>
                <w:szCs w:val="22"/>
              </w:rPr>
              <w:t>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42009D">
            <w:pPr>
              <w:pStyle w:val="EUNormal"/>
              <w:spacing w:before="60" w:afterLines="60"/>
              <w:rPr>
                <w:szCs w:val="22"/>
              </w:rPr>
            </w:pPr>
            <w:r w:rsidRPr="00AD7F46">
              <w:rPr>
                <w:szCs w:val="22"/>
              </w:rPr>
              <w:t xml:space="preserve">Retrieve the N most popular topics that creative works are </w:t>
            </w:r>
            <w:r w:rsidRPr="00AD7F46">
              <w:rPr>
                <w:i/>
                <w:szCs w:val="22"/>
              </w:rPr>
              <w:t>about</w:t>
            </w:r>
            <w:r w:rsidRPr="00AD7F46">
              <w:rPr>
                <w:szCs w:val="22"/>
              </w:rPr>
              <w:t xml:space="preserve">, selecting from two categories. This select query returns the first </w:t>
            </w:r>
            <w:r>
              <w:rPr>
                <w:szCs w:val="22"/>
              </w:rPr>
              <w:t>N</w:t>
            </w:r>
            <w:r w:rsidRPr="00AD7F46">
              <w:rPr>
                <w:szCs w:val="22"/>
              </w:rPr>
              <w:t xml:space="preserve"> results grouped by topic, ordered in descending order using the number of uses of each topic. Result is further limited by selecting only two of categories of creative works</w:t>
            </w:r>
          </w:p>
        </w:tc>
      </w:tr>
      <w:tr w:rsidR="00B04D7B" w:rsidRPr="00071B35" w:rsidTr="00494981">
        <w:tc>
          <w:tcPr>
            <w:tcW w:w="1809" w:type="dxa"/>
            <w:tcBorders>
              <w:top w:val="single" w:sz="4" w:space="0" w:color="000000"/>
              <w:left w:val="single" w:sz="4" w:space="0" w:color="000000"/>
              <w:bottom w:val="single" w:sz="4" w:space="0" w:color="000000"/>
            </w:tcBorders>
            <w:shd w:val="clear" w:color="auto" w:fill="DBE5F1"/>
          </w:tcPr>
          <w:p w:rsidR="00B04D7B" w:rsidRPr="00071B35" w:rsidRDefault="00B04D7B"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04D7B" w:rsidRPr="00AD7F46" w:rsidRDefault="00272844" w:rsidP="0042009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42009D">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42009D">
            <w:pPr>
              <w:pStyle w:val="EUNormal"/>
              <w:spacing w:before="60" w:afterLines="60"/>
              <w:rPr>
                <w:szCs w:val="22"/>
              </w:rPr>
            </w:pPr>
            <w:r>
              <w:rPr>
                <w:b/>
                <w:bCs/>
                <w:szCs w:val="22"/>
              </w:rPr>
              <w:t>q</w:t>
            </w:r>
            <w:r w:rsidR="00FF1DD5" w:rsidRPr="00071B35">
              <w:rPr>
                <w:b/>
                <w:bCs/>
                <w:szCs w:val="22"/>
              </w:rPr>
              <w:t>uery</w:t>
            </w:r>
            <w:r>
              <w:rPr>
                <w:b/>
                <w:bCs/>
                <w:szCs w:val="22"/>
              </w:rPr>
              <w:t>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42009D">
            <w:pPr>
              <w:pStyle w:val="EUNormal"/>
              <w:spacing w:before="60" w:afterLines="60"/>
              <w:rPr>
                <w:szCs w:val="22"/>
              </w:rPr>
            </w:pPr>
            <w:r w:rsidRPr="00EE3FE6">
              <w:rPr>
                <w:szCs w:val="22"/>
              </w:rPr>
              <w:t xml:space="preserve">Retrieve the N most popular topic types that creative works are </w:t>
            </w:r>
            <w:r w:rsidRPr="00EE3FE6">
              <w:rPr>
                <w:i/>
                <w:szCs w:val="22"/>
              </w:rPr>
              <w:t>about</w:t>
            </w:r>
            <w:r w:rsidRPr="00EE3FE6">
              <w:rPr>
                <w:szCs w:val="22"/>
              </w:rPr>
              <w:t xml:space="preserve">. Adds a filter on </w:t>
            </w:r>
            <w:r w:rsidRPr="00EE3FE6">
              <w:rPr>
                <w:i/>
                <w:szCs w:val="22"/>
              </w:rPr>
              <w:t>coverage</w:t>
            </w:r>
            <w:r w:rsidRPr="00EE3FE6">
              <w:rPr>
                <w:szCs w:val="22"/>
              </w:rPr>
              <w:t xml:space="preserve"> and </w:t>
            </w:r>
            <w:r w:rsidRPr="00EE3FE6">
              <w:rPr>
                <w:i/>
                <w:szCs w:val="22"/>
              </w:rPr>
              <w:t>audience</w:t>
            </w:r>
            <w:r w:rsidRPr="00EE3FE6">
              <w:rPr>
                <w:szCs w:val="22"/>
              </w:rPr>
              <w:t xml:space="preserve"> properties. This query returns the first ten results grouped by topic type, ordered in descending order using the number of uses of each topic type.</w:t>
            </w:r>
          </w:p>
        </w:tc>
      </w:tr>
      <w:tr w:rsidR="00272844" w:rsidRPr="00071B35" w:rsidTr="00494981">
        <w:tc>
          <w:tcPr>
            <w:tcW w:w="1809" w:type="dxa"/>
            <w:tcBorders>
              <w:top w:val="single" w:sz="4" w:space="0" w:color="000000"/>
              <w:left w:val="single" w:sz="4" w:space="0" w:color="000000"/>
              <w:bottom w:val="single" w:sz="4" w:space="0" w:color="000000"/>
            </w:tcBorders>
            <w:shd w:val="clear" w:color="auto" w:fill="DBE5F1"/>
          </w:tcPr>
          <w:p w:rsidR="00272844" w:rsidRPr="00071B35" w:rsidRDefault="00272844"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72844" w:rsidRPr="00EE3FE6" w:rsidRDefault="000A565C" w:rsidP="0042009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C525E" w:rsidP="0042009D">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42009D">
            <w:pPr>
              <w:pStyle w:val="EUNormal"/>
              <w:spacing w:before="60" w:afterLines="60"/>
              <w:rPr>
                <w:szCs w:val="22"/>
              </w:rPr>
            </w:pPr>
            <w:r>
              <w:rPr>
                <w:b/>
                <w:bCs/>
                <w:szCs w:val="22"/>
              </w:rPr>
              <w:t>query7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42009D">
            <w:pPr>
              <w:pStyle w:val="EUNormal"/>
              <w:spacing w:before="60" w:afterLines="60"/>
              <w:rPr>
                <w:szCs w:val="22"/>
              </w:rPr>
            </w:pPr>
            <w:r w:rsidRPr="0091328F">
              <w:rPr>
                <w:szCs w:val="22"/>
              </w:rPr>
              <w:t xml:space="preserve">Retrieve the N most popular topics that creative works </w:t>
            </w:r>
            <w:r w:rsidRPr="0091328F">
              <w:rPr>
                <w:i/>
                <w:szCs w:val="22"/>
              </w:rPr>
              <w:t>mention</w:t>
            </w:r>
            <w:r w:rsidRPr="0091328F">
              <w:rPr>
                <w:szCs w:val="22"/>
              </w:rPr>
              <w:t xml:space="preserve">. This query returns the first ten results grouped by topic, ordered in descending order by the number of </w:t>
            </w:r>
            <w:r w:rsidR="00D74EA8" w:rsidRPr="0091328F">
              <w:rPr>
                <w:szCs w:val="22"/>
              </w:rPr>
              <w:t>tagging</w:t>
            </w:r>
            <w:r w:rsidRPr="0091328F">
              <w:rPr>
                <w:szCs w:val="22"/>
              </w:rPr>
              <w:t xml:space="preserve"> of each topic. Result is f</w:t>
            </w:r>
            <w:r w:rsidR="00D74EA8">
              <w:rPr>
                <w:szCs w:val="22"/>
              </w:rPr>
              <w:t>urther limited by adding a condition</w:t>
            </w:r>
            <w:r w:rsidRPr="0091328F">
              <w:rPr>
                <w:szCs w:val="22"/>
              </w:rPr>
              <w:t xml:space="preserve"> on primary contents for each creative work.</w:t>
            </w:r>
          </w:p>
        </w:tc>
      </w:tr>
      <w:tr w:rsidR="000A565C" w:rsidRPr="00071B35" w:rsidTr="00494981">
        <w:tc>
          <w:tcPr>
            <w:tcW w:w="1809" w:type="dxa"/>
            <w:tcBorders>
              <w:top w:val="single" w:sz="4" w:space="0" w:color="000000"/>
              <w:left w:val="single" w:sz="4" w:space="0" w:color="000000"/>
              <w:bottom w:val="single" w:sz="4" w:space="0" w:color="000000"/>
            </w:tcBorders>
            <w:shd w:val="clear" w:color="auto" w:fill="DBE5F1"/>
          </w:tcPr>
          <w:p w:rsidR="000A565C" w:rsidRPr="00071B35" w:rsidRDefault="000A565C"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A565C" w:rsidRPr="0091328F" w:rsidRDefault="00230880" w:rsidP="0042009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74EA8" w:rsidP="0042009D">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42009D">
            <w:pPr>
              <w:pStyle w:val="EUNormal"/>
              <w:spacing w:before="60" w:afterLines="60"/>
              <w:rPr>
                <w:szCs w:val="22"/>
              </w:rPr>
            </w:pPr>
            <w:r>
              <w:rPr>
                <w:b/>
                <w:bCs/>
                <w:szCs w:val="22"/>
              </w:rPr>
              <w:t>q</w:t>
            </w:r>
            <w:r w:rsidR="00FF1DD5" w:rsidRPr="00071B35">
              <w:rPr>
                <w:b/>
                <w:bCs/>
                <w:szCs w:val="22"/>
              </w:rPr>
              <w:t>uery</w:t>
            </w:r>
            <w:r>
              <w:rPr>
                <w:b/>
                <w:bCs/>
                <w:szCs w:val="22"/>
              </w:rPr>
              <w:t>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42009D">
            <w:pPr>
              <w:pStyle w:val="EUNormal"/>
              <w:spacing w:before="60" w:afterLines="60"/>
              <w:rPr>
                <w:szCs w:val="22"/>
              </w:rPr>
            </w:pPr>
            <w:r w:rsidRPr="001434DD">
              <w:rPr>
                <w:szCs w:val="22"/>
              </w:rPr>
              <w:t>Retrieve the N most popular topics creative works that have been modified in a time range of one hour are about. This query returns results, grouped by topic, ordered in descending order by the number of appearances of each topic. A filter expression checks whether the modification of a creative work is within the specified time range, and whether the audience of the creative work has the specified value.</w:t>
            </w:r>
          </w:p>
        </w:tc>
      </w:tr>
      <w:tr w:rsidR="00230880" w:rsidRPr="00071B35" w:rsidTr="00494981">
        <w:tc>
          <w:tcPr>
            <w:tcW w:w="1809" w:type="dxa"/>
            <w:tcBorders>
              <w:top w:val="single" w:sz="4" w:space="0" w:color="000000"/>
              <w:left w:val="single" w:sz="4" w:space="0" w:color="000000"/>
              <w:bottom w:val="single" w:sz="4" w:space="0" w:color="000000"/>
            </w:tcBorders>
            <w:shd w:val="clear" w:color="auto" w:fill="DBE5F1"/>
          </w:tcPr>
          <w:p w:rsidR="00230880" w:rsidRPr="00071B35" w:rsidRDefault="00230880"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30880" w:rsidRPr="001434DD" w:rsidRDefault="008E7A25" w:rsidP="0042009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42009D">
            <w:pPr>
              <w:pStyle w:val="EUNormal"/>
              <w:spacing w:before="60" w:afterLines="60"/>
              <w:rPr>
                <w:szCs w:val="22"/>
              </w:rPr>
            </w:pPr>
            <w:r>
              <w:rPr>
                <w:szCs w:val="22"/>
              </w:rPr>
              <w:t>CP1,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C3CF8" w:rsidP="0042009D">
            <w:pPr>
              <w:pStyle w:val="EUNormal"/>
              <w:spacing w:before="60" w:afterLines="60"/>
              <w:rPr>
                <w:szCs w:val="22"/>
              </w:rPr>
            </w:pPr>
            <w:r>
              <w:rPr>
                <w:b/>
                <w:bCs/>
                <w:szCs w:val="22"/>
              </w:rPr>
              <w:t>q</w:t>
            </w:r>
            <w:r w:rsidR="00FF1DD5" w:rsidRPr="00071B35">
              <w:rPr>
                <w:b/>
                <w:bCs/>
                <w:szCs w:val="22"/>
              </w:rPr>
              <w:t>uery</w:t>
            </w:r>
            <w:r>
              <w:rPr>
                <w:b/>
                <w:bCs/>
                <w:szCs w:val="22"/>
              </w:rPr>
              <w:t>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42009D">
            <w:pPr>
              <w:pStyle w:val="EUNormal"/>
              <w:spacing w:before="60" w:afterLines="60"/>
              <w:rPr>
                <w:szCs w:val="22"/>
              </w:rPr>
            </w:pPr>
            <w:r w:rsidRPr="005B3A8E">
              <w:rPr>
                <w:szCs w:val="22"/>
              </w:rPr>
              <w:t>Retrieve the largest number of mentioned topics in creative works. This query uses a sub</w:t>
            </w:r>
            <w:r>
              <w:rPr>
                <w:szCs w:val="22"/>
              </w:rPr>
              <w:t>-</w:t>
            </w:r>
            <w:r w:rsidRPr="005B3A8E">
              <w:rPr>
                <w:szCs w:val="22"/>
              </w:rPr>
              <w:t xml:space="preserve">select to count the creative works that are </w:t>
            </w:r>
            <w:r w:rsidRPr="005B3A8E">
              <w:rPr>
                <w:i/>
                <w:szCs w:val="22"/>
              </w:rPr>
              <w:t>mentioning</w:t>
            </w:r>
            <w:r w:rsidRPr="005B3A8E">
              <w:rPr>
                <w:szCs w:val="22"/>
              </w:rPr>
              <w:t xml:space="preserve"> 'things'. Results are grouped by creative work, and the max aggregate expres</w:t>
            </w:r>
            <w:r>
              <w:rPr>
                <w:szCs w:val="22"/>
              </w:rPr>
              <w:t>s</w:t>
            </w:r>
            <w:r w:rsidRPr="005B3A8E">
              <w:rPr>
                <w:szCs w:val="22"/>
              </w:rPr>
              <w:t>ion is calculated over the group of retrieved 'mentions' properties for a creative work.</w:t>
            </w:r>
          </w:p>
        </w:tc>
      </w:tr>
      <w:tr w:rsidR="0041353A" w:rsidRPr="00071B35" w:rsidTr="00494981">
        <w:tc>
          <w:tcPr>
            <w:tcW w:w="1809" w:type="dxa"/>
            <w:tcBorders>
              <w:top w:val="single" w:sz="4" w:space="0" w:color="000000"/>
              <w:left w:val="single" w:sz="4" w:space="0" w:color="000000"/>
              <w:bottom w:val="single" w:sz="4" w:space="0" w:color="000000"/>
            </w:tcBorders>
            <w:shd w:val="clear" w:color="auto" w:fill="DBE5F1"/>
          </w:tcPr>
          <w:p w:rsidR="0041353A" w:rsidRPr="00071B35" w:rsidRDefault="0041353A"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1353A" w:rsidRPr="005B3A8E" w:rsidRDefault="004D523A" w:rsidP="0042009D">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42009D">
            <w:pPr>
              <w:pStyle w:val="EUNormal"/>
              <w:spacing w:before="60" w:afterLines="60"/>
              <w:rPr>
                <w:szCs w:val="22"/>
              </w:rPr>
            </w:pPr>
            <w:r>
              <w:rPr>
                <w:szCs w:val="22"/>
              </w:rPr>
              <w:t>CP2</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A4769" w:rsidP="0042009D">
            <w:pPr>
              <w:pStyle w:val="EUNormal"/>
              <w:spacing w:before="60" w:afterLines="60"/>
              <w:rPr>
                <w:szCs w:val="22"/>
              </w:rPr>
            </w:pPr>
            <w:r>
              <w:rPr>
                <w:b/>
                <w:bCs/>
                <w:szCs w:val="22"/>
              </w:rPr>
              <w:t>q</w:t>
            </w:r>
            <w:r w:rsidR="00FF1DD5" w:rsidRPr="00071B35">
              <w:rPr>
                <w:b/>
                <w:bCs/>
                <w:szCs w:val="22"/>
              </w:rPr>
              <w:t>uery</w:t>
            </w:r>
            <w:r>
              <w:rPr>
                <w:b/>
                <w:bCs/>
                <w:szCs w:val="22"/>
              </w:rPr>
              <w:t>10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473C40" w:rsidP="0042009D">
            <w:pPr>
              <w:pStyle w:val="EUNormal"/>
              <w:spacing w:before="60" w:afterLines="60"/>
              <w:rPr>
                <w:szCs w:val="22"/>
              </w:rPr>
            </w:pPr>
            <w:r w:rsidRPr="00473C40">
              <w:rPr>
                <w:szCs w:val="22"/>
              </w:rPr>
              <w:t xml:space="preserve">Retrieve a list of N creative works that are </w:t>
            </w:r>
            <w:r w:rsidRPr="00473C40">
              <w:rPr>
                <w:i/>
                <w:szCs w:val="22"/>
              </w:rPr>
              <w:t>mentioning</w:t>
            </w:r>
            <w:r w:rsidR="00C85E6B">
              <w:rPr>
                <w:szCs w:val="22"/>
              </w:rPr>
              <w:t xml:space="preserve"> the maximum number of topics, </w:t>
            </w:r>
            <w:r w:rsidRPr="00473C40">
              <w:rPr>
                <w:szCs w:val="22"/>
              </w:rPr>
              <w:t>th</w:t>
            </w:r>
            <w:r w:rsidR="00C85E6B">
              <w:rPr>
                <w:szCs w:val="22"/>
              </w:rPr>
              <w:t xml:space="preserve">eir number, creation date and </w:t>
            </w:r>
            <w:r w:rsidRPr="00473C40">
              <w:rPr>
                <w:szCs w:val="22"/>
              </w:rPr>
              <w:t xml:space="preserve">topics. This query uses </w:t>
            </w:r>
            <w:r w:rsidRPr="00C85E6B">
              <w:rPr>
                <w:i/>
                <w:szCs w:val="22"/>
              </w:rPr>
              <w:t>query9</w:t>
            </w:r>
            <w:r w:rsidRPr="00473C40">
              <w:rPr>
                <w:szCs w:val="22"/>
              </w:rPr>
              <w:t xml:space="preserve"> (as a sub</w:t>
            </w:r>
            <w:r w:rsidR="00C85E6B">
              <w:rPr>
                <w:szCs w:val="22"/>
              </w:rPr>
              <w:t>-</w:t>
            </w:r>
            <w:r w:rsidRPr="00473C40">
              <w:rPr>
                <w:szCs w:val="22"/>
              </w:rPr>
              <w:t>query) to retrieve the greatest number of mentioned topics in creative works and a second sub-query which retrieves all creative works that mention as many topics as the creative work that has the greatest number of mentioned topics. This match is achieved through a filter constraint.</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473C40" w:rsidRDefault="004D523A" w:rsidP="0042009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85E6B" w:rsidP="0042009D">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17F70" w:rsidP="0042009D">
            <w:pPr>
              <w:pStyle w:val="EUNormal"/>
              <w:spacing w:before="60" w:afterLines="60"/>
              <w:rPr>
                <w:szCs w:val="22"/>
              </w:rPr>
            </w:pPr>
            <w:r>
              <w:rPr>
                <w:b/>
                <w:bCs/>
                <w:szCs w:val="22"/>
              </w:rPr>
              <w:t>q</w:t>
            </w:r>
            <w:r w:rsidR="00FF1DD5" w:rsidRPr="00071B35">
              <w:rPr>
                <w:b/>
                <w:bCs/>
                <w:szCs w:val="22"/>
              </w:rPr>
              <w:t>uery</w:t>
            </w:r>
            <w:r>
              <w:rPr>
                <w:b/>
                <w:bCs/>
                <w:szCs w:val="22"/>
              </w:rPr>
              <w:t>11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42009D">
            <w:pPr>
              <w:pStyle w:val="EUNormal"/>
              <w:spacing w:before="60" w:afterLines="60"/>
              <w:rPr>
                <w:szCs w:val="22"/>
              </w:rPr>
            </w:pPr>
            <w:r w:rsidRPr="00676881">
              <w:rPr>
                <w:szCs w:val="22"/>
              </w:rPr>
              <w:t xml:space="preserve">Retrieve similar creative works regarding the ’things’ they are </w:t>
            </w:r>
            <w:r w:rsidRPr="00676881">
              <w:rPr>
                <w:i/>
                <w:szCs w:val="22"/>
              </w:rPr>
              <w:t>about</w:t>
            </w:r>
            <w:r w:rsidRPr="00676881">
              <w:rPr>
                <w:szCs w:val="22"/>
              </w:rPr>
              <w:t xml:space="preserve"> or </w:t>
            </w:r>
            <w:r w:rsidRPr="00676881">
              <w:rPr>
                <w:i/>
                <w:szCs w:val="22"/>
              </w:rPr>
              <w:t>mention</w:t>
            </w:r>
            <w:r w:rsidRPr="00676881">
              <w:rPr>
                <w:szCs w:val="22"/>
              </w:rPr>
              <w:t xml:space="preserve">. This query searches for similar creative works, by counting the set of intersecting about and mentions values, to which a metric is applied </w:t>
            </w:r>
            <w:r>
              <w:rPr>
                <w:szCs w:val="22"/>
              </w:rPr>
              <w:t>and</w:t>
            </w:r>
            <w:r w:rsidRPr="00676881">
              <w:rPr>
                <w:szCs w:val="22"/>
              </w:rPr>
              <w:t xml:space="preserve"> scores the similarity, e.g. similarity score equals (number of identical about tags) * 2 + (number of mentioning about tags) * 1 + (number of identical mentions tags) * 0.5</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676881" w:rsidRDefault="004D523A" w:rsidP="0042009D">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42009D">
            <w:pPr>
              <w:pStyle w:val="EUNormal"/>
              <w:spacing w:before="60" w:afterLines="60"/>
              <w:rPr>
                <w:szCs w:val="22"/>
              </w:rPr>
            </w:pPr>
            <w:r>
              <w:rPr>
                <w:szCs w:val="22"/>
              </w:rPr>
              <w:t>CP2, CP5, CP7,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47E" w:rsidP="0042009D">
            <w:pPr>
              <w:pStyle w:val="EUNormal"/>
              <w:spacing w:before="60" w:afterLines="60"/>
              <w:rPr>
                <w:szCs w:val="22"/>
              </w:rPr>
            </w:pPr>
            <w:r>
              <w:rPr>
                <w:b/>
                <w:bCs/>
                <w:szCs w:val="22"/>
              </w:rPr>
              <w:t>q</w:t>
            </w:r>
            <w:r w:rsidR="00FF1DD5" w:rsidRPr="00071B35">
              <w:rPr>
                <w:b/>
                <w:bCs/>
                <w:szCs w:val="22"/>
              </w:rPr>
              <w:t>uery</w:t>
            </w:r>
            <w:r>
              <w:rPr>
                <w:b/>
                <w:bCs/>
                <w:szCs w:val="22"/>
              </w:rPr>
              <w:t>12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42009D">
            <w:pPr>
              <w:pStyle w:val="EUNormal"/>
              <w:spacing w:before="60" w:afterLines="60"/>
              <w:rPr>
                <w:szCs w:val="22"/>
              </w:rPr>
            </w:pPr>
            <w:r w:rsidRPr="005E0951">
              <w:rPr>
                <w:szCs w:val="22"/>
              </w:rPr>
              <w:t xml:space="preserve">This query searches for similar creative works, by counting the set of intersecting </w:t>
            </w:r>
            <w:r w:rsidRPr="005E0951">
              <w:rPr>
                <w:i/>
                <w:szCs w:val="22"/>
              </w:rPr>
              <w:t>about</w:t>
            </w:r>
            <w:r w:rsidRPr="005E0951">
              <w:rPr>
                <w:szCs w:val="22"/>
              </w:rPr>
              <w:t xml:space="preserve"> and </w:t>
            </w:r>
            <w:r w:rsidRPr="005E0951">
              <w:rPr>
                <w:i/>
                <w:szCs w:val="22"/>
              </w:rPr>
              <w:t>mentions</w:t>
            </w:r>
            <w:r w:rsidRPr="005E0951">
              <w:rPr>
                <w:szCs w:val="22"/>
              </w:rPr>
              <w:t xml:space="preserve"> values, to which a metric is applied and scores the similarity. The similarity score equals (number of identical about tags) * 2 + (number of mentioning about tags) * 1 + (number of identical mentions tags) * 0.5. This query is similar to </w:t>
            </w:r>
            <w:r w:rsidRPr="005E0951">
              <w:rPr>
                <w:i/>
                <w:szCs w:val="22"/>
              </w:rPr>
              <w:t>query11</w:t>
            </w:r>
            <w:r w:rsidRPr="005E0951">
              <w:rPr>
                <w:szCs w:val="22"/>
              </w:rPr>
              <w:t xml:space="preserve"> and takes advantage of the </w:t>
            </w:r>
            <w:r w:rsidRPr="005E0951">
              <w:rPr>
                <w:i/>
                <w:szCs w:val="22"/>
              </w:rPr>
              <w:t>rdfs:subPropertyOf</w:t>
            </w:r>
            <w:r w:rsidRPr="005E0951">
              <w:rPr>
                <w:szCs w:val="22"/>
              </w:rPr>
              <w:t xml:space="preserve"> subsumption hierarchy.</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5E0951" w:rsidRDefault="004D523A" w:rsidP="0042009D">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42009D">
            <w:pPr>
              <w:pStyle w:val="EUNormal"/>
              <w:spacing w:before="60" w:afterLines="60"/>
              <w:rPr>
                <w:szCs w:val="22"/>
              </w:rPr>
            </w:pPr>
            <w:r>
              <w:rPr>
                <w:szCs w:val="22"/>
              </w:rPr>
              <w:t>CP2,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D7FA6" w:rsidP="0042009D">
            <w:pPr>
              <w:pStyle w:val="EUNormal"/>
              <w:spacing w:before="60" w:afterLines="60"/>
              <w:rPr>
                <w:szCs w:val="22"/>
              </w:rPr>
            </w:pPr>
            <w:r>
              <w:rPr>
                <w:b/>
                <w:bCs/>
                <w:szCs w:val="22"/>
              </w:rPr>
              <w:t>q</w:t>
            </w:r>
            <w:r w:rsidR="00FF1DD5" w:rsidRPr="00071B35">
              <w:rPr>
                <w:b/>
                <w:bCs/>
                <w:szCs w:val="22"/>
              </w:rPr>
              <w:t>uery</w:t>
            </w:r>
            <w:r>
              <w:rPr>
                <w:b/>
                <w:bCs/>
                <w:szCs w:val="22"/>
              </w:rPr>
              <w:t>13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42009D">
            <w:pPr>
              <w:pStyle w:val="EUNormal"/>
              <w:spacing w:before="60" w:afterLines="60"/>
              <w:rPr>
                <w:szCs w:val="22"/>
              </w:rPr>
            </w:pPr>
            <w:r w:rsidRPr="00985ECE">
              <w:rPr>
                <w:szCs w:val="22"/>
              </w:rPr>
              <w:t xml:space="preserve">Retrieve a list of N creative works, the ’things’ they are </w:t>
            </w:r>
            <w:r w:rsidRPr="00985ECE">
              <w:rPr>
                <w:i/>
                <w:szCs w:val="22"/>
              </w:rPr>
              <w:t>about</w:t>
            </w:r>
            <w:r w:rsidRPr="00985ECE">
              <w:rPr>
                <w:szCs w:val="22"/>
              </w:rPr>
              <w:t xml:space="preserve"> and </w:t>
            </w:r>
            <w:r w:rsidRPr="00985ECE">
              <w:rPr>
                <w:i/>
                <w:szCs w:val="22"/>
              </w:rPr>
              <w:t>mention</w:t>
            </w:r>
            <w:r w:rsidRPr="00985ECE">
              <w:rPr>
                <w:szCs w:val="22"/>
              </w:rPr>
              <w:t xml:space="preserve">, their categories, the modification date. </w:t>
            </w:r>
            <w:r>
              <w:rPr>
                <w:szCs w:val="22"/>
              </w:rPr>
              <w:t xml:space="preserve">Filter </w:t>
            </w:r>
            <w:r w:rsidRPr="00985ECE">
              <w:rPr>
                <w:szCs w:val="22"/>
              </w:rPr>
              <w:t>results by two categories.</w:t>
            </w:r>
            <w:r>
              <w:rPr>
                <w:szCs w:val="22"/>
              </w:rPr>
              <w:t xml:space="preserve"> </w:t>
            </w:r>
            <w:r w:rsidRPr="00985ECE">
              <w:rPr>
                <w:szCs w:val="22"/>
              </w:rPr>
              <w:t>This is a star</w:t>
            </w:r>
            <w:r w:rsidR="00945957">
              <w:rPr>
                <w:szCs w:val="22"/>
              </w:rPr>
              <w:t>-</w:t>
            </w:r>
            <w:r w:rsidR="00945957">
              <w:rPr>
                <w:szCs w:val="22"/>
              </w:rPr>
              <w:lastRenderedPageBreak/>
              <w:t>shaped</w:t>
            </w:r>
            <w:r w:rsidRPr="00985ECE">
              <w:rPr>
                <w:szCs w:val="22"/>
              </w:rPr>
              <w:t xml:space="preserve"> query that involves five triple patterns (four joins).</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42009D">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985ECE" w:rsidRDefault="004D523A" w:rsidP="0042009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42009D">
            <w:pPr>
              <w:pStyle w:val="EUNormal"/>
              <w:spacing w:before="60" w:afterLines="60"/>
              <w:rPr>
                <w:szCs w:val="22"/>
              </w:rPr>
            </w:pPr>
            <w:r>
              <w:rPr>
                <w:szCs w:val="22"/>
              </w:rPr>
              <w:t>CP1, CP4,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42009D">
            <w:pPr>
              <w:pStyle w:val="EUNormal"/>
              <w:spacing w:before="60" w:afterLines="60"/>
              <w:rPr>
                <w:szCs w:val="22"/>
              </w:rPr>
            </w:pPr>
            <w:r>
              <w:rPr>
                <w:b/>
                <w:bCs/>
                <w:szCs w:val="22"/>
              </w:rPr>
              <w:t>q</w:t>
            </w:r>
            <w:r w:rsidR="00FF1DD5" w:rsidRPr="00071B35">
              <w:rPr>
                <w:b/>
                <w:bCs/>
                <w:szCs w:val="22"/>
              </w:rPr>
              <w:t>uery</w:t>
            </w:r>
            <w:r>
              <w:rPr>
                <w:b/>
                <w:bCs/>
                <w:szCs w:val="22"/>
              </w:rPr>
              <w:t>14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42009D">
            <w:pPr>
              <w:pStyle w:val="EUNormal"/>
              <w:spacing w:before="60" w:afterLines="60"/>
              <w:rPr>
                <w:szCs w:val="22"/>
              </w:rPr>
            </w:pPr>
            <w:r w:rsidRPr="00945957">
              <w:rPr>
                <w:szCs w:val="22"/>
              </w:rPr>
              <w:t xml:space="preserve">Retrieve a list of N creative works, the ’things’ they are </w:t>
            </w:r>
            <w:r w:rsidRPr="00945957">
              <w:rPr>
                <w:i/>
                <w:szCs w:val="22"/>
              </w:rPr>
              <w:t>about</w:t>
            </w:r>
            <w:r w:rsidRPr="00945957">
              <w:rPr>
                <w:szCs w:val="22"/>
              </w:rPr>
              <w:t xml:space="preserve"> and </w:t>
            </w:r>
            <w:r w:rsidRPr="00945957">
              <w:rPr>
                <w:i/>
                <w:szCs w:val="22"/>
              </w:rPr>
              <w:t>mention</w:t>
            </w:r>
            <w:r w:rsidRPr="00945957">
              <w:rPr>
                <w:szCs w:val="22"/>
              </w:rPr>
              <w:t xml:space="preserve">, their </w:t>
            </w:r>
            <w:r w:rsidRPr="00945957">
              <w:rPr>
                <w:i/>
                <w:szCs w:val="22"/>
              </w:rPr>
              <w:t>categories</w:t>
            </w:r>
            <w:r w:rsidRPr="00945957">
              <w:rPr>
                <w:szCs w:val="22"/>
              </w:rPr>
              <w:t xml:space="preserve">, the </w:t>
            </w:r>
            <w:r w:rsidRPr="00945957">
              <w:rPr>
                <w:i/>
                <w:szCs w:val="22"/>
              </w:rPr>
              <w:t>modification</w:t>
            </w:r>
            <w:r w:rsidRPr="00945957">
              <w:rPr>
                <w:szCs w:val="22"/>
              </w:rPr>
              <w:t xml:space="preserve"> date, </w:t>
            </w:r>
            <w:r w:rsidRPr="00945957">
              <w:rPr>
                <w:i/>
                <w:szCs w:val="22"/>
              </w:rPr>
              <w:t>thumbnail</w:t>
            </w:r>
            <w:r w:rsidRPr="00945957">
              <w:rPr>
                <w:szCs w:val="22"/>
              </w:rPr>
              <w:t xml:space="preserve">, and </w:t>
            </w:r>
            <w:r w:rsidRPr="00945957">
              <w:rPr>
                <w:i/>
                <w:szCs w:val="22"/>
              </w:rPr>
              <w:t>primary format</w:t>
            </w:r>
            <w:r w:rsidRPr="00945957">
              <w:rPr>
                <w:szCs w:val="22"/>
              </w:rPr>
              <w:t xml:space="preserve">. </w:t>
            </w:r>
            <w:r>
              <w:rPr>
                <w:szCs w:val="22"/>
              </w:rPr>
              <w:t>Filter</w:t>
            </w:r>
            <w:r w:rsidRPr="00945957">
              <w:rPr>
                <w:szCs w:val="22"/>
              </w:rPr>
              <w:t xml:space="preserve"> results by </w:t>
            </w:r>
            <w:r w:rsidRPr="00945957">
              <w:rPr>
                <w:i/>
                <w:szCs w:val="22"/>
              </w:rPr>
              <w:t>audience type</w:t>
            </w:r>
            <w:r w:rsidRPr="00945957">
              <w:rPr>
                <w:szCs w:val="22"/>
              </w:rPr>
              <w:t xml:space="preserve">, </w:t>
            </w:r>
            <w:r w:rsidRPr="00945957">
              <w:rPr>
                <w:i/>
                <w:szCs w:val="22"/>
              </w:rPr>
              <w:t>document type</w:t>
            </w:r>
            <w:r w:rsidRPr="00945957">
              <w:rPr>
                <w:szCs w:val="22"/>
              </w:rPr>
              <w:t xml:space="preserve"> and </w:t>
            </w:r>
            <w:r w:rsidRPr="00945957">
              <w:rPr>
                <w:i/>
                <w:szCs w:val="22"/>
              </w:rPr>
              <w:t>primary format</w:t>
            </w:r>
            <w:r w:rsidRPr="00945957">
              <w:rPr>
                <w:szCs w:val="22"/>
              </w:rPr>
              <w:t>.</w:t>
            </w:r>
            <w:r>
              <w:rPr>
                <w:szCs w:val="22"/>
              </w:rPr>
              <w:t xml:space="preserve"> </w:t>
            </w:r>
            <w:r w:rsidRPr="00945957">
              <w:rPr>
                <w:szCs w:val="22"/>
              </w:rPr>
              <w:t xml:space="preserve">This is a star-shaped query that involves </w:t>
            </w:r>
            <w:r w:rsidR="00117A25">
              <w:rPr>
                <w:szCs w:val="22"/>
              </w:rPr>
              <w:t>nine</w:t>
            </w:r>
            <w:r w:rsidRPr="00945957">
              <w:rPr>
                <w:szCs w:val="22"/>
              </w:rPr>
              <w:t xml:space="preserve"> triple patterns (eight joins)</w:t>
            </w:r>
            <w:r w:rsidR="002F619B">
              <w:rPr>
                <w:szCs w:val="22"/>
              </w:rPr>
              <w:t>.</w:t>
            </w:r>
          </w:p>
        </w:tc>
      </w:tr>
      <w:tr w:rsidR="00D000A2" w:rsidRPr="00071B35" w:rsidTr="00494981">
        <w:tc>
          <w:tcPr>
            <w:tcW w:w="1809" w:type="dxa"/>
            <w:tcBorders>
              <w:top w:val="single" w:sz="4" w:space="0" w:color="000000"/>
              <w:left w:val="single" w:sz="4" w:space="0" w:color="000000"/>
              <w:bottom w:val="single" w:sz="4" w:space="0" w:color="000000"/>
            </w:tcBorders>
            <w:shd w:val="clear" w:color="auto" w:fill="DBE5F1"/>
          </w:tcPr>
          <w:p w:rsidR="00D000A2" w:rsidRPr="00071B35" w:rsidRDefault="00D000A2"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000A2" w:rsidRPr="00945957" w:rsidRDefault="00D000A2" w:rsidP="0042009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42009D">
            <w:pPr>
              <w:pStyle w:val="EUNormal"/>
              <w:spacing w:before="60" w:afterLines="60"/>
              <w:rPr>
                <w:szCs w:val="22"/>
              </w:rPr>
            </w:pPr>
            <w:r>
              <w:rPr>
                <w:szCs w:val="22"/>
              </w:rPr>
              <w:t>CP1, CP3,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42009D">
            <w:pPr>
              <w:pStyle w:val="EUNormal"/>
              <w:spacing w:before="60" w:afterLines="60"/>
              <w:rPr>
                <w:szCs w:val="22"/>
              </w:rPr>
            </w:pPr>
            <w:r>
              <w:rPr>
                <w:b/>
                <w:bCs/>
                <w:szCs w:val="22"/>
              </w:rPr>
              <w:t>q</w:t>
            </w:r>
            <w:r w:rsidR="00FF1DD5" w:rsidRPr="00071B35">
              <w:rPr>
                <w:b/>
                <w:bCs/>
                <w:szCs w:val="22"/>
              </w:rPr>
              <w:t>uery</w:t>
            </w:r>
            <w:r>
              <w:rPr>
                <w:b/>
                <w:bCs/>
                <w:szCs w:val="22"/>
              </w:rPr>
              <w:t>15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42009D">
            <w:pPr>
              <w:pStyle w:val="EUNormal"/>
              <w:spacing w:before="60" w:afterLines="60"/>
              <w:rPr>
                <w:szCs w:val="22"/>
              </w:rPr>
            </w:pPr>
            <w:r w:rsidRPr="002F619B">
              <w:rPr>
                <w:szCs w:val="22"/>
              </w:rPr>
              <w:t xml:space="preserve">Retrieve a list of N creative works, the ’things’ they are </w:t>
            </w:r>
            <w:r w:rsidRPr="002F619B">
              <w:rPr>
                <w:i/>
                <w:szCs w:val="22"/>
              </w:rPr>
              <w:t>about</w:t>
            </w:r>
            <w:r w:rsidRPr="002F619B">
              <w:rPr>
                <w:szCs w:val="22"/>
              </w:rPr>
              <w:t xml:space="preserve"> and </w:t>
            </w:r>
            <w:r w:rsidRPr="002F619B">
              <w:rPr>
                <w:i/>
                <w:szCs w:val="22"/>
              </w:rPr>
              <w:t>mention</w:t>
            </w:r>
            <w:r w:rsidRPr="002F619B">
              <w:rPr>
                <w:szCs w:val="22"/>
              </w:rPr>
              <w:t xml:space="preserve">, their </w:t>
            </w:r>
            <w:r w:rsidRPr="002F619B">
              <w:rPr>
                <w:i/>
                <w:szCs w:val="22"/>
              </w:rPr>
              <w:t>categories</w:t>
            </w:r>
            <w:r w:rsidRPr="002F619B">
              <w:rPr>
                <w:szCs w:val="22"/>
              </w:rPr>
              <w:t xml:space="preserve">, the </w:t>
            </w:r>
            <w:r w:rsidRPr="002F619B">
              <w:rPr>
                <w:i/>
                <w:szCs w:val="22"/>
              </w:rPr>
              <w:t>modification date</w:t>
            </w:r>
            <w:r>
              <w:rPr>
                <w:szCs w:val="22"/>
              </w:rPr>
              <w:t>,</w:t>
            </w:r>
            <w:r w:rsidRPr="002F619B">
              <w:rPr>
                <w:szCs w:val="22"/>
              </w:rPr>
              <w:t xml:space="preserve"> </w:t>
            </w:r>
            <w:r w:rsidRPr="002F619B">
              <w:rPr>
                <w:i/>
                <w:szCs w:val="22"/>
              </w:rPr>
              <w:t>thumbnail</w:t>
            </w:r>
            <w:r w:rsidRPr="002F619B">
              <w:rPr>
                <w:szCs w:val="22"/>
              </w:rPr>
              <w:t xml:space="preserve"> and </w:t>
            </w:r>
            <w:r w:rsidRPr="002F619B">
              <w:rPr>
                <w:i/>
                <w:szCs w:val="22"/>
              </w:rPr>
              <w:t>primary</w:t>
            </w:r>
            <w:r w:rsidRPr="002F619B">
              <w:rPr>
                <w:szCs w:val="22"/>
              </w:rPr>
              <w:t xml:space="preserve"> </w:t>
            </w:r>
            <w:r w:rsidRPr="002F619B">
              <w:rPr>
                <w:i/>
                <w:szCs w:val="22"/>
              </w:rPr>
              <w:t>format</w:t>
            </w:r>
            <w:r w:rsidRPr="002F619B">
              <w:rPr>
                <w:szCs w:val="22"/>
              </w:rPr>
              <w:t>. A</w:t>
            </w:r>
            <w:r>
              <w:rPr>
                <w:szCs w:val="22"/>
              </w:rPr>
              <w:t>d</w:t>
            </w:r>
            <w:r w:rsidRPr="002F619B">
              <w:rPr>
                <w:szCs w:val="22"/>
              </w:rPr>
              <w:t>ditional constraint is added by a filter that selects creative works containing a word which is not so commonly used.</w:t>
            </w:r>
            <w:r>
              <w:rPr>
                <w:szCs w:val="22"/>
              </w:rPr>
              <w:t xml:space="preserve"> </w:t>
            </w:r>
            <w:r w:rsidRPr="002F619B">
              <w:rPr>
                <w:szCs w:val="22"/>
              </w:rPr>
              <w:t>This is a star-shaped query (similar to q</w:t>
            </w:r>
            <w:r>
              <w:rPr>
                <w:szCs w:val="22"/>
              </w:rPr>
              <w:t>uery</w:t>
            </w:r>
            <w:r w:rsidRPr="002F619B">
              <w:rPr>
                <w:szCs w:val="22"/>
              </w:rPr>
              <w:t xml:space="preserve">14) that involves </w:t>
            </w:r>
            <w:r>
              <w:rPr>
                <w:szCs w:val="22"/>
              </w:rPr>
              <w:t>nine</w:t>
            </w:r>
            <w:r w:rsidRPr="002F619B">
              <w:rPr>
                <w:szCs w:val="22"/>
              </w:rPr>
              <w:t xml:space="preserve"> triple patterns (eight joins). The filter expression involves both conjunction and disjunction of constraints</w:t>
            </w:r>
            <w:r>
              <w:rPr>
                <w:szCs w:val="22"/>
              </w:rPr>
              <w:t>.</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2F619B" w:rsidRDefault="003E0B1C" w:rsidP="0042009D">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42009D">
            <w:pPr>
              <w:pStyle w:val="EUNormal"/>
              <w:spacing w:before="60" w:afterLines="60"/>
              <w:rPr>
                <w:szCs w:val="22"/>
              </w:rPr>
            </w:pPr>
            <w:r>
              <w:rPr>
                <w:szCs w:val="22"/>
              </w:rPr>
              <w:t>CP1, CP3,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42009D">
            <w:pPr>
              <w:pStyle w:val="EUNormal"/>
              <w:spacing w:before="60" w:afterLines="60"/>
              <w:rPr>
                <w:szCs w:val="22"/>
              </w:rPr>
            </w:pPr>
            <w:r>
              <w:rPr>
                <w:b/>
                <w:bCs/>
                <w:szCs w:val="22"/>
              </w:rPr>
              <w:t>q</w:t>
            </w:r>
            <w:r w:rsidR="00FF1DD5" w:rsidRPr="00071B35">
              <w:rPr>
                <w:b/>
                <w:bCs/>
                <w:szCs w:val="22"/>
              </w:rPr>
              <w:t>uery</w:t>
            </w:r>
            <w:r>
              <w:rPr>
                <w:b/>
                <w:bCs/>
                <w:szCs w:val="22"/>
              </w:rPr>
              <w:t>16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42009D">
            <w:pPr>
              <w:pStyle w:val="EUNormal"/>
              <w:spacing w:before="60" w:afterLines="60"/>
              <w:rPr>
                <w:szCs w:val="22"/>
              </w:rPr>
            </w:pPr>
            <w:r w:rsidRPr="00117A25">
              <w:rPr>
                <w:szCs w:val="22"/>
              </w:rPr>
              <w:t xml:space="preserve">Retrieve a list of N creative works, their </w:t>
            </w:r>
            <w:r w:rsidRPr="00117A25">
              <w:rPr>
                <w:i/>
                <w:szCs w:val="22"/>
              </w:rPr>
              <w:t>title</w:t>
            </w:r>
            <w:r w:rsidRPr="00117A25">
              <w:rPr>
                <w:szCs w:val="22"/>
              </w:rPr>
              <w:t xml:space="preserve">, the ’things’ they are </w:t>
            </w:r>
            <w:r w:rsidRPr="00117A25">
              <w:rPr>
                <w:i/>
                <w:szCs w:val="22"/>
              </w:rPr>
              <w:t>about</w:t>
            </w:r>
            <w:r>
              <w:rPr>
                <w:szCs w:val="22"/>
              </w:rPr>
              <w:t xml:space="preserve"> and </w:t>
            </w:r>
            <w:r w:rsidRPr="00117A25">
              <w:rPr>
                <w:i/>
                <w:szCs w:val="22"/>
              </w:rPr>
              <w:t>mention</w:t>
            </w:r>
            <w:r>
              <w:rPr>
                <w:szCs w:val="22"/>
              </w:rPr>
              <w:t>,</w:t>
            </w:r>
            <w:r w:rsidRPr="00117A25">
              <w:rPr>
                <w:szCs w:val="22"/>
              </w:rPr>
              <w:t xml:space="preserve"> their </w:t>
            </w:r>
            <w:r w:rsidRPr="00117A25">
              <w:rPr>
                <w:i/>
                <w:szCs w:val="22"/>
              </w:rPr>
              <w:t>categories</w:t>
            </w:r>
            <w:r w:rsidRPr="00117A25">
              <w:rPr>
                <w:szCs w:val="22"/>
              </w:rPr>
              <w:t xml:space="preserve"> and </w:t>
            </w:r>
            <w:r w:rsidRPr="00117A25">
              <w:rPr>
                <w:i/>
                <w:szCs w:val="22"/>
              </w:rPr>
              <w:t>titles</w:t>
            </w:r>
            <w:r w:rsidRPr="00117A25">
              <w:rPr>
                <w:szCs w:val="22"/>
              </w:rPr>
              <w:t xml:space="preserve"> containing certain word. This select query returns the fir</w:t>
            </w:r>
            <w:r w:rsidR="00A23A94">
              <w:rPr>
                <w:szCs w:val="22"/>
              </w:rPr>
              <w:t xml:space="preserve">st distinct 500 creative works, </w:t>
            </w:r>
            <w:r w:rsidRPr="00117A25">
              <w:rPr>
                <w:szCs w:val="22"/>
              </w:rPr>
              <w:t>ordered by their tag, that have an optional national audience. The filter expression selects those creative works whose title contains the word “policy”. This is a large query that involves reasoning for the rdfs:subClassOf and rdfs:subPropertyOf subsumption hierarchies</w:t>
            </w:r>
            <w:r>
              <w:rPr>
                <w:szCs w:val="22"/>
              </w:rPr>
              <w:t xml:space="preserve">. </w:t>
            </w:r>
            <w:r w:rsidRPr="00945957">
              <w:rPr>
                <w:szCs w:val="22"/>
              </w:rPr>
              <w:t xml:space="preserve">This is a star-shaped query that involves </w:t>
            </w:r>
            <w:r w:rsidR="00A23A94">
              <w:rPr>
                <w:szCs w:val="22"/>
              </w:rPr>
              <w:t>five triple patterns</w:t>
            </w:r>
            <w:r>
              <w:rPr>
                <w:szCs w:val="22"/>
              </w:rPr>
              <w:t>.</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117A25" w:rsidRDefault="003E0B1C" w:rsidP="0042009D">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42009D">
            <w:pPr>
              <w:pStyle w:val="EUNormal"/>
              <w:spacing w:before="60" w:afterLines="60"/>
              <w:rPr>
                <w:szCs w:val="22"/>
              </w:rPr>
            </w:pPr>
            <w:r>
              <w:rPr>
                <w:szCs w:val="22"/>
              </w:rPr>
              <w:t>CP1, CP4, CP6,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42009D">
            <w:pPr>
              <w:pStyle w:val="EUNormal"/>
              <w:spacing w:before="60" w:afterLines="60"/>
              <w:rPr>
                <w:szCs w:val="22"/>
              </w:rPr>
            </w:pPr>
            <w:r>
              <w:rPr>
                <w:b/>
                <w:bCs/>
                <w:szCs w:val="22"/>
              </w:rPr>
              <w:t>q</w:t>
            </w:r>
            <w:r w:rsidR="00FF1DD5" w:rsidRPr="00071B35">
              <w:rPr>
                <w:b/>
                <w:bCs/>
                <w:szCs w:val="22"/>
              </w:rPr>
              <w:t>uery</w:t>
            </w:r>
            <w:r>
              <w:rPr>
                <w:b/>
                <w:bCs/>
                <w:szCs w:val="22"/>
              </w:rPr>
              <w:t>17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42009D">
            <w:pPr>
              <w:pStyle w:val="EUNormal"/>
              <w:spacing w:before="60" w:afterLines="60"/>
              <w:rPr>
                <w:szCs w:val="22"/>
              </w:rPr>
            </w:pPr>
            <w:r w:rsidRPr="00CA5B0F">
              <w:rPr>
                <w:szCs w:val="22"/>
              </w:rPr>
              <w:t xml:space="preserve">A drill-down query which retrieves a list of Creative Works found within a defined geo-range. Result is analyzed and a random element is selected whose geo-coordinates are again used to further narrow-down the range. Query is re-executed, produces a smaller result. Process is repeated several times, until no results or </w:t>
            </w:r>
            <w:r w:rsidRPr="00CA5B0F">
              <w:rPr>
                <w:szCs w:val="22"/>
              </w:rPr>
              <w:lastRenderedPageBreak/>
              <w:t xml:space="preserve">iterations limit </w:t>
            </w:r>
            <w:r w:rsidR="00007428">
              <w:rPr>
                <w:szCs w:val="22"/>
              </w:rPr>
              <w:t>has been</w:t>
            </w:r>
            <w:r w:rsidRPr="00CA5B0F">
              <w:rPr>
                <w:szCs w:val="22"/>
              </w:rPr>
              <w:t xml:space="preserve"> reached.</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42009D">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CA5B0F" w:rsidRDefault="00CE0040" w:rsidP="0042009D">
            <w:pPr>
              <w:pStyle w:val="EUNormal"/>
              <w:spacing w:before="60" w:afterLines="60"/>
              <w:rPr>
                <w:szCs w:val="22"/>
              </w:rPr>
            </w:pPr>
            <w:r>
              <w:rPr>
                <w:szCs w:val="22"/>
              </w:rPr>
              <w:t>Geo-spatial, Drill-down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42009D">
            <w:pPr>
              <w:pStyle w:val="EUNormal"/>
              <w:spacing w:before="60" w:afterLines="60"/>
              <w:rPr>
                <w:szCs w:val="22"/>
              </w:rPr>
            </w:pPr>
            <w:r>
              <w:rPr>
                <w:szCs w:val="22"/>
              </w:rPr>
              <w:t>CP7, CP8,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D56C9" w:rsidP="0042009D">
            <w:pPr>
              <w:pStyle w:val="EUNormal"/>
              <w:spacing w:before="60" w:afterLines="60"/>
              <w:rPr>
                <w:szCs w:val="22"/>
              </w:rPr>
            </w:pPr>
            <w:r>
              <w:rPr>
                <w:b/>
                <w:bCs/>
                <w:szCs w:val="22"/>
              </w:rPr>
              <w:t>q</w:t>
            </w:r>
            <w:r w:rsidR="00FF1DD5" w:rsidRPr="00071B35">
              <w:rPr>
                <w:b/>
                <w:bCs/>
                <w:szCs w:val="22"/>
              </w:rPr>
              <w:t>uery</w:t>
            </w:r>
            <w:r>
              <w:rPr>
                <w:b/>
                <w:bCs/>
                <w:szCs w:val="22"/>
              </w:rPr>
              <w:t>18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42009D">
            <w:pPr>
              <w:pStyle w:val="EUNormal"/>
              <w:spacing w:before="60" w:afterLines="60"/>
              <w:rPr>
                <w:szCs w:val="22"/>
              </w:rPr>
            </w:pPr>
            <w:r w:rsidRPr="00CA5B0F">
              <w:rPr>
                <w:szCs w:val="22"/>
              </w:rPr>
              <w:t xml:space="preserve">A drill-down query which retrieves a list of Creative Works that have been modified within a defined date-time range. Result is analyzed and another random element is selected. Its modification time is further used again to narrow-down the date-time range. Query is re-executed, produces a smaller result. Process is repeated several times, until no results or iterations limit </w:t>
            </w:r>
            <w:r w:rsidR="00E16E14">
              <w:rPr>
                <w:szCs w:val="22"/>
              </w:rPr>
              <w:t>has been</w:t>
            </w:r>
            <w:r w:rsidRPr="00CA5B0F">
              <w:rPr>
                <w:szCs w:val="22"/>
              </w:rPr>
              <w:t xml:space="preserve"> reached.</w:t>
            </w:r>
          </w:p>
        </w:tc>
      </w:tr>
      <w:tr w:rsidR="00CE0040" w:rsidRPr="00071B35" w:rsidTr="00494981">
        <w:tc>
          <w:tcPr>
            <w:tcW w:w="1809" w:type="dxa"/>
            <w:tcBorders>
              <w:top w:val="single" w:sz="4" w:space="0" w:color="000000"/>
              <w:left w:val="single" w:sz="4" w:space="0" w:color="000000"/>
              <w:bottom w:val="single" w:sz="4" w:space="0" w:color="000000"/>
            </w:tcBorders>
            <w:shd w:val="clear" w:color="auto" w:fill="DBE5F1"/>
          </w:tcPr>
          <w:p w:rsidR="00CE0040" w:rsidRPr="00071B35" w:rsidRDefault="00CE0040"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E0040" w:rsidRPr="00CA5B0F" w:rsidRDefault="00CE0040" w:rsidP="0042009D">
            <w:pPr>
              <w:pStyle w:val="EUNormal"/>
              <w:spacing w:before="60" w:afterLines="60"/>
              <w:rPr>
                <w:szCs w:val="22"/>
              </w:rPr>
            </w:pPr>
            <w:r>
              <w:rPr>
                <w:szCs w:val="22"/>
              </w:rPr>
              <w:t>Aggregation, Drill-down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42009D">
            <w:pPr>
              <w:pStyle w:val="EUNormal"/>
              <w:spacing w:before="60" w:afterLines="60"/>
              <w:rPr>
                <w:szCs w:val="22"/>
              </w:rPr>
            </w:pPr>
            <w:r>
              <w:rPr>
                <w:szCs w:val="22"/>
              </w:rPr>
              <w:t>CP1,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31DD5" w:rsidP="0042009D">
            <w:pPr>
              <w:pStyle w:val="EUNormal"/>
              <w:spacing w:before="60" w:afterLines="60"/>
              <w:rPr>
                <w:szCs w:val="22"/>
              </w:rPr>
            </w:pPr>
            <w:r>
              <w:rPr>
                <w:b/>
                <w:bCs/>
                <w:szCs w:val="22"/>
              </w:rPr>
              <w:t>q</w:t>
            </w:r>
            <w:r w:rsidR="00FF1DD5" w:rsidRPr="00071B35">
              <w:rPr>
                <w:b/>
                <w:bCs/>
                <w:szCs w:val="22"/>
              </w:rPr>
              <w:t>uery</w:t>
            </w:r>
            <w:r>
              <w:rPr>
                <w:b/>
                <w:bCs/>
                <w:szCs w:val="22"/>
              </w:rPr>
              <w:t>19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42009D">
            <w:pPr>
              <w:pStyle w:val="EUNormal"/>
              <w:spacing w:before="60" w:afterLines="60"/>
              <w:rPr>
                <w:szCs w:val="22"/>
              </w:rPr>
            </w:pPr>
            <w:r w:rsidRPr="00E84997">
              <w:rPr>
                <w:szCs w:val="22"/>
              </w:rPr>
              <w:t xml:space="preserve">Retrieve most popular topics that creative works are </w:t>
            </w:r>
            <w:r w:rsidRPr="00E84997">
              <w:rPr>
                <w:i/>
                <w:szCs w:val="22"/>
              </w:rPr>
              <w:t>about</w:t>
            </w:r>
            <w:r w:rsidRPr="00E84997">
              <w:rPr>
                <w:szCs w:val="22"/>
              </w:rPr>
              <w:t xml:space="preserve"> in a fixed date-time range, ordered by most-recent modification date. A time-range query.</w:t>
            </w:r>
          </w:p>
        </w:tc>
      </w:tr>
      <w:tr w:rsidR="00CE0040" w:rsidRPr="00071B35" w:rsidTr="00494981">
        <w:tc>
          <w:tcPr>
            <w:tcW w:w="1809" w:type="dxa"/>
            <w:tcBorders>
              <w:top w:val="single" w:sz="4" w:space="0" w:color="000000"/>
              <w:left w:val="single" w:sz="4" w:space="0" w:color="000000"/>
              <w:bottom w:val="single" w:sz="4" w:space="0" w:color="000000"/>
            </w:tcBorders>
            <w:shd w:val="clear" w:color="auto" w:fill="DBE5F1"/>
          </w:tcPr>
          <w:p w:rsidR="00CE0040" w:rsidRPr="00071B35" w:rsidRDefault="00CE0040"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E0040" w:rsidRPr="00E84997" w:rsidRDefault="003C26A2" w:rsidP="0042009D">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42009D">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42009D">
            <w:pPr>
              <w:pStyle w:val="EUNormal"/>
              <w:spacing w:before="60" w:afterLines="60"/>
              <w:rPr>
                <w:szCs w:val="22"/>
              </w:rPr>
            </w:pPr>
            <w:r>
              <w:rPr>
                <w:b/>
                <w:bCs/>
                <w:szCs w:val="22"/>
              </w:rPr>
              <w:t>q</w:t>
            </w:r>
            <w:r w:rsidR="00FF1DD5" w:rsidRPr="00071B35">
              <w:rPr>
                <w:b/>
                <w:bCs/>
                <w:szCs w:val="22"/>
              </w:rPr>
              <w:t>uery</w:t>
            </w:r>
            <w:r>
              <w:rPr>
                <w:b/>
                <w:bCs/>
                <w:szCs w:val="22"/>
              </w:rPr>
              <w:t>20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42009D">
            <w:pPr>
              <w:pStyle w:val="EUNormal"/>
              <w:spacing w:before="60" w:afterLines="60"/>
              <w:rPr>
                <w:szCs w:val="22"/>
              </w:rPr>
            </w:pPr>
            <w:r>
              <w:rPr>
                <w:szCs w:val="22"/>
              </w:rPr>
              <w:t>Construct creative works</w:t>
            </w:r>
            <w:r w:rsidRPr="007A45F9">
              <w:rPr>
                <w:szCs w:val="22"/>
              </w:rPr>
              <w:t xml:space="preserve">, which contain a certain word in their </w:t>
            </w:r>
            <w:r w:rsidRPr="007A45F9">
              <w:rPr>
                <w:i/>
                <w:szCs w:val="22"/>
              </w:rPr>
              <w:t>title</w:t>
            </w:r>
            <w:r w:rsidRPr="007A45F9">
              <w:rPr>
                <w:szCs w:val="22"/>
              </w:rPr>
              <w:t xml:space="preserve"> or </w:t>
            </w:r>
            <w:r w:rsidRPr="007A45F9">
              <w:rPr>
                <w:i/>
                <w:szCs w:val="22"/>
              </w:rPr>
              <w:t>description</w:t>
            </w:r>
            <w:r>
              <w:rPr>
                <w:szCs w:val="22"/>
              </w:rPr>
              <w:t>. A full-</w:t>
            </w:r>
            <w:r w:rsidRPr="007A45F9">
              <w:rPr>
                <w:szCs w:val="22"/>
              </w:rPr>
              <w:t>text search quer</w:t>
            </w:r>
            <w:r>
              <w:rPr>
                <w:szCs w:val="22"/>
              </w:rPr>
              <w:t>y.</w:t>
            </w:r>
          </w:p>
        </w:tc>
      </w:tr>
      <w:tr w:rsidR="00654930" w:rsidRPr="00071B35" w:rsidTr="00494981">
        <w:tc>
          <w:tcPr>
            <w:tcW w:w="1809" w:type="dxa"/>
            <w:tcBorders>
              <w:top w:val="single" w:sz="4" w:space="0" w:color="000000"/>
              <w:left w:val="single" w:sz="4" w:space="0" w:color="000000"/>
              <w:bottom w:val="single" w:sz="4" w:space="0" w:color="000000"/>
            </w:tcBorders>
            <w:shd w:val="clear" w:color="auto" w:fill="DBE5F1"/>
          </w:tcPr>
          <w:p w:rsidR="00654930" w:rsidRPr="00071B35" w:rsidRDefault="00654930"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654930" w:rsidRDefault="00654930" w:rsidP="0042009D">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42009D">
            <w:pPr>
              <w:pStyle w:val="EUNormal"/>
              <w:spacing w:before="60" w:afterLines="60"/>
              <w:rPr>
                <w:szCs w:val="22"/>
              </w:rPr>
            </w:pPr>
            <w:r>
              <w:rPr>
                <w:szCs w:val="22"/>
              </w:rPr>
              <w:t>CP1, CP3, CP4,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3CD2" w:rsidP="0042009D">
            <w:pPr>
              <w:pStyle w:val="EUNormal"/>
              <w:spacing w:before="60" w:afterLines="60"/>
              <w:rPr>
                <w:szCs w:val="22"/>
              </w:rPr>
            </w:pPr>
            <w:r>
              <w:rPr>
                <w:b/>
                <w:bCs/>
                <w:szCs w:val="22"/>
              </w:rPr>
              <w:t>q</w:t>
            </w:r>
            <w:r w:rsidR="00FF1DD5" w:rsidRPr="00071B35">
              <w:rPr>
                <w:b/>
                <w:bCs/>
                <w:szCs w:val="22"/>
              </w:rPr>
              <w:t>uery</w:t>
            </w:r>
            <w:r>
              <w:rPr>
                <w:b/>
                <w:bCs/>
                <w:szCs w:val="22"/>
              </w:rPr>
              <w:t>21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63CD2" w:rsidRDefault="00063CD2" w:rsidP="0042009D">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w:t>
            </w:r>
            <w:r w:rsidRPr="00063CD2">
              <w:rPr>
                <w:szCs w:val="22"/>
              </w:rPr>
              <w:t>A faceted search query. Executing incrementally following steps:</w:t>
            </w:r>
          </w:p>
          <w:p w:rsidR="00063CD2" w:rsidRPr="00063CD2" w:rsidRDefault="00063CD2" w:rsidP="0042009D">
            <w:pPr>
              <w:pStyle w:val="EUNormal"/>
              <w:spacing w:before="60" w:afterLines="60"/>
              <w:rPr>
                <w:szCs w:val="22"/>
              </w:rPr>
            </w:pPr>
            <w:r w:rsidRPr="00063CD2">
              <w:rPr>
                <w:szCs w:val="22"/>
              </w:rPr>
              <w:t>- FTS search on a random word in titles and adding a category type constraint</w:t>
            </w:r>
          </w:p>
          <w:p w:rsidR="00063CD2" w:rsidRPr="00063CD2" w:rsidRDefault="00063CD2" w:rsidP="0042009D">
            <w:pPr>
              <w:pStyle w:val="EUNormal"/>
              <w:spacing w:before="60" w:afterLines="60"/>
              <w:rPr>
                <w:szCs w:val="22"/>
              </w:rPr>
            </w:pPr>
            <w:r w:rsidRPr="00063CD2">
              <w:rPr>
                <w:szCs w:val="22"/>
              </w:rPr>
              <w:t>- Group by year and month of creation</w:t>
            </w:r>
          </w:p>
          <w:p w:rsidR="00063CD2" w:rsidRPr="00063CD2" w:rsidRDefault="00063CD2" w:rsidP="0042009D">
            <w:pPr>
              <w:pStyle w:val="EUNormal"/>
              <w:spacing w:before="60" w:afterLines="60"/>
              <w:rPr>
                <w:szCs w:val="22"/>
              </w:rPr>
            </w:pPr>
            <w:r w:rsidRPr="00063CD2">
              <w:rPr>
                <w:szCs w:val="22"/>
              </w:rPr>
              <w:t>- Group by tag (tagged entity being mentioned or tagged about)</w:t>
            </w:r>
          </w:p>
          <w:p w:rsidR="00063CD2" w:rsidRPr="00063CD2" w:rsidRDefault="00063CD2" w:rsidP="0042009D">
            <w:pPr>
              <w:pStyle w:val="EUNormal"/>
              <w:spacing w:before="60" w:afterLines="60"/>
              <w:rPr>
                <w:szCs w:val="22"/>
              </w:rPr>
            </w:pPr>
            <w:r w:rsidRPr="00063CD2">
              <w:rPr>
                <w:szCs w:val="22"/>
              </w:rPr>
              <w:t>- Group by primary format</w:t>
            </w:r>
          </w:p>
          <w:p w:rsidR="00FF1DD5" w:rsidRPr="00071B35" w:rsidRDefault="00063CD2" w:rsidP="0042009D">
            <w:pPr>
              <w:pStyle w:val="EUNormal"/>
              <w:spacing w:before="60" w:afterLines="60"/>
              <w:rPr>
                <w:szCs w:val="22"/>
              </w:rPr>
            </w:pPr>
            <w:r w:rsidRPr="00063CD2">
              <w:rPr>
                <w:szCs w:val="22"/>
              </w:rPr>
              <w:t>- Finally selecting title and date of creation by adding a constraint on: specific date (day,</w:t>
            </w:r>
            <w:r w:rsidR="0038302F">
              <w:rPr>
                <w:szCs w:val="22"/>
              </w:rPr>
              <w:t xml:space="preserve"> </w:t>
            </w:r>
            <w:r w:rsidRPr="00063CD2">
              <w:rPr>
                <w:szCs w:val="22"/>
              </w:rPr>
              <w:t>month,</w:t>
            </w:r>
            <w:r w:rsidR="0038302F">
              <w:rPr>
                <w:szCs w:val="22"/>
              </w:rPr>
              <w:t xml:space="preserve"> </w:t>
            </w:r>
            <w:r w:rsidRPr="00063CD2">
              <w:rPr>
                <w:szCs w:val="22"/>
              </w:rPr>
              <w:t>year)</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42009D">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8302F" w:rsidP="0042009D">
            <w:pPr>
              <w:pStyle w:val="EUNormal"/>
              <w:spacing w:before="60" w:afterLines="60"/>
              <w:rPr>
                <w:szCs w:val="22"/>
              </w:rPr>
            </w:pPr>
            <w:r>
              <w:rPr>
                <w:szCs w:val="22"/>
              </w:rPr>
              <w:t>CP1, CP4, CP7</w:t>
            </w:r>
            <w:r w:rsidR="00D911DE">
              <w:rPr>
                <w:szCs w:val="22"/>
              </w:rPr>
              <w:t>, CP9</w:t>
            </w:r>
            <w:r>
              <w:rPr>
                <w:szCs w:val="22"/>
              </w:rPr>
              <w:t>,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2C1F" w:rsidP="0042009D">
            <w:pPr>
              <w:pStyle w:val="EUNormal"/>
              <w:spacing w:before="60" w:afterLines="60"/>
              <w:rPr>
                <w:szCs w:val="22"/>
              </w:rPr>
            </w:pPr>
            <w:r>
              <w:rPr>
                <w:b/>
                <w:bCs/>
                <w:szCs w:val="22"/>
              </w:rPr>
              <w:t>q</w:t>
            </w:r>
            <w:r w:rsidR="00FF1DD5" w:rsidRPr="00071B35">
              <w:rPr>
                <w:b/>
                <w:bCs/>
                <w:szCs w:val="22"/>
              </w:rPr>
              <w:t>uery</w:t>
            </w:r>
            <w:r>
              <w:rPr>
                <w:b/>
                <w:bCs/>
                <w:szCs w:val="22"/>
              </w:rPr>
              <w:t>22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42009D">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constraint is added on a specific month of the year</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42009D">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42009D">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42009D">
            <w:pPr>
              <w:pStyle w:val="EUNormal"/>
              <w:spacing w:before="60" w:afterLines="60"/>
              <w:rPr>
                <w:szCs w:val="22"/>
              </w:rPr>
            </w:pPr>
            <w:r>
              <w:rPr>
                <w:b/>
                <w:bCs/>
                <w:szCs w:val="22"/>
              </w:rPr>
              <w:t>q</w:t>
            </w:r>
            <w:r w:rsidR="00FF1DD5" w:rsidRPr="00071B35">
              <w:rPr>
                <w:b/>
                <w:bCs/>
                <w:szCs w:val="22"/>
              </w:rPr>
              <w:t>uery</w:t>
            </w:r>
            <w:r>
              <w:rPr>
                <w:b/>
                <w:bCs/>
                <w:szCs w:val="22"/>
              </w:rPr>
              <w:t>23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42009D">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days and count of tags are returned grouped by tag</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42009D">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42009D">
            <w:pPr>
              <w:pStyle w:val="EUNormal"/>
              <w:spacing w:before="60" w:afterLines="60"/>
              <w:rPr>
                <w:szCs w:val="22"/>
              </w:rPr>
            </w:pPr>
            <w:r>
              <w:rPr>
                <w:szCs w:val="22"/>
              </w:rPr>
              <w:t>CP1, CP4, CP7, CP9,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B4752" w:rsidP="0042009D">
            <w:pPr>
              <w:pStyle w:val="EUNormal"/>
              <w:spacing w:before="60" w:afterLines="60"/>
              <w:rPr>
                <w:szCs w:val="22"/>
              </w:rPr>
            </w:pPr>
            <w:r>
              <w:rPr>
                <w:b/>
                <w:bCs/>
                <w:szCs w:val="22"/>
              </w:rPr>
              <w:t>q</w:t>
            </w:r>
            <w:r w:rsidR="00FF1DD5" w:rsidRPr="00071B35">
              <w:rPr>
                <w:b/>
                <w:bCs/>
                <w:szCs w:val="22"/>
              </w:rPr>
              <w:t>uery</w:t>
            </w:r>
            <w:r>
              <w:rPr>
                <w:b/>
                <w:bCs/>
                <w:szCs w:val="22"/>
              </w:rPr>
              <w:t>24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42009D">
            <w:pPr>
              <w:pStyle w:val="EUNormal"/>
              <w:spacing w:before="60" w:afterLines="60"/>
              <w:rPr>
                <w:szCs w:val="22"/>
              </w:rPr>
            </w:pPr>
            <w:r w:rsidRPr="00550AFE">
              <w:rPr>
                <w:szCs w:val="22"/>
              </w:rPr>
              <w:t xml:space="preserve">Retrieve a time-line of relatedness between two entities in database. Query explores correlations of entities tagged together in creative works i.e. </w:t>
            </w:r>
            <w:r>
              <w:rPr>
                <w:szCs w:val="22"/>
              </w:rPr>
              <w:t xml:space="preserve">creates </w:t>
            </w:r>
            <w:r w:rsidRPr="00550AFE">
              <w:rPr>
                <w:szCs w:val="22"/>
              </w:rPr>
              <w:t>a history of interactions. Additional constraint of time interval of 6 months limits the result.</w:t>
            </w:r>
            <w:r>
              <w:rPr>
                <w:szCs w:val="22"/>
              </w:rPr>
              <w:t xml:space="preserve"> An analytical query.</w:t>
            </w:r>
          </w:p>
        </w:tc>
      </w:tr>
      <w:tr w:rsidR="00DC788D" w:rsidRPr="00071B35" w:rsidTr="00494981">
        <w:tc>
          <w:tcPr>
            <w:tcW w:w="1809" w:type="dxa"/>
            <w:tcBorders>
              <w:top w:val="single" w:sz="4" w:space="0" w:color="000000"/>
              <w:left w:val="single" w:sz="4" w:space="0" w:color="000000"/>
              <w:bottom w:val="single" w:sz="4" w:space="0" w:color="000000"/>
            </w:tcBorders>
            <w:shd w:val="clear" w:color="auto" w:fill="DBE5F1"/>
          </w:tcPr>
          <w:p w:rsidR="00DC788D" w:rsidRPr="00071B35" w:rsidRDefault="00DC788D"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C788D" w:rsidRPr="00550AFE" w:rsidRDefault="0090481E" w:rsidP="0042009D">
            <w:pPr>
              <w:pStyle w:val="EUNormal"/>
              <w:spacing w:before="60" w:afterLines="60"/>
              <w:rPr>
                <w:szCs w:val="22"/>
              </w:rPr>
            </w:pPr>
            <w:r>
              <w:rPr>
                <w:szCs w:val="22"/>
              </w:rPr>
              <w:t xml:space="preserve">Aggregation, </w:t>
            </w:r>
            <w:r w:rsidR="00DC788D">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42009D">
            <w:pPr>
              <w:pStyle w:val="EUNormal"/>
              <w:spacing w:before="60" w:afterLines="60"/>
              <w:rPr>
                <w:szCs w:val="22"/>
              </w:rPr>
            </w:pPr>
            <w:r>
              <w:rPr>
                <w:szCs w:val="22"/>
              </w:rPr>
              <w:t>CP1,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42009D">
            <w:pPr>
              <w:pStyle w:val="EUNormal"/>
              <w:spacing w:before="60" w:afterLines="60"/>
              <w:rPr>
                <w:szCs w:val="22"/>
              </w:rPr>
            </w:pPr>
            <w:r>
              <w:rPr>
                <w:b/>
                <w:bCs/>
                <w:szCs w:val="22"/>
              </w:rPr>
              <w:t>q</w:t>
            </w:r>
            <w:r w:rsidR="00FF1DD5" w:rsidRPr="00071B35">
              <w:rPr>
                <w:b/>
                <w:bCs/>
                <w:szCs w:val="22"/>
              </w:rPr>
              <w:t>uery</w:t>
            </w:r>
            <w:r>
              <w:rPr>
                <w:b/>
                <w:bCs/>
                <w:szCs w:val="22"/>
              </w:rPr>
              <w:t>25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42009D">
            <w:pPr>
              <w:pStyle w:val="EUNormal"/>
              <w:spacing w:before="60" w:afterLines="60"/>
              <w:rPr>
                <w:szCs w:val="22"/>
              </w:rPr>
            </w:pPr>
            <w:r w:rsidRPr="00E46C33">
              <w:rPr>
                <w:szCs w:val="22"/>
              </w:rPr>
              <w:t>Query retrieves the 10 most popular entities related to a selected one.</w:t>
            </w:r>
            <w:r>
              <w:rPr>
                <w:szCs w:val="22"/>
              </w:rPr>
              <w:t xml:space="preserve"> </w:t>
            </w:r>
            <w:r w:rsidRPr="00E46C33">
              <w:rPr>
                <w:szCs w:val="22"/>
              </w:rPr>
              <w:t>Having selected one entity, retrieves an ordered list of other entities that have participated in a correlation with that entity for maximum number of days :</w:t>
            </w:r>
            <w:r>
              <w:rPr>
                <w:szCs w:val="22"/>
              </w:rPr>
              <w:t xml:space="preserve"> </w:t>
            </w:r>
            <w:r w:rsidRPr="00E46C33">
              <w:rPr>
                <w:szCs w:val="22"/>
              </w:rPr>
              <w:t>looks for co-occurrences and takes into account how long co-occurrences last.</w:t>
            </w:r>
            <w:r w:rsidR="00014C22">
              <w:rPr>
                <w:szCs w:val="22"/>
              </w:rPr>
              <w:t xml:space="preserve"> An analytical query.</w:t>
            </w:r>
          </w:p>
        </w:tc>
      </w:tr>
      <w:tr w:rsidR="00DC788D" w:rsidRPr="00071B35" w:rsidTr="00494981">
        <w:tc>
          <w:tcPr>
            <w:tcW w:w="1809" w:type="dxa"/>
            <w:tcBorders>
              <w:top w:val="single" w:sz="4" w:space="0" w:color="000000"/>
              <w:left w:val="single" w:sz="4" w:space="0" w:color="000000"/>
              <w:bottom w:val="single" w:sz="4" w:space="0" w:color="000000"/>
            </w:tcBorders>
            <w:shd w:val="clear" w:color="auto" w:fill="DBE5F1"/>
          </w:tcPr>
          <w:p w:rsidR="00DC788D" w:rsidRPr="00071B35" w:rsidRDefault="00DC788D" w:rsidP="0042009D">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C788D" w:rsidRPr="00E46C33" w:rsidRDefault="0090481E" w:rsidP="0042009D">
            <w:pPr>
              <w:pStyle w:val="EUNormal"/>
              <w:spacing w:before="60" w:afterLines="60"/>
              <w:rPr>
                <w:szCs w:val="22"/>
              </w:rPr>
            </w:pPr>
            <w:r>
              <w:rPr>
                <w:szCs w:val="22"/>
              </w:rPr>
              <w:t xml:space="preserve">Aggregation, </w:t>
            </w:r>
            <w:r w:rsidR="00DC788D">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42009D">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42009D">
            <w:pPr>
              <w:pStyle w:val="EUNormal"/>
              <w:spacing w:before="60" w:afterLines="60"/>
              <w:rPr>
                <w:szCs w:val="22"/>
              </w:rPr>
            </w:pPr>
            <w:r>
              <w:rPr>
                <w:szCs w:val="22"/>
              </w:rPr>
              <w:t>CP1, CP2, CP4, CP7, CP10</w:t>
            </w:r>
          </w:p>
        </w:tc>
      </w:tr>
    </w:tbl>
    <w:p w:rsidR="00FF1DD5" w:rsidRDefault="00FF1DD5">
      <w:pPr>
        <w:pStyle w:val="EUNormal"/>
      </w:pPr>
    </w:p>
    <w:p w:rsidR="00DE474F" w:rsidRDefault="00DE474F" w:rsidP="00DE474F">
      <w:pPr>
        <w:pStyle w:val="EUNormal"/>
        <w:rPr>
          <w:i/>
        </w:rPr>
      </w:pPr>
      <w:r>
        <w:rPr>
          <w:i/>
        </w:rPr>
        <w:t xml:space="preserve">Details on </w:t>
      </w:r>
      <w:r>
        <w:rPr>
          <w:i/>
          <w:lang w:val="en-US"/>
        </w:rPr>
        <w:t>choke points classification can be found in D4.4.1 Analysis and classification of choke points,</w:t>
      </w:r>
      <w:r>
        <w:rPr>
          <w:i/>
        </w:rPr>
        <w:t xml:space="preserve"> [</w:t>
      </w:r>
      <w:r>
        <w:rPr>
          <w:i/>
          <w:lang w:val="en-US"/>
        </w:rPr>
        <w:t>6</w:t>
      </w:r>
      <w:r>
        <w:rPr>
          <w:i/>
        </w:rPr>
        <w:t>]</w:t>
      </w:r>
    </w:p>
    <w:p w:rsidR="00FF1DD5" w:rsidRDefault="00FF1DD5">
      <w:pPr>
        <w:pStyle w:val="EUNormal"/>
      </w:pPr>
    </w:p>
    <w:p w:rsidR="004F1425" w:rsidRDefault="004F1425">
      <w:pPr>
        <w:pStyle w:val="EUNormal"/>
      </w:pPr>
    </w:p>
    <w:p w:rsidR="00460379" w:rsidRPr="004E227E" w:rsidRDefault="00460379" w:rsidP="00460379">
      <w:pPr>
        <w:pStyle w:val="EUHeading2"/>
        <w:numPr>
          <w:ilvl w:val="0"/>
          <w:numId w:val="0"/>
        </w:numPr>
        <w:rPr>
          <w:b w:val="0"/>
          <w:szCs w:val="28"/>
        </w:rPr>
      </w:pPr>
      <w:r>
        <w:rPr>
          <w:b w:val="0"/>
          <w:sz w:val="22"/>
        </w:rPr>
        <w:lastRenderedPageBreak/>
        <w:tab/>
      </w:r>
      <w:bookmarkStart w:id="91" w:name="_Toc403119781"/>
      <w:r w:rsidRPr="004E227E">
        <w:rPr>
          <w:b w:val="0"/>
          <w:szCs w:val="28"/>
        </w:rPr>
        <w:t>2.</w:t>
      </w:r>
      <w:r>
        <w:rPr>
          <w:b w:val="0"/>
          <w:szCs w:val="28"/>
        </w:rPr>
        <w:t>3</w:t>
      </w:r>
      <w:r w:rsidRPr="004E227E">
        <w:rPr>
          <w:b w:val="0"/>
          <w:szCs w:val="28"/>
        </w:rPr>
        <w:t>.</w:t>
      </w:r>
      <w:r>
        <w:rPr>
          <w:b w:val="0"/>
          <w:szCs w:val="28"/>
        </w:rPr>
        <w:t>4</w:t>
      </w:r>
      <w:r w:rsidRPr="004E227E">
        <w:rPr>
          <w:b w:val="0"/>
          <w:szCs w:val="28"/>
        </w:rPr>
        <w:tab/>
      </w:r>
      <w:r>
        <w:rPr>
          <w:b w:val="0"/>
          <w:szCs w:val="28"/>
        </w:rPr>
        <w:t xml:space="preserve">Query </w:t>
      </w:r>
      <w:r w:rsidR="00C03729">
        <w:rPr>
          <w:b w:val="0"/>
          <w:szCs w:val="28"/>
        </w:rPr>
        <w:t xml:space="preserve">Templates and </w:t>
      </w:r>
      <w:r>
        <w:rPr>
          <w:b w:val="0"/>
          <w:szCs w:val="28"/>
        </w:rPr>
        <w:t>Substitution Parameters</w:t>
      </w:r>
      <w:bookmarkEnd w:id="91"/>
    </w:p>
    <w:p w:rsidR="00783CD1" w:rsidRDefault="00783CD1" w:rsidP="005B0C0E">
      <w:pPr>
        <w:pStyle w:val="EUNormal"/>
      </w:pPr>
    </w:p>
    <w:p w:rsidR="000D6EAE" w:rsidRDefault="00783CD1" w:rsidP="005B0C0E">
      <w:pPr>
        <w:pStyle w:val="EUNormal"/>
      </w:pPr>
      <w:r>
        <w:t>Queries in SPB are using templates</w:t>
      </w:r>
      <w:r w:rsidR="00942B20">
        <w:t xml:space="preserve"> for their parameterization</w:t>
      </w:r>
      <w:r>
        <w:t xml:space="preserve"> thus allowing</w:t>
      </w:r>
      <w:r w:rsidR="00C53B09">
        <w:t xml:space="preserve"> to use </w:t>
      </w:r>
      <w:r w:rsidR="00905E43">
        <w:t>parameter</w:t>
      </w:r>
      <w:r w:rsidR="004F1425">
        <w:t xml:space="preserve"> </w:t>
      </w:r>
      <w:r w:rsidR="001867D0">
        <w:t xml:space="preserve">substitution  </w:t>
      </w:r>
      <w:r w:rsidR="00913BBF">
        <w:t>when executed.</w:t>
      </w:r>
      <w:r w:rsidR="00B66B70">
        <w:t xml:space="preserve"> </w:t>
      </w:r>
      <w:r w:rsidR="005B0C0E">
        <w:t>SPB</w:t>
      </w:r>
      <w:r w:rsidR="000D6EAE">
        <w:t xml:space="preserve"> driver generates</w:t>
      </w:r>
      <w:r w:rsidR="00C53B09">
        <w:t xml:space="preserve"> and initializes the</w:t>
      </w:r>
      <w:r w:rsidR="000D6EAE">
        <w:t xml:space="preserve"> substitution </w:t>
      </w:r>
      <w:r w:rsidR="005B0C0E">
        <w:t>para</w:t>
      </w:r>
      <w:r w:rsidR="00C53B09">
        <w:t xml:space="preserve">meters prior to </w:t>
      </w:r>
      <w:r w:rsidR="000D6EAE">
        <w:t xml:space="preserve">execution of </w:t>
      </w:r>
      <w:r w:rsidR="005B0C0E">
        <w:t xml:space="preserve"> workload</w:t>
      </w:r>
      <w:r w:rsidR="00C53B09">
        <w:t>s</w:t>
      </w:r>
      <w:r w:rsidR="005B0C0E">
        <w:t xml:space="preserve">. The use of substitution parameters ensures that different runs of the benchmark will employ the same values and as a consequence will produce comparable results. The benchmark driver allows </w:t>
      </w:r>
      <w:r w:rsidR="00827ED5">
        <w:t>the user</w:t>
      </w:r>
      <w:r w:rsidR="005B0C0E">
        <w:t xml:space="preserve"> to </w:t>
      </w:r>
      <w:r w:rsidR="00827ED5">
        <w:t>configure</w:t>
      </w:r>
      <w:r w:rsidR="005B0C0E">
        <w:t xml:space="preserve"> the </w:t>
      </w:r>
      <w:r w:rsidR="00827ED5">
        <w:t>number</w:t>
      </w:r>
      <w:r w:rsidR="005B0C0E">
        <w:t xml:space="preserve"> of the substitution parameter</w:t>
      </w:r>
      <w:r w:rsidR="00827ED5">
        <w:t>s</w:t>
      </w:r>
      <w:r w:rsidR="005B0C0E">
        <w:t xml:space="preserve"> per query which are produced in a random manner and saved along with generated data.</w:t>
      </w:r>
    </w:p>
    <w:p w:rsidR="005B0C0E" w:rsidRDefault="005B0C0E" w:rsidP="005B0C0E">
      <w:pPr>
        <w:pStyle w:val="EUNormal"/>
      </w:pPr>
      <w:r>
        <w:t xml:space="preserve">During </w:t>
      </w:r>
      <w:r w:rsidR="00B0405B">
        <w:t xml:space="preserve">the </w:t>
      </w:r>
      <w:r>
        <w:t>benchmark run, the driver goes through a</w:t>
      </w:r>
      <w:r w:rsidR="000D6EAE">
        <w:t>n initialisation phase where all parameters are loaded in memory</w:t>
      </w:r>
      <w:r w:rsidR="00C01599">
        <w:t xml:space="preserve"> and each query receives a corresponding set of substitution parameters</w:t>
      </w:r>
      <w:r>
        <w:t xml:space="preserve">. Once a query executes the last set of parameters, next execution will </w:t>
      </w:r>
      <w:r w:rsidR="00B0405B">
        <w:t xml:space="preserve">start to </w:t>
      </w:r>
      <w:r>
        <w:t xml:space="preserve">iterate from the </w:t>
      </w:r>
      <w:r w:rsidR="00C01599">
        <w:t>beginning of</w:t>
      </w:r>
      <w:r>
        <w:t xml:space="preserve"> </w:t>
      </w:r>
      <w:r w:rsidR="006E031A">
        <w:t xml:space="preserve">parameters </w:t>
      </w:r>
      <w:r>
        <w:t>list.</w:t>
      </w:r>
    </w:p>
    <w:p w:rsidR="00DB4ED5" w:rsidRDefault="00DB4ED5">
      <w:pPr>
        <w:pStyle w:val="EUNormal"/>
      </w:pPr>
    </w:p>
    <w:p w:rsidR="004F1425" w:rsidRDefault="004F1425">
      <w:pPr>
        <w:pStyle w:val="EUNormal"/>
      </w:pPr>
    </w:p>
    <w:p w:rsidR="004F1425" w:rsidRDefault="004F1425">
      <w:pPr>
        <w:pStyle w:val="EUNormal"/>
      </w:pPr>
    </w:p>
    <w:p w:rsidR="005A0D87" w:rsidRDefault="005A0D87" w:rsidP="005A0D87">
      <w:pPr>
        <w:pStyle w:val="EUHeading2"/>
      </w:pPr>
      <w:bookmarkStart w:id="92" w:name="_Toc403119782"/>
      <w:r>
        <w:t>Validation</w:t>
      </w:r>
      <w:bookmarkEnd w:id="92"/>
    </w:p>
    <w:p w:rsidR="005A0D87" w:rsidRDefault="005A0D87">
      <w:pPr>
        <w:pStyle w:val="EUNormal"/>
      </w:pPr>
      <w:r>
        <w:t>Validation of query results is</w:t>
      </w:r>
      <w:r w:rsidR="002E6E13">
        <w:t xml:space="preserve"> an</w:t>
      </w:r>
      <w:r>
        <w:t xml:space="preserve"> important part of a benchmark, because it provides information to the benchmark user about correctness of query results and about </w:t>
      </w:r>
      <w:r w:rsidR="00540694">
        <w:t>inference</w:t>
      </w:r>
      <w:r>
        <w:t xml:space="preserve"> capabilities of the database engine.</w:t>
      </w:r>
    </w:p>
    <w:p w:rsidR="005B0C0E" w:rsidRDefault="00540694">
      <w:pPr>
        <w:pStyle w:val="EUNormal"/>
      </w:pPr>
      <w:r>
        <w:t xml:space="preserve">The </w:t>
      </w:r>
      <w:r w:rsidR="005A0D87">
        <w:t>SPB driver performs two types of validation :</w:t>
      </w:r>
    </w:p>
    <w:p w:rsidR="005A0D87" w:rsidRDefault="005A0D87" w:rsidP="0075118B">
      <w:pPr>
        <w:pStyle w:val="EUNormal"/>
        <w:numPr>
          <w:ilvl w:val="0"/>
          <w:numId w:val="32"/>
        </w:numPr>
      </w:pPr>
      <w:r>
        <w:t>Validation of</w:t>
      </w:r>
      <w:r w:rsidR="00540694">
        <w:t xml:space="preserve">  </w:t>
      </w:r>
      <w:r>
        <w:t>results</w:t>
      </w:r>
      <w:r w:rsidR="00540694">
        <w:t xml:space="preserve"> - all queries that are</w:t>
      </w:r>
      <w:r>
        <w:t xml:space="preserve"> part of the Basic and Advanced Workloads</w:t>
      </w:r>
      <w:r w:rsidR="00540694">
        <w:t xml:space="preserve"> are validated for correctness of returned results</w:t>
      </w:r>
      <w:r>
        <w:t xml:space="preserve">. For that purpose a pre-generated validation dataset of one million triples is loaded into </w:t>
      </w:r>
      <w:r w:rsidR="00E636B2">
        <w:t>an</w:t>
      </w:r>
      <w:r>
        <w:t xml:space="preserve"> empty RDF database and each of the queries with pre-generated set of substitution parameters are executed</w:t>
      </w:r>
      <w:r w:rsidR="00540694">
        <w:t xml:space="preserve">. Expected results are matched against returned </w:t>
      </w:r>
      <w:r w:rsidR="004A7300">
        <w:t xml:space="preserve">result </w:t>
      </w:r>
      <w:r w:rsidR="00540694">
        <w:t>values and report is produced per-query and per-workload.</w:t>
      </w:r>
    </w:p>
    <w:p w:rsidR="00540694" w:rsidRDefault="00540694" w:rsidP="0075118B">
      <w:pPr>
        <w:pStyle w:val="EUNormal"/>
        <w:numPr>
          <w:ilvl w:val="0"/>
          <w:numId w:val="32"/>
        </w:numPr>
      </w:pPr>
      <w:r>
        <w:t xml:space="preserve">Conformance Check - tests inference capabilities of the RDF database </w:t>
      </w:r>
      <w:r w:rsidR="002E017E">
        <w:t>for conformance to the OWL2-RL r</w:t>
      </w:r>
      <w:r>
        <w:t xml:space="preserve">ule-set. </w:t>
      </w:r>
      <w:r w:rsidR="00ED6BD2">
        <w:t xml:space="preserve">Again </w:t>
      </w:r>
      <w:r>
        <w:t xml:space="preserve">this </w:t>
      </w:r>
      <w:r w:rsidR="00ED6BD2">
        <w:t>validation test</w:t>
      </w:r>
      <w:r>
        <w:t xml:space="preserve"> is performed </w:t>
      </w:r>
      <w:r w:rsidR="00ED6BD2">
        <w:t xml:space="preserve">on </w:t>
      </w:r>
      <w:r>
        <w:t xml:space="preserve"> an empty database (OWL2-RL rules would take a larger amount of time</w:t>
      </w:r>
      <w:r w:rsidR="00ED6BD2">
        <w:t xml:space="preserve"> to execute</w:t>
      </w:r>
      <w:r>
        <w:t xml:space="preserve"> if </w:t>
      </w:r>
      <w:r w:rsidR="00ED6BD2">
        <w:t>validation test is performed</w:t>
      </w:r>
      <w:r>
        <w:t xml:space="preserve"> on a larger dataset</w:t>
      </w:r>
      <w:r w:rsidR="00ED6BD2">
        <w:t xml:space="preserve">) where required </w:t>
      </w:r>
      <w:r>
        <w:t>valid</w:t>
      </w:r>
      <w:r w:rsidR="00ED6BD2">
        <w:t xml:space="preserve">ation data are loaded and checked. A report is produced with information </w:t>
      </w:r>
      <w:r w:rsidR="004A7300">
        <w:t xml:space="preserve">about </w:t>
      </w:r>
      <w:r w:rsidR="00ED6BD2">
        <w:t xml:space="preserve"> the results of conformance validation check.</w:t>
      </w:r>
    </w:p>
    <w:p w:rsidR="005B0C0E" w:rsidRDefault="005B0C0E">
      <w:pPr>
        <w:pStyle w:val="EUNormal"/>
      </w:pPr>
    </w:p>
    <w:p w:rsidR="003F306D" w:rsidRDefault="003F306D" w:rsidP="003F306D">
      <w:pPr>
        <w:pStyle w:val="EUHeading2"/>
      </w:pPr>
      <w:bookmarkStart w:id="93" w:name="_Toc403119783"/>
      <w:r>
        <w:t>Performance Metric</w:t>
      </w:r>
      <w:r w:rsidR="00B2719E">
        <w:t>s</w:t>
      </w:r>
      <w:bookmarkEnd w:id="93"/>
    </w:p>
    <w:p w:rsidR="00B910AF" w:rsidRDefault="00C97FDF" w:rsidP="00B2719E">
      <w:pPr>
        <w:pStyle w:val="EUNormal"/>
      </w:pPr>
      <w:r>
        <w:t>Performance</w:t>
      </w:r>
      <w:r w:rsidR="00B2719E">
        <w:t xml:space="preserve"> metrics produced by the </w:t>
      </w:r>
      <w:r>
        <w:t xml:space="preserve">SPB </w:t>
      </w:r>
      <w:r w:rsidR="00B2719E">
        <w:t xml:space="preserve">benchmark describe how fast an RDF database can execute queries (by simultaneously running aggregation agents) while at the same time </w:t>
      </w:r>
      <w:r w:rsidR="00EC5B78">
        <w:t>running</w:t>
      </w:r>
      <w:r w:rsidR="00B2719E">
        <w:t xml:space="preserve"> simultaneous editorial operations (by</w:t>
      </w:r>
      <w:r w:rsidR="007F0867">
        <w:t xml:space="preserve"> simultaneously</w:t>
      </w:r>
      <w:r w:rsidR="00B2719E">
        <w:t xml:space="preserve"> running editorial agents)</w:t>
      </w:r>
      <w:r w:rsidR="007F0867">
        <w:t xml:space="preserve"> and</w:t>
      </w:r>
      <w:r w:rsidR="00B2719E">
        <w:t xml:space="preserve"> </w:t>
      </w:r>
      <w:r w:rsidR="007F0867">
        <w:t xml:space="preserve">operating over </w:t>
      </w:r>
      <w:r w:rsidR="00B2719E">
        <w:t>a</w:t>
      </w:r>
      <w:r w:rsidR="00EC5B78">
        <w:t>n</w:t>
      </w:r>
      <w:r w:rsidR="00B910AF">
        <w:t xml:space="preserve"> amount of generated data in the </w:t>
      </w:r>
      <w:r w:rsidR="007F0867">
        <w:t xml:space="preserve">RDF </w:t>
      </w:r>
      <w:r w:rsidR="00B910AF">
        <w:t>database</w:t>
      </w:r>
      <w:r w:rsidR="00B2719E">
        <w:t>.</w:t>
      </w:r>
      <w:r w:rsidR="00B910AF">
        <w:t xml:space="preserve"> Data generator of the SPB is capable of producing data in different scales, thus allowing to </w:t>
      </w:r>
      <w:r w:rsidR="009254BC">
        <w:t>have</w:t>
      </w:r>
      <w:r w:rsidR="00B910AF">
        <w:t xml:space="preserve"> a </w:t>
      </w:r>
      <w:r w:rsidR="009254BC">
        <w:t>various</w:t>
      </w:r>
      <w:r w:rsidR="00B910AF">
        <w:t xml:space="preserve"> performance </w:t>
      </w:r>
      <w:r w:rsidR="009254BC">
        <w:t xml:space="preserve">results </w:t>
      </w:r>
      <w:r w:rsidR="00B910AF">
        <w:t>for those scales.</w:t>
      </w:r>
    </w:p>
    <w:p w:rsidR="00E769B0" w:rsidRDefault="00B0032A" w:rsidP="00B2719E">
      <w:pPr>
        <w:pStyle w:val="EUNormal"/>
      </w:pPr>
      <w:r>
        <w:t>Semantic Publishing</w:t>
      </w:r>
      <w:r w:rsidR="00E769B0">
        <w:t xml:space="preserve"> Benchmark </w:t>
      </w:r>
      <w:r w:rsidR="006E47C1">
        <w:t>outputs</w:t>
      </w:r>
      <w:r w:rsidR="00E769B0">
        <w:t xml:space="preserve"> two</w:t>
      </w:r>
      <w:r w:rsidR="006E47C1">
        <w:t xml:space="preserve"> types performance metrics</w:t>
      </w:r>
      <w:r w:rsidR="00E769B0">
        <w:t xml:space="preserve"> : </w:t>
      </w:r>
    </w:p>
    <w:p w:rsidR="00E769B0" w:rsidRDefault="00E769B0" w:rsidP="00E769B0">
      <w:pPr>
        <w:pStyle w:val="EUNormal"/>
        <w:numPr>
          <w:ilvl w:val="0"/>
          <w:numId w:val="5"/>
        </w:numPr>
      </w:pPr>
      <w:r>
        <w:t>Minimum, Maximum and Average execution time</w:t>
      </w:r>
      <w:r w:rsidR="001A4657">
        <w:t>s</w:t>
      </w:r>
      <w:r>
        <w:t xml:space="preserve"> for each</w:t>
      </w:r>
      <w:r w:rsidR="001562D1">
        <w:t xml:space="preserve"> individual</w:t>
      </w:r>
      <w:r>
        <w:t xml:space="preserve"> </w:t>
      </w:r>
      <w:r w:rsidR="001562D1">
        <w:t>query</w:t>
      </w:r>
      <w:r>
        <w:t xml:space="preserve"> and editorial </w:t>
      </w:r>
      <w:r w:rsidR="001562D1">
        <w:t>operation</w:t>
      </w:r>
      <w:r>
        <w:t xml:space="preserve"> </w:t>
      </w:r>
      <w:r w:rsidR="006B3173">
        <w:t>during the whole</w:t>
      </w:r>
      <w:r>
        <w:t xml:space="preserve"> benchmark run</w:t>
      </w:r>
    </w:p>
    <w:p w:rsidR="00E769B0" w:rsidRDefault="00FD6839" w:rsidP="00B2719E">
      <w:pPr>
        <w:pStyle w:val="EUNormal"/>
        <w:numPr>
          <w:ilvl w:val="0"/>
          <w:numId w:val="5"/>
        </w:numPr>
      </w:pPr>
      <w:r>
        <w:t>Average e</w:t>
      </w:r>
      <w:r w:rsidR="001562D1">
        <w:t xml:space="preserve">xecution rate per second </w:t>
      </w:r>
      <w:r w:rsidR="001E31B3">
        <w:t>for all</w:t>
      </w:r>
      <w:r w:rsidR="001562D1">
        <w:t xml:space="preserve"> </w:t>
      </w:r>
      <w:r w:rsidR="00E769B0">
        <w:t>queries and</w:t>
      </w:r>
      <w:r w:rsidR="001562D1">
        <w:t xml:space="preserve"> editorial operations</w:t>
      </w:r>
    </w:p>
    <w:p w:rsidR="003F306D" w:rsidRDefault="00FD6839" w:rsidP="003F306D">
      <w:pPr>
        <w:pStyle w:val="EUNormal"/>
      </w:pPr>
      <w:r>
        <w:t>Performance metrics are produced per-second during the benchmark run and saved to</w:t>
      </w:r>
      <w:r w:rsidR="006B3173">
        <w:t xml:space="preserve"> log files</w:t>
      </w:r>
      <w:r>
        <w:t>.</w:t>
      </w:r>
      <w:r w:rsidR="006E47C1">
        <w:t xml:space="preserve"> Further all of the information related to</w:t>
      </w:r>
      <w:r w:rsidR="00386271">
        <w:t xml:space="preserve"> query</w:t>
      </w:r>
      <w:r w:rsidR="006E47C1">
        <w:t xml:space="preserve"> execution and query results is </w:t>
      </w:r>
      <w:r w:rsidR="00BB059F">
        <w:t>saved</w:t>
      </w:r>
      <w:r w:rsidR="006E47C1">
        <w:t xml:space="preserve"> to </w:t>
      </w:r>
      <w:r w:rsidR="0025414A">
        <w:t xml:space="preserve">log </w:t>
      </w:r>
      <w:r w:rsidR="006E47C1">
        <w:t>files with different level of detail</w:t>
      </w:r>
      <w:r w:rsidR="00B43B49">
        <w:t>s</w:t>
      </w:r>
      <w:r w:rsidR="006E47C1">
        <w:t>.</w:t>
      </w:r>
    </w:p>
    <w:p w:rsidR="00775F6F" w:rsidRPr="003F306D" w:rsidRDefault="00775F6F" w:rsidP="003F306D">
      <w:pPr>
        <w:pStyle w:val="EUNormal"/>
      </w:pPr>
    </w:p>
    <w:p w:rsidR="005B0C0E" w:rsidRDefault="005B0C0E">
      <w:pPr>
        <w:pStyle w:val="EUNormal"/>
      </w:pPr>
    </w:p>
    <w:p w:rsidR="005B0C0E" w:rsidRDefault="00DD20FA" w:rsidP="00EB00ED">
      <w:pPr>
        <w:pStyle w:val="EUHeading2"/>
      </w:pPr>
      <w:bookmarkStart w:id="94" w:name="_Toc403119784"/>
      <w:r>
        <w:lastRenderedPageBreak/>
        <w:t>Execution Rules</w:t>
      </w:r>
      <w:bookmarkEnd w:id="94"/>
    </w:p>
    <w:p w:rsidR="00AD72A0" w:rsidRDefault="00AD72A0" w:rsidP="00AD72A0">
      <w:pPr>
        <w:pStyle w:val="EUNormal"/>
      </w:pPr>
      <w:r>
        <w:t>Following is a list of execution rules, that must be kept while running the benchmark. They will provide an equal starting conditions for database systems under test and a steady ground for comparing results.</w:t>
      </w:r>
    </w:p>
    <w:p w:rsidR="00AD72A0" w:rsidRDefault="00AD72A0" w:rsidP="0075118B">
      <w:pPr>
        <w:pStyle w:val="EUNormal"/>
        <w:numPr>
          <w:ilvl w:val="0"/>
          <w:numId w:val="46"/>
        </w:numPr>
      </w:pPr>
      <w:r>
        <w:t>run SPB on a single database node or a cluster - single instances of RDF databases or cluster configurations can be benchmarked</w:t>
      </w:r>
    </w:p>
    <w:p w:rsidR="00DB7CB0" w:rsidRPr="00DB7CB0" w:rsidRDefault="00DB7CB0" w:rsidP="00DB7CB0">
      <w:pPr>
        <w:pStyle w:val="EUNormal"/>
        <w:numPr>
          <w:ilvl w:val="0"/>
          <w:numId w:val="46"/>
        </w:numPr>
        <w:rPr>
          <w:lang w:val="en-US"/>
        </w:rPr>
      </w:pPr>
      <w:r>
        <w:rPr>
          <w:lang w:val="en-US"/>
        </w:rPr>
        <w:t xml:space="preserve">it is up to the user to decide what </w:t>
      </w:r>
      <w:r w:rsidR="00464D0F">
        <w:rPr>
          <w:lang w:val="en-US"/>
        </w:rPr>
        <w:t>types of indexes</w:t>
      </w:r>
      <w:r>
        <w:rPr>
          <w:lang w:val="en-US"/>
        </w:rPr>
        <w:t xml:space="preserve"> to use during the benchmark</w:t>
      </w:r>
    </w:p>
    <w:p w:rsidR="00AD72A0" w:rsidRDefault="00AD72A0" w:rsidP="0075118B">
      <w:pPr>
        <w:pStyle w:val="EUNormal"/>
        <w:numPr>
          <w:ilvl w:val="0"/>
          <w:numId w:val="46"/>
        </w:numPr>
        <w:rPr>
          <w:lang w:val="en-US"/>
        </w:rPr>
      </w:pPr>
      <w:r>
        <w:rPr>
          <w:lang w:val="en-US"/>
        </w:rPr>
        <w:t xml:space="preserve">warm-up time should not exceed </w:t>
      </w:r>
      <w:r w:rsidR="00370E7B">
        <w:rPr>
          <w:lang w:val="en-US"/>
        </w:rPr>
        <w:t xml:space="preserve">half of the </w:t>
      </w:r>
      <w:r>
        <w:rPr>
          <w:lang w:val="en-US"/>
        </w:rPr>
        <w:t>benchmark time</w:t>
      </w:r>
    </w:p>
    <w:p w:rsidR="00AD72A0" w:rsidRDefault="00AD72A0" w:rsidP="0075118B">
      <w:pPr>
        <w:pStyle w:val="EUNormal"/>
        <w:numPr>
          <w:ilvl w:val="0"/>
          <w:numId w:val="46"/>
        </w:numPr>
      </w:pPr>
      <w:r>
        <w:rPr>
          <w:lang w:val="en-US"/>
        </w:rPr>
        <w:t xml:space="preserve">sustain editorial operations rate above a configured threshold </w:t>
      </w:r>
      <w:r w:rsidR="001B687B">
        <w:rPr>
          <w:lang w:val="en-US"/>
        </w:rPr>
        <w:t xml:space="preserve">level </w:t>
      </w:r>
      <w:r>
        <w:rPr>
          <w:lang w:val="en-US"/>
        </w:rPr>
        <w:t>- a</w:t>
      </w:r>
      <w:r>
        <w:t xml:space="preserve"> required editorial operations rate per second is to be constantly sustained during the benchmark. Value of editorial operations rate is to be defined by the benchmark user and reported in the benchmark results.</w:t>
      </w:r>
    </w:p>
    <w:p w:rsidR="00AD72A0" w:rsidRDefault="00AD72A0" w:rsidP="0075118B">
      <w:pPr>
        <w:pStyle w:val="EUNormal"/>
        <w:numPr>
          <w:ilvl w:val="0"/>
          <w:numId w:val="47"/>
        </w:numPr>
        <w:ind w:left="720"/>
        <w:rPr>
          <w:lang w:val="en-US"/>
        </w:rPr>
      </w:pPr>
      <w:r>
        <w:rPr>
          <w:lang w:val="en-US"/>
        </w:rPr>
        <w:t>benchmark time at sustained editorial operations rate - minimum time for running the benchmark should be at least 30 minutes after the moment of reaching editorial operations threshold</w:t>
      </w:r>
      <w:r w:rsidR="002D4D77">
        <w:rPr>
          <w:lang w:val="en-US"/>
        </w:rPr>
        <w:t xml:space="preserve"> level</w:t>
      </w:r>
      <w:r>
        <w:rPr>
          <w:lang w:val="en-US"/>
        </w:rPr>
        <w:t xml:space="preserve"> described above. </w:t>
      </w:r>
    </w:p>
    <w:p w:rsidR="00AD72A0" w:rsidRDefault="00AD72A0" w:rsidP="0075118B">
      <w:pPr>
        <w:pStyle w:val="EUNormal"/>
        <w:numPr>
          <w:ilvl w:val="0"/>
          <w:numId w:val="47"/>
        </w:numPr>
        <w:ind w:left="720"/>
        <w:rPr>
          <w:lang w:val="en-US"/>
        </w:rPr>
      </w:pPr>
      <w:r>
        <w:rPr>
          <w:lang w:val="en-US"/>
        </w:rPr>
        <w:t>time needed to reach editorial operations threshold level should not exceed the benchmark time. Once the editorial operations rate threshold has been reached, the SPB driver will constantly monitor if that level is sustained and will report in case of a drop below the configured threshold value</w:t>
      </w:r>
    </w:p>
    <w:p w:rsidR="009E27AE" w:rsidRDefault="009E27AE" w:rsidP="0075118B">
      <w:pPr>
        <w:pStyle w:val="EUNormal"/>
        <w:numPr>
          <w:ilvl w:val="0"/>
          <w:numId w:val="47"/>
        </w:numPr>
        <w:ind w:left="720"/>
        <w:rPr>
          <w:lang w:val="en-US"/>
        </w:rPr>
      </w:pPr>
      <w:r>
        <w:rPr>
          <w:lang w:val="en-US"/>
        </w:rPr>
        <w:t xml:space="preserve">sustaining editorial operations </w:t>
      </w:r>
      <w:r w:rsidR="00576EE4">
        <w:rPr>
          <w:lang w:val="en-US"/>
        </w:rPr>
        <w:t xml:space="preserve">rate above a </w:t>
      </w:r>
      <w:r>
        <w:rPr>
          <w:lang w:val="en-US"/>
        </w:rPr>
        <w:t>threshold level is not mandatory</w:t>
      </w:r>
      <w:r w:rsidR="005F36F1">
        <w:rPr>
          <w:lang w:val="en-US"/>
        </w:rPr>
        <w:t>. If choosing to discard</w:t>
      </w:r>
      <w:r w:rsidR="00576EE4">
        <w:rPr>
          <w:lang w:val="en-US"/>
        </w:rPr>
        <w:t xml:space="preserve"> </w:t>
      </w:r>
      <w:r w:rsidR="005F36F1">
        <w:rPr>
          <w:lang w:val="en-US"/>
        </w:rPr>
        <w:t xml:space="preserve">editorial operations </w:t>
      </w:r>
      <w:r w:rsidR="00576EE4">
        <w:rPr>
          <w:lang w:val="en-US"/>
        </w:rPr>
        <w:t xml:space="preserve">rate </w:t>
      </w:r>
      <w:r w:rsidR="005F36F1">
        <w:rPr>
          <w:lang w:val="en-US"/>
        </w:rPr>
        <w:t>threshold</w:t>
      </w:r>
      <w:r w:rsidR="00576EE4">
        <w:rPr>
          <w:lang w:val="en-US"/>
        </w:rPr>
        <w:t xml:space="preserve"> check</w:t>
      </w:r>
      <w:r w:rsidR="005F36F1">
        <w:rPr>
          <w:lang w:val="en-US"/>
        </w:rPr>
        <w:t xml:space="preserve">  (i.e. </w:t>
      </w:r>
      <w:r w:rsidR="00576EE4">
        <w:rPr>
          <w:lang w:val="en-US"/>
        </w:rPr>
        <w:t xml:space="preserve">if choosing to </w:t>
      </w:r>
      <w:r w:rsidR="005F36F1">
        <w:rPr>
          <w:lang w:val="en-US"/>
        </w:rPr>
        <w:t xml:space="preserve">discard previous three </w:t>
      </w:r>
      <w:r>
        <w:rPr>
          <w:lang w:val="en-US"/>
        </w:rPr>
        <w:t>bullet</w:t>
      </w:r>
      <w:r w:rsidR="005F36F1">
        <w:rPr>
          <w:lang w:val="en-US"/>
        </w:rPr>
        <w:t xml:space="preserve"> points)</w:t>
      </w:r>
      <w:r>
        <w:rPr>
          <w:lang w:val="en-US"/>
        </w:rPr>
        <w:t xml:space="preserve"> </w:t>
      </w:r>
      <w:r w:rsidR="005F36F1">
        <w:rPr>
          <w:lang w:val="en-US"/>
        </w:rPr>
        <w:t>- that should be</w:t>
      </w:r>
      <w:r>
        <w:rPr>
          <w:lang w:val="en-US"/>
        </w:rPr>
        <w:t xml:space="preserve"> stated explicitly.</w:t>
      </w:r>
      <w:r w:rsidR="00E973AD">
        <w:rPr>
          <w:lang w:val="en-US"/>
        </w:rPr>
        <w:t xml:space="preserve"> </w:t>
      </w:r>
    </w:p>
    <w:p w:rsidR="00AD72A0" w:rsidRDefault="00AD72A0" w:rsidP="0075118B">
      <w:pPr>
        <w:pStyle w:val="EUNormal"/>
        <w:numPr>
          <w:ilvl w:val="0"/>
          <w:numId w:val="47"/>
        </w:numPr>
        <w:ind w:left="720"/>
        <w:rPr>
          <w:lang w:val="en-US"/>
        </w:rPr>
      </w:pPr>
      <w:r>
        <w:rPr>
          <w:lang w:val="en-US"/>
        </w:rPr>
        <w:t>query substitution parameters are to be generated prior to running the benchmark</w:t>
      </w:r>
    </w:p>
    <w:p w:rsidR="00AD72A0" w:rsidRDefault="00AD72A0" w:rsidP="0075118B">
      <w:pPr>
        <w:pStyle w:val="EUNormal"/>
        <w:numPr>
          <w:ilvl w:val="0"/>
          <w:numId w:val="47"/>
        </w:numPr>
        <w:ind w:left="720"/>
        <w:rPr>
          <w:lang w:val="en-US"/>
        </w:rPr>
      </w:pPr>
      <w:r>
        <w:rPr>
          <w:lang w:val="en-US"/>
        </w:rPr>
        <w:t>run on a 'cold' database - right before running the benchmark, RDF Database System should be started and no data should be stored in it</w:t>
      </w:r>
      <w:r w:rsidR="00576EE4">
        <w:rPr>
          <w:lang w:val="en-US"/>
        </w:rPr>
        <w:t>, except SPB's ontologies, reference knowledge datasets and generated synthetic data.</w:t>
      </w:r>
    </w:p>
    <w:p w:rsidR="00AD72A0" w:rsidRDefault="00AD72A0" w:rsidP="0075118B">
      <w:pPr>
        <w:pStyle w:val="EUNormal"/>
        <w:numPr>
          <w:ilvl w:val="0"/>
          <w:numId w:val="47"/>
        </w:numPr>
        <w:ind w:left="720"/>
        <w:rPr>
          <w:lang w:val="en-US"/>
        </w:rPr>
      </w:pPr>
      <w:r>
        <w:rPr>
          <w:lang w:val="en-US"/>
        </w:rPr>
        <w:t>serialization format for generated data should be context aware, e.g. N-Quads</w:t>
      </w:r>
    </w:p>
    <w:p w:rsidR="00EB00ED" w:rsidRDefault="00EB00ED">
      <w:pPr>
        <w:pStyle w:val="EUNormal"/>
      </w:pPr>
    </w:p>
    <w:p w:rsidR="000F4E05" w:rsidRDefault="000F4E05" w:rsidP="00FD68D7">
      <w:pPr>
        <w:pStyle w:val="EUHeading2"/>
      </w:pPr>
      <w:bookmarkStart w:id="95" w:name="_Toc403119785"/>
      <w:r>
        <w:t>Full Disclosure</w:t>
      </w:r>
      <w:bookmarkEnd w:id="95"/>
    </w:p>
    <w:p w:rsidR="00FD68D7" w:rsidRDefault="00FD68D7" w:rsidP="00FD68D7">
      <w:pPr>
        <w:pStyle w:val="EUNormal"/>
      </w:pPr>
      <w:r>
        <w:t>This section provides guidelines for user of the benchmark, regarding items that need to be disclosed when modifications have been made. Not all RDF databases will support the full requirements of the Semantic Publishing Benchmark, in which case a test sponsor could modify some of the benchmark's definitions parameters. Such modifications might be: changes to query templates, disabling execution of queries, or altering behaviour of the data-generator. Any modification should be coordinated with the LDBC before implementing.</w:t>
      </w:r>
    </w:p>
    <w:p w:rsidR="00FD68D7" w:rsidRDefault="00FD68D7" w:rsidP="00FD68D7">
      <w:pPr>
        <w:pStyle w:val="EUNormal"/>
      </w:pPr>
      <w:r>
        <w:t xml:space="preserve">The benchmark driver has been designed to be highly configurable and many of its features have been made flexible for tuning. Items that need to be disclosed, if modified, are: </w:t>
      </w:r>
    </w:p>
    <w:p w:rsidR="00FD68D7" w:rsidRDefault="00FD68D7" w:rsidP="0075118B">
      <w:pPr>
        <w:pStyle w:val="EUNormal"/>
        <w:numPr>
          <w:ilvl w:val="0"/>
          <w:numId w:val="27"/>
        </w:numPr>
      </w:pPr>
      <w:r>
        <w:t xml:space="preserve">properties in definitions.properties file. All properties can be modified to alter the </w:t>
      </w:r>
      <w:r w:rsidR="00B422CF">
        <w:t>behaviour</w:t>
      </w:r>
      <w:r>
        <w:t xml:space="preserve"> of data-generator or the distribution of query / operations executions. Each modification of any property in that file needs to be disclosed;</w:t>
      </w:r>
    </w:p>
    <w:p w:rsidR="00FD68D7" w:rsidRDefault="00FD68D7" w:rsidP="0075118B">
      <w:pPr>
        <w:pStyle w:val="EUNormal"/>
        <w:numPr>
          <w:ilvl w:val="0"/>
          <w:numId w:val="27"/>
        </w:numPr>
      </w:pPr>
      <w:r>
        <w:t>aggregation, editorial and conformance queries are saved to template files allowing the user to view or modify each one. e.g. a reason for modification could be to alter a query template (as long as end result produced by it is the same) to enable a non-standard feature provided by certain database engine. Modifications to query templates are acceptable only if modified version produces equal result to the original query. Each</w:t>
      </w:r>
      <w:r w:rsidR="00E73481">
        <w:t xml:space="preserve"> modifica</w:t>
      </w:r>
      <w:r w:rsidR="00E2179F">
        <w:t xml:space="preserve">tion of query template </w:t>
      </w:r>
      <w:r w:rsidR="00E73481">
        <w:t xml:space="preserve">different than corresponding one in </w:t>
      </w:r>
      <w:r w:rsidR="00E2179F">
        <w:t>'</w:t>
      </w:r>
      <w:r w:rsidR="00E73481" w:rsidRPr="00E73481">
        <w:rPr>
          <w:i/>
        </w:rPr>
        <w:t>aggregation_standard</w:t>
      </w:r>
      <w:r w:rsidR="00E2179F">
        <w:rPr>
          <w:i/>
        </w:rPr>
        <w:t>'</w:t>
      </w:r>
      <w:r w:rsidR="00E73481">
        <w:t xml:space="preserve"> folders</w:t>
      </w:r>
      <w:r w:rsidR="00E2179F">
        <w:t xml:space="preserve"> in basic and advanced query mixes</w:t>
      </w:r>
      <w:r>
        <w:t xml:space="preserve"> </w:t>
      </w:r>
      <w:r w:rsidR="00E73481">
        <w:t>must</w:t>
      </w:r>
      <w:r>
        <w:t xml:space="preserve"> be disclosed;</w:t>
      </w:r>
    </w:p>
    <w:p w:rsidR="00FD68D7" w:rsidRDefault="00FD68D7" w:rsidP="0075118B">
      <w:pPr>
        <w:pStyle w:val="EUNormal"/>
        <w:numPr>
          <w:ilvl w:val="0"/>
          <w:numId w:val="17"/>
        </w:numPr>
      </w:pPr>
      <w:r>
        <w:t>any modifications to the source code of the benchmark;</w:t>
      </w:r>
    </w:p>
    <w:p w:rsidR="00FD68D7" w:rsidRDefault="00FD68D7" w:rsidP="0075118B">
      <w:pPr>
        <w:pStyle w:val="EUNormal"/>
        <w:numPr>
          <w:ilvl w:val="0"/>
          <w:numId w:val="17"/>
        </w:numPr>
      </w:pPr>
      <w:r>
        <w:lastRenderedPageBreak/>
        <w:t>any modifications to third-party library components used by the benchmark, e.g. updating a library component to a newer version;</w:t>
      </w:r>
    </w:p>
    <w:p w:rsidR="00BF3BDA" w:rsidRDefault="00FD68D7" w:rsidP="0075118B">
      <w:pPr>
        <w:pStyle w:val="EUNormal"/>
        <w:numPr>
          <w:ilvl w:val="0"/>
          <w:numId w:val="17"/>
        </w:numPr>
      </w:pPr>
      <w:r>
        <w:t xml:space="preserve">any modification to ontologies, reference datasets and the dictionary file (WordsDictionary.txt) </w:t>
      </w:r>
    </w:p>
    <w:p w:rsidR="00BF3BDA" w:rsidRDefault="00BF3BDA" w:rsidP="00BF3BDA">
      <w:pPr>
        <w:pStyle w:val="EUNormal"/>
        <w:ind w:left="707"/>
      </w:pPr>
    </w:p>
    <w:p w:rsidR="00FD68D7" w:rsidRDefault="00FD68D7" w:rsidP="00BF3BDA">
      <w:pPr>
        <w:pStyle w:val="EUNormal"/>
        <w:ind w:left="707"/>
      </w:pPr>
      <w:r>
        <w:t xml:space="preserve">Additional items that need to be disclosed: </w:t>
      </w:r>
    </w:p>
    <w:p w:rsidR="00FD68D7" w:rsidRDefault="00FD68D7" w:rsidP="0075118B">
      <w:pPr>
        <w:pStyle w:val="EUNormal"/>
        <w:numPr>
          <w:ilvl w:val="0"/>
          <w:numId w:val="18"/>
        </w:numPr>
      </w:pPr>
      <w:r>
        <w:t>The total dataset size</w:t>
      </w:r>
    </w:p>
    <w:p w:rsidR="00FD68D7" w:rsidRDefault="00FD68D7" w:rsidP="0075118B">
      <w:pPr>
        <w:pStyle w:val="EUNormal"/>
        <w:numPr>
          <w:ilvl w:val="0"/>
          <w:numId w:val="18"/>
        </w:numPr>
      </w:pPr>
      <w:r>
        <w:t>Number of aggregation and editorial agents configured to execute queries and operations</w:t>
      </w:r>
    </w:p>
    <w:p w:rsidR="00791514" w:rsidRDefault="00791514" w:rsidP="0075118B">
      <w:pPr>
        <w:pStyle w:val="EUNormal"/>
        <w:numPr>
          <w:ilvl w:val="0"/>
          <w:numId w:val="18"/>
        </w:numPr>
      </w:pPr>
      <w:r>
        <w:t>Benchmark driver's time to load generated synthetic data</w:t>
      </w:r>
    </w:p>
    <w:p w:rsidR="006C62AC" w:rsidRPr="006C62AC" w:rsidRDefault="006C62AC" w:rsidP="0075118B">
      <w:pPr>
        <w:pStyle w:val="EUNormal"/>
        <w:numPr>
          <w:ilvl w:val="0"/>
          <w:numId w:val="18"/>
        </w:numPr>
        <w:rPr>
          <w:lang w:val="en-US"/>
        </w:rPr>
      </w:pPr>
      <w:r>
        <w:rPr>
          <w:lang w:val="en-US"/>
        </w:rPr>
        <w:t>A report of query validation results should be included</w:t>
      </w:r>
    </w:p>
    <w:p w:rsidR="00FD68D7" w:rsidRDefault="00FD68D7" w:rsidP="0075118B">
      <w:pPr>
        <w:pStyle w:val="EUNormal"/>
        <w:numPr>
          <w:ilvl w:val="0"/>
          <w:numId w:val="18"/>
        </w:numPr>
      </w:pPr>
      <w:r>
        <w:t>Benchmarks</w:t>
      </w:r>
      <w:r w:rsidR="008B1C49">
        <w:t>'</w:t>
      </w:r>
      <w:r>
        <w:t xml:space="preserve"> run time (value of paramete</w:t>
      </w:r>
      <w:r w:rsidR="00BA1BD6">
        <w:t xml:space="preserve">r </w:t>
      </w:r>
      <w:r w:rsidRPr="00BA1BD6">
        <w:rPr>
          <w:i/>
        </w:rPr>
        <w:t>benchmarkRunPeriodSeconds</w:t>
      </w:r>
      <w:r>
        <w:t>)</w:t>
      </w:r>
    </w:p>
    <w:p w:rsidR="008B1C49" w:rsidRDefault="008B1C49" w:rsidP="0075118B">
      <w:pPr>
        <w:pStyle w:val="EUNormal"/>
        <w:numPr>
          <w:ilvl w:val="0"/>
          <w:numId w:val="18"/>
        </w:numPr>
      </w:pPr>
      <w:r>
        <w:t xml:space="preserve">Benchmarks' configuration files : test.properties and definition.properties used </w:t>
      </w:r>
      <w:r w:rsidR="002115AC">
        <w:t>during the</w:t>
      </w:r>
      <w:r>
        <w:t xml:space="preserve"> benchmark</w:t>
      </w:r>
      <w:r w:rsidR="002115AC">
        <w:t xml:space="preserve"> run</w:t>
      </w:r>
    </w:p>
    <w:p w:rsidR="008B1C49" w:rsidRDefault="008B1C49" w:rsidP="0075118B">
      <w:pPr>
        <w:pStyle w:val="EUNormal"/>
        <w:numPr>
          <w:ilvl w:val="0"/>
          <w:numId w:val="18"/>
        </w:numPr>
      </w:pPr>
      <w:r>
        <w:t>Benchmarks' log files as well as generated query substitution parameter files</w:t>
      </w:r>
    </w:p>
    <w:p w:rsidR="00FD68D7" w:rsidRDefault="00FD68D7" w:rsidP="0075118B">
      <w:pPr>
        <w:pStyle w:val="EUNormal"/>
        <w:numPr>
          <w:ilvl w:val="0"/>
          <w:numId w:val="18"/>
        </w:numPr>
      </w:pPr>
      <w:r>
        <w:t>The hardware used to run the benchmark including : CPU, Chipset, Physical memory, Hard disks - specifications and configuration, network adapters, etc.</w:t>
      </w:r>
    </w:p>
    <w:p w:rsidR="00FD68D7" w:rsidRDefault="00FD68D7" w:rsidP="0075118B">
      <w:pPr>
        <w:pStyle w:val="EUNormal"/>
        <w:numPr>
          <w:ilvl w:val="0"/>
          <w:numId w:val="18"/>
        </w:numPr>
      </w:pPr>
      <w:r>
        <w:t>Operating System (for the benchmark test driver and for the database under test)</w:t>
      </w:r>
    </w:p>
    <w:p w:rsidR="00FD68D7" w:rsidRDefault="00FD68D7" w:rsidP="0075118B">
      <w:pPr>
        <w:pStyle w:val="EUNormal"/>
        <w:numPr>
          <w:ilvl w:val="0"/>
          <w:numId w:val="18"/>
        </w:numPr>
      </w:pPr>
      <w:r>
        <w:t>Total cost of hardware listed at full price</w:t>
      </w:r>
    </w:p>
    <w:p w:rsidR="000F4E05" w:rsidRDefault="000F4E05">
      <w:pPr>
        <w:pStyle w:val="EUNormal"/>
      </w:pPr>
    </w:p>
    <w:p w:rsidR="003E7468" w:rsidRPr="003E7468" w:rsidRDefault="003E7468" w:rsidP="003E7468">
      <w:pPr>
        <w:pStyle w:val="EUHeading2"/>
      </w:pPr>
      <w:bookmarkStart w:id="96" w:name="_Toc403119786"/>
      <w:r>
        <w:t>Auditing</w:t>
      </w:r>
      <w:bookmarkEnd w:id="96"/>
    </w:p>
    <w:p w:rsidR="002D35F5" w:rsidRDefault="00160F8D" w:rsidP="00160F8D">
      <w:pPr>
        <w:pStyle w:val="EUNormal"/>
      </w:pPr>
      <w:r>
        <w:t>Execution of the LDBC Semantic Publishing Benchmark in sponsored test conditions will be audited in a manner consistent with all of the LDBC benchmarks. These auditing rules will be defined by the LDBC</w:t>
      </w:r>
      <w:r w:rsidR="002D35F5">
        <w:t>.</w:t>
      </w:r>
    </w:p>
    <w:p w:rsidR="00160F8D" w:rsidRDefault="00160F8D" w:rsidP="00160F8D">
      <w:pPr>
        <w:pStyle w:val="EUNormal"/>
      </w:pPr>
      <w:r>
        <w:t>Over and above the general rules, the following key points need to be verified by the auditor:</w:t>
      </w:r>
    </w:p>
    <w:p w:rsidR="00160F8D" w:rsidRDefault="00160F8D" w:rsidP="0075118B">
      <w:pPr>
        <w:pStyle w:val="EUNormal"/>
        <w:numPr>
          <w:ilvl w:val="0"/>
          <w:numId w:val="19"/>
        </w:numPr>
      </w:pPr>
      <w:r>
        <w:t>Input data size set and checked: the input data size is set in the configuration file passed to the test driver at start-up. After completion of the benchmark, it should be verified that at least this much data is present in the database - this can be achieved by executing a query similar to: SELECT (COUNT(*) as ?c) WHERE { GRAPH ?g { ?s ?p ?o} };</w:t>
      </w:r>
    </w:p>
    <w:p w:rsidR="00160F8D" w:rsidRDefault="00160F8D" w:rsidP="0075118B">
      <w:pPr>
        <w:pStyle w:val="EUNormal"/>
        <w:numPr>
          <w:ilvl w:val="0"/>
          <w:numId w:val="19"/>
        </w:numPr>
      </w:pPr>
      <w:r>
        <w:t>Execution rules: auditor should confirm that execution rules are kept during the benchmark run</w:t>
      </w:r>
    </w:p>
    <w:p w:rsidR="00160F8D" w:rsidRDefault="00160F8D" w:rsidP="0075118B">
      <w:pPr>
        <w:pStyle w:val="EUNormal"/>
        <w:numPr>
          <w:ilvl w:val="0"/>
          <w:numId w:val="19"/>
        </w:numPr>
      </w:pPr>
      <w:r>
        <w:t>Hardware: visually confirm the hardware specification and where possible login to the test machine(s) and execute appropriate utility software to interrogate the hardware;</w:t>
      </w:r>
    </w:p>
    <w:p w:rsidR="00160F8D" w:rsidRDefault="00160F8D" w:rsidP="0075118B">
      <w:pPr>
        <w:pStyle w:val="EUNormal"/>
        <w:numPr>
          <w:ilvl w:val="0"/>
          <w:numId w:val="19"/>
        </w:numPr>
      </w:pPr>
      <w:r>
        <w:t>Collection of output values: the final output from the test driver contains the actual benchmarked performance values.</w:t>
      </w:r>
    </w:p>
    <w:p w:rsidR="00B948A6" w:rsidRDefault="00B948A6" w:rsidP="00B948A6">
      <w:pPr>
        <w:pStyle w:val="EUHeading1"/>
      </w:pPr>
      <w:bookmarkStart w:id="97" w:name="_Toc403119787"/>
      <w:r>
        <w:lastRenderedPageBreak/>
        <w:t>Instructions</w:t>
      </w:r>
      <w:bookmarkEnd w:id="97"/>
    </w:p>
    <w:p w:rsidR="00C92C9E" w:rsidRPr="00742A68" w:rsidRDefault="00C92C9E" w:rsidP="00C92C9E">
      <w:pPr>
        <w:pStyle w:val="EUHeading2"/>
      </w:pPr>
      <w:bookmarkStart w:id="98" w:name="_Toc403119788"/>
      <w:r w:rsidRPr="00742A68">
        <w:t xml:space="preserve">Software </w:t>
      </w:r>
      <w:r w:rsidR="0038341D" w:rsidRPr="00742A68">
        <w:t>Installation</w:t>
      </w:r>
      <w:bookmarkEnd w:id="98"/>
    </w:p>
    <w:p w:rsidR="00C92C9E" w:rsidRDefault="00071B35">
      <w:pPr>
        <w:pStyle w:val="EUNormal"/>
      </w:pPr>
      <w:bookmarkStart w:id="99" w:name="__RefHeading__132_986907325"/>
      <w:bookmarkStart w:id="100" w:name="__RefHeading__213_278171736"/>
      <w:bookmarkStart w:id="101" w:name="__RefHeading___Toc366167798"/>
      <w:bookmarkStart w:id="102" w:name="__RefHeading__134_986907325"/>
      <w:bookmarkStart w:id="103" w:name="__RefHeading__215_278171736"/>
      <w:bookmarkStart w:id="104" w:name="__RefHeading___Toc366167799"/>
      <w:bookmarkEnd w:id="99"/>
      <w:bookmarkEnd w:id="100"/>
      <w:bookmarkEnd w:id="101"/>
      <w:bookmarkEnd w:id="102"/>
      <w:bookmarkEnd w:id="103"/>
      <w:bookmarkEnd w:id="104"/>
      <w:r>
        <w:t xml:space="preserve">The </w:t>
      </w:r>
      <w:r w:rsidR="00215D19">
        <w:t>SPB b</w:t>
      </w:r>
      <w:r>
        <w:t>enchmark driver is distributed as a file: semantic_publishing_benchmark</w:t>
      </w:r>
      <w:r w:rsidR="000B5896" w:rsidRPr="000B5896">
        <w:t xml:space="preserve"> -*</w:t>
      </w:r>
      <w:r>
        <w:t>.jar</w:t>
      </w:r>
      <w:r w:rsidR="00C92C9E">
        <w:t xml:space="preserve"> (suffix stands </w:t>
      </w:r>
      <w:r w:rsidR="000B5896">
        <w:t xml:space="preserve">for the different workload </w:t>
      </w:r>
      <w:r w:rsidR="00C92C9E">
        <w:t>versions - basic and advanced) accompanied by all</w:t>
      </w:r>
      <w:r>
        <w:t xml:space="preserve"> necessary</w:t>
      </w:r>
      <w:r w:rsidR="00C92C9E">
        <w:t xml:space="preserve"> configuration </w:t>
      </w:r>
      <w:r>
        <w:t xml:space="preserve">files, ontologies and reference data. </w:t>
      </w:r>
      <w:r w:rsidR="00C92C9E">
        <w:t>S</w:t>
      </w:r>
      <w:r>
        <w:t>ou</w:t>
      </w:r>
      <w:r w:rsidR="00C92C9E">
        <w:t xml:space="preserve">rces are available for download </w:t>
      </w:r>
      <w:r w:rsidR="00674364">
        <w:t>on</w:t>
      </w:r>
      <w:r w:rsidR="00C92C9E">
        <w:t xml:space="preserve"> GitHub : </w:t>
      </w:r>
    </w:p>
    <w:p w:rsidR="00071B35" w:rsidRPr="006A3FAA" w:rsidRDefault="0054558D" w:rsidP="0075118B">
      <w:pPr>
        <w:pStyle w:val="EUNormal"/>
        <w:numPr>
          <w:ilvl w:val="0"/>
          <w:numId w:val="33"/>
        </w:numPr>
        <w:rPr>
          <w:i/>
        </w:rPr>
      </w:pPr>
      <w:r w:rsidRPr="0054558D">
        <w:t>https://github.com/ldbc/ldbc_spb_bm</w:t>
      </w:r>
      <w:r w:rsidR="0071352E">
        <w:t xml:space="preserve"> - </w:t>
      </w:r>
      <w:r w:rsidR="0071352E" w:rsidRPr="006A3FAA">
        <w:rPr>
          <w:i/>
        </w:rPr>
        <w:t>the benchmark driver</w:t>
      </w:r>
    </w:p>
    <w:p w:rsidR="00C92C9E" w:rsidRDefault="0054558D" w:rsidP="0075118B">
      <w:pPr>
        <w:pStyle w:val="EUNormal"/>
        <w:numPr>
          <w:ilvl w:val="0"/>
          <w:numId w:val="33"/>
        </w:numPr>
      </w:pPr>
      <w:r w:rsidRPr="0054558D">
        <w:t>https://github.com/ldbc/ldbc_spb_optional_datasets</w:t>
      </w:r>
      <w:r w:rsidR="0071352E">
        <w:t xml:space="preserve"> - </w:t>
      </w:r>
      <w:r w:rsidR="0071352E" w:rsidRPr="006A3FAA">
        <w:rPr>
          <w:i/>
        </w:rPr>
        <w:t xml:space="preserve">optional reference datasets, can be </w:t>
      </w:r>
      <w:r w:rsidR="00643D14" w:rsidRPr="006A3FAA">
        <w:rPr>
          <w:i/>
        </w:rPr>
        <w:t>added for enriching generated data, especially when</w:t>
      </w:r>
      <w:r w:rsidR="0071352E" w:rsidRPr="006A3FAA">
        <w:rPr>
          <w:i/>
        </w:rPr>
        <w:t xml:space="preserve"> generating large-scale </w:t>
      </w:r>
      <w:r w:rsidR="00AD0C08" w:rsidRPr="006A3FAA">
        <w:rPr>
          <w:i/>
        </w:rPr>
        <w:t>synthetic data</w:t>
      </w:r>
    </w:p>
    <w:p w:rsidR="00531351" w:rsidRDefault="00531351" w:rsidP="00531351">
      <w:pPr>
        <w:pStyle w:val="EUNormal"/>
        <w:ind w:left="720"/>
      </w:pPr>
    </w:p>
    <w:p w:rsidR="00495D04" w:rsidRDefault="00C92C9E">
      <w:pPr>
        <w:pStyle w:val="EUNormal"/>
      </w:pPr>
      <w:r>
        <w:t>Installation</w:t>
      </w:r>
      <w:r w:rsidR="00071B35">
        <w:t xml:space="preserve"> of the benchmark driver </w:t>
      </w:r>
      <w:r>
        <w:t xml:space="preserve">requires building it from sources and </w:t>
      </w:r>
      <w:r w:rsidR="0063500A">
        <w:t>moving all contents of the distribution folde</w:t>
      </w:r>
      <w:r w:rsidR="00E56CEA">
        <w:t>r to a selected destination (</w:t>
      </w:r>
      <w:r w:rsidR="0063500A">
        <w:t>using the benchmark</w:t>
      </w:r>
      <w:r w:rsidR="00E56CEA">
        <w:t xml:space="preserve"> software from </w:t>
      </w:r>
      <w:r w:rsidR="0063500A">
        <w:t>distribution folder</w:t>
      </w:r>
      <w:r w:rsidR="00E56CEA">
        <w:t xml:space="preserve"> is also acceptable</w:t>
      </w:r>
      <w:r w:rsidR="0063500A">
        <w:t xml:space="preserve">). </w:t>
      </w:r>
    </w:p>
    <w:p w:rsidR="00531351" w:rsidRDefault="00531351">
      <w:pPr>
        <w:pStyle w:val="EUNormal"/>
      </w:pPr>
      <w:r>
        <w:t>Building the benchmark software requires Apache Ant and Java Development Kit 1.6 or later.</w:t>
      </w:r>
    </w:p>
    <w:p w:rsidR="00071B35" w:rsidRDefault="0063500A">
      <w:pPr>
        <w:pStyle w:val="EUNormal"/>
      </w:pPr>
      <w:r>
        <w:t xml:space="preserve">Following is a list of items that are the result of the benchmark build process </w:t>
      </w:r>
      <w:r w:rsidR="00071B35">
        <w:t xml:space="preserve">: </w:t>
      </w:r>
    </w:p>
    <w:p w:rsidR="0063500A" w:rsidRPr="0007642F" w:rsidRDefault="0063500A" w:rsidP="0075118B">
      <w:pPr>
        <w:pStyle w:val="EUNormal"/>
        <w:numPr>
          <w:ilvl w:val="0"/>
          <w:numId w:val="34"/>
        </w:numPr>
        <w:rPr>
          <w:i/>
        </w:rPr>
      </w:pPr>
      <w:r w:rsidRPr="0063500A">
        <w:rPr>
          <w:i/>
        </w:rPr>
        <w:t>semantic_publishing_benchmark.jar</w:t>
      </w:r>
      <w:r>
        <w:t xml:space="preserve"> - the benchmark driver</w:t>
      </w:r>
    </w:p>
    <w:p w:rsidR="0007642F" w:rsidRPr="0007642F" w:rsidRDefault="0007642F" w:rsidP="0075118B">
      <w:pPr>
        <w:pStyle w:val="EUNormal"/>
        <w:numPr>
          <w:ilvl w:val="0"/>
          <w:numId w:val="34"/>
        </w:numPr>
        <w:tabs>
          <w:tab w:val="left" w:pos="0"/>
        </w:tabs>
      </w:pPr>
      <w:r w:rsidRPr="007A0320">
        <w:rPr>
          <w:i/>
        </w:rPr>
        <w:t>data/</w:t>
      </w:r>
      <w:r>
        <w:t xml:space="preserve">  – a folder containing all required data (ontologies, reference datasets and query templates, etc.) to run the benchmark</w:t>
      </w:r>
    </w:p>
    <w:p w:rsidR="00071B35" w:rsidRDefault="00071B35" w:rsidP="0075118B">
      <w:pPr>
        <w:pStyle w:val="EUNormal"/>
        <w:numPr>
          <w:ilvl w:val="0"/>
          <w:numId w:val="11"/>
        </w:numPr>
      </w:pPr>
      <w:r w:rsidRPr="007A0320">
        <w:rPr>
          <w:i/>
        </w:rPr>
        <w:t>test.properties</w:t>
      </w:r>
      <w:r>
        <w:t xml:space="preserve"> </w:t>
      </w:r>
      <w:r w:rsidR="00E354D3">
        <w:t xml:space="preserve">– </w:t>
      </w:r>
      <w:r w:rsidR="0007642F" w:rsidRPr="0007642F">
        <w:t>a configuration file with parameters for configuring the benchmark driver</w:t>
      </w:r>
      <w:r>
        <w:t xml:space="preserve">. </w:t>
      </w:r>
      <w:r w:rsidR="0007642F">
        <w:t>Some p</w:t>
      </w:r>
      <w:r>
        <w:t xml:space="preserve">roperties </w:t>
      </w:r>
      <w:r w:rsidR="0007642F">
        <w:t>need</w:t>
      </w:r>
      <w:r>
        <w:t xml:space="preserve"> </w:t>
      </w:r>
      <w:r w:rsidR="0007642F">
        <w:t>to be modified according to t</w:t>
      </w:r>
      <w:r>
        <w:t xml:space="preserve">he database </w:t>
      </w:r>
      <w:r w:rsidR="006C2625">
        <w:t xml:space="preserve">under </w:t>
      </w:r>
      <w:r w:rsidR="0007642F">
        <w:t>test, others</w:t>
      </w:r>
      <w:r w:rsidR="006C2625">
        <w:t xml:space="preserve"> have default values ready for use</w:t>
      </w:r>
    </w:p>
    <w:p w:rsidR="00071B35" w:rsidRPr="00DD6459" w:rsidRDefault="00071B35" w:rsidP="0075118B">
      <w:pPr>
        <w:pStyle w:val="EUNormal"/>
        <w:numPr>
          <w:ilvl w:val="0"/>
          <w:numId w:val="11"/>
        </w:numPr>
        <w:tabs>
          <w:tab w:val="left" w:pos="0"/>
        </w:tabs>
        <w:rPr>
          <w:i/>
        </w:rPr>
      </w:pPr>
      <w:r w:rsidRPr="00DD6459">
        <w:rPr>
          <w:i/>
        </w:rPr>
        <w:t>definitions.properties</w:t>
      </w:r>
      <w:r w:rsidR="007A0320">
        <w:t xml:space="preserve"> – </w:t>
      </w:r>
      <w:r>
        <w:t xml:space="preserve">a definitions file containing various allocation parameters </w:t>
      </w:r>
      <w:r w:rsidR="00DD6459">
        <w:t>which define the behaviour of SPB driver, contents of this file are not to be modified by the benchmark user</w:t>
      </w:r>
    </w:p>
    <w:p w:rsidR="006F6906" w:rsidRDefault="00071B35" w:rsidP="0075118B">
      <w:pPr>
        <w:pStyle w:val="EUNormal"/>
        <w:numPr>
          <w:ilvl w:val="0"/>
          <w:numId w:val="11"/>
        </w:numPr>
        <w:tabs>
          <w:tab w:val="left" w:pos="0"/>
        </w:tabs>
      </w:pPr>
      <w:r w:rsidRPr="00DD6459">
        <w:rPr>
          <w:i/>
        </w:rPr>
        <w:t>readme.tx</w:t>
      </w:r>
      <w:r w:rsidRPr="006F6906">
        <w:rPr>
          <w:i/>
        </w:rPr>
        <w:t>t</w:t>
      </w:r>
      <w:r w:rsidR="007A0320">
        <w:t xml:space="preserve"> – </w:t>
      </w:r>
      <w:r>
        <w:t xml:space="preserve">a text file with information about configuring and running the benchmark </w:t>
      </w:r>
    </w:p>
    <w:p w:rsidR="00071B35" w:rsidRDefault="00071B35">
      <w:pPr>
        <w:pStyle w:val="EUNormal"/>
      </w:pPr>
    </w:p>
    <w:p w:rsidR="00C01D93" w:rsidRDefault="00C01D93">
      <w:pPr>
        <w:pStyle w:val="EUNormal"/>
      </w:pPr>
    </w:p>
    <w:p w:rsidR="00C01D93" w:rsidRPr="00742A68" w:rsidRDefault="00C01D93" w:rsidP="00D50D7F">
      <w:pPr>
        <w:pStyle w:val="EUHeading2"/>
      </w:pPr>
      <w:bookmarkStart w:id="105" w:name="_Toc403119789"/>
      <w:r w:rsidRPr="00742A68">
        <w:t>Be</w:t>
      </w:r>
      <w:r w:rsidR="00C92C9E" w:rsidRPr="00742A68">
        <w:t xml:space="preserve">nchmark </w:t>
      </w:r>
      <w:r w:rsidR="00E36944" w:rsidRPr="00742A68">
        <w:t>Configuration</w:t>
      </w:r>
      <w:bookmarkEnd w:id="105"/>
    </w:p>
    <w:p w:rsidR="00071B35" w:rsidRPr="00742A68" w:rsidRDefault="00071B35">
      <w:pPr>
        <w:pStyle w:val="EUHeading3"/>
        <w:rPr>
          <w:b w:val="0"/>
          <w:sz w:val="28"/>
          <w:szCs w:val="28"/>
        </w:rPr>
      </w:pPr>
      <w:bookmarkStart w:id="106" w:name="__RefHeading__136_986907325"/>
      <w:bookmarkStart w:id="107" w:name="__RefHeading__217_278171736"/>
      <w:bookmarkStart w:id="108" w:name="__RefHeading___Toc366167800"/>
      <w:bookmarkStart w:id="109" w:name="_Toc403119790"/>
      <w:bookmarkEnd w:id="106"/>
      <w:bookmarkEnd w:id="107"/>
      <w:bookmarkEnd w:id="108"/>
      <w:r w:rsidRPr="00742A68">
        <w:rPr>
          <w:b w:val="0"/>
          <w:sz w:val="28"/>
          <w:szCs w:val="28"/>
        </w:rPr>
        <w:t xml:space="preserve">Description of </w:t>
      </w:r>
      <w:r w:rsidR="00120493">
        <w:rPr>
          <w:b w:val="0"/>
          <w:sz w:val="28"/>
          <w:szCs w:val="28"/>
        </w:rPr>
        <w:t>Operational P</w:t>
      </w:r>
      <w:r w:rsidRPr="00742A68">
        <w:rPr>
          <w:b w:val="0"/>
          <w:sz w:val="28"/>
          <w:szCs w:val="28"/>
        </w:rPr>
        <w:t>hase</w:t>
      </w:r>
      <w:r w:rsidR="00CF2B05" w:rsidRPr="00742A68">
        <w:rPr>
          <w:b w:val="0"/>
          <w:sz w:val="28"/>
          <w:szCs w:val="28"/>
        </w:rPr>
        <w:t>s</w:t>
      </w:r>
      <w:bookmarkEnd w:id="109"/>
    </w:p>
    <w:p w:rsidR="00D121BD" w:rsidRDefault="00787DB4" w:rsidP="006643B3">
      <w:pPr>
        <w:pStyle w:val="EUNormal"/>
      </w:pPr>
      <w:r>
        <w:t xml:space="preserve">The SPB </w:t>
      </w:r>
      <w:r w:rsidR="006643B3">
        <w:t>Benchmark process</w:t>
      </w:r>
      <w:r w:rsidR="003647EB">
        <w:t xml:space="preserve"> consists of </w:t>
      </w:r>
      <w:r w:rsidR="00D347A7">
        <w:t>execution of several</w:t>
      </w:r>
      <w:r w:rsidR="006643B3">
        <w:t xml:space="preserve"> operational phases started in </w:t>
      </w:r>
      <w:r w:rsidR="00D347A7">
        <w:t xml:space="preserve">a </w:t>
      </w:r>
      <w:r w:rsidR="006643B3">
        <w:t>sequence one aft</w:t>
      </w:r>
      <w:r>
        <w:t>er another.</w:t>
      </w:r>
      <w:r w:rsidR="00D347A7">
        <w:t xml:space="preserve"> </w:t>
      </w:r>
      <w:r w:rsidR="00D121BD">
        <w:t xml:space="preserve">Each of the operational phases corresponds to a boolean property in </w:t>
      </w:r>
      <w:r w:rsidR="00D121BD" w:rsidRPr="007E37D4">
        <w:rPr>
          <w:i/>
        </w:rPr>
        <w:t>test.proeprties</w:t>
      </w:r>
      <w:r w:rsidR="006D5FA3">
        <w:t xml:space="preserve"> file where they can be enabled or </w:t>
      </w:r>
      <w:r w:rsidR="00D121BD">
        <w:t>disabled.</w:t>
      </w:r>
    </w:p>
    <w:p w:rsidR="006643B3" w:rsidRDefault="00D347A7" w:rsidP="006643B3">
      <w:pPr>
        <w:pStyle w:val="EUNormal"/>
      </w:pPr>
      <w:r>
        <w:t xml:space="preserve">Following is a list of </w:t>
      </w:r>
      <w:r w:rsidR="00A04F30">
        <w:t xml:space="preserve">the </w:t>
      </w:r>
      <w:r>
        <w:t xml:space="preserve">operational phases which are executed in the order </w:t>
      </w:r>
      <w:r w:rsidR="00A04F30">
        <w:t xml:space="preserve">listed </w:t>
      </w:r>
      <w:r>
        <w:t xml:space="preserve"> below :</w:t>
      </w:r>
    </w:p>
    <w:p w:rsidR="00062FDA" w:rsidRPr="006643B3" w:rsidRDefault="00062FDA" w:rsidP="0075118B">
      <w:pPr>
        <w:pStyle w:val="EUNormal"/>
        <w:numPr>
          <w:ilvl w:val="0"/>
          <w:numId w:val="35"/>
        </w:numPr>
      </w:pPr>
      <w:r w:rsidRPr="006A30F3">
        <w:rPr>
          <w:b/>
          <w:i/>
        </w:rPr>
        <w:t>i</w:t>
      </w:r>
      <w:r w:rsidR="00CE5DC6" w:rsidRPr="006A30F3">
        <w:rPr>
          <w:b/>
          <w:i/>
        </w:rPr>
        <w:t>nitialization</w:t>
      </w:r>
      <w:r w:rsidR="00CE5DC6">
        <w:rPr>
          <w:i/>
        </w:rPr>
        <w:t xml:space="preserve"> </w:t>
      </w:r>
      <w:r w:rsidRPr="00062FDA">
        <w:rPr>
          <w:i/>
        </w:rPr>
        <w:t>-</w:t>
      </w:r>
      <w:r>
        <w:t xml:space="preserve"> default operational phase, always started first or when necessary, retrieves information about stored reference and generated data in the database</w:t>
      </w:r>
    </w:p>
    <w:p w:rsidR="00071B35" w:rsidRDefault="00071B35" w:rsidP="0075118B">
      <w:pPr>
        <w:pStyle w:val="EUNormal"/>
        <w:numPr>
          <w:ilvl w:val="0"/>
          <w:numId w:val="12"/>
        </w:numPr>
      </w:pPr>
      <w:r w:rsidRPr="00B81562">
        <w:rPr>
          <w:b/>
          <w:i/>
        </w:rPr>
        <w:t>loadOntologies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ontol</w:t>
      </w:r>
      <w:r w:rsidR="00B120E3">
        <w:t>ogies</w:t>
      </w:r>
      <w:r w:rsidR="00B120E3" w:rsidRPr="00B120E3">
        <w:t xml:space="preserve">. </w:t>
      </w:r>
      <w:r w:rsidR="008B0212">
        <w:t>A r</w:t>
      </w:r>
      <w:r w:rsidR="00B120E3" w:rsidRPr="00B120E3">
        <w:t>equired phase, can be done manually by uploading all .ttl files located at : /data/ontologies</w:t>
      </w:r>
      <w:r w:rsidR="000C53CB">
        <w:t>/*</w:t>
      </w:r>
    </w:p>
    <w:p w:rsidR="00071B35" w:rsidRDefault="00071B35" w:rsidP="0075118B">
      <w:pPr>
        <w:pStyle w:val="EUNormal"/>
        <w:numPr>
          <w:ilvl w:val="0"/>
          <w:numId w:val="12"/>
        </w:numPr>
      </w:pPr>
      <w:r w:rsidRPr="00B81562">
        <w:rPr>
          <w:b/>
          <w:i/>
        </w:rPr>
        <w:t>loadDatasets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reference data. </w:t>
      </w:r>
      <w:r w:rsidR="008B0212">
        <w:t>A r</w:t>
      </w:r>
      <w:r w:rsidR="00B120E3" w:rsidRPr="00B120E3">
        <w:t>equired phase, can be done manually by uploading all .ttl files located at : /data/datasets</w:t>
      </w:r>
    </w:p>
    <w:p w:rsidR="00B120E3" w:rsidRDefault="00071B35" w:rsidP="0075118B">
      <w:pPr>
        <w:pStyle w:val="EUNormal"/>
        <w:numPr>
          <w:ilvl w:val="0"/>
          <w:numId w:val="12"/>
        </w:numPr>
      </w:pPr>
      <w:r w:rsidRPr="00B81562">
        <w:rPr>
          <w:b/>
          <w:i/>
        </w:rPr>
        <w:t>generateCreativeWorks</w:t>
      </w:r>
      <w:r>
        <w:t xml:space="preserve"> </w:t>
      </w:r>
      <w:r w:rsidR="00E354D3" w:rsidRPr="00B81562">
        <w:rPr>
          <w:b/>
        </w:rPr>
        <w:t>–</w:t>
      </w:r>
      <w:r w:rsidR="00B120E3">
        <w:t xml:space="preserve"> </w:t>
      </w:r>
      <w:r w:rsidR="00B120E3" w:rsidRPr="00B120E3">
        <w:t>generate</w:t>
      </w:r>
      <w:r w:rsidR="00B120E3">
        <w:t>s</w:t>
      </w:r>
      <w:r w:rsidR="00B120E3" w:rsidRPr="00B120E3">
        <w:t xml:space="preserve"> the</w:t>
      </w:r>
      <w:r w:rsidR="00B120E3">
        <w:t xml:space="preserve"> synthetic</w:t>
      </w:r>
      <w:r w:rsidR="00B120E3" w:rsidRPr="00B120E3">
        <w:t xml:space="preserve"> data used for benchmarking. Data is saved to files of </w:t>
      </w:r>
      <w:r w:rsidR="00C767A6">
        <w:t>pre-</w:t>
      </w:r>
      <w:r w:rsidR="00B120E3" w:rsidRPr="00B120E3">
        <w:t>defined size (</w:t>
      </w:r>
      <w:r w:rsidR="00B120E3">
        <w:t xml:space="preserve">see </w:t>
      </w:r>
      <w:r w:rsidR="00B120E3" w:rsidRPr="001F7A7F">
        <w:rPr>
          <w:i/>
        </w:rPr>
        <w:t>'generatedTriplesPerFile'</w:t>
      </w:r>
      <w:r w:rsidR="00B120E3" w:rsidRPr="00B120E3">
        <w:t>) and total number of triples (</w:t>
      </w:r>
      <w:r w:rsidR="00B120E3">
        <w:t xml:space="preserve">see </w:t>
      </w:r>
      <w:r w:rsidR="00B120E3" w:rsidRPr="001F7A7F">
        <w:rPr>
          <w:i/>
        </w:rPr>
        <w:t>'datasetSize'</w:t>
      </w:r>
      <w:r w:rsidR="00B120E3" w:rsidRPr="00B120E3">
        <w:t xml:space="preserve">). Requires </w:t>
      </w:r>
      <w:r w:rsidR="00B120E3">
        <w:t xml:space="preserve">operational </w:t>
      </w:r>
      <w:r w:rsidR="00B120E3" w:rsidRPr="00B120E3">
        <w:t xml:space="preserve">phases </w:t>
      </w:r>
      <w:r w:rsidR="00B120E3">
        <w:t xml:space="preserve">: </w:t>
      </w:r>
      <w:r w:rsidR="00B120E3" w:rsidRPr="00B120E3">
        <w:rPr>
          <w:i/>
        </w:rPr>
        <w:t>loadOntologies</w:t>
      </w:r>
      <w:r w:rsidR="00B120E3">
        <w:t xml:space="preserve">, </w:t>
      </w:r>
      <w:r w:rsidR="00B120E3" w:rsidRPr="00B120E3">
        <w:rPr>
          <w:i/>
        </w:rPr>
        <w:t>loadDatasets</w:t>
      </w:r>
    </w:p>
    <w:p w:rsidR="00071B35" w:rsidRPr="00396D3C" w:rsidRDefault="00071B35" w:rsidP="0075118B">
      <w:pPr>
        <w:pStyle w:val="EUNormal"/>
        <w:numPr>
          <w:ilvl w:val="0"/>
          <w:numId w:val="12"/>
        </w:numPr>
        <w:rPr>
          <w:i/>
        </w:rPr>
      </w:pPr>
      <w:r w:rsidRPr="00B81562">
        <w:rPr>
          <w:b/>
          <w:i/>
        </w:rPr>
        <w:lastRenderedPageBreak/>
        <w:t xml:space="preserve">loadCreativeWorks </w:t>
      </w:r>
      <w:r w:rsidR="00E354D3" w:rsidRPr="00B81562">
        <w:rPr>
          <w:b/>
        </w:rPr>
        <w:t>–</w:t>
      </w:r>
      <w:r w:rsidR="00E354D3">
        <w:t xml:space="preserve"> </w:t>
      </w:r>
      <w:r w:rsidR="00787B45" w:rsidRPr="00787B45">
        <w:t xml:space="preserve">load generated </w:t>
      </w:r>
      <w:r w:rsidR="00787B45">
        <w:t xml:space="preserve">synthetic </w:t>
      </w:r>
      <w:r w:rsidR="00787B45" w:rsidRPr="00787B45">
        <w:t xml:space="preserve">data from previous phase into </w:t>
      </w:r>
      <w:r w:rsidR="00787B45">
        <w:t xml:space="preserve">the </w:t>
      </w:r>
      <w:r w:rsidR="00787B45" w:rsidRPr="00787B45">
        <w:t>RDF</w:t>
      </w:r>
      <w:r w:rsidR="00787B45">
        <w:t xml:space="preserve"> database</w:t>
      </w:r>
      <w:r w:rsidR="00787B45" w:rsidRPr="00787B45">
        <w:t xml:space="preserve">. Some databases may not be able to </w:t>
      </w:r>
      <w:r w:rsidR="00421790">
        <w:t>support</w:t>
      </w:r>
      <w:r w:rsidR="00787B45" w:rsidRPr="00787B45">
        <w:t xml:space="preserve"> this phase, in that case generated data can be loaded manually.</w:t>
      </w:r>
      <w:r w:rsidR="00787B45">
        <w:t xml:space="preserve"> Requirement is to use context aware serialization format (e.g. N-Quads)</w:t>
      </w:r>
      <w:r w:rsidR="008B0212">
        <w:t xml:space="preserve">. Requires operational phases : </w:t>
      </w:r>
      <w:r w:rsidR="008B0212">
        <w:rPr>
          <w:i/>
        </w:rPr>
        <w:t xml:space="preserve">loadOntologies, </w:t>
      </w:r>
      <w:r w:rsidR="008B0212" w:rsidRPr="00E354D3">
        <w:rPr>
          <w:i/>
        </w:rPr>
        <w:t>loadDatasets</w:t>
      </w:r>
      <w:r w:rsidR="008B0212">
        <w:rPr>
          <w:i/>
        </w:rPr>
        <w:t>, generateCreativeWorks.</w:t>
      </w:r>
    </w:p>
    <w:p w:rsidR="00396D3C" w:rsidRDefault="00396D3C" w:rsidP="0075118B">
      <w:pPr>
        <w:pStyle w:val="EUNormal"/>
        <w:numPr>
          <w:ilvl w:val="0"/>
          <w:numId w:val="12"/>
        </w:numPr>
        <w:rPr>
          <w:i/>
        </w:rPr>
      </w:pPr>
      <w:r w:rsidRPr="00B81562">
        <w:rPr>
          <w:b/>
          <w:i/>
        </w:rPr>
        <w:t>generateQuerySubstitutionParameters -</w:t>
      </w:r>
      <w:r>
        <w:t xml:space="preserve"> enables </w:t>
      </w:r>
      <w:r w:rsidRPr="00396D3C">
        <w:t xml:space="preserve">generation of query substitution parameters used </w:t>
      </w:r>
      <w:r>
        <w:t>during the benchmark phase</w:t>
      </w:r>
      <w:r w:rsidRPr="00396D3C">
        <w:t>. For each query a substit</w:t>
      </w:r>
      <w:r>
        <w:t xml:space="preserve">ution parameters file is </w:t>
      </w:r>
      <w:r w:rsidRPr="00396D3C">
        <w:t>saved into</w:t>
      </w:r>
      <w:r w:rsidR="001F1E08">
        <w:t xml:space="preserve"> the </w:t>
      </w:r>
      <w:r w:rsidRPr="00396D3C">
        <w:t xml:space="preserve"> </w:t>
      </w:r>
      <w:r w:rsidRPr="001F7A7F">
        <w:rPr>
          <w:i/>
        </w:rPr>
        <w:t>'creativeWorksPath'</w:t>
      </w:r>
      <w:r w:rsidRPr="00396D3C">
        <w:t xml:space="preserve"> location. If no</w:t>
      </w:r>
      <w:r>
        <w:t xml:space="preserve"> such</w:t>
      </w:r>
      <w:r w:rsidRPr="00396D3C">
        <w:t xml:space="preserve"> </w:t>
      </w:r>
      <w:r w:rsidR="00C14415">
        <w:t>files exist, then</w:t>
      </w:r>
      <w:r w:rsidRPr="00396D3C">
        <w:t xml:space="preserve"> randomly </w:t>
      </w:r>
      <w:r>
        <w:t>picked parameter values</w:t>
      </w:r>
      <w:r w:rsidR="00C14415">
        <w:t xml:space="preserve"> will be used</w:t>
      </w:r>
      <w:r>
        <w:t xml:space="preserve">. </w:t>
      </w:r>
      <w:r w:rsidRPr="00396D3C">
        <w:t>Requires</w:t>
      </w:r>
      <w:r w:rsidR="008B0212">
        <w:t xml:space="preserve"> operational</w:t>
      </w:r>
      <w:r w:rsidRPr="00396D3C">
        <w:t xml:space="preserve"> phases : </w:t>
      </w:r>
      <w:r w:rsidRPr="00396D3C">
        <w:rPr>
          <w:i/>
        </w:rPr>
        <w:t>loadOntologies</w:t>
      </w:r>
      <w:r w:rsidRPr="00396D3C">
        <w:t xml:space="preserve">, </w:t>
      </w:r>
      <w:r w:rsidRPr="00396D3C">
        <w:rPr>
          <w:i/>
        </w:rPr>
        <w:t>loadDatasets</w:t>
      </w:r>
      <w:r w:rsidRPr="00396D3C">
        <w:t xml:space="preserve">, </w:t>
      </w:r>
      <w:r w:rsidRPr="00396D3C">
        <w:rPr>
          <w:i/>
        </w:rPr>
        <w:t>generateCreativeWorks</w:t>
      </w:r>
      <w:r>
        <w:t xml:space="preserve">, </w:t>
      </w:r>
      <w:r w:rsidRPr="00396D3C">
        <w:rPr>
          <w:i/>
        </w:rPr>
        <w:t>loadCreativeWorks</w:t>
      </w:r>
    </w:p>
    <w:p w:rsidR="00536A46" w:rsidRPr="00396D3C" w:rsidRDefault="00536A46" w:rsidP="0075118B">
      <w:pPr>
        <w:pStyle w:val="EUNormal"/>
        <w:numPr>
          <w:ilvl w:val="0"/>
          <w:numId w:val="12"/>
        </w:numPr>
        <w:rPr>
          <w:i/>
        </w:rPr>
      </w:pPr>
      <w:r w:rsidRPr="00B81562">
        <w:rPr>
          <w:b/>
          <w:i/>
        </w:rPr>
        <w:t>validateQueryResults -</w:t>
      </w:r>
      <w:r>
        <w:t xml:space="preserve"> </w:t>
      </w:r>
      <w:r w:rsidRPr="00536A46">
        <w:t>validate</w:t>
      </w:r>
      <w:r w:rsidR="004C45F1">
        <w:t>s</w:t>
      </w:r>
      <w:r>
        <w:t xml:space="preserve"> for correctness </w:t>
      </w:r>
      <w:r w:rsidR="00986EE1">
        <w:t xml:space="preserve">query </w:t>
      </w:r>
      <w:r w:rsidRPr="00536A46">
        <w:t>results for editorial and aggregate operations</w:t>
      </w:r>
      <w:r>
        <w:t xml:space="preserve"> against a validation dataset. To be</w:t>
      </w:r>
      <w:r w:rsidR="006643B3">
        <w:t xml:space="preserve"> run independent</w:t>
      </w:r>
      <w:r w:rsidR="00986EE1">
        <w:t>l</w:t>
      </w:r>
      <w:r w:rsidR="001F2419">
        <w:t xml:space="preserve">y of the  </w:t>
      </w:r>
      <w:r w:rsidR="001F2419" w:rsidRPr="001F2419">
        <w:rPr>
          <w:i/>
        </w:rPr>
        <w:t>runBenchmark</w:t>
      </w:r>
      <w:r w:rsidR="001F2419">
        <w:t xml:space="preserve"> phase</w:t>
      </w:r>
      <w:r>
        <w:t xml:space="preserve"> on an empty database. </w:t>
      </w:r>
      <w:r w:rsidRPr="00536A46">
        <w:t>Requires</w:t>
      </w:r>
      <w:r w:rsidR="008B0212">
        <w:t xml:space="preserve"> operational </w:t>
      </w:r>
      <w:r w:rsidRPr="00536A46">
        <w:t xml:space="preserve">phases </w:t>
      </w:r>
      <w:r>
        <w:t xml:space="preserve">: </w:t>
      </w:r>
      <w:r w:rsidRPr="00536A46">
        <w:rPr>
          <w:i/>
        </w:rPr>
        <w:t>loadOntologies</w:t>
      </w:r>
      <w:r>
        <w:t xml:space="preserve">, </w:t>
      </w:r>
      <w:r w:rsidRPr="00536A46">
        <w:rPr>
          <w:i/>
        </w:rPr>
        <w:t>loadDatasets</w:t>
      </w:r>
    </w:p>
    <w:p w:rsidR="008B0212" w:rsidRDefault="00071B35" w:rsidP="0075118B">
      <w:pPr>
        <w:pStyle w:val="EUNormal"/>
        <w:numPr>
          <w:ilvl w:val="0"/>
          <w:numId w:val="12"/>
        </w:numPr>
      </w:pPr>
      <w:r w:rsidRPr="00B81562">
        <w:rPr>
          <w:b/>
          <w:i/>
        </w:rPr>
        <w:t>warmUp</w:t>
      </w:r>
      <w:r w:rsidRPr="00B81562">
        <w:rPr>
          <w:b/>
        </w:rPr>
        <w:t xml:space="preserve"> </w:t>
      </w:r>
      <w:r w:rsidR="00E354D3" w:rsidRPr="00B81562">
        <w:rPr>
          <w:b/>
        </w:rPr>
        <w:t>–</w:t>
      </w:r>
      <w:r>
        <w:t xml:space="preserve"> </w:t>
      </w:r>
      <w:r w:rsidR="008B0212" w:rsidRPr="008B0212">
        <w:t>r</w:t>
      </w:r>
      <w:r w:rsidR="00A7729B">
        <w:t xml:space="preserve">uns the aggregation agents for </w:t>
      </w:r>
      <w:r w:rsidR="00A7729B" w:rsidRPr="001F7A7F">
        <w:rPr>
          <w:i/>
        </w:rPr>
        <w:t>'</w:t>
      </w:r>
      <w:r w:rsidR="008B0212" w:rsidRPr="001F7A7F">
        <w:rPr>
          <w:i/>
        </w:rPr>
        <w:t>warmupPeriodSeconds</w:t>
      </w:r>
      <w:r w:rsidR="00A7729B" w:rsidRPr="001F7A7F">
        <w:rPr>
          <w:i/>
        </w:rPr>
        <w:t>'</w:t>
      </w:r>
      <w:r w:rsidR="008B0212" w:rsidRPr="008B0212">
        <w:t xml:space="preserve"> seconds, results are not collected</w:t>
      </w:r>
      <w:r w:rsidR="008B0212">
        <w:t xml:space="preserve">. </w:t>
      </w:r>
      <w:r w:rsidR="008B0212" w:rsidRPr="008B0212">
        <w:t>Require</w:t>
      </w:r>
      <w:r w:rsidR="00A7729B">
        <w:t xml:space="preserve">s operational </w:t>
      </w:r>
      <w:r w:rsidR="008B0212" w:rsidRPr="008B0212">
        <w:t xml:space="preserve">phases : </w:t>
      </w:r>
      <w:r w:rsidR="008B0212" w:rsidRPr="00A7729B">
        <w:rPr>
          <w:i/>
        </w:rPr>
        <w:t>loadOntologies</w:t>
      </w:r>
      <w:r w:rsidR="008B0212" w:rsidRPr="008B0212">
        <w:t xml:space="preserve">, </w:t>
      </w:r>
      <w:r w:rsidR="008B0212" w:rsidRPr="00A7729B">
        <w:rPr>
          <w:i/>
        </w:rPr>
        <w:t>loadDatasets</w:t>
      </w:r>
      <w:r w:rsidR="008B0212" w:rsidRPr="008B0212">
        <w:t xml:space="preserve">, </w:t>
      </w:r>
      <w:r w:rsidR="008B0212" w:rsidRPr="00A7729B">
        <w:rPr>
          <w:i/>
        </w:rPr>
        <w:t>generateCreativeWorks</w:t>
      </w:r>
      <w:r w:rsidR="008B0212" w:rsidRPr="008B0212">
        <w:t xml:space="preserve">, </w:t>
      </w:r>
      <w:r w:rsidR="008B0212" w:rsidRPr="00A7729B">
        <w:rPr>
          <w:i/>
        </w:rPr>
        <w:t>loadCreativeWorks</w:t>
      </w:r>
      <w:r w:rsidR="008B0212" w:rsidRPr="008B0212">
        <w:t xml:space="preserve">, </w:t>
      </w:r>
      <w:r w:rsidR="008B0212" w:rsidRPr="00A7729B">
        <w:rPr>
          <w:i/>
        </w:rPr>
        <w:t>generateQuerySubstitutionParameters</w:t>
      </w:r>
    </w:p>
    <w:p w:rsidR="001F7A7F" w:rsidRPr="001F7A7F" w:rsidRDefault="001F7A7F" w:rsidP="0075118B">
      <w:pPr>
        <w:pStyle w:val="EUNormal"/>
        <w:numPr>
          <w:ilvl w:val="0"/>
          <w:numId w:val="12"/>
        </w:numPr>
      </w:pPr>
      <w:r w:rsidRPr="00B81562">
        <w:rPr>
          <w:b/>
          <w:i/>
        </w:rPr>
        <w:t xml:space="preserve">runBenchmark </w:t>
      </w:r>
      <w:r w:rsidR="00E354D3" w:rsidRPr="00B81562">
        <w:rPr>
          <w:b/>
        </w:rPr>
        <w:t>–</w:t>
      </w:r>
      <w:r w:rsidR="00071B35">
        <w:t xml:space="preserve"> </w:t>
      </w:r>
      <w:r>
        <w:t xml:space="preserve">runs the benchmark for </w:t>
      </w:r>
      <w:r w:rsidRPr="001F7A7F">
        <w:rPr>
          <w:i/>
        </w:rPr>
        <w:t>'benchmarkRunPeriodSeconds'</w:t>
      </w:r>
      <w:r w:rsidRPr="001F7A7F">
        <w:t xml:space="preserve"> seconds, results are collected. Editorial and aggregation </w:t>
      </w:r>
      <w:r>
        <w:t xml:space="preserve">agents are run simultaneously. </w:t>
      </w:r>
      <w:r w:rsidRPr="001F7A7F">
        <w:t xml:space="preserve">Requires </w:t>
      </w:r>
      <w:r>
        <w:t xml:space="preserve">operational </w:t>
      </w:r>
      <w:r w:rsidRPr="001F7A7F">
        <w:t xml:space="preserve">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p>
    <w:p w:rsidR="001F7A7F" w:rsidRPr="00685B40" w:rsidRDefault="001F7A7F" w:rsidP="0075118B">
      <w:pPr>
        <w:pStyle w:val="EUNormal"/>
        <w:numPr>
          <w:ilvl w:val="0"/>
          <w:numId w:val="12"/>
        </w:numPr>
        <w:rPr>
          <w:i/>
        </w:rPr>
      </w:pPr>
      <w:r w:rsidRPr="00B81562">
        <w:rPr>
          <w:b/>
          <w:i/>
        </w:rPr>
        <w:t>runBenchmarkOnlineReplicationAndBackup -</w:t>
      </w:r>
      <w:r>
        <w:t xml:space="preserve"> </w:t>
      </w:r>
      <w:r w:rsidRPr="001F7A7F">
        <w:t xml:space="preserve">benchmark </w:t>
      </w:r>
      <w:r>
        <w:t>measures the</w:t>
      </w:r>
      <w:r w:rsidRPr="001F7A7F">
        <w:t xml:space="preserve"> performance under currently ongoing backup process. Verifies that certain conditions are met such as milestone points at which backup has been started. Requires additional implementation of provided shell script files (/da</w:t>
      </w:r>
      <w:r>
        <w:t>ta/scripts</w:t>
      </w:r>
      <w:r w:rsidR="006D382D">
        <w:t>/enterprise</w:t>
      </w:r>
      <w:r>
        <w:t>) for each database with</w:t>
      </w:r>
      <w:r w:rsidRPr="001F7A7F">
        <w:t xml:space="preserve"> </w:t>
      </w:r>
      <w:r w:rsidR="00C9780F">
        <w:t xml:space="preserve">database-specific </w:t>
      </w:r>
      <w:r w:rsidRPr="001F7A7F">
        <w:t>command</w:t>
      </w:r>
      <w:r>
        <w:t xml:space="preserve">s. </w:t>
      </w:r>
      <w:r w:rsidRPr="001F7A7F">
        <w:t>Requires</w:t>
      </w:r>
      <w:r>
        <w:t xml:space="preserve"> operational</w:t>
      </w:r>
      <w:r w:rsidRPr="001F7A7F">
        <w:t xml:space="preserve"> 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r w:rsidRPr="001F7A7F">
        <w:t xml:space="preserve">. Also </w:t>
      </w:r>
      <w:r>
        <w:t xml:space="preserve">making a </w:t>
      </w:r>
      <w:r w:rsidRPr="001F7A7F">
        <w:t>full backup</w:t>
      </w:r>
      <w:r>
        <w:t xml:space="preserve"> is required prior to starting that operational phase</w:t>
      </w:r>
      <w:r w:rsidR="006521DD">
        <w:t xml:space="preserve">. For a description of the steps performed in that </w:t>
      </w:r>
      <w:r w:rsidR="00B72267">
        <w:t xml:space="preserve">operational </w:t>
      </w:r>
      <w:r w:rsidR="006521DD">
        <w:t>phase see</w:t>
      </w:r>
      <w:r w:rsidR="00685B40">
        <w:t>:</w:t>
      </w:r>
      <w:r w:rsidR="006521DD">
        <w:t xml:space="preserve"> </w:t>
      </w:r>
      <w:r w:rsidR="00156BBD" w:rsidRPr="00685B40">
        <w:rPr>
          <w:i/>
        </w:rPr>
        <w:t>Annex.</w:t>
      </w:r>
      <w:r w:rsidR="00574780" w:rsidRPr="00685B40">
        <w:rPr>
          <w:i/>
        </w:rPr>
        <w:t>B</w:t>
      </w:r>
      <w:r w:rsidR="006521DD" w:rsidRPr="00685B40">
        <w:rPr>
          <w:i/>
        </w:rPr>
        <w:t>.</w:t>
      </w:r>
      <w:r w:rsidR="00574780" w:rsidRPr="00685B40">
        <w:rPr>
          <w:i/>
        </w:rPr>
        <w:t xml:space="preserve"> Description of Operational Phase : Online Replication And Backup </w:t>
      </w:r>
    </w:p>
    <w:p w:rsidR="00071B35" w:rsidRPr="00164E7C" w:rsidRDefault="00071B35" w:rsidP="0075118B">
      <w:pPr>
        <w:pStyle w:val="EUNormal"/>
        <w:numPr>
          <w:ilvl w:val="0"/>
          <w:numId w:val="12"/>
        </w:numPr>
        <w:rPr>
          <w:i/>
        </w:rPr>
      </w:pPr>
      <w:r w:rsidRPr="00B81562">
        <w:rPr>
          <w:b/>
          <w:i/>
        </w:rPr>
        <w:t>checkConformance</w:t>
      </w:r>
      <w:r w:rsidRPr="00B81562">
        <w:rPr>
          <w:b/>
        </w:rPr>
        <w:t xml:space="preserve"> </w:t>
      </w:r>
      <w:r w:rsidR="00E354D3" w:rsidRPr="00B81562">
        <w:rPr>
          <w:b/>
        </w:rPr>
        <w:t>–</w:t>
      </w:r>
      <w:r w:rsidR="00E354D3">
        <w:t xml:space="preserve"> </w:t>
      </w:r>
      <w:r w:rsidR="00104150" w:rsidRPr="00104150">
        <w:t>runs</w:t>
      </w:r>
      <w:r w:rsidR="00104150">
        <w:t xml:space="preserve"> tests for conformance to the </w:t>
      </w:r>
      <w:r w:rsidR="00104150" w:rsidRPr="00164E7C">
        <w:rPr>
          <w:i/>
        </w:rPr>
        <w:t>OWL2-RL</w:t>
      </w:r>
      <w:r w:rsidR="00104150">
        <w:t xml:space="preserve"> rules. </w:t>
      </w:r>
      <w:r w:rsidR="00104150" w:rsidRPr="00104150">
        <w:t>Requires</w:t>
      </w:r>
      <w:r w:rsidR="00104150">
        <w:t xml:space="preserve"> operational phase : </w:t>
      </w:r>
      <w:r w:rsidR="00104150" w:rsidRPr="00164E7C">
        <w:rPr>
          <w:i/>
        </w:rPr>
        <w:t>loadOntologies</w:t>
      </w:r>
      <w:r w:rsidR="00104150" w:rsidRPr="00104150">
        <w:t xml:space="preserve">. </w:t>
      </w:r>
      <w:r w:rsidR="001F2419">
        <w:t xml:space="preserve">To be run independently of  the </w:t>
      </w:r>
      <w:r w:rsidR="001F2419" w:rsidRPr="00164E7C">
        <w:rPr>
          <w:i/>
        </w:rPr>
        <w:t>runBenchmark</w:t>
      </w:r>
      <w:r w:rsidR="001F2419">
        <w:t xml:space="preserve"> phase on an empty database</w:t>
      </w:r>
      <w:r w:rsidR="00104150" w:rsidRPr="00104150">
        <w:t xml:space="preserve"> (u</w:t>
      </w:r>
      <w:r w:rsidR="00164E7C">
        <w:t>sing OWL2-RL rule-set). Requires operational</w:t>
      </w:r>
      <w:r w:rsidR="00104150" w:rsidRPr="00104150">
        <w:t xml:space="preserve"> phase </w:t>
      </w:r>
      <w:r w:rsidR="00164E7C">
        <w:t xml:space="preserve">: </w:t>
      </w:r>
      <w:r w:rsidR="00164E7C" w:rsidRPr="00164E7C">
        <w:rPr>
          <w:i/>
        </w:rPr>
        <w:t>loadOntologies</w:t>
      </w:r>
    </w:p>
    <w:p w:rsidR="00071B35" w:rsidRDefault="00071B35" w:rsidP="0075118B">
      <w:pPr>
        <w:pStyle w:val="EUNormal"/>
        <w:numPr>
          <w:ilvl w:val="0"/>
          <w:numId w:val="12"/>
        </w:numPr>
      </w:pPr>
      <w:r w:rsidRPr="00B81562">
        <w:rPr>
          <w:b/>
          <w:i/>
        </w:rPr>
        <w:t>cleanup</w:t>
      </w:r>
      <w:r w:rsidR="00E354D3" w:rsidRPr="00B81562">
        <w:rPr>
          <w:b/>
        </w:rPr>
        <w:t xml:space="preserve"> –</w:t>
      </w:r>
      <w:r w:rsidR="00E354D3">
        <w:t xml:space="preserve"> </w:t>
      </w:r>
      <w:r>
        <w:t xml:space="preserve">optional phase, can be used to clear all data from </w:t>
      </w:r>
      <w:r w:rsidR="009E44E5">
        <w:t xml:space="preserve">the </w:t>
      </w:r>
      <w:r>
        <w:t xml:space="preserve">database after benchmark run has </w:t>
      </w:r>
      <w:r w:rsidR="002979AF">
        <w:t>completed</w:t>
      </w:r>
      <w:r w:rsidR="00594A23">
        <w:t>. To be used with caution as it will</w:t>
      </w:r>
      <w:r w:rsidR="009E44E5">
        <w:t xml:space="preserve"> erase all data in the database</w:t>
      </w:r>
    </w:p>
    <w:p w:rsidR="006521DD" w:rsidRDefault="006521DD" w:rsidP="00E354D3">
      <w:pPr>
        <w:pStyle w:val="EUNormal"/>
        <w:ind w:left="707"/>
      </w:pPr>
    </w:p>
    <w:p w:rsidR="00071B35" w:rsidRPr="00742A68" w:rsidRDefault="00141953">
      <w:pPr>
        <w:pStyle w:val="EUHeading3"/>
        <w:rPr>
          <w:b w:val="0"/>
          <w:sz w:val="28"/>
          <w:szCs w:val="28"/>
        </w:rPr>
      </w:pPr>
      <w:bookmarkStart w:id="110" w:name="__RefHeading__138_986907325"/>
      <w:bookmarkStart w:id="111" w:name="__RefHeading__219_278171736"/>
      <w:bookmarkStart w:id="112" w:name="__RefHeading___Toc366167801"/>
      <w:bookmarkStart w:id="113" w:name="_Toc403119791"/>
      <w:bookmarkEnd w:id="110"/>
      <w:bookmarkEnd w:id="111"/>
      <w:bookmarkEnd w:id="112"/>
      <w:r w:rsidRPr="00742A68">
        <w:rPr>
          <w:b w:val="0"/>
          <w:sz w:val="28"/>
          <w:szCs w:val="28"/>
        </w:rPr>
        <w:t>Description of Benchmark</w:t>
      </w:r>
      <w:r w:rsidR="008A0788" w:rsidRPr="00742A68">
        <w:rPr>
          <w:b w:val="0"/>
          <w:sz w:val="28"/>
          <w:szCs w:val="28"/>
        </w:rPr>
        <w:t xml:space="preserve"> </w:t>
      </w:r>
      <w:r w:rsidR="00071B35" w:rsidRPr="00742A68">
        <w:rPr>
          <w:b w:val="0"/>
          <w:sz w:val="28"/>
          <w:szCs w:val="28"/>
        </w:rPr>
        <w:t>Configuration</w:t>
      </w:r>
      <w:r w:rsidRPr="00742A68">
        <w:rPr>
          <w:b w:val="0"/>
          <w:sz w:val="28"/>
          <w:szCs w:val="28"/>
        </w:rPr>
        <w:t xml:space="preserve"> Properties</w:t>
      </w:r>
      <w:bookmarkEnd w:id="113"/>
    </w:p>
    <w:p w:rsidR="00071B35" w:rsidRDefault="00071B35">
      <w:pPr>
        <w:pStyle w:val="EUNormal"/>
      </w:pPr>
      <w:r>
        <w:t xml:space="preserve">Before </w:t>
      </w:r>
      <w:r w:rsidR="001F7618">
        <w:t>running</w:t>
      </w:r>
      <w:r>
        <w:t xml:space="preserve"> the benchmark some configuration </w:t>
      </w:r>
      <w:r w:rsidR="007D023F">
        <w:t>properties</w:t>
      </w:r>
      <w:r>
        <w:t xml:space="preserve"> need to be </w:t>
      </w:r>
      <w:r w:rsidR="001344D4">
        <w:t>edited in</w:t>
      </w:r>
      <w:r w:rsidR="007E37D4">
        <w:t xml:space="preserve"> configuration file :</w:t>
      </w:r>
      <w:r>
        <w:t xml:space="preserve"> </w:t>
      </w:r>
      <w:r w:rsidRPr="00D838E0">
        <w:rPr>
          <w:i/>
        </w:rPr>
        <w:t>test.properties</w:t>
      </w:r>
      <w:r>
        <w:t xml:space="preserve">. Following </w:t>
      </w:r>
      <w:r w:rsidR="0090573A">
        <w:t>Table 9</w:t>
      </w:r>
      <w:r w:rsidR="00D85151">
        <w:t xml:space="preserve"> provides</w:t>
      </w:r>
      <w:r>
        <w:t xml:space="preserve"> a description of all configuration parameters:</w:t>
      </w:r>
    </w:p>
    <w:p w:rsidR="00413756" w:rsidRDefault="00413756" w:rsidP="00413756">
      <w:pPr>
        <w:pStyle w:val="EUNormal"/>
        <w:ind w:left="707"/>
        <w:rPr>
          <w:b/>
        </w:rPr>
      </w:pPr>
    </w:p>
    <w:p w:rsidR="006C6A46" w:rsidRDefault="00A3353E" w:rsidP="00A3353E">
      <w:pPr>
        <w:pStyle w:val="Caption"/>
        <w:keepNext/>
        <w:jc w:val="center"/>
      </w:pPr>
      <w:bookmarkStart w:id="114" w:name="_Toc392067103"/>
      <w:r>
        <w:t xml:space="preserve">Table </w:t>
      </w:r>
      <w:fldSimple w:instr=" SEQ Table \* ARABIC ">
        <w:r w:rsidR="00BA6586">
          <w:rPr>
            <w:noProof/>
          </w:rPr>
          <w:t>9</w:t>
        </w:r>
      </w:fldSimple>
      <w:r>
        <w:t xml:space="preserve">. Benchmark Configuration </w:t>
      </w:r>
      <w:r w:rsidR="0063548D">
        <w:t>Properties</w:t>
      </w:r>
      <w:bookmarkEnd w:id="114"/>
    </w:p>
    <w:tbl>
      <w:tblPr>
        <w:tblStyle w:val="TableGrid"/>
        <w:tblW w:w="0" w:type="auto"/>
        <w:tblInd w:w="707" w:type="dxa"/>
        <w:tblLayout w:type="fixed"/>
        <w:tblLook w:val="04A0"/>
      </w:tblPr>
      <w:tblGrid>
        <w:gridCol w:w="3811"/>
        <w:gridCol w:w="5328"/>
      </w:tblGrid>
      <w:tr w:rsidR="00D039F9" w:rsidTr="00A74249">
        <w:tc>
          <w:tcPr>
            <w:tcW w:w="3811" w:type="dxa"/>
            <w:vAlign w:val="center"/>
          </w:tcPr>
          <w:p w:rsidR="00D039F9" w:rsidRDefault="00D039F9" w:rsidP="00D039F9">
            <w:pPr>
              <w:pStyle w:val="EUNormal"/>
              <w:jc w:val="center"/>
              <w:rPr>
                <w:b/>
              </w:rPr>
            </w:pPr>
            <w:r>
              <w:rPr>
                <w:b/>
              </w:rPr>
              <w:t>Property</w:t>
            </w:r>
          </w:p>
        </w:tc>
        <w:tc>
          <w:tcPr>
            <w:tcW w:w="5328" w:type="dxa"/>
            <w:vAlign w:val="center"/>
          </w:tcPr>
          <w:p w:rsidR="00D039F9" w:rsidRDefault="00D039F9" w:rsidP="00D039F9">
            <w:pPr>
              <w:pStyle w:val="EUNormal"/>
              <w:jc w:val="center"/>
              <w:rPr>
                <w:b/>
              </w:rPr>
            </w:pPr>
            <w:r>
              <w:rPr>
                <w:b/>
              </w:rPr>
              <w:t>Description</w:t>
            </w:r>
          </w:p>
        </w:tc>
      </w:tr>
      <w:tr w:rsidR="005A67F1" w:rsidTr="00A74249">
        <w:tc>
          <w:tcPr>
            <w:tcW w:w="3811" w:type="dxa"/>
            <w:vAlign w:val="center"/>
          </w:tcPr>
          <w:p w:rsidR="005A67F1" w:rsidRPr="00A3353E" w:rsidRDefault="005A67F1" w:rsidP="00D039F9">
            <w:pPr>
              <w:pStyle w:val="EUNormal"/>
              <w:jc w:val="left"/>
            </w:pPr>
            <w:r w:rsidRPr="00A3353E">
              <w:rPr>
                <w:i/>
              </w:rPr>
              <w:t>adjustRefDatasetsSizes</w:t>
            </w:r>
          </w:p>
        </w:tc>
        <w:tc>
          <w:tcPr>
            <w:tcW w:w="5328" w:type="dxa"/>
            <w:vAlign w:val="center"/>
          </w:tcPr>
          <w:p w:rsidR="005A67F1" w:rsidRDefault="005A67F1" w:rsidP="00274473">
            <w:pPr>
              <w:pStyle w:val="EUNormal"/>
              <w:jc w:val="left"/>
              <w:rPr>
                <w:b/>
              </w:rPr>
            </w:pPr>
            <w:r w:rsidRPr="0072072D">
              <w:t xml:space="preserve">optional, if </w:t>
            </w:r>
            <w:r>
              <w:t>additional datasets have been added (</w:t>
            </w:r>
            <w:r w:rsidRPr="0072072D">
              <w:t>files with extension '.adjustablettl'</w:t>
            </w:r>
            <w:r>
              <w:t>), then for each,</w:t>
            </w:r>
            <w:r w:rsidRPr="0072072D">
              <w:t xml:space="preserve"> a new .ttl file is created with adjusted siz</w:t>
            </w:r>
            <w:r>
              <w:t xml:space="preserve">e depending on the value of </w:t>
            </w:r>
            <w:r w:rsidRPr="0072072D">
              <w:rPr>
                <w:i/>
              </w:rPr>
              <w:t>datasetSize</w:t>
            </w:r>
            <w:r>
              <w:t xml:space="preserve"> parameter</w:t>
            </w:r>
            <w:r w:rsidRPr="0072072D">
              <w:t>,</w:t>
            </w:r>
            <w:r w:rsidRPr="0072072D">
              <w:rPr>
                <w:i/>
              </w:rPr>
              <w:t xml:space="preserve"> default value is </w:t>
            </w:r>
            <w:r w:rsidR="00274473">
              <w:rPr>
                <w:i/>
              </w:rPr>
              <w:t>false</w:t>
            </w:r>
          </w:p>
        </w:tc>
      </w:tr>
      <w:tr w:rsidR="005A67F1" w:rsidTr="00A74249">
        <w:tc>
          <w:tcPr>
            <w:tcW w:w="3811" w:type="dxa"/>
            <w:vAlign w:val="center"/>
          </w:tcPr>
          <w:p w:rsidR="005A67F1" w:rsidRPr="004C4C65" w:rsidRDefault="005A67F1" w:rsidP="00D039F9">
            <w:pPr>
              <w:pStyle w:val="EUNormal"/>
              <w:jc w:val="left"/>
            </w:pPr>
            <w:r w:rsidRPr="004C4C65">
              <w:rPr>
                <w:i/>
              </w:rPr>
              <w:t>aggregationAgents</w:t>
            </w:r>
          </w:p>
        </w:tc>
        <w:tc>
          <w:tcPr>
            <w:tcW w:w="5328" w:type="dxa"/>
            <w:vAlign w:val="center"/>
          </w:tcPr>
          <w:p w:rsidR="005A67F1" w:rsidRDefault="005A67F1" w:rsidP="00D039F9">
            <w:pPr>
              <w:pStyle w:val="EUNormal"/>
              <w:jc w:val="left"/>
              <w:rPr>
                <w:b/>
              </w:rPr>
            </w:pPr>
            <w:r w:rsidRPr="005D6CD0">
              <w:t>number of aggregation ag</w:t>
            </w:r>
            <w:r>
              <w:t xml:space="preserve">ents that will execute a mix of queries simultaneously, </w:t>
            </w:r>
            <w:r w:rsidRPr="005D6CD0">
              <w:rPr>
                <w:i/>
              </w:rPr>
              <w:t>requires updatin</w:t>
            </w:r>
            <w:r>
              <w:rPr>
                <w:i/>
              </w:rPr>
              <w:t>g</w:t>
            </w:r>
          </w:p>
        </w:tc>
      </w:tr>
      <w:tr w:rsidR="005A67F1" w:rsidTr="00A74249">
        <w:tc>
          <w:tcPr>
            <w:tcW w:w="3811" w:type="dxa"/>
            <w:vAlign w:val="center"/>
          </w:tcPr>
          <w:p w:rsidR="005A67F1" w:rsidRPr="00313371" w:rsidRDefault="005A67F1" w:rsidP="00D039F9">
            <w:pPr>
              <w:pStyle w:val="EUNormal"/>
              <w:jc w:val="left"/>
            </w:pPr>
            <w:r w:rsidRPr="00313371">
              <w:rPr>
                <w:i/>
              </w:rPr>
              <w:t>allowSizeAdjustmentsOnDataModels</w:t>
            </w:r>
          </w:p>
        </w:tc>
        <w:tc>
          <w:tcPr>
            <w:tcW w:w="5328" w:type="dxa"/>
            <w:vAlign w:val="center"/>
          </w:tcPr>
          <w:p w:rsidR="005A67F1" w:rsidRDefault="005A67F1" w:rsidP="00D039F9">
            <w:pPr>
              <w:pStyle w:val="EUNormal"/>
              <w:jc w:val="left"/>
              <w:rPr>
                <w:b/>
              </w:rPr>
            </w:pPr>
            <w:r w:rsidRPr="0027364F">
              <w:t xml:space="preserve">allows data generator to </w:t>
            </w:r>
            <w:r>
              <w:t xml:space="preserve">dynamically </w:t>
            </w:r>
            <w:r w:rsidRPr="0027364F">
              <w:t>adjust the amount of correlations, cluste</w:t>
            </w:r>
            <w:r>
              <w:t>r</w:t>
            </w:r>
            <w:r w:rsidRPr="0027364F">
              <w:t>ing</w:t>
            </w:r>
            <w:r>
              <w:t>s</w:t>
            </w:r>
            <w:r w:rsidRPr="0027364F">
              <w:t xml:space="preserve"> and randomly generated </w:t>
            </w:r>
            <w:r>
              <w:t xml:space="preserve">models </w:t>
            </w:r>
            <w:r w:rsidRPr="0027364F">
              <w:lastRenderedPageBreak/>
              <w:t>keeping a ratio of 1/3 for each in generated data</w:t>
            </w:r>
            <w:r>
              <w:t xml:space="preserve"> </w:t>
            </w:r>
            <w:r w:rsidRPr="008858F0">
              <w:t>model</w:t>
            </w:r>
            <w:r>
              <w:t xml:space="preserve">. This property overrides definitions.properties' parameters : </w:t>
            </w:r>
            <w:r w:rsidRPr="00443321">
              <w:rPr>
                <w:i/>
              </w:rPr>
              <w:t>majorEvents, minorEvents, correlationsAmount</w:t>
            </w:r>
            <w:r>
              <w:t xml:space="preserve">. </w:t>
            </w:r>
            <w:r w:rsidRPr="00443321">
              <w:rPr>
                <w:i/>
              </w:rPr>
              <w:t>D</w:t>
            </w:r>
            <w:r w:rsidRPr="008858F0">
              <w:rPr>
                <w:i/>
              </w:rPr>
              <w:t>efault</w:t>
            </w:r>
            <w:r w:rsidRPr="00083626">
              <w:rPr>
                <w:i/>
              </w:rPr>
              <w:t xml:space="preserve"> value is true  </w:t>
            </w:r>
          </w:p>
        </w:tc>
      </w:tr>
      <w:tr w:rsidR="005A67F1" w:rsidTr="00A74249">
        <w:tc>
          <w:tcPr>
            <w:tcW w:w="3811" w:type="dxa"/>
            <w:vAlign w:val="center"/>
          </w:tcPr>
          <w:p w:rsidR="005A67F1" w:rsidRPr="00395CC4" w:rsidRDefault="005A67F1" w:rsidP="00D039F9">
            <w:pPr>
              <w:pStyle w:val="EUNormal"/>
              <w:jc w:val="left"/>
            </w:pPr>
            <w:r w:rsidRPr="00395CC4">
              <w:rPr>
                <w:i/>
              </w:rPr>
              <w:lastRenderedPageBreak/>
              <w:t>benchmarkByQueryRuns</w:t>
            </w:r>
          </w:p>
        </w:tc>
        <w:tc>
          <w:tcPr>
            <w:tcW w:w="5328" w:type="dxa"/>
            <w:vAlign w:val="center"/>
          </w:tcPr>
          <w:p w:rsidR="005A67F1" w:rsidRDefault="005A67F1" w:rsidP="00D039F9">
            <w:pPr>
              <w:pStyle w:val="EUNormal"/>
              <w:jc w:val="left"/>
              <w:rPr>
                <w:b/>
              </w:rPr>
            </w:pPr>
            <w:r w:rsidRPr="005976F9">
              <w:t xml:space="preserve">sets the </w:t>
            </w:r>
            <w:r>
              <w:t xml:space="preserve">number of </w:t>
            </w:r>
            <w:r w:rsidRPr="005976F9">
              <w:t xml:space="preserve"> queries which the benchmark phase will execute</w:t>
            </w:r>
            <w:r>
              <w:t xml:space="preserve"> and stop</w:t>
            </w:r>
            <w:r w:rsidRPr="005976F9">
              <w:t xml:space="preserve">. If value is greater than zero then parameter </w:t>
            </w:r>
            <w:r w:rsidRPr="00316F02">
              <w:rPr>
                <w:i/>
              </w:rPr>
              <w:t>benchmarkRunPeriodSeconds</w:t>
            </w:r>
            <w:r w:rsidRPr="005976F9">
              <w:t xml:space="preserve"> is ignored. e.g. if set to 100, benchmark will </w:t>
            </w:r>
            <w:r>
              <w:t>stop after 100 queries have been executed</w:t>
            </w:r>
          </w:p>
        </w:tc>
      </w:tr>
      <w:tr w:rsidR="005A67F1" w:rsidTr="00A74249">
        <w:tc>
          <w:tcPr>
            <w:tcW w:w="3811" w:type="dxa"/>
            <w:vAlign w:val="center"/>
          </w:tcPr>
          <w:p w:rsidR="005A67F1" w:rsidRPr="004C4C65" w:rsidRDefault="005A67F1" w:rsidP="00D039F9">
            <w:pPr>
              <w:pStyle w:val="EUNormal"/>
              <w:jc w:val="left"/>
            </w:pPr>
            <w:r w:rsidRPr="004C4C65">
              <w:rPr>
                <w:i/>
              </w:rPr>
              <w:t>benchmarkRunPeriodSeconds</w:t>
            </w:r>
          </w:p>
        </w:tc>
        <w:tc>
          <w:tcPr>
            <w:tcW w:w="5328" w:type="dxa"/>
            <w:vAlign w:val="center"/>
          </w:tcPr>
          <w:p w:rsidR="005A67F1" w:rsidRDefault="005A67F1" w:rsidP="00D039F9">
            <w:pPr>
              <w:pStyle w:val="EUNormal"/>
              <w:jc w:val="left"/>
              <w:rPr>
                <w:b/>
              </w:rPr>
            </w:pPr>
            <w:r w:rsidRPr="000579AB">
              <w:t>benchmark period</w:t>
            </w:r>
            <w:r>
              <w:t xml:space="preserve"> in seconds, </w:t>
            </w:r>
            <w:r w:rsidRPr="000579AB">
              <w:rPr>
                <w:i/>
              </w:rPr>
              <w:t>requires updating</w:t>
            </w:r>
          </w:p>
        </w:tc>
      </w:tr>
      <w:tr w:rsidR="005A67F1" w:rsidTr="00A74249">
        <w:tc>
          <w:tcPr>
            <w:tcW w:w="3811" w:type="dxa"/>
            <w:vAlign w:val="center"/>
          </w:tcPr>
          <w:p w:rsidR="005A67F1" w:rsidRPr="00D63538" w:rsidRDefault="005A67F1" w:rsidP="00D039F9">
            <w:pPr>
              <w:pStyle w:val="EUNormal"/>
              <w:jc w:val="left"/>
            </w:pPr>
            <w:r w:rsidRPr="00D63538">
              <w:rPr>
                <w:i/>
              </w:rPr>
              <w:t>creativeWorkNextId</w:t>
            </w:r>
          </w:p>
        </w:tc>
        <w:tc>
          <w:tcPr>
            <w:tcW w:w="5328" w:type="dxa"/>
            <w:vAlign w:val="center"/>
          </w:tcPr>
          <w:p w:rsidR="005A67F1" w:rsidRDefault="005A67F1" w:rsidP="00D039F9">
            <w:pPr>
              <w:pStyle w:val="EUNormal"/>
              <w:jc w:val="left"/>
              <w:rPr>
                <w:b/>
              </w:rPr>
            </w:pPr>
            <w:r w:rsidRPr="008314F1">
              <w:t>set</w:t>
            </w:r>
            <w:r>
              <w:t>s</w:t>
            </w:r>
            <w:r w:rsidRPr="008314F1">
              <w:t xml:space="preserve"> the next ID</w:t>
            </w:r>
            <w:r>
              <w:t xml:space="preserve"> of Creative Works</w:t>
            </w:r>
            <w:r w:rsidRPr="008314F1">
              <w:t>. When running the benchmark</w:t>
            </w:r>
            <w:r>
              <w:t xml:space="preserve"> driver to generate synthetic data in separate processes, in order to</w:t>
            </w:r>
            <w:r w:rsidRPr="008314F1">
              <w:t xml:space="preserve"> guarantee that</w:t>
            </w:r>
            <w:r>
              <w:t xml:space="preserve"> all</w:t>
            </w:r>
            <w:r w:rsidRPr="008314F1">
              <w:t xml:space="preserve"> generated creative works will not overlap </w:t>
            </w:r>
            <w:r>
              <w:t>t</w:t>
            </w:r>
            <w:r w:rsidRPr="008314F1">
              <w:t>heir IDs</w:t>
            </w:r>
            <w:r>
              <w:t>, add an increment in value ~ 2.6M for each 50M generated triples</w:t>
            </w:r>
          </w:p>
        </w:tc>
      </w:tr>
      <w:tr w:rsidR="005A67F1" w:rsidTr="00A74249">
        <w:tc>
          <w:tcPr>
            <w:tcW w:w="3811" w:type="dxa"/>
            <w:vAlign w:val="center"/>
          </w:tcPr>
          <w:p w:rsidR="005A67F1" w:rsidRPr="00E82716" w:rsidRDefault="005A67F1" w:rsidP="00D039F9">
            <w:pPr>
              <w:pStyle w:val="EUNormal"/>
              <w:jc w:val="left"/>
            </w:pPr>
            <w:r w:rsidRPr="00E82716">
              <w:rPr>
                <w:i/>
              </w:rPr>
              <w:t>creativeWorksInfo</w:t>
            </w:r>
          </w:p>
        </w:tc>
        <w:tc>
          <w:tcPr>
            <w:tcW w:w="5328" w:type="dxa"/>
            <w:vAlign w:val="center"/>
          </w:tcPr>
          <w:p w:rsidR="005A67F1" w:rsidRDefault="005A67F1" w:rsidP="00D039F9">
            <w:pPr>
              <w:pStyle w:val="EUNormal"/>
              <w:jc w:val="left"/>
              <w:rPr>
                <w:b/>
              </w:rPr>
            </w:pPr>
            <w:r w:rsidRPr="009D5196">
              <w:t xml:space="preserve">name of </w:t>
            </w:r>
            <w:r>
              <w:t>file containing</w:t>
            </w:r>
            <w:r w:rsidRPr="009D5196">
              <w:t xml:space="preserve"> info</w:t>
            </w:r>
            <w:r>
              <w:t>rmation</w:t>
            </w:r>
            <w:r w:rsidRPr="009D5196">
              <w:t xml:space="preserve"> about generated </w:t>
            </w:r>
            <w:r>
              <w:t xml:space="preserve">synthetic </w:t>
            </w:r>
            <w:r w:rsidRPr="009D5196">
              <w:t xml:space="preserve">dataset (saved in </w:t>
            </w:r>
            <w:r w:rsidRPr="00B35CD2">
              <w:rPr>
                <w:i/>
              </w:rPr>
              <w:t>creativeWorksPath</w:t>
            </w:r>
            <w:r w:rsidRPr="009D5196">
              <w:t>)</w:t>
            </w:r>
            <w:r>
              <w:t xml:space="preserve">, </w:t>
            </w:r>
            <w:r w:rsidRPr="009D5196">
              <w:rPr>
                <w:i/>
              </w:rPr>
              <w:t>default: dataset.info</w:t>
            </w:r>
          </w:p>
        </w:tc>
      </w:tr>
      <w:tr w:rsidR="005A67F1" w:rsidTr="00A74249">
        <w:tc>
          <w:tcPr>
            <w:tcW w:w="3811" w:type="dxa"/>
            <w:vAlign w:val="center"/>
          </w:tcPr>
          <w:p w:rsidR="005A67F1" w:rsidRPr="00D039F9" w:rsidRDefault="005A67F1" w:rsidP="00D039F9">
            <w:pPr>
              <w:pStyle w:val="EUNormal"/>
              <w:jc w:val="left"/>
            </w:pPr>
            <w:r w:rsidRPr="00D039F9">
              <w:rPr>
                <w:i/>
              </w:rPr>
              <w:t>creativeWorksPath</w:t>
            </w:r>
          </w:p>
        </w:tc>
        <w:tc>
          <w:tcPr>
            <w:tcW w:w="5328" w:type="dxa"/>
            <w:vAlign w:val="center"/>
          </w:tcPr>
          <w:p w:rsidR="005A67F1" w:rsidRDefault="005A67F1" w:rsidP="00D039F9">
            <w:pPr>
              <w:pStyle w:val="EUNormal"/>
              <w:jc w:val="left"/>
              <w:rPr>
                <w:b/>
              </w:rPr>
            </w:pPr>
            <w:r>
              <w:t>path to location where</w:t>
            </w:r>
            <w:r w:rsidRPr="00F54B15">
              <w:t xml:space="preserve"> generated </w:t>
            </w:r>
            <w:r>
              <w:t xml:space="preserve">synthetic </w:t>
            </w:r>
            <w:r w:rsidRPr="00F54B15">
              <w:t>data</w:t>
            </w:r>
            <w:r>
              <w:t xml:space="preserve"> will be saved</w:t>
            </w:r>
            <w:r w:rsidRPr="00F54B15">
              <w:rPr>
                <w:i/>
              </w:rPr>
              <w:t>, default: ./data/generated</w:t>
            </w:r>
          </w:p>
        </w:tc>
      </w:tr>
      <w:tr w:rsidR="005A67F1" w:rsidTr="00A74249">
        <w:tc>
          <w:tcPr>
            <w:tcW w:w="3811" w:type="dxa"/>
            <w:vAlign w:val="center"/>
          </w:tcPr>
          <w:p w:rsidR="005A67F1" w:rsidRPr="004C4C65" w:rsidRDefault="005A67F1" w:rsidP="00D039F9">
            <w:pPr>
              <w:pStyle w:val="EUNormal"/>
              <w:jc w:val="left"/>
            </w:pPr>
            <w:r w:rsidRPr="004C4C65">
              <w:rPr>
                <w:i/>
              </w:rPr>
              <w:t>dataGeneratorWorkers</w:t>
            </w:r>
          </w:p>
        </w:tc>
        <w:tc>
          <w:tcPr>
            <w:tcW w:w="5328" w:type="dxa"/>
            <w:vAlign w:val="center"/>
          </w:tcPr>
          <w:p w:rsidR="005A67F1" w:rsidRDefault="005A67F1" w:rsidP="00D039F9">
            <w:pPr>
              <w:pStyle w:val="EUNormal"/>
              <w:jc w:val="left"/>
              <w:rPr>
                <w:b/>
              </w:rPr>
            </w:pPr>
            <w:r w:rsidRPr="00EF4217">
              <w:t>number of worker threads used by the data generator to produce</w:t>
            </w:r>
            <w:r>
              <w:t xml:space="preserve"> synthetic </w:t>
            </w:r>
            <w:r w:rsidRPr="00EF4217">
              <w:t xml:space="preserve"> data, </w:t>
            </w:r>
            <w:r w:rsidRPr="00EF4217">
              <w:rPr>
                <w:i/>
              </w:rPr>
              <w:t>requires updating</w:t>
            </w:r>
          </w:p>
        </w:tc>
      </w:tr>
      <w:tr w:rsidR="005A67F1" w:rsidTr="00A74249">
        <w:tc>
          <w:tcPr>
            <w:tcW w:w="3811" w:type="dxa"/>
            <w:vAlign w:val="center"/>
          </w:tcPr>
          <w:p w:rsidR="005A67F1" w:rsidRPr="00A3353E" w:rsidRDefault="005A67F1" w:rsidP="00D039F9">
            <w:pPr>
              <w:pStyle w:val="EUNormal"/>
              <w:jc w:val="left"/>
            </w:pPr>
            <w:r w:rsidRPr="00A3353E">
              <w:rPr>
                <w:i/>
              </w:rPr>
              <w:t>datasetSize</w:t>
            </w:r>
          </w:p>
        </w:tc>
        <w:tc>
          <w:tcPr>
            <w:tcW w:w="5328" w:type="dxa"/>
            <w:vAlign w:val="center"/>
          </w:tcPr>
          <w:p w:rsidR="005A67F1" w:rsidRDefault="005A67F1" w:rsidP="00D039F9">
            <w:pPr>
              <w:pStyle w:val="EUNormal"/>
              <w:jc w:val="left"/>
              <w:rPr>
                <w:b/>
              </w:rPr>
            </w:pPr>
            <w:r>
              <w:t>defines the size of generated synthetic data (triples) produced by the data-generator</w:t>
            </w:r>
          </w:p>
        </w:tc>
      </w:tr>
      <w:tr w:rsidR="005A67F1" w:rsidTr="00A74249">
        <w:tc>
          <w:tcPr>
            <w:tcW w:w="3811" w:type="dxa"/>
            <w:vAlign w:val="center"/>
          </w:tcPr>
          <w:p w:rsidR="005A67F1" w:rsidRPr="00D039F9" w:rsidRDefault="005A67F1" w:rsidP="00D039F9">
            <w:pPr>
              <w:pStyle w:val="EUNormal"/>
              <w:jc w:val="left"/>
              <w:rPr>
                <w:i/>
              </w:rPr>
            </w:pPr>
            <w:r w:rsidRPr="00D039F9">
              <w:rPr>
                <w:i/>
              </w:rPr>
              <w:t>definitionsPath</w:t>
            </w:r>
          </w:p>
        </w:tc>
        <w:tc>
          <w:tcPr>
            <w:tcW w:w="5328" w:type="dxa"/>
            <w:vAlign w:val="center"/>
          </w:tcPr>
          <w:p w:rsidR="005A67F1" w:rsidRDefault="005A67F1" w:rsidP="00D039F9">
            <w:pPr>
              <w:pStyle w:val="EUNormal"/>
              <w:jc w:val="left"/>
              <w:rPr>
                <w:b/>
              </w:rPr>
            </w:pPr>
            <w:r w:rsidRPr="00310DD1">
              <w:t>path to definitions.properties configuration file</w:t>
            </w:r>
            <w:r w:rsidRPr="00310DD1">
              <w:rPr>
                <w:i/>
              </w:rPr>
              <w:t>, default: ./definitions.properties</w:t>
            </w:r>
          </w:p>
        </w:tc>
      </w:tr>
      <w:tr w:rsidR="005A67F1" w:rsidTr="00A74249">
        <w:tc>
          <w:tcPr>
            <w:tcW w:w="3811" w:type="dxa"/>
            <w:vAlign w:val="center"/>
          </w:tcPr>
          <w:p w:rsidR="005A67F1" w:rsidRPr="004C4C65" w:rsidRDefault="005A67F1" w:rsidP="00D039F9">
            <w:pPr>
              <w:pStyle w:val="EUNormal"/>
              <w:jc w:val="left"/>
            </w:pPr>
            <w:r w:rsidRPr="004C4C65">
              <w:rPr>
                <w:i/>
              </w:rPr>
              <w:t>editorialAgents</w:t>
            </w:r>
          </w:p>
        </w:tc>
        <w:tc>
          <w:tcPr>
            <w:tcW w:w="5328" w:type="dxa"/>
            <w:vAlign w:val="center"/>
          </w:tcPr>
          <w:p w:rsidR="005A67F1" w:rsidRDefault="005A67F1" w:rsidP="00D039F9">
            <w:pPr>
              <w:pStyle w:val="EUNormal"/>
              <w:jc w:val="left"/>
              <w:rPr>
                <w:b/>
              </w:rPr>
            </w:pPr>
            <w:r w:rsidRPr="00771337">
              <w:t xml:space="preserve">number of editorial agents that will execute a mix of update operations simultaneously, </w:t>
            </w:r>
            <w:r w:rsidRPr="00771337">
              <w:rPr>
                <w:i/>
              </w:rPr>
              <w:t>requires updating</w:t>
            </w:r>
          </w:p>
        </w:tc>
      </w:tr>
      <w:tr w:rsidR="005A67F1" w:rsidTr="00A74249">
        <w:tc>
          <w:tcPr>
            <w:tcW w:w="3811" w:type="dxa"/>
            <w:vAlign w:val="center"/>
          </w:tcPr>
          <w:p w:rsidR="005A67F1" w:rsidRPr="00A3353E" w:rsidRDefault="005A67F1" w:rsidP="00D039F9">
            <w:pPr>
              <w:pStyle w:val="EUNormal"/>
              <w:jc w:val="left"/>
            </w:pPr>
            <w:r w:rsidRPr="00A3353E">
              <w:rPr>
                <w:i/>
              </w:rPr>
              <w:t>endpointUpdateURL</w:t>
            </w:r>
          </w:p>
        </w:tc>
        <w:tc>
          <w:tcPr>
            <w:tcW w:w="5328" w:type="dxa"/>
            <w:vAlign w:val="center"/>
          </w:tcPr>
          <w:p w:rsidR="005A67F1" w:rsidRDefault="005A67F1" w:rsidP="00D039F9">
            <w:pPr>
              <w:pStyle w:val="EUNormal"/>
              <w:jc w:val="left"/>
              <w:rPr>
                <w:b/>
              </w:rPr>
            </w:pPr>
            <w:r w:rsidRPr="006D4D9F">
              <w:t xml:space="preserve">URL of SPARQL endpoint </w:t>
            </w:r>
            <w:r>
              <w:t xml:space="preserve">used </w:t>
            </w:r>
            <w:r w:rsidRPr="006D4D9F">
              <w:t>fo</w:t>
            </w:r>
            <w:r>
              <w:t>r update operations</w:t>
            </w:r>
            <w:r w:rsidRPr="006D4D9F">
              <w:rPr>
                <w:i/>
              </w:rPr>
              <w:t>, requires updating</w:t>
            </w:r>
          </w:p>
        </w:tc>
      </w:tr>
      <w:tr w:rsidR="005A67F1" w:rsidTr="00A74249">
        <w:tc>
          <w:tcPr>
            <w:tcW w:w="3811" w:type="dxa"/>
            <w:vAlign w:val="center"/>
          </w:tcPr>
          <w:p w:rsidR="005A67F1" w:rsidRPr="00A3353E" w:rsidRDefault="005A67F1" w:rsidP="00D039F9">
            <w:pPr>
              <w:pStyle w:val="EUNormal"/>
              <w:jc w:val="left"/>
            </w:pPr>
            <w:r w:rsidRPr="00A3353E">
              <w:rPr>
                <w:i/>
              </w:rPr>
              <w:t>endpointURL</w:t>
            </w:r>
          </w:p>
        </w:tc>
        <w:tc>
          <w:tcPr>
            <w:tcW w:w="5328" w:type="dxa"/>
            <w:vAlign w:val="center"/>
          </w:tcPr>
          <w:p w:rsidR="005A67F1" w:rsidRDefault="005A67F1" w:rsidP="00D039F9">
            <w:pPr>
              <w:pStyle w:val="EUNormal"/>
              <w:jc w:val="left"/>
              <w:rPr>
                <w:b/>
              </w:rPr>
            </w:pPr>
            <w:r w:rsidRPr="00310DD1">
              <w:t>URL of SPARQL endpoint provided by the R</w:t>
            </w:r>
            <w:r>
              <w:t>DF database</w:t>
            </w:r>
            <w:r>
              <w:rPr>
                <w:i/>
              </w:rPr>
              <w:t xml:space="preserve">, </w:t>
            </w:r>
            <w:r w:rsidRPr="00310DD1">
              <w:rPr>
                <w:i/>
              </w:rPr>
              <w:t>requires updating</w:t>
            </w:r>
          </w:p>
        </w:tc>
      </w:tr>
      <w:tr w:rsidR="005A67F1" w:rsidTr="00A74249">
        <w:tc>
          <w:tcPr>
            <w:tcW w:w="3811" w:type="dxa"/>
            <w:vAlign w:val="center"/>
          </w:tcPr>
          <w:p w:rsidR="005A67F1" w:rsidRPr="00C57326" w:rsidRDefault="005A67F1" w:rsidP="00D039F9">
            <w:pPr>
              <w:pStyle w:val="EUNormal"/>
              <w:jc w:val="left"/>
            </w:pPr>
            <w:r w:rsidRPr="00C57326">
              <w:rPr>
                <w:i/>
              </w:rPr>
              <w:t>generateCreativeWorksFormat</w:t>
            </w:r>
          </w:p>
        </w:tc>
        <w:tc>
          <w:tcPr>
            <w:tcW w:w="5328" w:type="dxa"/>
            <w:vAlign w:val="center"/>
          </w:tcPr>
          <w:p w:rsidR="005A67F1" w:rsidRDefault="005A67F1" w:rsidP="00D039F9">
            <w:pPr>
              <w:pStyle w:val="EUNormal"/>
              <w:jc w:val="left"/>
              <w:rPr>
                <w:b/>
              </w:rPr>
            </w:pPr>
            <w:r w:rsidRPr="004C4D2F">
              <w:t xml:space="preserve">serialization format for generated </w:t>
            </w:r>
            <w:r>
              <w:t xml:space="preserve">synthetic </w:t>
            </w:r>
            <w:r w:rsidRPr="004C4D2F">
              <w:t xml:space="preserve">data. Available options </w:t>
            </w:r>
            <w:r>
              <w:t xml:space="preserve">are </w:t>
            </w:r>
            <w:r w:rsidRPr="004C4D2F">
              <w:t>: TriG, TriX, N-Triples, N-Quads, N3, RDF/XML, RDF/JSON, Turtle. Use exact names. Required are context aware serialization format</w:t>
            </w:r>
            <w:r>
              <w:t>s such as: N-Quads and TriG</w:t>
            </w:r>
          </w:p>
        </w:tc>
      </w:tr>
      <w:tr w:rsidR="005A67F1" w:rsidTr="00A74249">
        <w:tc>
          <w:tcPr>
            <w:tcW w:w="3811" w:type="dxa"/>
            <w:vAlign w:val="center"/>
          </w:tcPr>
          <w:p w:rsidR="005A67F1" w:rsidRPr="00A3353E" w:rsidRDefault="005A67F1" w:rsidP="00D039F9">
            <w:pPr>
              <w:pStyle w:val="EUNormal"/>
              <w:jc w:val="left"/>
            </w:pPr>
            <w:r w:rsidRPr="00A3353E">
              <w:rPr>
                <w:i/>
              </w:rPr>
              <w:t>generatedTriplesPerFile</w:t>
            </w:r>
          </w:p>
        </w:tc>
        <w:tc>
          <w:tcPr>
            <w:tcW w:w="5328" w:type="dxa"/>
            <w:vAlign w:val="center"/>
          </w:tcPr>
          <w:p w:rsidR="005A67F1" w:rsidRDefault="005A67F1" w:rsidP="00D039F9">
            <w:pPr>
              <w:pStyle w:val="EUNormal"/>
              <w:jc w:val="left"/>
              <w:rPr>
                <w:b/>
              </w:rPr>
            </w:pPr>
            <w:r w:rsidRPr="00D81D34">
              <w:t xml:space="preserve">number of triples per file. </w:t>
            </w:r>
            <w:r>
              <w:t xml:space="preserve">Generated synthetic data is saved to files with number of </w:t>
            </w:r>
            <w:r w:rsidRPr="00D81D34">
              <w:rPr>
                <w:i/>
              </w:rPr>
              <w:t>generatedTriplesPerFile</w:t>
            </w:r>
            <w:r>
              <w:t xml:space="preserve"> each</w:t>
            </w:r>
          </w:p>
        </w:tc>
      </w:tr>
      <w:tr w:rsidR="005A67F1" w:rsidTr="00A74249">
        <w:tc>
          <w:tcPr>
            <w:tcW w:w="3811" w:type="dxa"/>
            <w:vAlign w:val="center"/>
          </w:tcPr>
          <w:p w:rsidR="005A67F1" w:rsidRPr="004C4C65" w:rsidRDefault="005A67F1" w:rsidP="00D039F9">
            <w:pPr>
              <w:pStyle w:val="EUNormal"/>
              <w:jc w:val="left"/>
            </w:pPr>
            <w:r w:rsidRPr="004C4C65">
              <w:rPr>
                <w:i/>
              </w:rPr>
              <w:t>generatorRandomSeed</w:t>
            </w:r>
          </w:p>
        </w:tc>
        <w:tc>
          <w:tcPr>
            <w:tcW w:w="5328" w:type="dxa"/>
            <w:vAlign w:val="center"/>
          </w:tcPr>
          <w:p w:rsidR="005A67F1" w:rsidRDefault="005A67F1" w:rsidP="00D039F9">
            <w:pPr>
              <w:pStyle w:val="EUNormal"/>
              <w:jc w:val="left"/>
              <w:rPr>
                <w:b/>
              </w:rPr>
            </w:pPr>
            <w:r w:rsidRPr="00B72CAA">
              <w:t>use it to set the random seed for the data gene</w:t>
            </w:r>
            <w:r>
              <w:t>rator (default value is 0). Can be useful</w:t>
            </w:r>
            <w:r w:rsidRPr="00B72CAA">
              <w:t xml:space="preserve"> in cases when several benchmark drivers ar</w:t>
            </w:r>
            <w:r>
              <w:t xml:space="preserve">e started in separate processes </w:t>
            </w:r>
            <w:r w:rsidRPr="00B72CAA">
              <w:t>to generate</w:t>
            </w:r>
            <w:r>
              <w:t xml:space="preserve"> synthetic</w:t>
            </w:r>
            <w:r w:rsidRPr="00B72CAA">
              <w:t xml:space="preserve"> data</w:t>
            </w:r>
            <w:r>
              <w:t xml:space="preserve"> faster. Should</w:t>
            </w:r>
            <w:r w:rsidRPr="00B72CAA">
              <w:t xml:space="preserve"> be used with</w:t>
            </w:r>
            <w:r>
              <w:t xml:space="preserve"> </w:t>
            </w:r>
            <w:r w:rsidRPr="00B72CAA">
              <w:rPr>
                <w:i/>
              </w:rPr>
              <w:t>creativeWorkNextId</w:t>
            </w:r>
            <w:r w:rsidRPr="00B72CAA">
              <w:t xml:space="preserve"> parameter</w:t>
            </w:r>
            <w:r>
              <w:t xml:space="preserve"> for each new process</w:t>
            </w:r>
          </w:p>
        </w:tc>
      </w:tr>
      <w:tr w:rsidR="005A67F1" w:rsidTr="00A74249">
        <w:tc>
          <w:tcPr>
            <w:tcW w:w="3811" w:type="dxa"/>
            <w:vAlign w:val="center"/>
          </w:tcPr>
          <w:p w:rsidR="005A67F1" w:rsidRPr="00D039F9" w:rsidRDefault="005A67F1" w:rsidP="00D039F9">
            <w:pPr>
              <w:pStyle w:val="EUNormal"/>
              <w:jc w:val="left"/>
              <w:rPr>
                <w:i/>
              </w:rPr>
            </w:pPr>
            <w:r w:rsidRPr="00D039F9">
              <w:rPr>
                <w:i/>
              </w:rPr>
              <w:t>ontologiesPath</w:t>
            </w:r>
          </w:p>
        </w:tc>
        <w:tc>
          <w:tcPr>
            <w:tcW w:w="5328" w:type="dxa"/>
            <w:vAlign w:val="center"/>
          </w:tcPr>
          <w:p w:rsidR="005A67F1" w:rsidRDefault="005A67F1" w:rsidP="00D039F9">
            <w:pPr>
              <w:pStyle w:val="EUNormal"/>
              <w:jc w:val="left"/>
              <w:rPr>
                <w:b/>
              </w:rPr>
            </w:pPr>
            <w:r w:rsidRPr="00CB13F7">
              <w:t>path to ontologies from reference knowledge</w:t>
            </w:r>
            <w:r>
              <w:t xml:space="preserve"> data</w:t>
            </w:r>
            <w:r w:rsidRPr="00CB13F7">
              <w:t xml:space="preserve">, </w:t>
            </w:r>
            <w:r w:rsidRPr="00CB13F7">
              <w:rPr>
                <w:i/>
              </w:rPr>
              <w:t>default: ./data/ontologies</w:t>
            </w:r>
          </w:p>
        </w:tc>
      </w:tr>
      <w:tr w:rsidR="005A67F1" w:rsidTr="00A74249">
        <w:tc>
          <w:tcPr>
            <w:tcW w:w="3811" w:type="dxa"/>
            <w:vAlign w:val="center"/>
          </w:tcPr>
          <w:p w:rsidR="005A67F1" w:rsidRPr="00D039F9" w:rsidRDefault="005A67F1" w:rsidP="00D039F9">
            <w:pPr>
              <w:pStyle w:val="EUNormal"/>
              <w:jc w:val="left"/>
            </w:pPr>
            <w:r w:rsidRPr="00D039F9">
              <w:rPr>
                <w:i/>
              </w:rPr>
              <w:lastRenderedPageBreak/>
              <w:t>queriesPath</w:t>
            </w:r>
          </w:p>
        </w:tc>
        <w:tc>
          <w:tcPr>
            <w:tcW w:w="5328" w:type="dxa"/>
            <w:vAlign w:val="center"/>
          </w:tcPr>
          <w:p w:rsidR="005A67F1" w:rsidRDefault="005A67F1" w:rsidP="00D039F9">
            <w:pPr>
              <w:pStyle w:val="EUNormal"/>
              <w:jc w:val="left"/>
              <w:rPr>
                <w:b/>
              </w:rPr>
            </w:pPr>
            <w:r w:rsidRPr="00A635A4">
              <w:t xml:space="preserve">path to query templates, </w:t>
            </w:r>
            <w:r w:rsidRPr="00A635A4">
              <w:rPr>
                <w:i/>
              </w:rPr>
              <w:t>default: ./data/sparql</w:t>
            </w:r>
          </w:p>
        </w:tc>
      </w:tr>
      <w:tr w:rsidR="005A67F1" w:rsidTr="00A74249">
        <w:tc>
          <w:tcPr>
            <w:tcW w:w="3811" w:type="dxa"/>
            <w:vAlign w:val="center"/>
          </w:tcPr>
          <w:p w:rsidR="005A67F1" w:rsidRPr="00E82716" w:rsidRDefault="005A67F1" w:rsidP="00D039F9">
            <w:pPr>
              <w:pStyle w:val="EUNormal"/>
              <w:jc w:val="left"/>
            </w:pPr>
            <w:r w:rsidRPr="00E82716">
              <w:rPr>
                <w:i/>
              </w:rPr>
              <w:t>querySubstitutionParameters</w:t>
            </w:r>
          </w:p>
        </w:tc>
        <w:tc>
          <w:tcPr>
            <w:tcW w:w="5328" w:type="dxa"/>
            <w:vAlign w:val="center"/>
          </w:tcPr>
          <w:p w:rsidR="005A67F1" w:rsidRDefault="005A67F1" w:rsidP="00D039F9">
            <w:pPr>
              <w:pStyle w:val="EUNormal"/>
              <w:jc w:val="left"/>
              <w:rPr>
                <w:b/>
              </w:rPr>
            </w:pPr>
            <w:r w:rsidRPr="00E31D5E">
              <w:t xml:space="preserve">number substitution parameters </w:t>
            </w:r>
            <w:r>
              <w:t xml:space="preserve">set </w:t>
            </w:r>
            <w:r w:rsidRPr="00E31D5E">
              <w:t xml:space="preserve">that will be generated for each query, </w:t>
            </w:r>
            <w:r w:rsidRPr="00E31D5E">
              <w:rPr>
                <w:i/>
              </w:rPr>
              <w:t>default value is 100000</w:t>
            </w:r>
          </w:p>
        </w:tc>
      </w:tr>
      <w:tr w:rsidR="005A67F1" w:rsidTr="00A74249">
        <w:tc>
          <w:tcPr>
            <w:tcW w:w="3811" w:type="dxa"/>
            <w:vAlign w:val="center"/>
          </w:tcPr>
          <w:p w:rsidR="005A67F1" w:rsidRPr="00313371" w:rsidRDefault="005A67F1" w:rsidP="00D039F9">
            <w:pPr>
              <w:pStyle w:val="EUNormal"/>
              <w:jc w:val="left"/>
            </w:pPr>
            <w:r w:rsidRPr="00313371">
              <w:rPr>
                <w:i/>
              </w:rPr>
              <w:t>queryTimeoutSeconds</w:t>
            </w:r>
          </w:p>
        </w:tc>
        <w:tc>
          <w:tcPr>
            <w:tcW w:w="5328" w:type="dxa"/>
            <w:vAlign w:val="center"/>
          </w:tcPr>
          <w:p w:rsidR="005A67F1" w:rsidRDefault="005A67F1" w:rsidP="00D039F9">
            <w:pPr>
              <w:pStyle w:val="EUNormal"/>
              <w:jc w:val="left"/>
              <w:rPr>
                <w:b/>
              </w:rPr>
            </w:pPr>
            <w:r>
              <w:t xml:space="preserve">defines the timeout for query execution, </w:t>
            </w:r>
            <w:r>
              <w:rPr>
                <w:i/>
              </w:rPr>
              <w:t>default value is 300</w:t>
            </w:r>
            <w:r w:rsidRPr="00355121">
              <w:rPr>
                <w:i/>
              </w:rPr>
              <w:t>s</w:t>
            </w:r>
          </w:p>
        </w:tc>
      </w:tr>
      <w:tr w:rsidR="005A67F1" w:rsidTr="00A74249">
        <w:tc>
          <w:tcPr>
            <w:tcW w:w="3811" w:type="dxa"/>
            <w:vAlign w:val="center"/>
          </w:tcPr>
          <w:p w:rsidR="005A67F1" w:rsidRPr="00D039F9" w:rsidRDefault="005A67F1" w:rsidP="00D039F9">
            <w:pPr>
              <w:pStyle w:val="EUNormal"/>
              <w:jc w:val="left"/>
            </w:pPr>
            <w:r w:rsidRPr="00D039F9">
              <w:rPr>
                <w:i/>
              </w:rPr>
              <w:t>referenceDatasetsPath</w:t>
            </w:r>
          </w:p>
        </w:tc>
        <w:tc>
          <w:tcPr>
            <w:tcW w:w="5328" w:type="dxa"/>
            <w:vAlign w:val="center"/>
          </w:tcPr>
          <w:p w:rsidR="005A67F1" w:rsidRDefault="005A67F1" w:rsidP="00D039F9">
            <w:pPr>
              <w:pStyle w:val="EUNormal"/>
              <w:jc w:val="left"/>
              <w:rPr>
                <w:b/>
              </w:rPr>
            </w:pPr>
            <w:r w:rsidRPr="00CB13F7">
              <w:t>path to data</w:t>
            </w:r>
            <w:r>
              <w:t>sets</w:t>
            </w:r>
            <w:r w:rsidRPr="00CB13F7">
              <w:t xml:space="preserve"> from reference knowledge</w:t>
            </w:r>
            <w:r w:rsidRPr="00CB13F7">
              <w:rPr>
                <w:i/>
              </w:rPr>
              <w:t>, default: ./data/datasets</w:t>
            </w:r>
          </w:p>
        </w:tc>
      </w:tr>
      <w:tr w:rsidR="005A67F1" w:rsidTr="00A74249">
        <w:tc>
          <w:tcPr>
            <w:tcW w:w="3811" w:type="dxa"/>
            <w:vAlign w:val="center"/>
          </w:tcPr>
          <w:p w:rsidR="005A67F1" w:rsidRPr="00866071" w:rsidRDefault="005A67F1" w:rsidP="00D039F9">
            <w:pPr>
              <w:pStyle w:val="EUNormal"/>
              <w:jc w:val="left"/>
            </w:pPr>
            <w:r w:rsidRPr="00866071">
              <w:rPr>
                <w:i/>
              </w:rPr>
              <w:t>systemQueryTimeoutSeconds</w:t>
            </w:r>
          </w:p>
        </w:tc>
        <w:tc>
          <w:tcPr>
            <w:tcW w:w="5328" w:type="dxa"/>
            <w:vAlign w:val="center"/>
          </w:tcPr>
          <w:p w:rsidR="005A67F1" w:rsidRDefault="005A67F1" w:rsidP="00866071">
            <w:pPr>
              <w:pStyle w:val="EUNormal"/>
              <w:jc w:val="left"/>
              <w:rPr>
                <w:b/>
              </w:rPr>
            </w:pPr>
            <w:r>
              <w:t>system queries timeout,</w:t>
            </w:r>
            <w:r w:rsidRPr="00AD0080">
              <w:t xml:space="preserve"> default value</w:t>
            </w:r>
            <w:r>
              <w:t xml:space="preserve"> is</w:t>
            </w:r>
            <w:r w:rsidRPr="00AD0080">
              <w:t xml:space="preserve"> 1h</w:t>
            </w:r>
            <w:r>
              <w:t xml:space="preserve"> (system queries are executed during the initialization operational phase and may take longer to complete depending on the size of stored synthetic data in the database)</w:t>
            </w:r>
          </w:p>
        </w:tc>
      </w:tr>
      <w:tr w:rsidR="006A1EF8" w:rsidTr="00A74249">
        <w:tc>
          <w:tcPr>
            <w:tcW w:w="3811" w:type="dxa"/>
            <w:vAlign w:val="center"/>
          </w:tcPr>
          <w:p w:rsidR="006A1EF8" w:rsidRPr="00866071" w:rsidRDefault="006A1EF8" w:rsidP="00D039F9">
            <w:pPr>
              <w:pStyle w:val="EUNormal"/>
              <w:jc w:val="left"/>
              <w:rPr>
                <w:i/>
              </w:rPr>
            </w:pPr>
            <w:r w:rsidRPr="006A1EF8">
              <w:rPr>
                <w:i/>
              </w:rPr>
              <w:t>scriptsPath</w:t>
            </w:r>
          </w:p>
        </w:tc>
        <w:tc>
          <w:tcPr>
            <w:tcW w:w="5328" w:type="dxa"/>
            <w:vAlign w:val="center"/>
          </w:tcPr>
          <w:p w:rsidR="006A1EF8" w:rsidRDefault="006A1EF8" w:rsidP="006A1EF8">
            <w:pPr>
              <w:pStyle w:val="EUNormal"/>
              <w:jc w:val="left"/>
            </w:pPr>
            <w:r>
              <w:t xml:space="preserve">sets the path </w:t>
            </w:r>
            <w:r w:rsidR="00896D91">
              <w:t>to scripts participating in various benchmark actions. e.g. scripts may be executed after the load process has completed.</w:t>
            </w:r>
          </w:p>
        </w:tc>
      </w:tr>
      <w:tr w:rsidR="005A67F1" w:rsidTr="00A74249">
        <w:tc>
          <w:tcPr>
            <w:tcW w:w="3811" w:type="dxa"/>
            <w:vAlign w:val="center"/>
          </w:tcPr>
          <w:p w:rsidR="005A67F1" w:rsidRPr="00941C4A" w:rsidRDefault="00EB5533" w:rsidP="00EB5533">
            <w:pPr>
              <w:pStyle w:val="EUNormal"/>
              <w:jc w:val="left"/>
            </w:pPr>
            <w:r>
              <w:rPr>
                <w:i/>
              </w:rPr>
              <w:t>minU</w:t>
            </w:r>
            <w:r w:rsidR="005A67F1" w:rsidRPr="00941C4A">
              <w:rPr>
                <w:i/>
              </w:rPr>
              <w:t>pdateRateThresholdOps</w:t>
            </w:r>
          </w:p>
        </w:tc>
        <w:tc>
          <w:tcPr>
            <w:tcW w:w="5328" w:type="dxa"/>
            <w:vAlign w:val="center"/>
          </w:tcPr>
          <w:p w:rsidR="005A67F1" w:rsidRDefault="005A67F1" w:rsidP="002A5564">
            <w:pPr>
              <w:pStyle w:val="EUNormal"/>
              <w:jc w:val="left"/>
              <w:rPr>
                <w:b/>
              </w:rPr>
            </w:pPr>
            <w:r w:rsidRPr="00254C4E">
              <w:t xml:space="preserve">defines the </w:t>
            </w:r>
            <w:r w:rsidR="002A5564">
              <w:t xml:space="preserve">minimum </w:t>
            </w:r>
            <w:r w:rsidRPr="00254C4E">
              <w:t xml:space="preserve">rate of </w:t>
            </w:r>
            <w:r>
              <w:t xml:space="preserve">editorial </w:t>
            </w:r>
            <w:r w:rsidRPr="00254C4E">
              <w:t xml:space="preserve">operations per second which should be reached during the first </w:t>
            </w:r>
            <w:r>
              <w:t>N</w:t>
            </w:r>
            <w:r w:rsidRPr="00254C4E">
              <w:t>%</w:t>
            </w:r>
            <w:r>
              <w:t xml:space="preserve"> (see </w:t>
            </w:r>
            <w:r w:rsidRPr="00316F02">
              <w:rPr>
                <w:i/>
              </w:rPr>
              <w:t>updateRateThresholdReachTimePercent)</w:t>
            </w:r>
            <w:r w:rsidRPr="00254C4E">
              <w:t xml:space="preserve"> of benchmark</w:t>
            </w:r>
            <w:r>
              <w:t xml:space="preserve"> run</w:t>
            </w:r>
            <w:r w:rsidRPr="00254C4E">
              <w:t xml:space="preserve"> time and should be kept </w:t>
            </w:r>
            <w:r>
              <w:t>during the rest of the benchmark</w:t>
            </w:r>
            <w:r w:rsidRPr="00254C4E">
              <w:t>. If set to zero, update rate threshold is ignored. e.g. if required update rate is set to 6.3 update operations per second, then benchmark will consider that value during its benchmark run</w:t>
            </w:r>
            <w:r>
              <w:t xml:space="preserve"> phase</w:t>
            </w:r>
            <w:r w:rsidRPr="00254C4E">
              <w:t xml:space="preserve"> and will report invalid results if that rate drops be</w:t>
            </w:r>
            <w:r>
              <w:t>low 6.3 editorial operations per second</w:t>
            </w:r>
          </w:p>
        </w:tc>
      </w:tr>
      <w:tr w:rsidR="005A67F1" w:rsidTr="00A74249">
        <w:tc>
          <w:tcPr>
            <w:tcW w:w="3811" w:type="dxa"/>
            <w:vAlign w:val="center"/>
          </w:tcPr>
          <w:p w:rsidR="005A67F1" w:rsidRPr="00A74249" w:rsidRDefault="005077E0" w:rsidP="005077E0">
            <w:pPr>
              <w:pStyle w:val="EUNormal"/>
              <w:jc w:val="left"/>
            </w:pPr>
            <w:r>
              <w:rPr>
                <w:i/>
              </w:rPr>
              <w:t>minU</w:t>
            </w:r>
            <w:r w:rsidR="005A67F1" w:rsidRPr="00A74249">
              <w:rPr>
                <w:i/>
              </w:rPr>
              <w:t>pdateRateThresholdReachTimePercent</w:t>
            </w:r>
          </w:p>
        </w:tc>
        <w:tc>
          <w:tcPr>
            <w:tcW w:w="5328" w:type="dxa"/>
            <w:vAlign w:val="center"/>
          </w:tcPr>
          <w:p w:rsidR="005A67F1" w:rsidRDefault="005A67F1" w:rsidP="005077E0">
            <w:pPr>
              <w:pStyle w:val="EUNormal"/>
              <w:jc w:val="left"/>
              <w:rPr>
                <w:b/>
              </w:rPr>
            </w:pPr>
            <w:r w:rsidRPr="00254C4E">
              <w:t xml:space="preserve">defines the time </w:t>
            </w:r>
            <w:r>
              <w:t>window</w:t>
            </w:r>
            <w:r w:rsidRPr="00254C4E">
              <w:t xml:space="preserve"> during which </w:t>
            </w:r>
            <w:r>
              <w:t xml:space="preserve">property value </w:t>
            </w:r>
            <w:r w:rsidR="005077E0" w:rsidRPr="005077E0">
              <w:rPr>
                <w:i/>
              </w:rPr>
              <w:t>minU</w:t>
            </w:r>
            <w:r w:rsidRPr="00254C4E">
              <w:rPr>
                <w:i/>
              </w:rPr>
              <w:t>pdateRateThresholdOps</w:t>
            </w:r>
            <w:r w:rsidRPr="00254C4E">
              <w:t xml:space="preserve"> should be reached. Default value is 0.1 (10%</w:t>
            </w:r>
            <w:r>
              <w:t xml:space="preserve">). e.g. if set to 0.1 </w:t>
            </w:r>
            <w:r w:rsidRPr="00254C4E">
              <w:t xml:space="preserve"> t</w:t>
            </w:r>
            <w:r>
              <w:t xml:space="preserve">hen the update rate defined in </w:t>
            </w:r>
            <w:r w:rsidRPr="00254C4E">
              <w:rPr>
                <w:i/>
              </w:rPr>
              <w:t>updateRateThresholdOps</w:t>
            </w:r>
            <w:r w:rsidRPr="00254C4E">
              <w:t xml:space="preserve"> should be re</w:t>
            </w:r>
            <w:r>
              <w:t>ached during those</w:t>
            </w:r>
            <w:r w:rsidRPr="00254C4E">
              <w:t xml:space="preserve"> first 10% of the benchmark run time</w:t>
            </w:r>
          </w:p>
        </w:tc>
      </w:tr>
      <w:tr w:rsidR="00473712" w:rsidTr="00A74249">
        <w:tc>
          <w:tcPr>
            <w:tcW w:w="3811" w:type="dxa"/>
            <w:vAlign w:val="center"/>
          </w:tcPr>
          <w:p w:rsidR="00473712" w:rsidRPr="00C57326" w:rsidRDefault="00EB5533" w:rsidP="00D039F9">
            <w:pPr>
              <w:pStyle w:val="EUNormal"/>
              <w:jc w:val="left"/>
              <w:rPr>
                <w:i/>
              </w:rPr>
            </w:pPr>
            <w:r w:rsidRPr="00EB5533">
              <w:rPr>
                <w:i/>
              </w:rPr>
              <w:t>maxUpdateRateThresholdOps</w:t>
            </w:r>
          </w:p>
        </w:tc>
        <w:tc>
          <w:tcPr>
            <w:tcW w:w="5328" w:type="dxa"/>
            <w:vAlign w:val="center"/>
          </w:tcPr>
          <w:p w:rsidR="00473712" w:rsidRPr="00C57326" w:rsidRDefault="002A5564" w:rsidP="00D039F9">
            <w:pPr>
              <w:pStyle w:val="EUNormal"/>
              <w:jc w:val="left"/>
            </w:pPr>
            <w:r w:rsidRPr="002A5564">
              <w:t>defines the maximum rate of editorial operations per second. If set to zero that threshold is ignored</w:t>
            </w:r>
          </w:p>
        </w:tc>
      </w:tr>
      <w:tr w:rsidR="005A67F1" w:rsidTr="00A74249">
        <w:tc>
          <w:tcPr>
            <w:tcW w:w="3811" w:type="dxa"/>
            <w:vAlign w:val="center"/>
          </w:tcPr>
          <w:p w:rsidR="005A67F1" w:rsidRPr="00C57326" w:rsidRDefault="005A67F1" w:rsidP="00D039F9">
            <w:pPr>
              <w:pStyle w:val="EUNormal"/>
              <w:jc w:val="left"/>
            </w:pPr>
            <w:r w:rsidRPr="00C57326">
              <w:rPr>
                <w:i/>
              </w:rPr>
              <w:t>validationPath</w:t>
            </w:r>
          </w:p>
        </w:tc>
        <w:tc>
          <w:tcPr>
            <w:tcW w:w="5328" w:type="dxa"/>
            <w:vAlign w:val="center"/>
          </w:tcPr>
          <w:p w:rsidR="005A67F1" w:rsidRDefault="005A67F1" w:rsidP="00D039F9">
            <w:pPr>
              <w:pStyle w:val="EUNormal"/>
              <w:jc w:val="left"/>
              <w:rPr>
                <w:b/>
              </w:rPr>
            </w:pPr>
            <w:r w:rsidRPr="00C57326">
              <w:t>location of validation data related to the validation operational phase,</w:t>
            </w:r>
            <w:r w:rsidRPr="00C57326">
              <w:rPr>
                <w:i/>
              </w:rPr>
              <w:t xml:space="preserve"> default value can be used</w:t>
            </w:r>
          </w:p>
        </w:tc>
      </w:tr>
      <w:tr w:rsidR="005A67F1" w:rsidTr="00A74249">
        <w:tc>
          <w:tcPr>
            <w:tcW w:w="3811" w:type="dxa"/>
            <w:vAlign w:val="center"/>
          </w:tcPr>
          <w:p w:rsidR="005A67F1" w:rsidRPr="004C4C65" w:rsidRDefault="005A67F1" w:rsidP="00D039F9">
            <w:pPr>
              <w:pStyle w:val="EUNormal"/>
              <w:jc w:val="left"/>
            </w:pPr>
            <w:r w:rsidRPr="004C4C65">
              <w:rPr>
                <w:i/>
              </w:rPr>
              <w:t>warmupPeriodSeconds</w:t>
            </w:r>
          </w:p>
        </w:tc>
        <w:tc>
          <w:tcPr>
            <w:tcW w:w="5328" w:type="dxa"/>
            <w:vAlign w:val="center"/>
          </w:tcPr>
          <w:p w:rsidR="005A67F1" w:rsidRDefault="005A67F1" w:rsidP="00D039F9">
            <w:pPr>
              <w:pStyle w:val="EUNormal"/>
              <w:jc w:val="left"/>
              <w:rPr>
                <w:b/>
              </w:rPr>
            </w:pPr>
            <w:r w:rsidRPr="00DF2E16">
              <w:t xml:space="preserve">warmup period in seconds, </w:t>
            </w:r>
            <w:r w:rsidRPr="00DF2E16">
              <w:rPr>
                <w:i/>
              </w:rPr>
              <w:t>requires updating</w:t>
            </w:r>
          </w:p>
        </w:tc>
      </w:tr>
      <w:tr w:rsidR="00DE665B" w:rsidTr="00A74249">
        <w:tc>
          <w:tcPr>
            <w:tcW w:w="3811" w:type="dxa"/>
            <w:vAlign w:val="center"/>
          </w:tcPr>
          <w:p w:rsidR="00DE665B" w:rsidRPr="004C4C65" w:rsidRDefault="00DE665B" w:rsidP="00DE665B">
            <w:pPr>
              <w:pStyle w:val="EUNormal"/>
              <w:jc w:val="left"/>
              <w:rPr>
                <w:i/>
              </w:rPr>
            </w:pPr>
            <w:r w:rsidRPr="00DE665B">
              <w:rPr>
                <w:i/>
              </w:rPr>
              <w:t xml:space="preserve">interruptSignalLocation           </w:t>
            </w:r>
          </w:p>
        </w:tc>
        <w:tc>
          <w:tcPr>
            <w:tcW w:w="5328" w:type="dxa"/>
            <w:vAlign w:val="center"/>
          </w:tcPr>
          <w:p w:rsidR="00DE665B" w:rsidRPr="00DE665B" w:rsidRDefault="00DE665B" w:rsidP="00D039F9">
            <w:pPr>
              <w:pStyle w:val="EUNormal"/>
              <w:jc w:val="left"/>
            </w:pPr>
            <w:r w:rsidRPr="00DE665B">
              <w:t>defines the location of the interrupt signal (a file) which is used to interrupt current driver's run when such interrupt signal has been set by another driver</w:t>
            </w:r>
          </w:p>
        </w:tc>
      </w:tr>
      <w:tr w:rsidR="00BA3C4C" w:rsidTr="00A74249">
        <w:tc>
          <w:tcPr>
            <w:tcW w:w="3811" w:type="dxa"/>
            <w:vAlign w:val="center"/>
          </w:tcPr>
          <w:p w:rsidR="00BA3C4C" w:rsidRPr="00DE665B" w:rsidRDefault="00BA3C4C" w:rsidP="00DE665B">
            <w:pPr>
              <w:pStyle w:val="EUNormal"/>
              <w:jc w:val="left"/>
              <w:rPr>
                <w:i/>
              </w:rPr>
            </w:pPr>
            <w:r w:rsidRPr="00BA3C4C">
              <w:rPr>
                <w:i/>
              </w:rPr>
              <w:t>enableEditorialOpeartionsValidation</w:t>
            </w:r>
          </w:p>
        </w:tc>
        <w:tc>
          <w:tcPr>
            <w:tcW w:w="5328" w:type="dxa"/>
            <w:vAlign w:val="center"/>
          </w:tcPr>
          <w:p w:rsidR="00BA3C4C" w:rsidRPr="00DE665B" w:rsidRDefault="00BA3C4C" w:rsidP="00BA3C4C">
            <w:pPr>
              <w:pStyle w:val="EUNormal"/>
              <w:jc w:val="left"/>
            </w:pPr>
            <w:r w:rsidRPr="00BA3C4C">
              <w:t xml:space="preserve">enables validation of editorial operations (insert/delete) during benchmark run. Validation is performed on each </w:t>
            </w:r>
            <w:r w:rsidRPr="00BA3C4C">
              <w:rPr>
                <w:i/>
              </w:rPr>
              <w:t>editorialOpsValidationInterval</w:t>
            </w:r>
            <w:r w:rsidRPr="00BA3C4C">
              <w:t xml:space="preserve"> operation, </w:t>
            </w:r>
            <w:r w:rsidRPr="00BA3C4C">
              <w:rPr>
                <w:i/>
              </w:rPr>
              <w:t>default : true</w:t>
            </w:r>
          </w:p>
        </w:tc>
      </w:tr>
      <w:tr w:rsidR="00BA3C4C" w:rsidTr="00A74249">
        <w:tc>
          <w:tcPr>
            <w:tcW w:w="3811" w:type="dxa"/>
            <w:vAlign w:val="center"/>
          </w:tcPr>
          <w:p w:rsidR="00BA3C4C" w:rsidRPr="00DE665B" w:rsidRDefault="00BA3C4C" w:rsidP="00DE665B">
            <w:pPr>
              <w:pStyle w:val="EUNormal"/>
              <w:jc w:val="left"/>
              <w:rPr>
                <w:i/>
              </w:rPr>
            </w:pPr>
            <w:r w:rsidRPr="00BA3C4C">
              <w:rPr>
                <w:i/>
              </w:rPr>
              <w:t>editorialOpsValidationInterval</w:t>
            </w:r>
          </w:p>
        </w:tc>
        <w:tc>
          <w:tcPr>
            <w:tcW w:w="5328" w:type="dxa"/>
            <w:vAlign w:val="center"/>
          </w:tcPr>
          <w:p w:rsidR="00BA3C4C" w:rsidRPr="00DE665B" w:rsidRDefault="00BA3C4C" w:rsidP="00D039F9">
            <w:pPr>
              <w:pStyle w:val="EUNormal"/>
              <w:jc w:val="left"/>
            </w:pPr>
            <w:r w:rsidRPr="00BA3C4C">
              <w:t xml:space="preserve">sets the validation interval for editorial operations, </w:t>
            </w:r>
            <w:r w:rsidRPr="00BA3C4C">
              <w:rPr>
                <w:i/>
              </w:rPr>
              <w:t>default : 100</w:t>
            </w:r>
          </w:p>
        </w:tc>
      </w:tr>
      <w:tr w:rsidR="00857E92" w:rsidTr="00A74249">
        <w:tc>
          <w:tcPr>
            <w:tcW w:w="3811" w:type="dxa"/>
            <w:vAlign w:val="center"/>
          </w:tcPr>
          <w:p w:rsidR="00857E92" w:rsidRPr="004C4C65" w:rsidRDefault="00857E92" w:rsidP="00D039F9">
            <w:pPr>
              <w:pStyle w:val="EUNormal"/>
              <w:jc w:val="left"/>
              <w:rPr>
                <w:i/>
              </w:rPr>
            </w:pPr>
            <w:r w:rsidRPr="00857E92">
              <w:rPr>
                <w:i/>
              </w:rPr>
              <w:t>enableCompressionOnGeneratedData</w:t>
            </w:r>
          </w:p>
        </w:tc>
        <w:tc>
          <w:tcPr>
            <w:tcW w:w="5328" w:type="dxa"/>
            <w:vAlign w:val="center"/>
          </w:tcPr>
          <w:p w:rsidR="00857E92" w:rsidRPr="00DF2E16" w:rsidRDefault="00857E92" w:rsidP="004833B6">
            <w:pPr>
              <w:pStyle w:val="EUNormal"/>
              <w:jc w:val="left"/>
            </w:pPr>
            <w:r w:rsidRPr="00857E92">
              <w:t xml:space="preserve">enables gzip compression on generated data, </w:t>
            </w:r>
            <w:r w:rsidRPr="00857E92">
              <w:rPr>
                <w:i/>
              </w:rPr>
              <w:t>default: false</w:t>
            </w:r>
          </w:p>
        </w:tc>
      </w:tr>
      <w:tr w:rsidR="00F951EE" w:rsidTr="00A74249">
        <w:tc>
          <w:tcPr>
            <w:tcW w:w="3811" w:type="dxa"/>
            <w:vAlign w:val="center"/>
          </w:tcPr>
          <w:p w:rsidR="00F951EE" w:rsidRPr="00857E92" w:rsidRDefault="00F86821" w:rsidP="007A45DA">
            <w:pPr>
              <w:pStyle w:val="EUNormal"/>
              <w:jc w:val="left"/>
              <w:rPr>
                <w:i/>
              </w:rPr>
            </w:pPr>
            <w:r w:rsidRPr="00F86821">
              <w:rPr>
                <w:i/>
              </w:rPr>
              <w:t>benchmarkByQueryMix</w:t>
            </w:r>
            <w:r w:rsidR="007A45DA">
              <w:rPr>
                <w:i/>
              </w:rPr>
              <w:t>Runs</w:t>
            </w:r>
          </w:p>
        </w:tc>
        <w:tc>
          <w:tcPr>
            <w:tcW w:w="5328" w:type="dxa"/>
            <w:vAlign w:val="center"/>
          </w:tcPr>
          <w:p w:rsidR="00F951EE" w:rsidRPr="00857E92" w:rsidRDefault="00F951EE" w:rsidP="004833B6">
            <w:pPr>
              <w:pStyle w:val="EUNormal"/>
              <w:jc w:val="left"/>
            </w:pPr>
            <w:r w:rsidRPr="00F951EE">
              <w:t>sets the count of query mixes that will be executed by the benchmark. If value is zero, then execution of query mixes will not be controlled by this parameter</w:t>
            </w:r>
            <w:r w:rsidRPr="00F951EE">
              <w:rPr>
                <w:i/>
              </w:rPr>
              <w:t>, default:0</w:t>
            </w:r>
          </w:p>
        </w:tc>
      </w:tr>
      <w:tr w:rsidR="00927DBF" w:rsidTr="00A74249">
        <w:tc>
          <w:tcPr>
            <w:tcW w:w="3811" w:type="dxa"/>
            <w:vAlign w:val="center"/>
          </w:tcPr>
          <w:p w:rsidR="00927DBF" w:rsidRPr="00F86821" w:rsidRDefault="00927DBF" w:rsidP="007A45DA">
            <w:pPr>
              <w:pStyle w:val="EUNormal"/>
              <w:jc w:val="left"/>
              <w:rPr>
                <w:i/>
              </w:rPr>
            </w:pPr>
            <w:r w:rsidRPr="00927DBF">
              <w:rPr>
                <w:i/>
              </w:rPr>
              <w:lastRenderedPageBreak/>
              <w:t>enableLogs</w:t>
            </w:r>
          </w:p>
        </w:tc>
        <w:tc>
          <w:tcPr>
            <w:tcW w:w="5328" w:type="dxa"/>
            <w:vAlign w:val="center"/>
          </w:tcPr>
          <w:p w:rsidR="00927DBF" w:rsidRPr="00F951EE" w:rsidRDefault="00927DBF" w:rsidP="004833B6">
            <w:pPr>
              <w:pStyle w:val="EUNormal"/>
              <w:jc w:val="left"/>
            </w:pPr>
            <w:r>
              <w:t xml:space="preserve">can be used to disable detailed log files, they can become very large in size, </w:t>
            </w:r>
            <w:r w:rsidRPr="00927DBF">
              <w:rPr>
                <w:i/>
              </w:rPr>
              <w:t>default: true</w:t>
            </w:r>
          </w:p>
        </w:tc>
      </w:tr>
      <w:tr w:rsidR="00B07661" w:rsidTr="00A74249">
        <w:tc>
          <w:tcPr>
            <w:tcW w:w="3811" w:type="dxa"/>
            <w:vAlign w:val="center"/>
          </w:tcPr>
          <w:p w:rsidR="00B07661" w:rsidRPr="00927DBF" w:rsidRDefault="00B07661" w:rsidP="007A45DA">
            <w:pPr>
              <w:pStyle w:val="EUNormal"/>
              <w:jc w:val="left"/>
              <w:rPr>
                <w:i/>
              </w:rPr>
            </w:pPr>
            <w:r w:rsidRPr="00B07661">
              <w:rPr>
                <w:i/>
              </w:rPr>
              <w:t>interruptSignalLocation</w:t>
            </w:r>
          </w:p>
        </w:tc>
        <w:tc>
          <w:tcPr>
            <w:tcW w:w="5328" w:type="dxa"/>
            <w:vAlign w:val="center"/>
          </w:tcPr>
          <w:p w:rsidR="00B07661" w:rsidRDefault="00B07661" w:rsidP="004833B6">
            <w:pPr>
              <w:pStyle w:val="EUNormal"/>
              <w:jc w:val="left"/>
            </w:pPr>
            <w:r w:rsidRPr="00B07661">
              <w:t>defines the location of the interrupt signal (a file) which is used to interrupt current driver's run when such interrupt signal has been set by another driver</w:t>
            </w:r>
            <w:r>
              <w:t>. Useful in cases when two drivers operate simultaneously, one executes the interactive query-mix and another executes an analytical query-mix</w:t>
            </w:r>
          </w:p>
        </w:tc>
      </w:tr>
      <w:tr w:rsidR="00B07661" w:rsidTr="00A74249">
        <w:tc>
          <w:tcPr>
            <w:tcW w:w="3811" w:type="dxa"/>
            <w:vAlign w:val="center"/>
          </w:tcPr>
          <w:p w:rsidR="00B07661" w:rsidRPr="00B07661" w:rsidRDefault="00B07661" w:rsidP="007A45DA">
            <w:pPr>
              <w:pStyle w:val="EUNormal"/>
              <w:jc w:val="left"/>
              <w:rPr>
                <w:i/>
              </w:rPr>
            </w:pPr>
            <w:r w:rsidRPr="00B07661">
              <w:rPr>
                <w:i/>
              </w:rPr>
              <w:t>currentRateReportPeriodSeconds</w:t>
            </w:r>
          </w:p>
        </w:tc>
        <w:tc>
          <w:tcPr>
            <w:tcW w:w="5328" w:type="dxa"/>
            <w:vAlign w:val="center"/>
          </w:tcPr>
          <w:p w:rsidR="00B07661" w:rsidRPr="00B07661" w:rsidRDefault="00B07661" w:rsidP="004833B6">
            <w:pPr>
              <w:pStyle w:val="EUNormal"/>
              <w:jc w:val="left"/>
            </w:pPr>
            <w:r w:rsidRPr="00B07661">
              <w:t xml:space="preserve">defines a time windows which is used to report current performance rate of editorial and aggregation operations. If set to zero this metric is disabled, </w:t>
            </w:r>
            <w:r w:rsidRPr="00B07661">
              <w:rPr>
                <w:i/>
              </w:rPr>
              <w:t>defaut:0</w:t>
            </w:r>
          </w:p>
        </w:tc>
      </w:tr>
    </w:tbl>
    <w:p w:rsidR="00D039F9" w:rsidRDefault="00D039F9" w:rsidP="00413756">
      <w:pPr>
        <w:pStyle w:val="EUNormal"/>
        <w:ind w:left="707"/>
        <w:rPr>
          <w:b/>
        </w:rPr>
      </w:pPr>
    </w:p>
    <w:p w:rsidR="00D039F9" w:rsidRPr="00D039F9" w:rsidRDefault="00D039F9" w:rsidP="00413756">
      <w:pPr>
        <w:pStyle w:val="EUNormal"/>
        <w:ind w:left="707"/>
        <w:rPr>
          <w:b/>
        </w:rPr>
      </w:pPr>
    </w:p>
    <w:p w:rsidR="00071B35" w:rsidRPr="00742A68" w:rsidRDefault="001E4964">
      <w:pPr>
        <w:pStyle w:val="EUHeading3"/>
        <w:rPr>
          <w:b w:val="0"/>
          <w:color w:val="000000"/>
          <w:sz w:val="28"/>
          <w:szCs w:val="28"/>
        </w:rPr>
      </w:pPr>
      <w:bookmarkStart w:id="115" w:name="__RefHeading__140_986907325"/>
      <w:bookmarkStart w:id="116" w:name="__RefHeading__221_278171736"/>
      <w:bookmarkStart w:id="117" w:name="__RefHeading___Toc366167802"/>
      <w:bookmarkStart w:id="118" w:name="_Toc403119792"/>
      <w:bookmarkEnd w:id="115"/>
      <w:bookmarkEnd w:id="116"/>
      <w:r w:rsidRPr="00742A68">
        <w:rPr>
          <w:b w:val="0"/>
          <w:sz w:val="28"/>
          <w:szCs w:val="28"/>
        </w:rPr>
        <w:t>Description of</w:t>
      </w:r>
      <w:r w:rsidR="002F5FBF" w:rsidRPr="00742A68">
        <w:rPr>
          <w:b w:val="0"/>
          <w:sz w:val="28"/>
          <w:szCs w:val="28"/>
        </w:rPr>
        <w:t xml:space="preserve"> </w:t>
      </w:r>
      <w:r w:rsidR="00861A93" w:rsidRPr="00742A68">
        <w:rPr>
          <w:b w:val="0"/>
          <w:sz w:val="28"/>
          <w:szCs w:val="28"/>
        </w:rPr>
        <w:t>Benchmark Definition</w:t>
      </w:r>
      <w:r w:rsidR="00E20CC9" w:rsidRPr="00742A68">
        <w:rPr>
          <w:b w:val="0"/>
          <w:sz w:val="28"/>
          <w:szCs w:val="28"/>
        </w:rPr>
        <w:t>s</w:t>
      </w:r>
      <w:r w:rsidR="00861A93" w:rsidRPr="00742A68">
        <w:rPr>
          <w:b w:val="0"/>
          <w:sz w:val="28"/>
          <w:szCs w:val="28"/>
        </w:rPr>
        <w:t xml:space="preserve"> P</w:t>
      </w:r>
      <w:r w:rsidR="002F5FBF" w:rsidRPr="00742A68">
        <w:rPr>
          <w:b w:val="0"/>
          <w:sz w:val="28"/>
          <w:szCs w:val="28"/>
        </w:rPr>
        <w:t>roperties</w:t>
      </w:r>
      <w:bookmarkEnd w:id="117"/>
      <w:bookmarkEnd w:id="118"/>
    </w:p>
    <w:p w:rsidR="00BC1FB6" w:rsidRPr="005A45A8" w:rsidRDefault="002F5FBF">
      <w:pPr>
        <w:pStyle w:val="EUNormal"/>
        <w:rPr>
          <w:color w:val="000000"/>
          <w:sz w:val="23"/>
          <w:lang w:val="en-US"/>
        </w:rPr>
      </w:pPr>
      <w:r>
        <w:rPr>
          <w:color w:val="000000"/>
          <w:sz w:val="23"/>
        </w:rPr>
        <w:t xml:space="preserve">Additional definition values have been stored in a property file called : </w:t>
      </w:r>
      <w:r w:rsidRPr="002F5FBF">
        <w:rPr>
          <w:i/>
          <w:color w:val="000000"/>
          <w:sz w:val="23"/>
        </w:rPr>
        <w:t>definitions.properties</w:t>
      </w:r>
      <w:r>
        <w:rPr>
          <w:color w:val="000000"/>
          <w:sz w:val="23"/>
        </w:rPr>
        <w:t>.</w:t>
      </w:r>
      <w:r>
        <w:rPr>
          <w:color w:val="000000"/>
          <w:sz w:val="23"/>
          <w:lang w:val="bg-BG"/>
        </w:rPr>
        <w:t xml:space="preserve"> Values in that file ar</w:t>
      </w:r>
      <w:r>
        <w:rPr>
          <w:color w:val="000000"/>
          <w:sz w:val="23"/>
          <w:lang w:val="en-US"/>
        </w:rPr>
        <w:t>e</w:t>
      </w:r>
      <w:r>
        <w:rPr>
          <w:color w:val="000000"/>
          <w:sz w:val="23"/>
          <w:lang w:val="bg-BG"/>
        </w:rPr>
        <w:t xml:space="preserve"> not to be modified by the benchmark user. Followin</w:t>
      </w:r>
      <w:r w:rsidR="006824CC">
        <w:rPr>
          <w:color w:val="000000"/>
          <w:sz w:val="23"/>
          <w:lang w:val="bg-BG"/>
        </w:rPr>
        <w:t xml:space="preserve">g </w:t>
      </w:r>
      <w:r w:rsidR="006824CC">
        <w:rPr>
          <w:color w:val="000000"/>
          <w:sz w:val="23"/>
          <w:lang w:val="en-US"/>
        </w:rPr>
        <w:t xml:space="preserve">Table </w:t>
      </w:r>
      <w:r w:rsidR="0090573A">
        <w:rPr>
          <w:color w:val="000000"/>
          <w:sz w:val="23"/>
          <w:lang w:val="en-US"/>
        </w:rPr>
        <w:t>10</w:t>
      </w:r>
      <w:r w:rsidR="006824CC">
        <w:rPr>
          <w:color w:val="000000"/>
          <w:sz w:val="23"/>
          <w:lang w:val="en-US"/>
        </w:rPr>
        <w:t xml:space="preserve"> provides</w:t>
      </w:r>
      <w:r w:rsidR="00DE0806">
        <w:rPr>
          <w:color w:val="000000"/>
          <w:sz w:val="23"/>
          <w:lang w:val="bg-BG"/>
        </w:rPr>
        <w:t xml:space="preserve"> a description of each </w:t>
      </w:r>
      <w:r w:rsidR="00DE0806">
        <w:rPr>
          <w:color w:val="000000"/>
          <w:sz w:val="23"/>
          <w:lang w:val="en-US"/>
        </w:rPr>
        <w:t>property</w:t>
      </w:r>
      <w:r>
        <w:rPr>
          <w:color w:val="000000"/>
          <w:sz w:val="23"/>
          <w:lang w:val="en-US"/>
        </w:rPr>
        <w:t xml:space="preserve"> :</w:t>
      </w:r>
    </w:p>
    <w:p w:rsidR="00F30C11" w:rsidRDefault="00F30C11" w:rsidP="00872295">
      <w:pPr>
        <w:pStyle w:val="Caption"/>
        <w:keepNext/>
        <w:jc w:val="center"/>
      </w:pPr>
      <w:bookmarkStart w:id="119" w:name="_Toc392067104"/>
      <w:r>
        <w:t xml:space="preserve">Table </w:t>
      </w:r>
      <w:fldSimple w:instr=" SEQ Table \* ARABIC ">
        <w:r w:rsidR="00BA6586">
          <w:rPr>
            <w:noProof/>
          </w:rPr>
          <w:t>10</w:t>
        </w:r>
      </w:fldSimple>
      <w:r>
        <w:t>. Benchmark Definitions Properties</w:t>
      </w:r>
      <w:bookmarkEnd w:id="119"/>
    </w:p>
    <w:tbl>
      <w:tblPr>
        <w:tblStyle w:val="TableGrid"/>
        <w:tblW w:w="0" w:type="auto"/>
        <w:tblInd w:w="707" w:type="dxa"/>
        <w:tblLayout w:type="fixed"/>
        <w:tblLook w:val="04A0"/>
      </w:tblPr>
      <w:tblGrid>
        <w:gridCol w:w="3541"/>
        <w:gridCol w:w="5598"/>
      </w:tblGrid>
      <w:tr w:rsidR="006824CC" w:rsidTr="00872295">
        <w:tc>
          <w:tcPr>
            <w:tcW w:w="3541" w:type="dxa"/>
            <w:vAlign w:val="center"/>
          </w:tcPr>
          <w:p w:rsidR="006824CC" w:rsidRDefault="006824CC" w:rsidP="005A0F22">
            <w:pPr>
              <w:pStyle w:val="EUNormal"/>
              <w:jc w:val="center"/>
              <w:rPr>
                <w:b/>
              </w:rPr>
            </w:pPr>
            <w:r>
              <w:rPr>
                <w:b/>
              </w:rPr>
              <w:t>Property</w:t>
            </w:r>
          </w:p>
        </w:tc>
        <w:tc>
          <w:tcPr>
            <w:tcW w:w="5598" w:type="dxa"/>
            <w:vAlign w:val="center"/>
          </w:tcPr>
          <w:p w:rsidR="006824CC" w:rsidRDefault="006824CC" w:rsidP="005A0F22">
            <w:pPr>
              <w:pStyle w:val="EUNormal"/>
              <w:jc w:val="center"/>
              <w:rPr>
                <w:b/>
              </w:rPr>
            </w:pPr>
            <w:r>
              <w:rPr>
                <w:b/>
              </w:rPr>
              <w:t>Description</w:t>
            </w:r>
          </w:p>
        </w:tc>
      </w:tr>
      <w:tr w:rsidR="00A9115E" w:rsidTr="00872295">
        <w:tc>
          <w:tcPr>
            <w:tcW w:w="3541" w:type="dxa"/>
            <w:vAlign w:val="center"/>
          </w:tcPr>
          <w:p w:rsidR="00A9115E" w:rsidRPr="000E2570" w:rsidRDefault="00A9115E" w:rsidP="005A0F22">
            <w:pPr>
              <w:pStyle w:val="EUNormal"/>
              <w:jc w:val="left"/>
              <w:rPr>
                <w:i/>
              </w:rPr>
            </w:pPr>
            <w:r w:rsidRPr="000E2570">
              <w:rPr>
                <w:i/>
              </w:rPr>
              <w:t>aboutAndMentionsAllocation</w:t>
            </w:r>
          </w:p>
        </w:tc>
        <w:tc>
          <w:tcPr>
            <w:tcW w:w="5598" w:type="dxa"/>
            <w:vAlign w:val="center"/>
          </w:tcPr>
          <w:p w:rsidR="00A9115E" w:rsidRDefault="00A9115E" w:rsidP="005A0F22">
            <w:pPr>
              <w:pStyle w:val="EUNormal"/>
              <w:jc w:val="left"/>
            </w:pPr>
            <w:r>
              <w:t>d</w:t>
            </w:r>
            <w:r w:rsidRPr="00EF21A1">
              <w:t xml:space="preserve">efines the allocation amount of </w:t>
            </w:r>
            <w:r w:rsidRPr="009C38E3">
              <w:rPr>
                <w:i/>
              </w:rPr>
              <w:t>about</w:t>
            </w:r>
            <w:r w:rsidRPr="00EF21A1">
              <w:t xml:space="preserve"> or </w:t>
            </w:r>
            <w:r w:rsidRPr="009C38E3">
              <w:rPr>
                <w:i/>
              </w:rPr>
              <w:t>mentions</w:t>
            </w:r>
            <w:r w:rsidRPr="00EF21A1">
              <w:t xml:space="preserve"> in aggregation criteria</w:t>
            </w:r>
          </w:p>
        </w:tc>
      </w:tr>
      <w:tr w:rsidR="00A9115E" w:rsidTr="00872295">
        <w:tc>
          <w:tcPr>
            <w:tcW w:w="3541" w:type="dxa"/>
            <w:vAlign w:val="center"/>
          </w:tcPr>
          <w:p w:rsidR="00A9115E" w:rsidRPr="00E650D1" w:rsidRDefault="00A9115E" w:rsidP="005A0F22">
            <w:pPr>
              <w:pStyle w:val="EUNormal"/>
              <w:jc w:val="left"/>
            </w:pPr>
            <w:r w:rsidRPr="00E650D1">
              <w:rPr>
                <w:i/>
              </w:rPr>
              <w:t>aboutsAllocations</w:t>
            </w:r>
          </w:p>
        </w:tc>
        <w:tc>
          <w:tcPr>
            <w:tcW w:w="5598" w:type="dxa"/>
            <w:vAlign w:val="center"/>
          </w:tcPr>
          <w:p w:rsidR="00A9115E" w:rsidRDefault="00A9115E" w:rsidP="00E650D1">
            <w:pPr>
              <w:pStyle w:val="EUNormal"/>
              <w:jc w:val="left"/>
              <w:rPr>
                <w:b/>
              </w:rPr>
            </w:pPr>
            <w:r>
              <w:t>d</w:t>
            </w:r>
            <w:r w:rsidRPr="006B7C99">
              <w:t>e</w:t>
            </w:r>
            <w:r>
              <w:t xml:space="preserve">fines the allocation amount of </w:t>
            </w:r>
            <w:r w:rsidRPr="006D444C">
              <w:rPr>
                <w:i/>
              </w:rPr>
              <w:t>about</w:t>
            </w:r>
            <w:r>
              <w:t xml:space="preserve"> tags in a c</w:t>
            </w:r>
            <w:r w:rsidRPr="006B7C99">
              <w:t xml:space="preserve">reative </w:t>
            </w:r>
            <w:r>
              <w:t>w</w:t>
            </w:r>
            <w:r w:rsidRPr="006B7C99">
              <w:t>ork</w:t>
            </w:r>
            <w:r w:rsidR="004265FE">
              <w:t xml:space="preserve"> during generation of data</w:t>
            </w:r>
          </w:p>
        </w:tc>
      </w:tr>
      <w:tr w:rsidR="00A9115E" w:rsidTr="00872295">
        <w:tc>
          <w:tcPr>
            <w:tcW w:w="3541" w:type="dxa"/>
            <w:vAlign w:val="center"/>
          </w:tcPr>
          <w:p w:rsidR="00A9115E" w:rsidRPr="000E2570" w:rsidRDefault="00A9115E" w:rsidP="005A0F22">
            <w:pPr>
              <w:pStyle w:val="EUNormal"/>
              <w:jc w:val="left"/>
              <w:rPr>
                <w:i/>
              </w:rPr>
            </w:pPr>
            <w:r w:rsidRPr="000E2570">
              <w:rPr>
                <w:i/>
              </w:rPr>
              <w:t>aggregationOperationsAllocation</w:t>
            </w:r>
          </w:p>
        </w:tc>
        <w:tc>
          <w:tcPr>
            <w:tcW w:w="5598" w:type="dxa"/>
            <w:vAlign w:val="center"/>
          </w:tcPr>
          <w:p w:rsidR="00A9115E" w:rsidRDefault="00A9115E" w:rsidP="005A0F22">
            <w:pPr>
              <w:pStyle w:val="EUNormal"/>
              <w:jc w:val="left"/>
            </w:pPr>
            <w:r>
              <w:t>d</w:t>
            </w:r>
            <w:r w:rsidRPr="002E38FD">
              <w:t xml:space="preserve">efines the allocation </w:t>
            </w:r>
            <w:r>
              <w:t>distribution</w:t>
            </w:r>
            <w:r w:rsidRPr="002E38FD">
              <w:t xml:space="preserve"> of aggregation queries starting from query1, query2, query3...</w:t>
            </w:r>
            <w:r>
              <w:t>etc.</w:t>
            </w:r>
          </w:p>
        </w:tc>
      </w:tr>
      <w:tr w:rsidR="00A9115E" w:rsidTr="00872295">
        <w:tc>
          <w:tcPr>
            <w:tcW w:w="3541" w:type="dxa"/>
            <w:vAlign w:val="center"/>
          </w:tcPr>
          <w:p w:rsidR="00A9115E" w:rsidRPr="00251086" w:rsidRDefault="00A9115E" w:rsidP="005A0F22">
            <w:pPr>
              <w:pStyle w:val="EUNormal"/>
              <w:jc w:val="left"/>
              <w:rPr>
                <w:i/>
              </w:rPr>
            </w:pPr>
            <w:r w:rsidRPr="00251086">
              <w:rPr>
                <w:i/>
              </w:rPr>
              <w:t>correlationDuration</w:t>
            </w:r>
          </w:p>
        </w:tc>
        <w:tc>
          <w:tcPr>
            <w:tcW w:w="5598" w:type="dxa"/>
            <w:vAlign w:val="center"/>
          </w:tcPr>
          <w:p w:rsidR="00A9115E" w:rsidRDefault="00A9115E" w:rsidP="005A0F22">
            <w:pPr>
              <w:pStyle w:val="EUNormal"/>
              <w:jc w:val="left"/>
            </w:pPr>
            <w:r>
              <w:t>d</w:t>
            </w:r>
            <w:r w:rsidRPr="004D14FD">
              <w:t xml:space="preserve">efines the duration of </w:t>
            </w:r>
            <w:r>
              <w:t xml:space="preserve">a </w:t>
            </w:r>
            <w:r w:rsidRPr="004D14FD">
              <w:t>correlation between two entities</w:t>
            </w:r>
            <w:r>
              <w:t xml:space="preserve"> based on total data generation period</w:t>
            </w:r>
          </w:p>
        </w:tc>
      </w:tr>
      <w:tr w:rsidR="00A9115E" w:rsidTr="00872295">
        <w:tc>
          <w:tcPr>
            <w:tcW w:w="3541" w:type="dxa"/>
            <w:vAlign w:val="center"/>
          </w:tcPr>
          <w:p w:rsidR="00A9115E" w:rsidRPr="003A6E0C" w:rsidRDefault="00A9115E" w:rsidP="005A0F22">
            <w:pPr>
              <w:pStyle w:val="EUNormal"/>
              <w:jc w:val="left"/>
              <w:rPr>
                <w:i/>
              </w:rPr>
            </w:pPr>
            <w:r w:rsidRPr="003A6E0C">
              <w:rPr>
                <w:i/>
              </w:rPr>
              <w:t>correlationEntityLifespan</w:t>
            </w:r>
          </w:p>
        </w:tc>
        <w:tc>
          <w:tcPr>
            <w:tcW w:w="5598" w:type="dxa"/>
            <w:vAlign w:val="center"/>
          </w:tcPr>
          <w:p w:rsidR="00A9115E" w:rsidRDefault="00A9115E" w:rsidP="005A0F22">
            <w:pPr>
              <w:pStyle w:val="EUNormal"/>
              <w:jc w:val="left"/>
            </w:pPr>
            <w:r>
              <w:t>d</w:t>
            </w:r>
            <w:r w:rsidRPr="004D14FD">
              <w:t>efines the lifespan of each entity that participates in a correlation</w:t>
            </w:r>
            <w:r>
              <w:t xml:space="preserve"> based on total generation period</w:t>
            </w:r>
          </w:p>
        </w:tc>
      </w:tr>
      <w:tr w:rsidR="00A9115E" w:rsidTr="00872295">
        <w:tc>
          <w:tcPr>
            <w:tcW w:w="3541" w:type="dxa"/>
            <w:vAlign w:val="center"/>
          </w:tcPr>
          <w:p w:rsidR="00A9115E" w:rsidRPr="00B509DB" w:rsidRDefault="00A9115E" w:rsidP="005A0F22">
            <w:pPr>
              <w:pStyle w:val="EUNormal"/>
              <w:jc w:val="left"/>
              <w:rPr>
                <w:i/>
              </w:rPr>
            </w:pPr>
            <w:r w:rsidRPr="00B509DB">
              <w:rPr>
                <w:i/>
              </w:rPr>
              <w:t>correlationsAmount</w:t>
            </w:r>
          </w:p>
        </w:tc>
        <w:tc>
          <w:tcPr>
            <w:tcW w:w="5598" w:type="dxa"/>
            <w:vAlign w:val="center"/>
          </w:tcPr>
          <w:p w:rsidR="00A9115E" w:rsidRDefault="00A9115E" w:rsidP="005A0F22">
            <w:pPr>
              <w:pStyle w:val="EUNormal"/>
              <w:jc w:val="left"/>
            </w:pPr>
            <w:r>
              <w:t>d</w:t>
            </w:r>
            <w:r w:rsidRPr="00B9180B">
              <w:t>efines the number of correlations between entities that will be generated in the dataset</w:t>
            </w:r>
          </w:p>
        </w:tc>
      </w:tr>
      <w:tr w:rsidR="00A9115E" w:rsidTr="00872295">
        <w:tc>
          <w:tcPr>
            <w:tcW w:w="3541" w:type="dxa"/>
            <w:vAlign w:val="center"/>
          </w:tcPr>
          <w:p w:rsidR="00A9115E" w:rsidRPr="00B509DB" w:rsidRDefault="00A9115E" w:rsidP="005A0F22">
            <w:pPr>
              <w:pStyle w:val="EUNormal"/>
              <w:jc w:val="left"/>
              <w:rPr>
                <w:i/>
              </w:rPr>
            </w:pPr>
            <w:r w:rsidRPr="00B509DB">
              <w:rPr>
                <w:i/>
              </w:rPr>
              <w:t>correlationsMagnitude</w:t>
            </w:r>
          </w:p>
        </w:tc>
        <w:tc>
          <w:tcPr>
            <w:tcW w:w="5598" w:type="dxa"/>
            <w:vAlign w:val="center"/>
          </w:tcPr>
          <w:p w:rsidR="00A9115E" w:rsidRPr="00B509DB" w:rsidRDefault="00A9115E" w:rsidP="005A0F22">
            <w:pPr>
              <w:pStyle w:val="EUNormal"/>
              <w:jc w:val="left"/>
            </w:pPr>
            <w:r w:rsidRPr="00B509DB">
              <w:t>defines maximum amount of Creative Works that will be generated for a particular correlation in a single day</w:t>
            </w:r>
          </w:p>
        </w:tc>
      </w:tr>
      <w:tr w:rsidR="00A9115E" w:rsidTr="00872295">
        <w:tc>
          <w:tcPr>
            <w:tcW w:w="3541" w:type="dxa"/>
            <w:vAlign w:val="center"/>
          </w:tcPr>
          <w:p w:rsidR="00A9115E" w:rsidRPr="000E2570" w:rsidRDefault="00A9115E" w:rsidP="005A0F22">
            <w:pPr>
              <w:pStyle w:val="EUNormal"/>
              <w:jc w:val="left"/>
              <w:rPr>
                <w:i/>
              </w:rPr>
            </w:pPr>
            <w:r w:rsidRPr="000E2570">
              <w:rPr>
                <w:i/>
              </w:rPr>
              <w:t>creativeWorkTypesAllocation</w:t>
            </w:r>
          </w:p>
        </w:tc>
        <w:tc>
          <w:tcPr>
            <w:tcW w:w="5598" w:type="dxa"/>
            <w:vAlign w:val="center"/>
          </w:tcPr>
          <w:p w:rsidR="00A9115E" w:rsidRDefault="00A9115E" w:rsidP="005A0F22">
            <w:pPr>
              <w:pStyle w:val="EUNormal"/>
              <w:jc w:val="left"/>
            </w:pPr>
            <w:r>
              <w:t>d</w:t>
            </w:r>
            <w:r w:rsidRPr="00CA79EA">
              <w:t>efines the allo</w:t>
            </w:r>
            <w:r>
              <w:t>cation amount of Creative Work t</w:t>
            </w:r>
            <w:r w:rsidRPr="00CA79EA">
              <w:t>ypes during data-generation</w:t>
            </w:r>
          </w:p>
        </w:tc>
      </w:tr>
      <w:tr w:rsidR="00A9115E" w:rsidTr="00872295">
        <w:tc>
          <w:tcPr>
            <w:tcW w:w="3541" w:type="dxa"/>
            <w:vAlign w:val="center"/>
          </w:tcPr>
          <w:p w:rsidR="00A9115E" w:rsidRPr="004C00F2" w:rsidRDefault="00A9115E" w:rsidP="005A0F22">
            <w:pPr>
              <w:pStyle w:val="EUNormal"/>
              <w:jc w:val="left"/>
              <w:rPr>
                <w:i/>
              </w:rPr>
            </w:pPr>
            <w:r w:rsidRPr="004C00F2">
              <w:rPr>
                <w:i/>
              </w:rPr>
              <w:t>dataGenerationPeriodYears</w:t>
            </w:r>
          </w:p>
        </w:tc>
        <w:tc>
          <w:tcPr>
            <w:tcW w:w="5598" w:type="dxa"/>
            <w:vAlign w:val="center"/>
          </w:tcPr>
          <w:p w:rsidR="00A9115E" w:rsidRDefault="00A9115E" w:rsidP="005A0F22">
            <w:pPr>
              <w:pStyle w:val="EUNormal"/>
              <w:jc w:val="left"/>
            </w:pPr>
            <w:r>
              <w:t xml:space="preserve">defines the period (in years) </w:t>
            </w:r>
            <w:r w:rsidRPr="00B9180B">
              <w:t xml:space="preserve"> </w:t>
            </w:r>
            <w:r>
              <w:t xml:space="preserve">in generated data, starting from </w:t>
            </w:r>
            <w:r w:rsidRPr="00B9180B">
              <w:rPr>
                <w:i/>
              </w:rPr>
              <w:t>seedYear</w:t>
            </w:r>
          </w:p>
        </w:tc>
      </w:tr>
      <w:tr w:rsidR="00A9115E" w:rsidTr="00872295">
        <w:tc>
          <w:tcPr>
            <w:tcW w:w="3541" w:type="dxa"/>
            <w:vAlign w:val="center"/>
          </w:tcPr>
          <w:p w:rsidR="00A9115E" w:rsidRPr="000E2570" w:rsidRDefault="00A9115E" w:rsidP="005A0F22">
            <w:pPr>
              <w:pStyle w:val="EUNormal"/>
              <w:jc w:val="left"/>
              <w:rPr>
                <w:i/>
              </w:rPr>
            </w:pPr>
            <w:r w:rsidRPr="000E2570">
              <w:rPr>
                <w:i/>
              </w:rPr>
              <w:t>editorialOperationsAllocation</w:t>
            </w:r>
          </w:p>
        </w:tc>
        <w:tc>
          <w:tcPr>
            <w:tcW w:w="5598" w:type="dxa"/>
            <w:vAlign w:val="center"/>
          </w:tcPr>
          <w:p w:rsidR="00A9115E" w:rsidRDefault="00A9115E" w:rsidP="005A0F22">
            <w:pPr>
              <w:pStyle w:val="EUNormal"/>
              <w:jc w:val="left"/>
            </w:pPr>
            <w:r>
              <w:t>d</w:t>
            </w:r>
            <w:r w:rsidRPr="00EF21A1">
              <w:t xml:space="preserve">efines the allocation </w:t>
            </w:r>
            <w:r>
              <w:t>distribution</w:t>
            </w:r>
            <w:r w:rsidRPr="00EF21A1">
              <w:t xml:space="preserve"> of INSERT, UPDATE, DELETE queries that each editorial agent will execute</w:t>
            </w:r>
          </w:p>
        </w:tc>
      </w:tr>
      <w:tr w:rsidR="00A9115E" w:rsidTr="00872295">
        <w:tc>
          <w:tcPr>
            <w:tcW w:w="3541" w:type="dxa"/>
            <w:vAlign w:val="center"/>
          </w:tcPr>
          <w:p w:rsidR="00A9115E" w:rsidRPr="000E2570" w:rsidRDefault="00A9115E" w:rsidP="005A0F22">
            <w:pPr>
              <w:pStyle w:val="EUNormal"/>
              <w:jc w:val="left"/>
              <w:rPr>
                <w:i/>
              </w:rPr>
            </w:pPr>
            <w:r w:rsidRPr="000E2570">
              <w:rPr>
                <w:i/>
              </w:rPr>
              <w:t>entityPopularity</w:t>
            </w:r>
          </w:p>
        </w:tc>
        <w:tc>
          <w:tcPr>
            <w:tcW w:w="5598" w:type="dxa"/>
            <w:vAlign w:val="center"/>
          </w:tcPr>
          <w:p w:rsidR="00A9115E" w:rsidRDefault="00A9115E" w:rsidP="005A0F22">
            <w:pPr>
              <w:pStyle w:val="EUNormal"/>
              <w:jc w:val="left"/>
            </w:pPr>
            <w:r>
              <w:t>d</w:t>
            </w:r>
            <w:r w:rsidRPr="00F07399">
              <w:t>efines popularity</w:t>
            </w:r>
            <w:r>
              <w:t xml:space="preserve"> ratio</w:t>
            </w:r>
            <w:r w:rsidRPr="00F07399">
              <w:t xml:space="preserve"> of an entity in the reference datasets</w:t>
            </w:r>
          </w:p>
        </w:tc>
      </w:tr>
      <w:tr w:rsidR="00A9115E" w:rsidTr="00872295">
        <w:tc>
          <w:tcPr>
            <w:tcW w:w="3541" w:type="dxa"/>
            <w:vAlign w:val="center"/>
          </w:tcPr>
          <w:p w:rsidR="00A9115E" w:rsidRPr="000E2570" w:rsidRDefault="00A9115E" w:rsidP="005A0F22">
            <w:pPr>
              <w:pStyle w:val="EUNormal"/>
              <w:jc w:val="left"/>
              <w:rPr>
                <w:i/>
              </w:rPr>
            </w:pPr>
            <w:r w:rsidRPr="000E2570">
              <w:rPr>
                <w:i/>
              </w:rPr>
              <w:t>exponentialDecayRate</w:t>
            </w:r>
          </w:p>
        </w:tc>
        <w:tc>
          <w:tcPr>
            <w:tcW w:w="5598" w:type="dxa"/>
            <w:vAlign w:val="center"/>
          </w:tcPr>
          <w:p w:rsidR="00A9115E" w:rsidRDefault="00A9115E" w:rsidP="005A0F22">
            <w:pPr>
              <w:pStyle w:val="EUNormal"/>
              <w:jc w:val="left"/>
            </w:pPr>
            <w:r>
              <w:t>d</w:t>
            </w:r>
            <w:r w:rsidRPr="00430406">
              <w:t>efines the exponential decay rate. Used values to be in range 0.01 (for gentle slope) to 1 (for steep</w:t>
            </w:r>
            <w:r>
              <w:t>er</w:t>
            </w:r>
            <w:r w:rsidRPr="00430406">
              <w:t xml:space="preserve"> slope)</w:t>
            </w:r>
          </w:p>
        </w:tc>
      </w:tr>
      <w:tr w:rsidR="00A9115E" w:rsidTr="00872295">
        <w:tc>
          <w:tcPr>
            <w:tcW w:w="3541" w:type="dxa"/>
            <w:vAlign w:val="center"/>
          </w:tcPr>
          <w:p w:rsidR="00A9115E" w:rsidRPr="000E2570" w:rsidRDefault="00A9115E" w:rsidP="005A0F22">
            <w:pPr>
              <w:pStyle w:val="EUNormal"/>
              <w:jc w:val="left"/>
              <w:rPr>
                <w:i/>
              </w:rPr>
            </w:pPr>
            <w:r w:rsidRPr="000E2570">
              <w:rPr>
                <w:i/>
              </w:rPr>
              <w:t>exponentialDecayThresholdPercent</w:t>
            </w:r>
          </w:p>
        </w:tc>
        <w:tc>
          <w:tcPr>
            <w:tcW w:w="5598" w:type="dxa"/>
            <w:vAlign w:val="center"/>
          </w:tcPr>
          <w:p w:rsidR="00A9115E" w:rsidRDefault="00A9115E" w:rsidP="005A0F22">
            <w:pPr>
              <w:pStyle w:val="EUNormal"/>
              <w:jc w:val="left"/>
            </w:pPr>
            <w:r>
              <w:t>d</w:t>
            </w:r>
            <w:r w:rsidRPr="00F05760">
              <w:t xml:space="preserve">efines the threshold in percents of exponential decay, below that threshold values will be ignored. Threshold is </w:t>
            </w:r>
            <w:r w:rsidRPr="00F05760">
              <w:lastRenderedPageBreak/>
              <w:t xml:space="preserve">defined as the ratio of : </w:t>
            </w:r>
            <w:r w:rsidRPr="00F05760">
              <w:rPr>
                <w:i/>
              </w:rPr>
              <w:t>currentExponentialDecayValue</w:t>
            </w:r>
            <w:r w:rsidRPr="00F05760">
              <w:t xml:space="preserve"> / </w:t>
            </w:r>
            <w:r w:rsidRPr="00F05760">
              <w:rPr>
                <w:i/>
              </w:rPr>
              <w:t>exponentialDecayUpperLimitOfCWs</w:t>
            </w:r>
          </w:p>
        </w:tc>
      </w:tr>
      <w:tr w:rsidR="00A9115E" w:rsidTr="00872295">
        <w:tc>
          <w:tcPr>
            <w:tcW w:w="3541" w:type="dxa"/>
            <w:vAlign w:val="center"/>
          </w:tcPr>
          <w:p w:rsidR="00A9115E" w:rsidRPr="000E2570" w:rsidRDefault="00A9115E" w:rsidP="005A0F22">
            <w:pPr>
              <w:pStyle w:val="EUNormal"/>
              <w:jc w:val="left"/>
              <w:rPr>
                <w:i/>
              </w:rPr>
            </w:pPr>
            <w:r w:rsidRPr="000E2570">
              <w:rPr>
                <w:i/>
              </w:rPr>
              <w:lastRenderedPageBreak/>
              <w:t>exponentialDecayUpperLimitOfCWs</w:t>
            </w:r>
          </w:p>
        </w:tc>
        <w:tc>
          <w:tcPr>
            <w:tcW w:w="5598" w:type="dxa"/>
            <w:vAlign w:val="center"/>
          </w:tcPr>
          <w:p w:rsidR="00A9115E" w:rsidRDefault="00A9115E" w:rsidP="005A0F22">
            <w:pPr>
              <w:pStyle w:val="EUNormal"/>
              <w:jc w:val="left"/>
            </w:pPr>
            <w:r>
              <w:t>defines the maximum number of Creative W</w:t>
            </w:r>
            <w:r w:rsidRPr="002E38FD">
              <w:t xml:space="preserve">orks that an entity can be tagged about. </w:t>
            </w:r>
            <w:r>
              <w:t>The e</w:t>
            </w:r>
            <w:r w:rsidRPr="002E38FD">
              <w:t>xponential de</w:t>
            </w:r>
            <w:r>
              <w:t xml:space="preserve">cay function will start from that </w:t>
            </w:r>
            <w:r w:rsidRPr="002E38FD">
              <w:t>defined</w:t>
            </w:r>
            <w:r>
              <w:t xml:space="preserve"> value</w:t>
            </w:r>
          </w:p>
        </w:tc>
      </w:tr>
      <w:tr w:rsidR="00A9115E" w:rsidTr="00872295">
        <w:tc>
          <w:tcPr>
            <w:tcW w:w="3541" w:type="dxa"/>
            <w:vAlign w:val="center"/>
          </w:tcPr>
          <w:p w:rsidR="00A9115E" w:rsidRPr="00041947" w:rsidRDefault="00A9115E" w:rsidP="005A0F22">
            <w:pPr>
              <w:pStyle w:val="EUNormal"/>
              <w:jc w:val="left"/>
              <w:rPr>
                <w:i/>
              </w:rPr>
            </w:pPr>
            <w:r w:rsidRPr="00041947">
              <w:rPr>
                <w:i/>
              </w:rPr>
              <w:t>majorEvents</w:t>
            </w:r>
          </w:p>
        </w:tc>
        <w:tc>
          <w:tcPr>
            <w:tcW w:w="5598" w:type="dxa"/>
            <w:vAlign w:val="center"/>
          </w:tcPr>
          <w:p w:rsidR="00A9115E" w:rsidRDefault="00A9115E" w:rsidP="005A0F22">
            <w:pPr>
              <w:pStyle w:val="EUNormal"/>
              <w:jc w:val="left"/>
            </w:pPr>
            <w:r>
              <w:t xml:space="preserve">defines the maximum number of </w:t>
            </w:r>
            <w:r w:rsidRPr="00360C50">
              <w:rPr>
                <w:i/>
              </w:rPr>
              <w:t>major</w:t>
            </w:r>
            <w:r w:rsidRPr="00360C50">
              <w:t xml:space="preserve"> even</w:t>
            </w:r>
            <w:r>
              <w:t xml:space="preserve">ts that could </w:t>
            </w:r>
            <w:r w:rsidRPr="007F18B3">
              <w:t>happen during data generation period</w:t>
            </w:r>
            <w:r w:rsidRPr="00360C50">
              <w:t>. Each major event will be tagged by a number of Creative Works which w</w:t>
            </w:r>
            <w:r>
              <w:t>ill decay exponentially in time</w:t>
            </w:r>
          </w:p>
        </w:tc>
      </w:tr>
      <w:tr w:rsidR="00A9115E" w:rsidTr="00872295">
        <w:tc>
          <w:tcPr>
            <w:tcW w:w="3541" w:type="dxa"/>
            <w:vAlign w:val="center"/>
          </w:tcPr>
          <w:p w:rsidR="00A9115E" w:rsidRPr="003121F9" w:rsidRDefault="00A9115E" w:rsidP="005A0F22">
            <w:pPr>
              <w:pStyle w:val="EUNormal"/>
              <w:jc w:val="left"/>
              <w:rPr>
                <w:i/>
              </w:rPr>
            </w:pPr>
            <w:r w:rsidRPr="003121F9">
              <w:rPr>
                <w:i/>
              </w:rPr>
              <w:t>maxLat</w:t>
            </w:r>
          </w:p>
        </w:tc>
        <w:tc>
          <w:tcPr>
            <w:tcW w:w="5598" w:type="dxa"/>
            <w:vAlign w:val="center"/>
          </w:tcPr>
          <w:p w:rsidR="00A9115E" w:rsidRDefault="00A9115E" w:rsidP="005A0F22">
            <w:pPr>
              <w:pStyle w:val="EUNormal"/>
              <w:jc w:val="left"/>
            </w:pPr>
            <w:r>
              <w:t>d</w:t>
            </w:r>
            <w:r w:rsidRPr="004D14FD">
              <w:t>efines maximum latitude</w:t>
            </w:r>
            <w:r>
              <w:t>, related to geo-spatial data</w:t>
            </w:r>
          </w:p>
        </w:tc>
      </w:tr>
      <w:tr w:rsidR="00A9115E" w:rsidTr="00872295">
        <w:tc>
          <w:tcPr>
            <w:tcW w:w="3541" w:type="dxa"/>
            <w:vAlign w:val="center"/>
          </w:tcPr>
          <w:p w:rsidR="00A9115E" w:rsidRPr="003121F9" w:rsidRDefault="00A9115E" w:rsidP="005A0F22">
            <w:pPr>
              <w:pStyle w:val="EUNormal"/>
              <w:jc w:val="left"/>
              <w:rPr>
                <w:i/>
              </w:rPr>
            </w:pPr>
            <w:r w:rsidRPr="003121F9">
              <w:rPr>
                <w:i/>
              </w:rPr>
              <w:t>maxLong</w:t>
            </w:r>
          </w:p>
        </w:tc>
        <w:tc>
          <w:tcPr>
            <w:tcW w:w="5598" w:type="dxa"/>
            <w:vAlign w:val="center"/>
          </w:tcPr>
          <w:p w:rsidR="00A9115E" w:rsidRDefault="00A9115E" w:rsidP="005A0F22">
            <w:pPr>
              <w:pStyle w:val="EUNormal"/>
              <w:jc w:val="left"/>
            </w:pPr>
            <w:r>
              <w:t xml:space="preserve">defines </w:t>
            </w:r>
            <w:r w:rsidRPr="004D14FD">
              <w:t>maximum longitude</w:t>
            </w:r>
            <w:r>
              <w:t>, related to geospatial data</w:t>
            </w:r>
          </w:p>
        </w:tc>
      </w:tr>
      <w:tr w:rsidR="00A9115E" w:rsidTr="00872295">
        <w:tc>
          <w:tcPr>
            <w:tcW w:w="3541" w:type="dxa"/>
            <w:vAlign w:val="center"/>
          </w:tcPr>
          <w:p w:rsidR="00A9115E" w:rsidRPr="00E650D1" w:rsidRDefault="00A9115E" w:rsidP="005A0F22">
            <w:pPr>
              <w:pStyle w:val="EUNormal"/>
              <w:jc w:val="left"/>
              <w:rPr>
                <w:i/>
              </w:rPr>
            </w:pPr>
            <w:r w:rsidRPr="00E650D1">
              <w:rPr>
                <w:i/>
              </w:rPr>
              <w:t>mentionsAllocations</w:t>
            </w:r>
          </w:p>
        </w:tc>
        <w:tc>
          <w:tcPr>
            <w:tcW w:w="5598" w:type="dxa"/>
            <w:vAlign w:val="center"/>
          </w:tcPr>
          <w:p w:rsidR="00A9115E" w:rsidRDefault="00A9115E" w:rsidP="00E650D1">
            <w:pPr>
              <w:pStyle w:val="EUNormal"/>
              <w:jc w:val="left"/>
            </w:pPr>
            <w:r>
              <w:t>d</w:t>
            </w:r>
            <w:r w:rsidRPr="006B7C99">
              <w:t>efines the allo</w:t>
            </w:r>
            <w:r>
              <w:t xml:space="preserve">cation amount of </w:t>
            </w:r>
            <w:r w:rsidRPr="006D444C">
              <w:rPr>
                <w:i/>
              </w:rPr>
              <w:t>mention</w:t>
            </w:r>
            <w:r w:rsidRPr="006B7C99">
              <w:t xml:space="preserve"> tags in a </w:t>
            </w:r>
            <w:r>
              <w:t>c</w:t>
            </w:r>
            <w:r w:rsidRPr="006B7C99">
              <w:t xml:space="preserve">reative </w:t>
            </w:r>
            <w:r>
              <w:t>w</w:t>
            </w:r>
            <w:r w:rsidRPr="006B7C99">
              <w:t>ork</w:t>
            </w:r>
          </w:p>
        </w:tc>
      </w:tr>
      <w:tr w:rsidR="00A9115E" w:rsidTr="00872295">
        <w:tc>
          <w:tcPr>
            <w:tcW w:w="3541" w:type="dxa"/>
            <w:vAlign w:val="center"/>
          </w:tcPr>
          <w:p w:rsidR="00A9115E" w:rsidRPr="00872295" w:rsidRDefault="00A9115E" w:rsidP="005A0F22">
            <w:pPr>
              <w:pStyle w:val="EUNormal"/>
              <w:jc w:val="left"/>
              <w:rPr>
                <w:i/>
              </w:rPr>
            </w:pPr>
            <w:r w:rsidRPr="00872295">
              <w:rPr>
                <w:i/>
              </w:rPr>
              <w:t>mileStoneQueryPosition</w:t>
            </w:r>
          </w:p>
        </w:tc>
        <w:tc>
          <w:tcPr>
            <w:tcW w:w="5598" w:type="dxa"/>
            <w:vAlign w:val="center"/>
          </w:tcPr>
          <w:p w:rsidR="00A9115E" w:rsidRDefault="00A9115E" w:rsidP="005A0F22">
            <w:pPr>
              <w:pStyle w:val="EUNormal"/>
              <w:jc w:val="left"/>
            </w:pPr>
            <w:r>
              <w:t>d</w:t>
            </w:r>
            <w:r w:rsidRPr="00500BFD">
              <w:t>efines the position in terms of perce</w:t>
            </w:r>
            <w:r>
              <w:t>nt in the benchmark run time,</w:t>
            </w:r>
            <w:r w:rsidRPr="00500BFD">
              <w:t xml:space="preserve"> at which a </w:t>
            </w:r>
            <w:r>
              <w:t>milestone query is executed, related to</w:t>
            </w:r>
            <w:r w:rsidRPr="00500BFD">
              <w:t xml:space="preserve"> Online an</w:t>
            </w:r>
            <w:r>
              <w:t>d Replication Benchmark operational phase</w:t>
            </w:r>
          </w:p>
        </w:tc>
      </w:tr>
      <w:tr w:rsidR="00A9115E" w:rsidTr="00872295">
        <w:tc>
          <w:tcPr>
            <w:tcW w:w="3541" w:type="dxa"/>
            <w:vAlign w:val="center"/>
          </w:tcPr>
          <w:p w:rsidR="00A9115E" w:rsidRPr="003121F9" w:rsidRDefault="00A9115E" w:rsidP="005A0F22">
            <w:pPr>
              <w:pStyle w:val="EUNormal"/>
              <w:jc w:val="left"/>
              <w:rPr>
                <w:i/>
              </w:rPr>
            </w:pPr>
            <w:r w:rsidRPr="003121F9">
              <w:rPr>
                <w:i/>
              </w:rPr>
              <w:t>minLat</w:t>
            </w:r>
          </w:p>
        </w:tc>
        <w:tc>
          <w:tcPr>
            <w:tcW w:w="5598" w:type="dxa"/>
            <w:vAlign w:val="center"/>
          </w:tcPr>
          <w:p w:rsidR="00A9115E" w:rsidRDefault="00A9115E" w:rsidP="005A0F22">
            <w:pPr>
              <w:pStyle w:val="EUNormal"/>
              <w:jc w:val="left"/>
            </w:pPr>
            <w:r>
              <w:t>d</w:t>
            </w:r>
            <w:r w:rsidRPr="004D14FD">
              <w:t>efines minimum latitude</w:t>
            </w:r>
            <w:r>
              <w:t>, related to geo-spatial data</w:t>
            </w:r>
          </w:p>
        </w:tc>
      </w:tr>
      <w:tr w:rsidR="00A9115E" w:rsidTr="00872295">
        <w:tc>
          <w:tcPr>
            <w:tcW w:w="3541" w:type="dxa"/>
            <w:vAlign w:val="center"/>
          </w:tcPr>
          <w:p w:rsidR="00A9115E" w:rsidRPr="003121F9" w:rsidRDefault="00A9115E" w:rsidP="005A0F22">
            <w:pPr>
              <w:pStyle w:val="EUNormal"/>
              <w:jc w:val="left"/>
              <w:rPr>
                <w:i/>
              </w:rPr>
            </w:pPr>
            <w:r w:rsidRPr="003121F9">
              <w:rPr>
                <w:i/>
              </w:rPr>
              <w:t>minLong</w:t>
            </w:r>
          </w:p>
        </w:tc>
        <w:tc>
          <w:tcPr>
            <w:tcW w:w="5598" w:type="dxa"/>
            <w:vAlign w:val="center"/>
          </w:tcPr>
          <w:p w:rsidR="00A9115E" w:rsidRDefault="00A9115E" w:rsidP="005A0F22">
            <w:pPr>
              <w:pStyle w:val="EUNormal"/>
              <w:jc w:val="left"/>
            </w:pPr>
            <w:r>
              <w:t>d</w:t>
            </w:r>
            <w:r w:rsidRPr="004D14FD">
              <w:t>efines minimum longitude</w:t>
            </w:r>
            <w:r>
              <w:t>, related to geo-spatial data</w:t>
            </w:r>
          </w:p>
        </w:tc>
      </w:tr>
      <w:tr w:rsidR="00A9115E" w:rsidTr="00872295">
        <w:tc>
          <w:tcPr>
            <w:tcW w:w="3541" w:type="dxa"/>
            <w:vAlign w:val="center"/>
          </w:tcPr>
          <w:p w:rsidR="00A9115E" w:rsidRPr="00041947" w:rsidRDefault="00A9115E" w:rsidP="005A0F22">
            <w:pPr>
              <w:pStyle w:val="EUNormal"/>
              <w:jc w:val="left"/>
              <w:rPr>
                <w:i/>
              </w:rPr>
            </w:pPr>
            <w:r w:rsidRPr="00041947">
              <w:rPr>
                <w:i/>
              </w:rPr>
              <w:t>minorEvents</w:t>
            </w:r>
          </w:p>
        </w:tc>
        <w:tc>
          <w:tcPr>
            <w:tcW w:w="5598" w:type="dxa"/>
            <w:vAlign w:val="center"/>
          </w:tcPr>
          <w:p w:rsidR="00A9115E" w:rsidRDefault="00A9115E" w:rsidP="005A0F22">
            <w:pPr>
              <w:pStyle w:val="EUNormal"/>
              <w:jc w:val="left"/>
            </w:pPr>
            <w:r>
              <w:t>d</w:t>
            </w:r>
            <w:r w:rsidRPr="00360C50">
              <w:t>efin</w:t>
            </w:r>
            <w:r>
              <w:t xml:space="preserve">es the maximum number of </w:t>
            </w:r>
            <w:r w:rsidRPr="00360C50">
              <w:rPr>
                <w:i/>
              </w:rPr>
              <w:t>minor</w:t>
            </w:r>
            <w:r w:rsidRPr="00360C50">
              <w:t xml:space="preserve"> even</w:t>
            </w:r>
            <w:r>
              <w:t xml:space="preserve">ts that could </w:t>
            </w:r>
            <w:r w:rsidRPr="007F18B3">
              <w:t>happen during data generation period</w:t>
            </w:r>
            <w:r w:rsidRPr="00360C50">
              <w:t>. Each minor event will be tagged by a number of Creative Works which will decay exponentially in time</w:t>
            </w:r>
          </w:p>
        </w:tc>
      </w:tr>
      <w:tr w:rsidR="00A9115E" w:rsidTr="00872295">
        <w:tc>
          <w:tcPr>
            <w:tcW w:w="3541" w:type="dxa"/>
            <w:vAlign w:val="center"/>
          </w:tcPr>
          <w:p w:rsidR="00A9115E" w:rsidRPr="009B55AF" w:rsidRDefault="00A9115E" w:rsidP="005A0F22">
            <w:pPr>
              <w:pStyle w:val="EUNormal"/>
              <w:jc w:val="left"/>
              <w:rPr>
                <w:i/>
              </w:rPr>
            </w:pPr>
            <w:r w:rsidRPr="009B55AF">
              <w:rPr>
                <w:i/>
              </w:rPr>
              <w:t>seedYear</w:t>
            </w:r>
          </w:p>
        </w:tc>
        <w:tc>
          <w:tcPr>
            <w:tcW w:w="5598" w:type="dxa"/>
            <w:vAlign w:val="center"/>
          </w:tcPr>
          <w:p w:rsidR="00A9115E" w:rsidRDefault="00A9115E" w:rsidP="005A0F22">
            <w:pPr>
              <w:pStyle w:val="EUNormal"/>
              <w:jc w:val="left"/>
            </w:pPr>
            <w:r>
              <w:t>d</w:t>
            </w:r>
            <w:r w:rsidRPr="00224055">
              <w:t>efines a seed year that will be used fo</w:t>
            </w:r>
            <w:r>
              <w:t>r generating the Creative Works date properties</w:t>
            </w:r>
          </w:p>
        </w:tc>
      </w:tr>
      <w:tr w:rsidR="00A9115E" w:rsidTr="00872295">
        <w:tc>
          <w:tcPr>
            <w:tcW w:w="3541" w:type="dxa"/>
            <w:vAlign w:val="center"/>
          </w:tcPr>
          <w:p w:rsidR="00A9115E" w:rsidRPr="000E2570" w:rsidRDefault="00A9115E" w:rsidP="005A0F22">
            <w:pPr>
              <w:pStyle w:val="EUNormal"/>
              <w:jc w:val="left"/>
              <w:rPr>
                <w:i/>
              </w:rPr>
            </w:pPr>
            <w:r w:rsidRPr="000E2570">
              <w:rPr>
                <w:i/>
              </w:rPr>
              <w:t>usePopularEntities</w:t>
            </w:r>
          </w:p>
        </w:tc>
        <w:tc>
          <w:tcPr>
            <w:tcW w:w="5598" w:type="dxa"/>
            <w:vAlign w:val="center"/>
          </w:tcPr>
          <w:p w:rsidR="00A9115E" w:rsidRDefault="00A9115E" w:rsidP="005A0F22">
            <w:pPr>
              <w:pStyle w:val="EUNormal"/>
              <w:jc w:val="left"/>
            </w:pPr>
            <w:r>
              <w:t>d</w:t>
            </w:r>
            <w:r w:rsidRPr="00CA79EA">
              <w:t>efines allocation amount of popular entities to be used for tagging in Creative Works or in aggregation queries</w:t>
            </w:r>
          </w:p>
        </w:tc>
      </w:tr>
      <w:tr w:rsidR="00124369" w:rsidTr="00872295">
        <w:tc>
          <w:tcPr>
            <w:tcW w:w="3541" w:type="dxa"/>
            <w:vAlign w:val="center"/>
          </w:tcPr>
          <w:p w:rsidR="00124369" w:rsidRPr="000E2570" w:rsidRDefault="00124369" w:rsidP="005A0F22">
            <w:pPr>
              <w:pStyle w:val="EUNormal"/>
              <w:jc w:val="left"/>
              <w:rPr>
                <w:i/>
              </w:rPr>
            </w:pPr>
            <w:r w:rsidRPr="00124369">
              <w:rPr>
                <w:i/>
              </w:rPr>
              <w:t>queryPools</w:t>
            </w:r>
          </w:p>
        </w:tc>
        <w:tc>
          <w:tcPr>
            <w:tcW w:w="5598" w:type="dxa"/>
            <w:vAlign w:val="center"/>
          </w:tcPr>
          <w:p w:rsidR="00124369" w:rsidRDefault="00B5291D" w:rsidP="00053B1C">
            <w:pPr>
              <w:pStyle w:val="EUNormal"/>
              <w:jc w:val="left"/>
            </w:pPr>
            <w:r w:rsidRPr="00B5291D">
              <w:t>Defines a pool of queries, where each pool contains unique set of queries. During query execution, each query from the pool gets executed just once until all queries have been executed. The query pool is defined by a set of curly braces {}. If empty value is used, then query pool is not created and all queries are executed according to distributions defined in parameter 'aggregationOperationsAllocation'</w:t>
            </w:r>
          </w:p>
        </w:tc>
      </w:tr>
    </w:tbl>
    <w:p w:rsidR="000F2687" w:rsidRDefault="000F2687">
      <w:pPr>
        <w:pStyle w:val="EUNormal"/>
      </w:pPr>
    </w:p>
    <w:p w:rsidR="006824CC" w:rsidRDefault="006824CC">
      <w:pPr>
        <w:pStyle w:val="EUNormal"/>
      </w:pPr>
    </w:p>
    <w:p w:rsidR="00082164" w:rsidRPr="00742A68" w:rsidRDefault="00082164" w:rsidP="00082164">
      <w:pPr>
        <w:pStyle w:val="EUHeading2"/>
      </w:pPr>
      <w:bookmarkStart w:id="120" w:name="_Toc403119793"/>
      <w:r w:rsidRPr="00742A68">
        <w:t>Benchmark Operation</w:t>
      </w:r>
      <w:bookmarkEnd w:id="120"/>
    </w:p>
    <w:p w:rsidR="006B10DB" w:rsidRPr="00742A68" w:rsidRDefault="00801EE2" w:rsidP="006B10DB">
      <w:pPr>
        <w:pStyle w:val="EUHeading3"/>
        <w:rPr>
          <w:b w:val="0"/>
          <w:sz w:val="28"/>
          <w:szCs w:val="28"/>
        </w:rPr>
      </w:pPr>
      <w:bookmarkStart w:id="121" w:name="__RefHeading__142_986907325"/>
      <w:bookmarkStart w:id="122" w:name="__RefHeading__223_278171736"/>
      <w:bookmarkStart w:id="123" w:name="_Toc403119794"/>
      <w:bookmarkEnd w:id="121"/>
      <w:bookmarkEnd w:id="122"/>
      <w:r w:rsidRPr="00742A68">
        <w:rPr>
          <w:b w:val="0"/>
          <w:sz w:val="28"/>
          <w:szCs w:val="28"/>
        </w:rPr>
        <w:t>Prepare</w:t>
      </w:r>
      <w:r w:rsidR="006B10DB" w:rsidRPr="00742A68">
        <w:rPr>
          <w:b w:val="0"/>
          <w:sz w:val="28"/>
          <w:szCs w:val="28"/>
        </w:rPr>
        <w:t xml:space="preserve"> RDF Database</w:t>
      </w:r>
      <w:r w:rsidRPr="00742A68">
        <w:rPr>
          <w:b w:val="0"/>
          <w:sz w:val="28"/>
          <w:szCs w:val="28"/>
        </w:rPr>
        <w:t xml:space="preserve"> for tests with SPB</w:t>
      </w:r>
      <w:bookmarkEnd w:id="123"/>
    </w:p>
    <w:p w:rsidR="006B10DB" w:rsidRPr="006B10DB" w:rsidRDefault="006B10DB" w:rsidP="006B10DB">
      <w:pPr>
        <w:pStyle w:val="EUNormal"/>
      </w:pPr>
      <w:r>
        <w:t>Prior to using the benchmark, following setup for the RDF Database is required :</w:t>
      </w:r>
    </w:p>
    <w:p w:rsidR="006B10DB" w:rsidRDefault="00633DF3" w:rsidP="0075118B">
      <w:pPr>
        <w:pStyle w:val="EUNormal"/>
        <w:numPr>
          <w:ilvl w:val="0"/>
          <w:numId w:val="35"/>
        </w:numPr>
      </w:pPr>
      <w:r>
        <w:t>RDFS (subClassOf, subPropertyOf), OWL (TransitiveProperty, SymmetricProperty, SameAs)</w:t>
      </w:r>
    </w:p>
    <w:p w:rsidR="006B10DB" w:rsidRDefault="006B10DB" w:rsidP="0075118B">
      <w:pPr>
        <w:pStyle w:val="EUNormal"/>
        <w:numPr>
          <w:ilvl w:val="0"/>
          <w:numId w:val="35"/>
        </w:numPr>
      </w:pPr>
      <w:r>
        <w:t>Enable context indexing (if available)</w:t>
      </w:r>
    </w:p>
    <w:p w:rsidR="006B10DB" w:rsidRDefault="006B10DB" w:rsidP="0075118B">
      <w:pPr>
        <w:pStyle w:val="EUNormal"/>
        <w:numPr>
          <w:ilvl w:val="0"/>
          <w:numId w:val="35"/>
        </w:numPr>
      </w:pPr>
      <w:r>
        <w:t>Enable geo-spatial indexing (if available)</w:t>
      </w:r>
    </w:p>
    <w:p w:rsidR="006B10DB" w:rsidRDefault="006B10DB" w:rsidP="0075118B">
      <w:pPr>
        <w:pStyle w:val="EUNormal"/>
        <w:numPr>
          <w:ilvl w:val="0"/>
          <w:numId w:val="35"/>
        </w:numPr>
      </w:pPr>
      <w:r>
        <w:t>Enable text-indexing (if available)</w:t>
      </w:r>
    </w:p>
    <w:p w:rsidR="002F6989" w:rsidRPr="006B10DB" w:rsidRDefault="002F6989" w:rsidP="006B10DB">
      <w:pPr>
        <w:pStyle w:val="EUNormal"/>
      </w:pPr>
    </w:p>
    <w:p w:rsidR="006B10DB" w:rsidRPr="00742A68" w:rsidRDefault="002F6989" w:rsidP="006B10DB">
      <w:pPr>
        <w:pStyle w:val="EUHeading3"/>
        <w:rPr>
          <w:b w:val="0"/>
          <w:sz w:val="28"/>
          <w:szCs w:val="28"/>
        </w:rPr>
      </w:pPr>
      <w:bookmarkStart w:id="124" w:name="_Toc403119795"/>
      <w:r w:rsidRPr="00742A68">
        <w:rPr>
          <w:b w:val="0"/>
          <w:sz w:val="28"/>
          <w:szCs w:val="28"/>
        </w:rPr>
        <w:lastRenderedPageBreak/>
        <w:t>Starting</w:t>
      </w:r>
      <w:r w:rsidR="00BF14F9" w:rsidRPr="00742A68">
        <w:rPr>
          <w:b w:val="0"/>
          <w:sz w:val="28"/>
          <w:szCs w:val="28"/>
        </w:rPr>
        <w:t xml:space="preserve"> the Benchmark D</w:t>
      </w:r>
      <w:r w:rsidR="006B10DB" w:rsidRPr="00742A68">
        <w:rPr>
          <w:b w:val="0"/>
          <w:sz w:val="28"/>
          <w:szCs w:val="28"/>
        </w:rPr>
        <w:t>river</w:t>
      </w:r>
      <w:bookmarkEnd w:id="124"/>
    </w:p>
    <w:p w:rsidR="00941EB2" w:rsidRPr="00085556" w:rsidRDefault="00085556" w:rsidP="00085556">
      <w:pPr>
        <w:pStyle w:val="EUNormal"/>
      </w:pPr>
      <w:r>
        <w:t xml:space="preserve">For starting each </w:t>
      </w:r>
      <w:r w:rsidR="00FB7888">
        <w:t>action</w:t>
      </w:r>
      <w:r>
        <w:t>, i.e. Generate data, R</w:t>
      </w:r>
      <w:r w:rsidR="00E76160">
        <w:t>un</w:t>
      </w:r>
      <w:r>
        <w:t xml:space="preserve"> the benchmark, V</w:t>
      </w:r>
      <w:r w:rsidR="00E76160">
        <w:t>alidate</w:t>
      </w:r>
      <w:r>
        <w:t xml:space="preserve"> query results, Check OWL2-RL conformanc</w:t>
      </w:r>
      <w:r w:rsidR="00E76160">
        <w:t xml:space="preserve">e, etc. one sets up </w:t>
      </w:r>
      <w:r>
        <w:t>appropriate configuration options (</w:t>
      </w:r>
      <w:r w:rsidR="008B1D5D">
        <w:t xml:space="preserve">in </w:t>
      </w:r>
      <w:r>
        <w:t>test.properties file</w:t>
      </w:r>
      <w:r w:rsidR="00007CCE">
        <w:t>;</w:t>
      </w:r>
      <w:r w:rsidR="00E76160">
        <w:t xml:space="preserve"> for each phase a new .properties file can be created</w:t>
      </w:r>
      <w:r>
        <w:t>) and executes following command</w:t>
      </w:r>
      <w:r w:rsidR="00E76160">
        <w:t xml:space="preserve"> line</w:t>
      </w:r>
      <w:r>
        <w:t xml:space="preserve"> in console :</w:t>
      </w:r>
    </w:p>
    <w:p w:rsidR="00E76160" w:rsidRDefault="006B10DB" w:rsidP="006B10DB">
      <w:pPr>
        <w:pStyle w:val="EUNormal"/>
        <w:ind w:firstLine="720"/>
        <w:rPr>
          <w:i/>
        </w:rPr>
      </w:pPr>
      <w:r>
        <w:rPr>
          <w:i/>
        </w:rPr>
        <w:t>java -jar semantic_publishing_benchmark.jar &lt;test.properties&gt;</w:t>
      </w:r>
    </w:p>
    <w:p w:rsidR="00941EB2" w:rsidRDefault="00941EB2" w:rsidP="006B10DB">
      <w:pPr>
        <w:pStyle w:val="EUNormal"/>
        <w:ind w:firstLine="720"/>
        <w:rPr>
          <w:i/>
        </w:rPr>
      </w:pPr>
    </w:p>
    <w:p w:rsidR="00E76160" w:rsidRPr="00E76160" w:rsidRDefault="00263003" w:rsidP="00E76160">
      <w:pPr>
        <w:pStyle w:val="EUNormal"/>
        <w:rPr>
          <w:i/>
        </w:rPr>
      </w:pPr>
      <w:r>
        <w:rPr>
          <w:i/>
        </w:rPr>
        <w:t>Note</w:t>
      </w:r>
      <w:r w:rsidR="00E76160" w:rsidRPr="00E76160">
        <w:rPr>
          <w:i/>
        </w:rPr>
        <w:t xml:space="preserve"> : </w:t>
      </w:r>
    </w:p>
    <w:p w:rsidR="00F26A90" w:rsidRPr="00E76160" w:rsidRDefault="00F26A90" w:rsidP="0075118B">
      <w:pPr>
        <w:pStyle w:val="EUNormal"/>
        <w:numPr>
          <w:ilvl w:val="0"/>
          <w:numId w:val="37"/>
        </w:numPr>
        <w:rPr>
          <w:i/>
        </w:rPr>
      </w:pPr>
      <w:r w:rsidRPr="00E76160">
        <w:rPr>
          <w:i/>
        </w:rPr>
        <w:t>A fair amount of memory may be required for java maximum heap size, e.g. -Xmx8G</w:t>
      </w:r>
    </w:p>
    <w:p w:rsidR="00085556" w:rsidRDefault="00085556" w:rsidP="0075118B">
      <w:pPr>
        <w:pStyle w:val="EUNormal"/>
        <w:numPr>
          <w:ilvl w:val="0"/>
          <w:numId w:val="37"/>
        </w:numPr>
        <w:rPr>
          <w:i/>
        </w:rPr>
      </w:pPr>
      <w:r w:rsidRPr="00E76160">
        <w:rPr>
          <w:i/>
        </w:rPr>
        <w:t>LDBC Semantic Publishing Benchmark requires Java Runtime Environment 1.6 (JRE) or higher.</w:t>
      </w:r>
    </w:p>
    <w:p w:rsidR="00956E3B" w:rsidRPr="00E76160" w:rsidRDefault="00956E3B" w:rsidP="0075118B">
      <w:pPr>
        <w:pStyle w:val="EUNormal"/>
        <w:numPr>
          <w:ilvl w:val="0"/>
          <w:numId w:val="37"/>
        </w:numPr>
        <w:rPr>
          <w:i/>
        </w:rPr>
      </w:pPr>
      <w:r>
        <w:rPr>
          <w:i/>
        </w:rPr>
        <w:t>Each of the operational phases can be executed independently of the next one, i.e. one may decide to execute the first phase (loadOntologies) only and stop. Then continue with next phase from the sequence (loadDatasets) and stop, etc. Once all previous phases have been completed next one can be executed without continuing further.</w:t>
      </w:r>
    </w:p>
    <w:p w:rsidR="00071B35" w:rsidRDefault="00071B35">
      <w:pPr>
        <w:pStyle w:val="EUNormal"/>
      </w:pPr>
    </w:p>
    <w:p w:rsidR="00A04D41" w:rsidRDefault="00A04D41">
      <w:pPr>
        <w:pStyle w:val="EUNormal"/>
      </w:pPr>
    </w:p>
    <w:p w:rsidR="00801EE2" w:rsidRPr="00742A68" w:rsidRDefault="00801EE2" w:rsidP="00801EE2">
      <w:pPr>
        <w:pStyle w:val="EUHeading3"/>
        <w:rPr>
          <w:b w:val="0"/>
          <w:sz w:val="28"/>
          <w:szCs w:val="28"/>
        </w:rPr>
      </w:pPr>
      <w:bookmarkStart w:id="125" w:name="_Toc403119796"/>
      <w:r w:rsidRPr="00742A68">
        <w:rPr>
          <w:b w:val="0"/>
          <w:sz w:val="28"/>
          <w:szCs w:val="28"/>
        </w:rPr>
        <w:t>Configure SPARQL Endpoint</w:t>
      </w:r>
      <w:bookmarkEnd w:id="125"/>
    </w:p>
    <w:p w:rsidR="00801EE2" w:rsidRDefault="00801EE2" w:rsidP="00801EE2">
      <w:pPr>
        <w:pStyle w:val="EUNormal"/>
      </w:pPr>
      <w:r>
        <w:t>Update following</w:t>
      </w:r>
      <w:r w:rsidR="008B1D5D">
        <w:t xml:space="preserve"> configuration</w:t>
      </w:r>
      <w:r>
        <w:t xml:space="preserve"> p</w:t>
      </w:r>
      <w:r w:rsidR="008B1D5D">
        <w:t xml:space="preserve">roperties : </w:t>
      </w:r>
    </w:p>
    <w:p w:rsidR="008B1D5D" w:rsidRDefault="008B1D5D" w:rsidP="0075118B">
      <w:pPr>
        <w:pStyle w:val="EUNormal"/>
        <w:numPr>
          <w:ilvl w:val="0"/>
          <w:numId w:val="39"/>
        </w:numPr>
      </w:pPr>
      <w:r w:rsidRPr="008B1D5D">
        <w:t>endpointURL</w:t>
      </w:r>
    </w:p>
    <w:p w:rsidR="008B1D5D" w:rsidRPr="00801EE2" w:rsidRDefault="008B1D5D" w:rsidP="0075118B">
      <w:pPr>
        <w:pStyle w:val="EUNormal"/>
        <w:numPr>
          <w:ilvl w:val="0"/>
          <w:numId w:val="39"/>
        </w:numPr>
      </w:pPr>
      <w:r w:rsidRPr="008B1D5D">
        <w:t>endpointUpdateURL</w:t>
      </w:r>
    </w:p>
    <w:p w:rsidR="004D4C32" w:rsidRDefault="004D4C32">
      <w:pPr>
        <w:pStyle w:val="EUNormal"/>
      </w:pPr>
    </w:p>
    <w:p w:rsidR="00A04D41" w:rsidRDefault="00A04D41">
      <w:pPr>
        <w:pStyle w:val="EUNormal"/>
      </w:pPr>
    </w:p>
    <w:p w:rsidR="006D4733" w:rsidRPr="00742A68" w:rsidRDefault="006D4733" w:rsidP="006D4733">
      <w:pPr>
        <w:pStyle w:val="EUHeading3"/>
        <w:rPr>
          <w:b w:val="0"/>
          <w:sz w:val="28"/>
          <w:szCs w:val="28"/>
        </w:rPr>
      </w:pPr>
      <w:bookmarkStart w:id="126" w:name="_Toc403119797"/>
      <w:r w:rsidRPr="00742A68">
        <w:rPr>
          <w:b w:val="0"/>
          <w:sz w:val="28"/>
          <w:szCs w:val="28"/>
        </w:rPr>
        <w:t>Generate Data</w:t>
      </w:r>
      <w:bookmarkEnd w:id="126"/>
    </w:p>
    <w:p w:rsidR="00EB26A0" w:rsidRDefault="00EB26A0" w:rsidP="00EB26A0">
      <w:pPr>
        <w:pStyle w:val="EUNormal"/>
      </w:pPr>
      <w:r>
        <w:t xml:space="preserve">To generate synthetic data, </w:t>
      </w:r>
      <w:r w:rsidR="00007CCE">
        <w:t>that will be used by</w:t>
      </w:r>
      <w:r>
        <w:t xml:space="preserve"> SPB driver</w:t>
      </w:r>
      <w:r w:rsidR="00007CCE">
        <w:t xml:space="preserve"> for benchmarking</w:t>
      </w:r>
      <w:r>
        <w:t xml:space="preserve">, following configuration properties need to be set/enabled in test.properties file : </w:t>
      </w:r>
    </w:p>
    <w:p w:rsidR="00801EE2" w:rsidRDefault="00801EE2" w:rsidP="0075118B">
      <w:pPr>
        <w:pStyle w:val="EUNormal"/>
        <w:numPr>
          <w:ilvl w:val="0"/>
          <w:numId w:val="38"/>
        </w:numPr>
        <w:rPr>
          <w:i/>
        </w:rPr>
      </w:pPr>
      <w:r w:rsidRPr="00801EE2">
        <w:t>dataGeneratorWorkers</w:t>
      </w:r>
      <w:r>
        <w:t xml:space="preserve">=N </w:t>
      </w:r>
      <w:r w:rsidRPr="00801EE2">
        <w:rPr>
          <w:i/>
        </w:rPr>
        <w:t>(data generator thread can be set equal to the number of CPU cores)</w:t>
      </w:r>
    </w:p>
    <w:p w:rsidR="004C3860" w:rsidRDefault="004C3860" w:rsidP="0075118B">
      <w:pPr>
        <w:pStyle w:val="EUNormal"/>
        <w:numPr>
          <w:ilvl w:val="0"/>
          <w:numId w:val="38"/>
        </w:numPr>
      </w:pPr>
      <w:r w:rsidRPr="004C3860">
        <w:t>adjustRefDatasetsSizes</w:t>
      </w:r>
      <w:r>
        <w:t>=true</w:t>
      </w:r>
    </w:p>
    <w:p w:rsidR="004C3860" w:rsidRPr="004C3860" w:rsidRDefault="004C3860" w:rsidP="0075118B">
      <w:pPr>
        <w:pStyle w:val="EUNormal"/>
        <w:numPr>
          <w:ilvl w:val="0"/>
          <w:numId w:val="38"/>
        </w:numPr>
      </w:pPr>
      <w:r w:rsidRPr="004C3860">
        <w:t>allowSizeAdjustmentsOnDataModels</w:t>
      </w:r>
      <w:r>
        <w:t>=true</w:t>
      </w:r>
    </w:p>
    <w:p w:rsidR="00CA48B6" w:rsidRDefault="00CA48B6" w:rsidP="0075118B">
      <w:pPr>
        <w:pStyle w:val="EUNormal"/>
        <w:numPr>
          <w:ilvl w:val="0"/>
          <w:numId w:val="38"/>
        </w:numPr>
      </w:pPr>
      <w:r>
        <w:t>loadReferenceDatasets=true</w:t>
      </w:r>
    </w:p>
    <w:p w:rsidR="00801EE2" w:rsidRDefault="00801EE2" w:rsidP="0075118B">
      <w:pPr>
        <w:pStyle w:val="EUNormal"/>
        <w:numPr>
          <w:ilvl w:val="0"/>
          <w:numId w:val="38"/>
        </w:numPr>
      </w:pPr>
      <w:r>
        <w:t>loadOntologies=true</w:t>
      </w:r>
    </w:p>
    <w:p w:rsidR="00EB26A0" w:rsidRDefault="00CA48B6" w:rsidP="0075118B">
      <w:pPr>
        <w:pStyle w:val="EUNormal"/>
        <w:numPr>
          <w:ilvl w:val="0"/>
          <w:numId w:val="38"/>
        </w:numPr>
      </w:pPr>
      <w:r w:rsidRPr="00CA48B6">
        <w:t>generateCreativeWorks</w:t>
      </w:r>
      <w:r>
        <w:t>=true</w:t>
      </w:r>
    </w:p>
    <w:p w:rsidR="00801EE2" w:rsidRPr="00801EE2" w:rsidRDefault="00801EE2" w:rsidP="0075118B">
      <w:pPr>
        <w:pStyle w:val="EUNormal"/>
        <w:numPr>
          <w:ilvl w:val="0"/>
          <w:numId w:val="38"/>
        </w:numPr>
      </w:pPr>
      <w:r w:rsidRPr="00801EE2">
        <w:t>datasetSize</w:t>
      </w:r>
      <w:r>
        <w:t xml:space="preserve">=M </w:t>
      </w:r>
      <w:r>
        <w:rPr>
          <w:i/>
        </w:rPr>
        <w:t>(set the total number of triples which Data Generator will produce)</w:t>
      </w:r>
    </w:p>
    <w:p w:rsidR="00801EE2" w:rsidRPr="00801EE2" w:rsidRDefault="00801EE2" w:rsidP="0075118B">
      <w:pPr>
        <w:pStyle w:val="EUNormal"/>
        <w:numPr>
          <w:ilvl w:val="0"/>
          <w:numId w:val="38"/>
        </w:numPr>
      </w:pPr>
      <w:r w:rsidRPr="00801EE2">
        <w:t>generatedTriplesPerFile</w:t>
      </w:r>
      <w:r>
        <w:t xml:space="preserve">=K </w:t>
      </w:r>
      <w:r>
        <w:rPr>
          <w:i/>
          <w:lang w:val="bg-BG"/>
        </w:rPr>
        <w:t>(select number of generated triples per file</w:t>
      </w:r>
      <w:r>
        <w:rPr>
          <w:i/>
          <w:lang w:val="en-US"/>
        </w:rPr>
        <w:t>, generated data is saved to files</w:t>
      </w:r>
      <w:r>
        <w:rPr>
          <w:i/>
          <w:lang w:val="bg-BG"/>
        </w:rPr>
        <w:t>)</w:t>
      </w:r>
    </w:p>
    <w:p w:rsidR="00801EE2" w:rsidRDefault="008B1D5D" w:rsidP="0075118B">
      <w:pPr>
        <w:pStyle w:val="EUNormal"/>
        <w:numPr>
          <w:ilvl w:val="0"/>
          <w:numId w:val="38"/>
        </w:numPr>
      </w:pPr>
      <w:r w:rsidRPr="008B1D5D">
        <w:t>generateCreativeWorksFormat</w:t>
      </w:r>
      <w:r>
        <w:t>=n-quads</w:t>
      </w:r>
    </w:p>
    <w:p w:rsidR="00344A39" w:rsidRDefault="00347F85" w:rsidP="0075118B">
      <w:pPr>
        <w:pStyle w:val="EUNormal"/>
        <w:numPr>
          <w:ilvl w:val="0"/>
          <w:numId w:val="38"/>
        </w:numPr>
      </w:pPr>
      <w:r w:rsidRPr="00347F85">
        <w:t>generateQuerySubstitutionParameters</w:t>
      </w:r>
      <w:r>
        <w:t>=true</w:t>
      </w:r>
    </w:p>
    <w:p w:rsidR="00344A39" w:rsidRDefault="00344A39" w:rsidP="00344A39">
      <w:pPr>
        <w:pStyle w:val="EUNormal"/>
      </w:pPr>
    </w:p>
    <w:p w:rsidR="00BA0CC1" w:rsidRDefault="00344A39" w:rsidP="00801EE2">
      <w:pPr>
        <w:pStyle w:val="EUNormal"/>
      </w:pPr>
      <w:r w:rsidRPr="00444412">
        <w:rPr>
          <w:b/>
        </w:rPr>
        <w:t>Required operational phases that should be enabled :</w:t>
      </w:r>
      <w:r w:rsidRPr="00344A39">
        <w:rPr>
          <w:i/>
        </w:rPr>
        <w:t xml:space="preserve"> loadOntologies, loadReferenceDatasets</w:t>
      </w:r>
      <w:r w:rsidR="00BA0CC1">
        <w:rPr>
          <w:i/>
        </w:rPr>
        <w:t>.</w:t>
      </w:r>
    </w:p>
    <w:p w:rsidR="00CC29A3" w:rsidRPr="00BA0CC1" w:rsidRDefault="00CC29A3" w:rsidP="00801EE2">
      <w:pPr>
        <w:pStyle w:val="EUNormal"/>
      </w:pPr>
    </w:p>
    <w:p w:rsidR="00ED7317" w:rsidRDefault="0011659B" w:rsidP="00801EE2">
      <w:pPr>
        <w:pStyle w:val="EUNormal"/>
        <w:rPr>
          <w:i/>
        </w:rPr>
      </w:pPr>
      <w:r w:rsidRPr="0011659B">
        <w:rPr>
          <w:noProof/>
          <w:lang w:val="en-US" w:eastAsia="en-US"/>
        </w:rPr>
        <w:lastRenderedPageBreak/>
        <w:pict>
          <v:group id="_x0000_s2154" style="position:absolute;left:0;text-align:left;margin-left:0;margin-top:4.2pt;width:290.75pt;height:51.35pt;z-index:251732992;mso-position-horizontal:center;mso-position-horizontal-relative:margin" coordorigin="1128,5878" coordsize="5815,1027">
            <v:shapetype id="_x0000_t32" coordsize="21600,21600" o:spt="32" o:oned="t" path="m,l21600,21600e" filled="f">
              <v:path arrowok="t" fillok="f" o:connecttype="none"/>
              <o:lock v:ext="edit" shapetype="t"/>
            </v:shapetype>
            <v:shape id="_x0000_s2052" type="#_x0000_t32" style="position:absolute;left:2633;top:6416;width:630;height:0" o:connectortype="straight">
              <v:stroke dashstyle="longDashDot" endarrow="block"/>
            </v:shape>
            <v:roundrect id="_x0000_s2092" style="position:absolute;left:3263;top:5878;width:1505;height:1027;v-text-anchor:middle" arcsize="10923f">
              <v:stroke dashstyle="longDashDot"/>
              <v:textbox style="mso-next-textbox:#_x0000_s2092">
                <w:txbxContent>
                  <w:p w:rsidR="0077458C" w:rsidRPr="006D6FDC" w:rsidRDefault="0077458C" w:rsidP="006418AF">
                    <w:pPr>
                      <w:jc w:val="center"/>
                      <w:rPr>
                        <w:lang w:val="en-US"/>
                      </w:rPr>
                    </w:pPr>
                    <w:r w:rsidRPr="006D6FDC">
                      <w:rPr>
                        <w:lang w:val="en-US"/>
                      </w:rPr>
                      <w:t>Load</w:t>
                    </w:r>
                  </w:p>
                  <w:p w:rsidR="0077458C" w:rsidRPr="006D6FDC" w:rsidRDefault="0077458C" w:rsidP="006418AF">
                    <w:pPr>
                      <w:jc w:val="center"/>
                      <w:rPr>
                        <w:lang w:val="en-US"/>
                      </w:rPr>
                    </w:pPr>
                    <w:r w:rsidRPr="006D6FDC">
                      <w:rPr>
                        <w:lang w:val="en-US"/>
                      </w:rPr>
                      <w:t>Reference</w:t>
                    </w:r>
                  </w:p>
                  <w:p w:rsidR="0077458C" w:rsidRPr="006D6FDC" w:rsidRDefault="0077458C" w:rsidP="006418AF">
                    <w:pPr>
                      <w:jc w:val="center"/>
                      <w:rPr>
                        <w:lang w:val="en-US"/>
                      </w:rPr>
                    </w:pPr>
                    <w:r w:rsidRPr="006D6FDC">
                      <w:rPr>
                        <w:lang w:val="en-US"/>
                      </w:rPr>
                      <w:t>Datasets</w:t>
                    </w:r>
                  </w:p>
                </w:txbxContent>
              </v:textbox>
            </v:roundrect>
            <v:roundrect id="_x0000_s2093" style="position:absolute;left:1128;top:5878;width:1505;height:1027;v-text-anchor:middle" arcsize="10923f">
              <v:stroke dashstyle="longDashDot"/>
              <v:textbox style="mso-next-textbox:#_x0000_s2093">
                <w:txbxContent>
                  <w:p w:rsidR="0077458C" w:rsidRPr="006D6FDC" w:rsidRDefault="0077458C" w:rsidP="006418AF">
                    <w:pPr>
                      <w:jc w:val="center"/>
                      <w:rPr>
                        <w:lang w:val="en-US"/>
                      </w:rPr>
                    </w:pPr>
                    <w:r w:rsidRPr="006D6FDC">
                      <w:rPr>
                        <w:lang w:val="en-US"/>
                      </w:rPr>
                      <w:t>Load</w:t>
                    </w:r>
                  </w:p>
                  <w:p w:rsidR="0077458C" w:rsidRPr="006D6FDC" w:rsidRDefault="0077458C" w:rsidP="006418AF">
                    <w:pPr>
                      <w:jc w:val="center"/>
                      <w:rPr>
                        <w:lang w:val="en-US"/>
                      </w:rPr>
                    </w:pPr>
                    <w:r w:rsidRPr="006D6FDC">
                      <w:rPr>
                        <w:lang w:val="en-US"/>
                      </w:rPr>
                      <w:t>Ontologies</w:t>
                    </w:r>
                  </w:p>
                </w:txbxContent>
              </v:textbox>
            </v:roundrect>
            <v:shape id="_x0000_s2151" type="#_x0000_t32" style="position:absolute;left:4808;top:6416;width:630;height:0" o:connectortype="straight">
              <v:stroke dashstyle="longDashDot" endarrow="block"/>
            </v:shape>
            <v:roundrect id="_x0000_s2152" style="position:absolute;left:5438;top:5878;width:1505;height:1027;v-text-anchor:middle" arcsize="10923f">
              <v:textbox style="mso-next-textbox:#_x0000_s2152">
                <w:txbxContent>
                  <w:p w:rsidR="0077458C" w:rsidRPr="0047189C" w:rsidRDefault="0077458C" w:rsidP="006418AF">
                    <w:pPr>
                      <w:jc w:val="center"/>
                      <w:rPr>
                        <w:b/>
                        <w:lang w:val="en-US"/>
                      </w:rPr>
                    </w:pPr>
                    <w:r>
                      <w:rPr>
                        <w:b/>
                        <w:lang w:val="en-US"/>
                      </w:rPr>
                      <w:t>Generate</w:t>
                    </w:r>
                  </w:p>
                  <w:p w:rsidR="0077458C" w:rsidRPr="0047189C" w:rsidRDefault="0077458C" w:rsidP="006418AF">
                    <w:pPr>
                      <w:jc w:val="center"/>
                      <w:rPr>
                        <w:b/>
                        <w:lang w:val="en-US"/>
                      </w:rPr>
                    </w:pPr>
                    <w:r>
                      <w:rPr>
                        <w:b/>
                        <w:lang w:val="en-US"/>
                      </w:rPr>
                      <w:t>Data</w:t>
                    </w:r>
                  </w:p>
                </w:txbxContent>
              </v:textbox>
            </v:roundrect>
            <w10:wrap anchorx="margin"/>
          </v:group>
        </w:pict>
      </w:r>
    </w:p>
    <w:p w:rsidR="00ED7317" w:rsidRPr="00ED7317" w:rsidRDefault="00ED7317" w:rsidP="00801EE2">
      <w:pPr>
        <w:pStyle w:val="EUNormal"/>
      </w:pPr>
    </w:p>
    <w:p w:rsidR="003D292E" w:rsidRDefault="003D292E" w:rsidP="003D292E">
      <w:pPr>
        <w:pStyle w:val="Caption"/>
      </w:pPr>
    </w:p>
    <w:p w:rsidR="00C14461" w:rsidRDefault="00C14461" w:rsidP="003D292E">
      <w:pPr>
        <w:pStyle w:val="Caption"/>
        <w:jc w:val="center"/>
      </w:pPr>
    </w:p>
    <w:p w:rsidR="00ED0917" w:rsidRDefault="003D292E" w:rsidP="00ED0917">
      <w:pPr>
        <w:pStyle w:val="Caption"/>
        <w:jc w:val="center"/>
      </w:pPr>
      <w:bookmarkStart w:id="127" w:name="_Toc403118846"/>
      <w:r>
        <w:t xml:space="preserve">Figure </w:t>
      </w:r>
      <w:fldSimple w:instr=" SEQ Figure \* ARABIC ">
        <w:r w:rsidR="00BA6586">
          <w:rPr>
            <w:noProof/>
          </w:rPr>
          <w:t>5</w:t>
        </w:r>
      </w:fldSimple>
      <w:r>
        <w:t>. Generate Data</w:t>
      </w:r>
      <w:bookmarkEnd w:id="127"/>
    </w:p>
    <w:p w:rsidR="00EA6B49" w:rsidRDefault="00EA6B49" w:rsidP="00ED0917">
      <w:pPr>
        <w:pStyle w:val="Caption"/>
        <w:jc w:val="center"/>
      </w:pPr>
    </w:p>
    <w:p w:rsidR="00EA6B49" w:rsidRPr="00ED0917" w:rsidRDefault="00EA6B49" w:rsidP="00EA6B49">
      <w:pPr>
        <w:pStyle w:val="EUNormal"/>
        <w:rPr>
          <w:i/>
        </w:rPr>
      </w:pPr>
      <w:r w:rsidRPr="00ED0917">
        <w:rPr>
          <w:i/>
        </w:rPr>
        <w:t xml:space="preserve">Note : it is not required to </w:t>
      </w:r>
      <w:r>
        <w:rPr>
          <w:i/>
        </w:rPr>
        <w:t>load ontologies and reference datasets for each data generation</w:t>
      </w:r>
      <w:r w:rsidRPr="00ED0917">
        <w:rPr>
          <w:i/>
        </w:rPr>
        <w:t xml:space="preserve">. Once </w:t>
      </w:r>
      <w:r>
        <w:rPr>
          <w:i/>
        </w:rPr>
        <w:t>ontologies and reference data have</w:t>
      </w:r>
      <w:r w:rsidRPr="00ED0917">
        <w:rPr>
          <w:i/>
        </w:rPr>
        <w:t xml:space="preserve"> been </w:t>
      </w:r>
      <w:r>
        <w:rPr>
          <w:i/>
        </w:rPr>
        <w:t>loaded (loadOntologies, loadDatasets</w:t>
      </w:r>
      <w:r w:rsidR="00A742AD">
        <w:rPr>
          <w:i/>
        </w:rPr>
        <w:t xml:space="preserve"> need to be executed just once</w:t>
      </w:r>
      <w:r w:rsidRPr="00ED0917">
        <w:rPr>
          <w:i/>
        </w:rPr>
        <w:t xml:space="preserve">), </w:t>
      </w:r>
      <w:r>
        <w:rPr>
          <w:i/>
        </w:rPr>
        <w:t>data generation</w:t>
      </w:r>
      <w:r w:rsidRPr="00ED0917">
        <w:rPr>
          <w:i/>
        </w:rPr>
        <w:t xml:space="preserve"> can be </w:t>
      </w:r>
      <w:r>
        <w:rPr>
          <w:i/>
        </w:rPr>
        <w:t>started</w:t>
      </w:r>
      <w:r w:rsidRPr="00ED0917">
        <w:rPr>
          <w:i/>
        </w:rPr>
        <w:t xml:space="preserve"> without </w:t>
      </w:r>
      <w:r>
        <w:rPr>
          <w:i/>
        </w:rPr>
        <w:t>running</w:t>
      </w:r>
      <w:r w:rsidRPr="00ED0917">
        <w:rPr>
          <w:i/>
        </w:rPr>
        <w:t xml:space="preserve"> </w:t>
      </w:r>
      <w:r>
        <w:rPr>
          <w:i/>
        </w:rPr>
        <w:t>previous two</w:t>
      </w:r>
      <w:r w:rsidRPr="00ED0917">
        <w:rPr>
          <w:i/>
        </w:rPr>
        <w:t xml:space="preserve"> phases.</w:t>
      </w:r>
    </w:p>
    <w:p w:rsidR="00ED0917" w:rsidRDefault="00ED0917" w:rsidP="00801EE2">
      <w:pPr>
        <w:pStyle w:val="EUNormal"/>
      </w:pPr>
    </w:p>
    <w:p w:rsidR="00B92987" w:rsidRDefault="00B92987" w:rsidP="00801EE2">
      <w:pPr>
        <w:pStyle w:val="EUNormal"/>
      </w:pPr>
    </w:p>
    <w:p w:rsidR="00801EE2" w:rsidRPr="00742A68" w:rsidRDefault="00801EE2" w:rsidP="00801EE2">
      <w:pPr>
        <w:pStyle w:val="EUHeading3"/>
        <w:rPr>
          <w:b w:val="0"/>
          <w:sz w:val="28"/>
          <w:szCs w:val="28"/>
        </w:rPr>
      </w:pPr>
      <w:bookmarkStart w:id="128" w:name="_Toc403119798"/>
      <w:r w:rsidRPr="00742A68">
        <w:rPr>
          <w:b w:val="0"/>
          <w:sz w:val="28"/>
          <w:szCs w:val="28"/>
        </w:rPr>
        <w:t>Load Data</w:t>
      </w:r>
      <w:bookmarkEnd w:id="128"/>
    </w:p>
    <w:p w:rsidR="00801EE2" w:rsidRDefault="00801EE2" w:rsidP="00801EE2">
      <w:pPr>
        <w:pStyle w:val="EUNormal"/>
      </w:pPr>
      <w:r>
        <w:t>SPB driver c</w:t>
      </w:r>
      <w:r w:rsidR="008B72DD">
        <w:t xml:space="preserve">an </w:t>
      </w:r>
      <w:r>
        <w:t>load generated</w:t>
      </w:r>
      <w:r w:rsidR="008B72DD">
        <w:t xml:space="preserve"> synthetic data</w:t>
      </w:r>
      <w:r w:rsidR="009B16F2">
        <w:t xml:space="preserve"> into the RDF Database</w:t>
      </w:r>
      <w:r w:rsidR="008B72DD">
        <w:t xml:space="preserve"> by uploading it to the SPARQL end-point : </w:t>
      </w:r>
    </w:p>
    <w:p w:rsidR="008B72DD" w:rsidRDefault="008B72DD" w:rsidP="0075118B">
      <w:pPr>
        <w:pStyle w:val="EUNormal"/>
        <w:numPr>
          <w:ilvl w:val="0"/>
          <w:numId w:val="40"/>
        </w:numPr>
      </w:pPr>
      <w:r w:rsidRPr="008B72DD">
        <w:t>loadCreativeWorks</w:t>
      </w:r>
      <w:r>
        <w:t>=true</w:t>
      </w:r>
    </w:p>
    <w:p w:rsidR="008B72DD" w:rsidRDefault="008B72DD" w:rsidP="008B72DD">
      <w:pPr>
        <w:pStyle w:val="EUNormal"/>
        <w:ind w:left="720"/>
      </w:pPr>
    </w:p>
    <w:p w:rsidR="008B72DD" w:rsidRPr="00300D25" w:rsidRDefault="008B72DD" w:rsidP="008B72DD">
      <w:pPr>
        <w:pStyle w:val="EUNormal"/>
      </w:pPr>
      <w:r>
        <w:t>However, generated data can be loaded manually</w:t>
      </w:r>
      <w:r w:rsidR="00F938D3">
        <w:t xml:space="preserve"> to the RDF database</w:t>
      </w:r>
      <w:r>
        <w:t xml:space="preserve"> by uploading generated files </w:t>
      </w:r>
      <w:r w:rsidR="007A4232">
        <w:t xml:space="preserve">in </w:t>
      </w:r>
      <w:r>
        <w:t xml:space="preserve"> </w:t>
      </w:r>
      <w:r w:rsidRPr="008B72DD">
        <w:rPr>
          <w:i/>
        </w:rPr>
        <w:t>creativeWorksPath</w:t>
      </w:r>
      <w:r>
        <w:rPr>
          <w:i/>
        </w:rPr>
        <w:t>.</w:t>
      </w:r>
      <w:r w:rsidR="00300D25" w:rsidRPr="00300D25">
        <w:rPr>
          <w:rFonts w:ascii="Helvetica" w:hAnsi="Helvetica" w:cs="Helvetica"/>
          <w:color w:val="333333"/>
          <w:shd w:val="clear" w:color="auto" w:fill="FFFFFF"/>
        </w:rPr>
        <w:t xml:space="preserve"> </w:t>
      </w:r>
      <w:r w:rsidR="00300D25" w:rsidRPr="00300D25">
        <w:rPr>
          <w:color w:val="333333"/>
          <w:shd w:val="clear" w:color="auto" w:fill="FFFFFF"/>
        </w:rPr>
        <w:t xml:space="preserve">The benchmark driver will attempt to </w:t>
      </w:r>
      <w:r w:rsidR="00300D25">
        <w:rPr>
          <w:color w:val="333333"/>
          <w:shd w:val="clear" w:color="auto" w:fill="FFFFFF"/>
        </w:rPr>
        <w:t>start</w:t>
      </w:r>
      <w:r w:rsidR="00300D25" w:rsidRPr="00300D25">
        <w:rPr>
          <w:color w:val="333333"/>
          <w:shd w:val="clear" w:color="auto" w:fill="FFFFFF"/>
        </w:rPr>
        <w:t xml:space="preserve"> all executable script files (files with extension .sh or .bat) saved in folder</w:t>
      </w:r>
      <w:r w:rsidR="00300D25" w:rsidRPr="00300D25">
        <w:rPr>
          <w:rStyle w:val="Emphasis"/>
          <w:color w:val="333333"/>
          <w:shd w:val="clear" w:color="auto" w:fill="FFFFFF"/>
        </w:rPr>
        <w:t>'/data/scripts/postLoad'</w:t>
      </w:r>
      <w:r w:rsidR="00300D25" w:rsidRPr="00300D25">
        <w:rPr>
          <w:color w:val="333333"/>
          <w:shd w:val="clear" w:color="auto" w:fill="FFFFFF"/>
        </w:rPr>
        <w:t>. It is not necessary to provide such scripts.</w:t>
      </w:r>
      <w:r w:rsidR="00300D25">
        <w:rPr>
          <w:color w:val="333333"/>
          <w:shd w:val="clear" w:color="auto" w:fill="FFFFFF"/>
        </w:rPr>
        <w:t xml:space="preserve"> S</w:t>
      </w:r>
      <w:r w:rsidR="00300D25">
        <w:t>cripts should not require any start-up arguments, it is responsibility of the scripts-developer to take that into consideration.</w:t>
      </w:r>
    </w:p>
    <w:p w:rsidR="00344A39" w:rsidRDefault="00344A39" w:rsidP="008B72DD">
      <w:pPr>
        <w:pStyle w:val="EUNormal"/>
        <w:rPr>
          <w:i/>
        </w:rPr>
      </w:pPr>
    </w:p>
    <w:p w:rsidR="00ED7317" w:rsidRDefault="00344A39" w:rsidP="008B72DD">
      <w:pPr>
        <w:pStyle w:val="EUNormal"/>
        <w:rPr>
          <w:i/>
        </w:rPr>
      </w:pPr>
      <w:r w:rsidRPr="00444412">
        <w:rPr>
          <w:b/>
        </w:rPr>
        <w:t>Required operational phases that should be enabled :</w:t>
      </w:r>
      <w:r w:rsidRPr="00344A39">
        <w:rPr>
          <w:i/>
        </w:rPr>
        <w:t xml:space="preserve"> loadOntologies, loadReferenceDatasets, generateCreativeWorks</w:t>
      </w:r>
    </w:p>
    <w:p w:rsidR="00CC29A3" w:rsidRDefault="00CC29A3" w:rsidP="008B72DD">
      <w:pPr>
        <w:pStyle w:val="EUNormal"/>
      </w:pPr>
    </w:p>
    <w:p w:rsidR="008B72DD" w:rsidRDefault="0011659B" w:rsidP="008B72DD">
      <w:pPr>
        <w:pStyle w:val="EUNormal"/>
      </w:pPr>
      <w:r>
        <w:rPr>
          <w:noProof/>
          <w:lang w:val="en-US" w:eastAsia="en-US"/>
        </w:rPr>
        <w:pict>
          <v:roundrect id="_x0000_s2150" style="position:absolute;left:0;text-align:left;margin-left:364.25pt;margin-top:12.6pt;width:75.25pt;height:51.35pt;z-index:251741184;v-text-anchor:middle" arcsize="10923f" o:regroupid="1">
            <v:textbox style="mso-next-textbox:#_x0000_s2150">
              <w:txbxContent>
                <w:p w:rsidR="0077458C" w:rsidRDefault="0077458C" w:rsidP="006418AF">
                  <w:pPr>
                    <w:jc w:val="center"/>
                    <w:rPr>
                      <w:b/>
                      <w:lang w:val="en-US"/>
                    </w:rPr>
                  </w:pPr>
                  <w:r>
                    <w:rPr>
                      <w:b/>
                      <w:lang w:val="en-US"/>
                    </w:rPr>
                    <w:t>Load</w:t>
                  </w:r>
                </w:p>
                <w:p w:rsidR="0077458C" w:rsidRPr="0047189C" w:rsidRDefault="0077458C" w:rsidP="006418AF">
                  <w:pPr>
                    <w:jc w:val="center"/>
                    <w:rPr>
                      <w:b/>
                      <w:lang w:val="en-US"/>
                    </w:rPr>
                  </w:pPr>
                  <w:r>
                    <w:rPr>
                      <w:b/>
                      <w:lang w:val="en-US"/>
                    </w:rPr>
                    <w:t>Data</w:t>
                  </w:r>
                </w:p>
              </w:txbxContent>
            </v:textbox>
          </v:roundrect>
        </w:pict>
      </w:r>
      <w:r>
        <w:rPr>
          <w:noProof/>
          <w:lang w:val="en-US" w:eastAsia="en-US"/>
        </w:rPr>
        <w:pict>
          <v:roundrect id="_x0000_s2098" style="position:absolute;left:0;text-align:left;margin-left:256.75pt;margin-top:12.6pt;width:75.25pt;height:51.35pt;z-index:251739136;v-text-anchor:middle" arcsize="10923f" o:regroupid="1">
            <v:stroke dashstyle="longDashDot"/>
            <v:textbox style="mso-next-textbox:#_x0000_s2098">
              <w:txbxContent>
                <w:p w:rsidR="0077458C" w:rsidRPr="00F42738" w:rsidRDefault="0077458C" w:rsidP="006418AF">
                  <w:pPr>
                    <w:jc w:val="center"/>
                    <w:rPr>
                      <w:lang w:val="en-US"/>
                    </w:rPr>
                  </w:pPr>
                  <w:r w:rsidRPr="00F42738">
                    <w:rPr>
                      <w:lang w:val="en-US"/>
                    </w:rPr>
                    <w:t>Generate</w:t>
                  </w:r>
                </w:p>
                <w:p w:rsidR="0077458C" w:rsidRPr="00F42738" w:rsidRDefault="0077458C" w:rsidP="006418AF">
                  <w:pPr>
                    <w:jc w:val="center"/>
                    <w:rPr>
                      <w:lang w:val="en-US"/>
                    </w:rPr>
                  </w:pPr>
                  <w:r w:rsidRPr="00F42738">
                    <w:rPr>
                      <w:lang w:val="en-US"/>
                    </w:rPr>
                    <w:t>Data</w:t>
                  </w:r>
                </w:p>
              </w:txbxContent>
            </v:textbox>
          </v:roundrect>
        </w:pict>
      </w:r>
      <w:r>
        <w:rPr>
          <w:noProof/>
          <w:lang w:val="en-US" w:eastAsia="en-US"/>
        </w:rPr>
        <w:pict>
          <v:roundrect id="_x0000_s2096" style="position:absolute;left:0;text-align:left;margin-left:42pt;margin-top:12.6pt;width:75.25pt;height:51.35pt;z-index:251737088;v-text-anchor:middle" arcsize="10923f" o:regroupid="1">
            <v:stroke dashstyle="longDashDot"/>
            <v:textbox style="mso-next-textbox:#_x0000_s2096">
              <w:txbxContent>
                <w:p w:rsidR="0077458C" w:rsidRPr="00F42738" w:rsidRDefault="0077458C" w:rsidP="006418AF">
                  <w:pPr>
                    <w:jc w:val="center"/>
                    <w:rPr>
                      <w:lang w:val="en-US"/>
                    </w:rPr>
                  </w:pPr>
                  <w:r w:rsidRPr="00F42738">
                    <w:rPr>
                      <w:lang w:val="en-US"/>
                    </w:rPr>
                    <w:t>Load</w:t>
                  </w:r>
                </w:p>
                <w:p w:rsidR="0077458C" w:rsidRPr="00F42738" w:rsidRDefault="0077458C" w:rsidP="006418AF">
                  <w:pPr>
                    <w:jc w:val="center"/>
                    <w:rPr>
                      <w:lang w:val="en-US"/>
                    </w:rPr>
                  </w:pPr>
                  <w:r w:rsidRPr="00F42738">
                    <w:rPr>
                      <w:lang w:val="en-US"/>
                    </w:rPr>
                    <w:t>Ontologies</w:t>
                  </w:r>
                </w:p>
              </w:txbxContent>
            </v:textbox>
          </v:roundrect>
        </w:pict>
      </w:r>
      <w:r>
        <w:rPr>
          <w:noProof/>
          <w:lang w:val="en-US" w:eastAsia="en-US"/>
        </w:rPr>
        <w:pict>
          <v:roundrect id="_x0000_s2095" style="position:absolute;left:0;text-align:left;margin-left:148.75pt;margin-top:12.6pt;width:75.25pt;height:51.35pt;z-index:251736064;v-text-anchor:middle" arcsize="10923f" o:regroupid="1">
            <v:stroke dashstyle="longDashDot"/>
            <v:textbox style="mso-next-textbox:#_x0000_s2095">
              <w:txbxContent>
                <w:p w:rsidR="0077458C" w:rsidRPr="00F42738" w:rsidRDefault="0077458C" w:rsidP="006418AF">
                  <w:pPr>
                    <w:jc w:val="center"/>
                    <w:rPr>
                      <w:lang w:val="en-US"/>
                    </w:rPr>
                  </w:pPr>
                  <w:r w:rsidRPr="00F42738">
                    <w:rPr>
                      <w:lang w:val="en-US"/>
                    </w:rPr>
                    <w:t>Load</w:t>
                  </w:r>
                </w:p>
                <w:p w:rsidR="0077458C" w:rsidRPr="00F42738" w:rsidRDefault="0077458C" w:rsidP="006418AF">
                  <w:pPr>
                    <w:jc w:val="center"/>
                    <w:rPr>
                      <w:lang w:val="en-US"/>
                    </w:rPr>
                  </w:pPr>
                  <w:r w:rsidRPr="00F42738">
                    <w:rPr>
                      <w:lang w:val="en-US"/>
                    </w:rPr>
                    <w:t>Reference</w:t>
                  </w:r>
                </w:p>
                <w:p w:rsidR="0077458C" w:rsidRPr="00F42738" w:rsidRDefault="0077458C" w:rsidP="006418AF">
                  <w:pPr>
                    <w:jc w:val="center"/>
                    <w:rPr>
                      <w:lang w:val="en-US"/>
                    </w:rPr>
                  </w:pPr>
                  <w:r w:rsidRPr="00F42738">
                    <w:rPr>
                      <w:lang w:val="en-US"/>
                    </w:rPr>
                    <w:t>Datasets</w:t>
                  </w:r>
                </w:p>
              </w:txbxContent>
            </v:textbox>
          </v:roundrect>
        </w:pict>
      </w:r>
    </w:p>
    <w:p w:rsidR="00ED7317" w:rsidRDefault="00ED7317" w:rsidP="008B72DD">
      <w:pPr>
        <w:pStyle w:val="EUNormal"/>
      </w:pPr>
    </w:p>
    <w:p w:rsidR="00ED7317" w:rsidRDefault="0011659B" w:rsidP="008B72DD">
      <w:pPr>
        <w:pStyle w:val="EUNormal"/>
      </w:pPr>
      <w:r>
        <w:rPr>
          <w:noProof/>
          <w:lang w:val="en-US" w:eastAsia="en-US"/>
        </w:rPr>
        <w:pict>
          <v:shape id="_x0000_s2149" type="#_x0000_t32" style="position:absolute;left:0;text-align:left;margin-left:332.75pt;margin-top:2.25pt;width:31.5pt;height:0;z-index:251740160" o:connectortype="straight" o:regroupid="1">
            <v:stroke dashstyle="longDashDot" endarrow="block"/>
          </v:shape>
        </w:pict>
      </w:r>
      <w:r>
        <w:rPr>
          <w:noProof/>
          <w:lang w:val="en-US" w:eastAsia="en-US"/>
        </w:rPr>
        <w:pict>
          <v:shape id="_x0000_s2097" type="#_x0000_t32" style="position:absolute;left:0;text-align:left;margin-left:225.25pt;margin-top:2.25pt;width:31.5pt;height:0;z-index:251738112" o:connectortype="straight" o:regroupid="1">
            <v:stroke dashstyle="longDashDot" endarrow="block"/>
          </v:shape>
        </w:pict>
      </w:r>
      <w:r>
        <w:rPr>
          <w:noProof/>
          <w:lang w:val="en-US" w:eastAsia="en-US"/>
        </w:rPr>
        <w:pict>
          <v:shape id="_x0000_s2094" type="#_x0000_t32" style="position:absolute;left:0;text-align:left;margin-left:117.25pt;margin-top:2.25pt;width:31.5pt;height:0;z-index:251735040" o:connectortype="straight" o:regroupid="1">
            <v:stroke dashstyle="longDashDot" endarrow="block"/>
          </v:shape>
        </w:pict>
      </w:r>
    </w:p>
    <w:p w:rsidR="003D292E" w:rsidRDefault="0011659B" w:rsidP="003D292E">
      <w:pPr>
        <w:pStyle w:val="Caption"/>
      </w:pPr>
      <w:r>
        <w:rPr>
          <w:noProof/>
          <w:lang w:val="en-US" w:eastAsia="en-US"/>
        </w:rPr>
        <w:pict>
          <v:shape id="_x0000_s2184" type="#_x0000_t32" style="position:absolute;margin-left:402.85pt;margin-top:8.05pt;width:0;height:29.6pt;z-index:251743232" o:connectortype="straight">
            <v:stroke dashstyle="longDashDot" endarrow="block"/>
          </v:shape>
        </w:pict>
      </w:r>
    </w:p>
    <w:p w:rsidR="00C14461" w:rsidRDefault="0011659B" w:rsidP="003D292E">
      <w:pPr>
        <w:pStyle w:val="Caption"/>
        <w:jc w:val="center"/>
      </w:pPr>
      <w:r>
        <w:rPr>
          <w:noProof/>
          <w:lang w:val="en-US" w:eastAsia="en-US"/>
        </w:rPr>
        <w:pict>
          <v:roundrect id="_x0000_s2183" style="position:absolute;left:0;text-align:left;margin-left:364.25pt;margin-top:17.85pt;width:75.25pt;height:51.35pt;z-index:251742208;v-text-anchor:middle" arcsize="10923f">
            <v:stroke dashstyle="longDashDot"/>
            <v:textbox style="mso-next-textbox:#_x0000_s2183">
              <w:txbxContent>
                <w:p w:rsidR="0077458C" w:rsidRPr="00F42738" w:rsidRDefault="0077458C" w:rsidP="00055454">
                  <w:pPr>
                    <w:jc w:val="center"/>
                    <w:rPr>
                      <w:lang w:val="en-US"/>
                    </w:rPr>
                  </w:pPr>
                  <w:r>
                    <w:rPr>
                      <w:lang w:val="en-US"/>
                    </w:rPr>
                    <w:t>Execute Customized Scripts</w:t>
                  </w:r>
                </w:p>
              </w:txbxContent>
            </v:textbox>
          </v:roundrect>
        </w:pict>
      </w:r>
    </w:p>
    <w:p w:rsidR="00055454" w:rsidRDefault="00055454" w:rsidP="003D292E">
      <w:pPr>
        <w:pStyle w:val="Caption"/>
        <w:jc w:val="center"/>
      </w:pPr>
      <w:bookmarkStart w:id="129" w:name="_Toc403118847"/>
    </w:p>
    <w:p w:rsidR="00055454" w:rsidRDefault="00055454" w:rsidP="003D292E">
      <w:pPr>
        <w:pStyle w:val="Caption"/>
        <w:jc w:val="center"/>
      </w:pPr>
    </w:p>
    <w:p w:rsidR="00055454" w:rsidRDefault="00055454" w:rsidP="003D292E">
      <w:pPr>
        <w:pStyle w:val="Caption"/>
        <w:jc w:val="center"/>
      </w:pPr>
    </w:p>
    <w:p w:rsidR="00055454" w:rsidRDefault="00055454" w:rsidP="003D292E">
      <w:pPr>
        <w:pStyle w:val="Caption"/>
        <w:jc w:val="center"/>
      </w:pPr>
    </w:p>
    <w:p w:rsidR="00ED7317" w:rsidRDefault="003D292E" w:rsidP="003D292E">
      <w:pPr>
        <w:pStyle w:val="Caption"/>
        <w:jc w:val="center"/>
      </w:pPr>
      <w:r>
        <w:t xml:space="preserve">Figure </w:t>
      </w:r>
      <w:fldSimple w:instr=" SEQ Figure \* ARABIC ">
        <w:r w:rsidR="00BA6586">
          <w:rPr>
            <w:noProof/>
          </w:rPr>
          <w:t>6</w:t>
        </w:r>
      </w:fldSimple>
      <w:r>
        <w:t>. Load Data</w:t>
      </w:r>
      <w:bookmarkEnd w:id="129"/>
    </w:p>
    <w:p w:rsidR="00A04D41" w:rsidRDefault="00A04D41" w:rsidP="008B72DD">
      <w:pPr>
        <w:pStyle w:val="EUNormal"/>
      </w:pPr>
    </w:p>
    <w:p w:rsidR="00ED0917" w:rsidRPr="00ED0917" w:rsidRDefault="00ED0917" w:rsidP="008B72DD">
      <w:pPr>
        <w:pStyle w:val="EUNormal"/>
        <w:rPr>
          <w:i/>
        </w:rPr>
      </w:pPr>
      <w:r w:rsidRPr="00ED0917">
        <w:rPr>
          <w:i/>
        </w:rPr>
        <w:t>Note : it is not required to generate data for each load. Once data has been generated (loadOntologies, loadDatasets</w:t>
      </w:r>
      <w:r w:rsidR="00A742AD">
        <w:rPr>
          <w:i/>
        </w:rPr>
        <w:t>, generateCreativeWorks</w:t>
      </w:r>
      <w:r w:rsidRPr="00ED0917">
        <w:rPr>
          <w:i/>
        </w:rPr>
        <w:t xml:space="preserve"> </w:t>
      </w:r>
      <w:r w:rsidR="00A742AD">
        <w:rPr>
          <w:i/>
        </w:rPr>
        <w:t>need to be executed  just</w:t>
      </w:r>
      <w:r w:rsidRPr="00ED0917">
        <w:rPr>
          <w:i/>
        </w:rPr>
        <w:t xml:space="preserve"> once), loading of data can be </w:t>
      </w:r>
      <w:r>
        <w:rPr>
          <w:i/>
        </w:rPr>
        <w:t>started</w:t>
      </w:r>
      <w:r w:rsidRPr="00ED0917">
        <w:rPr>
          <w:i/>
        </w:rPr>
        <w:t xml:space="preserve"> without </w:t>
      </w:r>
      <w:r>
        <w:rPr>
          <w:i/>
        </w:rPr>
        <w:t>running</w:t>
      </w:r>
      <w:r w:rsidRPr="00ED0917">
        <w:rPr>
          <w:i/>
        </w:rPr>
        <w:t xml:space="preserve"> </w:t>
      </w:r>
      <w:r>
        <w:rPr>
          <w:i/>
        </w:rPr>
        <w:t xml:space="preserve"> </w:t>
      </w:r>
      <w:r w:rsidRPr="00ED0917">
        <w:rPr>
          <w:i/>
        </w:rPr>
        <w:t>previous three phases.</w:t>
      </w:r>
    </w:p>
    <w:p w:rsidR="00ED0917" w:rsidRDefault="00ED0917" w:rsidP="008B72DD">
      <w:pPr>
        <w:pStyle w:val="EUNormal"/>
      </w:pPr>
    </w:p>
    <w:p w:rsidR="00B92987" w:rsidRDefault="00B92987" w:rsidP="008B72DD">
      <w:pPr>
        <w:pStyle w:val="EUNormal"/>
      </w:pPr>
    </w:p>
    <w:p w:rsidR="00824558" w:rsidRPr="00742A68" w:rsidRDefault="00824558" w:rsidP="00824558">
      <w:pPr>
        <w:pStyle w:val="EUHeading3"/>
        <w:rPr>
          <w:b w:val="0"/>
          <w:sz w:val="28"/>
          <w:szCs w:val="28"/>
        </w:rPr>
      </w:pPr>
      <w:bookmarkStart w:id="130" w:name="_Toc403119799"/>
      <w:r w:rsidRPr="00742A68">
        <w:rPr>
          <w:b w:val="0"/>
          <w:sz w:val="28"/>
          <w:szCs w:val="28"/>
        </w:rPr>
        <w:lastRenderedPageBreak/>
        <w:t>Generate Query Substitution Parameters</w:t>
      </w:r>
      <w:bookmarkEnd w:id="130"/>
    </w:p>
    <w:p w:rsidR="00824558" w:rsidRDefault="00824558" w:rsidP="00824558">
      <w:pPr>
        <w:pStyle w:val="EUNormal"/>
      </w:pPr>
      <w:r>
        <w:t xml:space="preserve">This </w:t>
      </w:r>
      <w:r w:rsidR="00FB7888">
        <w:t xml:space="preserve">action </w:t>
      </w:r>
      <w:r w:rsidR="00FD348E">
        <w:t>is intended to start</w:t>
      </w:r>
      <w:r>
        <w:t xml:space="preserve"> </w:t>
      </w:r>
      <w:r w:rsidR="009B16F2">
        <w:t>together with</w:t>
      </w:r>
      <w:r>
        <w:t xml:space="preserve"> </w:t>
      </w:r>
      <w:r w:rsidR="009B16F2">
        <w:t>data generation</w:t>
      </w:r>
      <w:r>
        <w:t xml:space="preserve">, but can </w:t>
      </w:r>
      <w:r w:rsidR="009B16F2">
        <w:t xml:space="preserve">also </w:t>
      </w:r>
      <w:r>
        <w:t xml:space="preserve">be </w:t>
      </w:r>
      <w:r w:rsidR="00FB7888">
        <w:t>executed</w:t>
      </w:r>
      <w:r>
        <w:t xml:space="preserve"> </w:t>
      </w:r>
      <w:r w:rsidR="009B16F2">
        <w:t xml:space="preserve"> </w:t>
      </w:r>
      <w:r>
        <w:t>independently</w:t>
      </w:r>
      <w:r w:rsidR="009B16F2">
        <w:t>.</w:t>
      </w:r>
    </w:p>
    <w:p w:rsidR="00422724" w:rsidRDefault="00422724" w:rsidP="0075118B">
      <w:pPr>
        <w:pStyle w:val="EUNormal"/>
        <w:numPr>
          <w:ilvl w:val="0"/>
          <w:numId w:val="40"/>
        </w:numPr>
      </w:pPr>
      <w:r w:rsidRPr="00347F85">
        <w:t>generateQuerySubstitutionParameters</w:t>
      </w:r>
      <w:r>
        <w:t>=true</w:t>
      </w:r>
    </w:p>
    <w:p w:rsidR="00903848" w:rsidRDefault="00903848" w:rsidP="00903848">
      <w:pPr>
        <w:pStyle w:val="EUNormal"/>
        <w:ind w:left="720"/>
      </w:pPr>
    </w:p>
    <w:p w:rsidR="00444412" w:rsidRPr="000A2C1D" w:rsidRDefault="00824558" w:rsidP="00824558">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sidR="00FD348E">
        <w:rPr>
          <w:i/>
        </w:rPr>
        <w:t xml:space="preserve"> (i.e. generated data should be loaded in RDF database)</w:t>
      </w:r>
    </w:p>
    <w:p w:rsidR="00CC29A3" w:rsidRDefault="00CC29A3" w:rsidP="008B72DD">
      <w:pPr>
        <w:pStyle w:val="EUNormal"/>
      </w:pPr>
    </w:p>
    <w:p w:rsidR="00824558" w:rsidRDefault="0011659B" w:rsidP="008B72DD">
      <w:pPr>
        <w:pStyle w:val="EUNormal"/>
      </w:pPr>
      <w:r>
        <w:rPr>
          <w:noProof/>
          <w:lang w:val="en-US" w:eastAsia="en-US"/>
        </w:rPr>
        <w:pict>
          <v:group id="_x0000_s2156" style="position:absolute;left:0;text-align:left;margin-left:0;margin-top:9.2pt;width:508.7pt;height:51.35pt;z-index:251728128;mso-position-horizontal:center;mso-position-horizontal-relative:margin" coordorigin="1142,2106" coordsize="10174,1027">
            <v:shape id="_x0000_s2099" type="#_x0000_t32" style="position:absolute;left:2647;top:2644;width:630;height:0" o:connectortype="straight">
              <v:stroke dashstyle="longDashDot" endarrow="block"/>
            </v:shape>
            <v:roundrect id="_x0000_s2100" style="position:absolute;left:3277;top:2106;width:1505;height:1027;v-text-anchor:middle" arcsize="10923f">
              <v:stroke dashstyle="longDashDot"/>
              <v:textbox style="mso-next-textbox:#_x0000_s2100">
                <w:txbxContent>
                  <w:p w:rsidR="0077458C" w:rsidRPr="00582060" w:rsidRDefault="0077458C" w:rsidP="006418AF">
                    <w:pPr>
                      <w:jc w:val="center"/>
                      <w:rPr>
                        <w:lang w:val="en-US"/>
                      </w:rPr>
                    </w:pPr>
                    <w:r w:rsidRPr="00582060">
                      <w:rPr>
                        <w:lang w:val="en-US"/>
                      </w:rPr>
                      <w:t>Load</w:t>
                    </w:r>
                  </w:p>
                  <w:p w:rsidR="0077458C" w:rsidRPr="00582060" w:rsidRDefault="0077458C" w:rsidP="006418AF">
                    <w:pPr>
                      <w:jc w:val="center"/>
                      <w:rPr>
                        <w:lang w:val="en-US"/>
                      </w:rPr>
                    </w:pPr>
                    <w:r w:rsidRPr="00582060">
                      <w:rPr>
                        <w:lang w:val="en-US"/>
                      </w:rPr>
                      <w:t>Reference</w:t>
                    </w:r>
                  </w:p>
                  <w:p w:rsidR="0077458C" w:rsidRPr="00582060" w:rsidRDefault="0077458C" w:rsidP="006418AF">
                    <w:pPr>
                      <w:jc w:val="center"/>
                      <w:rPr>
                        <w:lang w:val="en-US"/>
                      </w:rPr>
                    </w:pPr>
                    <w:r w:rsidRPr="00582060">
                      <w:rPr>
                        <w:lang w:val="en-US"/>
                      </w:rPr>
                      <w:t>Datasets</w:t>
                    </w:r>
                  </w:p>
                </w:txbxContent>
              </v:textbox>
            </v:roundrect>
            <v:roundrect id="_x0000_s2101" style="position:absolute;left:1142;top:2106;width:1505;height:1027;v-text-anchor:middle" arcsize="10923f">
              <v:stroke dashstyle="longDashDot"/>
              <v:textbox style="mso-next-textbox:#_x0000_s2101">
                <w:txbxContent>
                  <w:p w:rsidR="0077458C" w:rsidRPr="00582060" w:rsidRDefault="0077458C" w:rsidP="006418AF">
                    <w:pPr>
                      <w:jc w:val="center"/>
                      <w:rPr>
                        <w:lang w:val="en-US"/>
                      </w:rPr>
                    </w:pPr>
                    <w:r w:rsidRPr="00582060">
                      <w:rPr>
                        <w:lang w:val="en-US"/>
                      </w:rPr>
                      <w:t>Load</w:t>
                    </w:r>
                  </w:p>
                  <w:p w:rsidR="0077458C" w:rsidRPr="00582060" w:rsidRDefault="0077458C" w:rsidP="006418AF">
                    <w:pPr>
                      <w:jc w:val="center"/>
                      <w:rPr>
                        <w:lang w:val="en-US"/>
                      </w:rPr>
                    </w:pPr>
                    <w:r w:rsidRPr="00582060">
                      <w:rPr>
                        <w:lang w:val="en-US"/>
                      </w:rPr>
                      <w:t>Ontologies</w:t>
                    </w:r>
                  </w:p>
                </w:txbxContent>
              </v:textbox>
            </v:roundrect>
            <v:shape id="_x0000_s2102" type="#_x0000_t32" style="position:absolute;left:4807;top:2644;width:630;height:0" o:connectortype="straight">
              <v:stroke dashstyle="longDashDot" endarrow="block"/>
            </v:shape>
            <v:roundrect id="_x0000_s2103" style="position:absolute;left:5437;top:2106;width:1505;height:1027;v-text-anchor:middle" arcsize="10923f">
              <v:stroke dashstyle="longDashDot"/>
              <v:textbox style="mso-next-textbox:#_x0000_s2103">
                <w:txbxContent>
                  <w:p w:rsidR="0077458C" w:rsidRPr="00582060" w:rsidRDefault="0077458C" w:rsidP="006418AF">
                    <w:pPr>
                      <w:jc w:val="center"/>
                      <w:rPr>
                        <w:lang w:val="en-US"/>
                      </w:rPr>
                    </w:pPr>
                    <w:r w:rsidRPr="00582060">
                      <w:rPr>
                        <w:lang w:val="en-US"/>
                      </w:rPr>
                      <w:t>Generate</w:t>
                    </w:r>
                  </w:p>
                  <w:p w:rsidR="0077458C" w:rsidRPr="00582060" w:rsidRDefault="0077458C" w:rsidP="006418AF">
                    <w:pPr>
                      <w:jc w:val="center"/>
                      <w:rPr>
                        <w:lang w:val="en-US"/>
                      </w:rPr>
                    </w:pPr>
                    <w:r w:rsidRPr="00582060">
                      <w:rPr>
                        <w:lang w:val="en-US"/>
                      </w:rPr>
                      <w:t>Data</w:t>
                    </w:r>
                  </w:p>
                </w:txbxContent>
              </v:textbox>
            </v:roundrect>
            <v:shape id="_x0000_s2104" type="#_x0000_t32" style="position:absolute;left:6942;top:2644;width:630;height:0" o:connectortype="straight">
              <v:stroke dashstyle="longDashDot" endarrow="block"/>
            </v:shape>
            <v:roundrect id="_x0000_s2105" style="position:absolute;left:7572;top:2106;width:1505;height:1027;v-text-anchor:middle" arcsize="10923f">
              <v:stroke dashstyle="longDashDot"/>
              <v:textbox style="mso-next-textbox:#_x0000_s2105">
                <w:txbxContent>
                  <w:p w:rsidR="0077458C" w:rsidRPr="00582060" w:rsidRDefault="0077458C" w:rsidP="006418AF">
                    <w:pPr>
                      <w:jc w:val="center"/>
                      <w:rPr>
                        <w:lang w:val="en-US"/>
                      </w:rPr>
                    </w:pPr>
                    <w:r w:rsidRPr="00582060">
                      <w:rPr>
                        <w:lang w:val="en-US"/>
                      </w:rPr>
                      <w:t>Load</w:t>
                    </w:r>
                  </w:p>
                  <w:p w:rsidR="0077458C" w:rsidRPr="00582060" w:rsidRDefault="0077458C" w:rsidP="006418AF">
                    <w:pPr>
                      <w:jc w:val="center"/>
                      <w:rPr>
                        <w:lang w:val="en-US"/>
                      </w:rPr>
                    </w:pPr>
                    <w:r w:rsidRPr="00582060">
                      <w:rPr>
                        <w:lang w:val="en-US"/>
                      </w:rPr>
                      <w:t>Data</w:t>
                    </w:r>
                  </w:p>
                </w:txbxContent>
              </v:textbox>
            </v:roundrect>
            <v:shape id="_x0000_s2147" type="#_x0000_t32" style="position:absolute;left:9077;top:2644;width:630;height:0" o:connectortype="straight">
              <v:stroke dashstyle="longDashDot" endarrow="block"/>
            </v:shape>
            <v:roundrect id="_x0000_s2148" style="position:absolute;left:9691;top:2106;width:1625;height:1027;v-text-anchor:middle" arcsize="10923f">
              <v:textbox style="mso-next-textbox:#_x0000_s2148">
                <w:txbxContent>
                  <w:p w:rsidR="0077458C" w:rsidRPr="00582060" w:rsidRDefault="0077458C" w:rsidP="006418AF">
                    <w:pPr>
                      <w:jc w:val="center"/>
                      <w:rPr>
                        <w:b/>
                        <w:lang w:val="en-US"/>
                      </w:rPr>
                    </w:pPr>
                    <w:r w:rsidRPr="00582060">
                      <w:rPr>
                        <w:b/>
                        <w:lang w:val="en-US"/>
                      </w:rPr>
                      <w:t>Generate</w:t>
                    </w:r>
                  </w:p>
                  <w:p w:rsidR="0077458C" w:rsidRPr="00582060" w:rsidRDefault="0077458C" w:rsidP="006418AF">
                    <w:pPr>
                      <w:jc w:val="center"/>
                      <w:rPr>
                        <w:b/>
                        <w:lang w:val="en-US"/>
                      </w:rPr>
                    </w:pPr>
                    <w:r w:rsidRPr="00582060">
                      <w:rPr>
                        <w:b/>
                        <w:lang w:val="en-US"/>
                      </w:rPr>
                      <w:t>Substitution</w:t>
                    </w:r>
                  </w:p>
                  <w:p w:rsidR="0077458C" w:rsidRPr="00582060" w:rsidRDefault="0077458C" w:rsidP="006418AF">
                    <w:pPr>
                      <w:jc w:val="center"/>
                      <w:rPr>
                        <w:b/>
                        <w:lang w:val="en-US"/>
                      </w:rPr>
                    </w:pPr>
                    <w:r w:rsidRPr="00582060">
                      <w:rPr>
                        <w:b/>
                        <w:lang w:val="en-US"/>
                      </w:rPr>
                      <w:t>Parameters</w:t>
                    </w:r>
                  </w:p>
                </w:txbxContent>
              </v:textbox>
            </v:roundrect>
            <w10:wrap anchorx="margin"/>
          </v:group>
        </w:pict>
      </w:r>
    </w:p>
    <w:p w:rsidR="00ED7317" w:rsidRDefault="00ED7317" w:rsidP="008B72DD">
      <w:pPr>
        <w:pStyle w:val="EUNormal"/>
      </w:pPr>
    </w:p>
    <w:p w:rsidR="00ED7317" w:rsidRDefault="00ED7317" w:rsidP="008B72DD">
      <w:pPr>
        <w:pStyle w:val="EUNormal"/>
      </w:pPr>
    </w:p>
    <w:p w:rsidR="00A04D41" w:rsidRDefault="00A04D41" w:rsidP="008B72DD">
      <w:pPr>
        <w:pStyle w:val="EUNormal"/>
      </w:pPr>
    </w:p>
    <w:p w:rsidR="00C14461" w:rsidRDefault="00C14461" w:rsidP="003D292E">
      <w:pPr>
        <w:pStyle w:val="Caption"/>
        <w:jc w:val="center"/>
      </w:pPr>
    </w:p>
    <w:p w:rsidR="00785BFC" w:rsidRDefault="003D292E" w:rsidP="003D292E">
      <w:pPr>
        <w:pStyle w:val="Caption"/>
        <w:jc w:val="center"/>
      </w:pPr>
      <w:bookmarkStart w:id="131" w:name="_Toc403118848"/>
      <w:r>
        <w:t xml:space="preserve">Figure </w:t>
      </w:r>
      <w:fldSimple w:instr=" SEQ Figure \* ARABIC ">
        <w:r w:rsidR="00BA6586">
          <w:rPr>
            <w:noProof/>
          </w:rPr>
          <w:t>7</w:t>
        </w:r>
      </w:fldSimple>
      <w:r>
        <w:t>. Generate Query Substitution Parameters</w:t>
      </w:r>
      <w:bookmarkEnd w:id="131"/>
    </w:p>
    <w:p w:rsidR="00EA6B49" w:rsidRDefault="00EA6B49" w:rsidP="003D292E">
      <w:pPr>
        <w:pStyle w:val="Caption"/>
        <w:jc w:val="center"/>
      </w:pPr>
    </w:p>
    <w:p w:rsidR="00EA6B49" w:rsidRPr="00ED0917" w:rsidRDefault="00EA6B49" w:rsidP="00EA6B49">
      <w:pPr>
        <w:pStyle w:val="EUNormal"/>
        <w:rPr>
          <w:i/>
        </w:rPr>
      </w:pPr>
      <w:r w:rsidRPr="00ED0917">
        <w:rPr>
          <w:i/>
        </w:rPr>
        <w:t>Note : it i</w:t>
      </w:r>
      <w:r>
        <w:rPr>
          <w:i/>
        </w:rPr>
        <w:t>s not required to generate and load data for each generation of substitution parameters</w:t>
      </w:r>
      <w:r w:rsidRPr="00ED0917">
        <w:rPr>
          <w:i/>
        </w:rPr>
        <w:t xml:space="preserve">. Once data has been </w:t>
      </w:r>
      <w:r>
        <w:rPr>
          <w:i/>
        </w:rPr>
        <w:t>loaded</w:t>
      </w:r>
      <w:r w:rsidRPr="00ED0917">
        <w:rPr>
          <w:i/>
        </w:rPr>
        <w:t xml:space="preserve"> (loadOntologies, loadDatasets</w:t>
      </w:r>
      <w:r>
        <w:rPr>
          <w:i/>
        </w:rPr>
        <w:t>, generateCreativeWorks, loadCreativeWorks</w:t>
      </w:r>
      <w:r w:rsidRPr="00ED0917">
        <w:rPr>
          <w:i/>
        </w:rPr>
        <w:t xml:space="preserve"> </w:t>
      </w:r>
      <w:r w:rsidR="00A742AD">
        <w:rPr>
          <w:i/>
        </w:rPr>
        <w:t>need to be executed  just once</w:t>
      </w:r>
      <w:r w:rsidRPr="00ED0917">
        <w:rPr>
          <w:i/>
        </w:rPr>
        <w:t xml:space="preserve">), </w:t>
      </w:r>
      <w:r>
        <w:rPr>
          <w:i/>
        </w:rPr>
        <w:t xml:space="preserve">generation of query </w:t>
      </w:r>
      <w:r w:rsidR="00F4631D">
        <w:rPr>
          <w:i/>
        </w:rPr>
        <w:t>substitution</w:t>
      </w:r>
      <w:r>
        <w:rPr>
          <w:i/>
        </w:rPr>
        <w:t xml:space="preserve"> parameters can</w:t>
      </w:r>
      <w:r w:rsidRPr="00ED0917">
        <w:rPr>
          <w:i/>
        </w:rPr>
        <w:t xml:space="preserve"> be </w:t>
      </w:r>
      <w:r>
        <w:rPr>
          <w:i/>
        </w:rPr>
        <w:t>started</w:t>
      </w:r>
      <w:r w:rsidRPr="00ED0917">
        <w:rPr>
          <w:i/>
        </w:rPr>
        <w:t xml:space="preserve"> without </w:t>
      </w:r>
      <w:r>
        <w:rPr>
          <w:i/>
        </w:rPr>
        <w:t>running</w:t>
      </w:r>
      <w:r w:rsidRPr="00ED0917">
        <w:rPr>
          <w:i/>
        </w:rPr>
        <w:t xml:space="preserve"> </w:t>
      </w:r>
      <w:r>
        <w:rPr>
          <w:i/>
        </w:rPr>
        <w:t xml:space="preserve"> </w:t>
      </w:r>
      <w:r w:rsidRPr="00ED0917">
        <w:rPr>
          <w:i/>
        </w:rPr>
        <w:t xml:space="preserve">previous </w:t>
      </w:r>
      <w:r w:rsidR="00A742AD">
        <w:rPr>
          <w:i/>
        </w:rPr>
        <w:t>four</w:t>
      </w:r>
      <w:r w:rsidRPr="00ED0917">
        <w:rPr>
          <w:i/>
        </w:rPr>
        <w:t xml:space="preserve"> phases.</w:t>
      </w:r>
    </w:p>
    <w:p w:rsidR="00C32434" w:rsidRDefault="00C32434" w:rsidP="008B72DD">
      <w:pPr>
        <w:pStyle w:val="EUNormal"/>
      </w:pPr>
    </w:p>
    <w:p w:rsidR="00C32434" w:rsidRPr="00742A68" w:rsidRDefault="00C32434" w:rsidP="00C32434">
      <w:pPr>
        <w:pStyle w:val="EUHeading3"/>
        <w:rPr>
          <w:b w:val="0"/>
          <w:sz w:val="28"/>
          <w:szCs w:val="28"/>
        </w:rPr>
      </w:pPr>
      <w:bookmarkStart w:id="132" w:name="_Toc403119800"/>
      <w:r>
        <w:rPr>
          <w:b w:val="0"/>
          <w:sz w:val="28"/>
          <w:szCs w:val="28"/>
        </w:rPr>
        <w:t>Start the Warm-up</w:t>
      </w:r>
      <w:bookmarkEnd w:id="132"/>
    </w:p>
    <w:p w:rsidR="00C32434" w:rsidRPr="00EB26A0" w:rsidRDefault="00C32434" w:rsidP="00C32434">
      <w:pPr>
        <w:pStyle w:val="EUNormal"/>
      </w:pPr>
      <w:r>
        <w:t xml:space="preserve">To </w:t>
      </w:r>
      <w:r w:rsidR="00120493">
        <w:t>start the Warm-up</w:t>
      </w:r>
      <w:r>
        <w:t xml:space="preserve"> </w:t>
      </w:r>
      <w:r w:rsidR="00BA6586">
        <w:t>of the database</w:t>
      </w:r>
      <w:r>
        <w:t xml:space="preserve">, following properties need to be configured : </w:t>
      </w:r>
    </w:p>
    <w:p w:rsidR="00C32434" w:rsidRDefault="00C32434" w:rsidP="00C32434">
      <w:pPr>
        <w:pStyle w:val="EUNormal"/>
        <w:numPr>
          <w:ilvl w:val="0"/>
          <w:numId w:val="40"/>
        </w:numPr>
      </w:pPr>
      <w:r w:rsidRPr="00A912C6">
        <w:t>aggregationAgents</w:t>
      </w:r>
    </w:p>
    <w:p w:rsidR="00C32434" w:rsidRDefault="00C32434" w:rsidP="00C32434">
      <w:pPr>
        <w:pStyle w:val="EUNormal"/>
        <w:numPr>
          <w:ilvl w:val="0"/>
          <w:numId w:val="40"/>
        </w:numPr>
      </w:pPr>
      <w:r w:rsidRPr="00A912C6">
        <w:t>editorialAgents</w:t>
      </w:r>
    </w:p>
    <w:p w:rsidR="00C32434" w:rsidRDefault="00C32434" w:rsidP="00C32434">
      <w:pPr>
        <w:pStyle w:val="EUNormal"/>
        <w:numPr>
          <w:ilvl w:val="0"/>
          <w:numId w:val="40"/>
        </w:numPr>
      </w:pPr>
      <w:r w:rsidRPr="00A912C6">
        <w:t>warmupPeriodSeconds</w:t>
      </w:r>
    </w:p>
    <w:p w:rsidR="00C32434" w:rsidRDefault="00C32434" w:rsidP="00C32434">
      <w:pPr>
        <w:pStyle w:val="EUNormal"/>
        <w:numPr>
          <w:ilvl w:val="0"/>
          <w:numId w:val="40"/>
        </w:numPr>
      </w:pPr>
      <w:r w:rsidRPr="00A912C6">
        <w:t>benchmarkRunPeriodSeconds</w:t>
      </w:r>
    </w:p>
    <w:p w:rsidR="00C32434" w:rsidRDefault="00C32434" w:rsidP="00C32434">
      <w:pPr>
        <w:pStyle w:val="EUNormal"/>
        <w:numPr>
          <w:ilvl w:val="0"/>
          <w:numId w:val="40"/>
        </w:numPr>
      </w:pPr>
      <w:r w:rsidRPr="00A912C6">
        <w:t>updateRateThresholdOps</w:t>
      </w:r>
      <w:r>
        <w:t xml:space="preserve"> </w:t>
      </w:r>
      <w:r w:rsidRPr="00F5324A">
        <w:rPr>
          <w:i/>
        </w:rPr>
        <w:t>(if set to zero, update rate threshold</w:t>
      </w:r>
      <w:r>
        <w:rPr>
          <w:i/>
        </w:rPr>
        <w:t xml:space="preserve"> limit will be</w:t>
      </w:r>
      <w:r w:rsidRPr="00F5324A">
        <w:rPr>
          <w:i/>
        </w:rPr>
        <w:t xml:space="preserve"> disabled</w:t>
      </w:r>
      <w:r>
        <w:rPr>
          <w:i/>
        </w:rPr>
        <w:t>, but results will not meet the benchmark execution rules</w:t>
      </w:r>
      <w:r w:rsidRPr="00F5324A">
        <w:rPr>
          <w:i/>
        </w:rPr>
        <w:t>)</w:t>
      </w:r>
    </w:p>
    <w:p w:rsidR="00C32434" w:rsidRDefault="00C32434" w:rsidP="00C32434">
      <w:pPr>
        <w:pStyle w:val="EUNormal"/>
        <w:numPr>
          <w:ilvl w:val="0"/>
          <w:numId w:val="40"/>
        </w:numPr>
      </w:pPr>
      <w:r w:rsidRPr="00A912C6">
        <w:t>updateRateThresholdReachTimePercent</w:t>
      </w:r>
    </w:p>
    <w:p w:rsidR="00C32434" w:rsidRDefault="00C32434" w:rsidP="00C32434">
      <w:pPr>
        <w:pStyle w:val="EUNormal"/>
        <w:numPr>
          <w:ilvl w:val="0"/>
          <w:numId w:val="40"/>
        </w:numPr>
      </w:pPr>
      <w:r w:rsidRPr="00F5324A">
        <w:t>warmUp</w:t>
      </w:r>
      <w:r>
        <w:t>=true</w:t>
      </w:r>
    </w:p>
    <w:p w:rsidR="00C32434" w:rsidRDefault="00C32434" w:rsidP="00C32434">
      <w:pPr>
        <w:pStyle w:val="EUNormal"/>
        <w:numPr>
          <w:ilvl w:val="0"/>
          <w:numId w:val="40"/>
        </w:numPr>
      </w:pPr>
      <w:r w:rsidRPr="00F5324A">
        <w:t>runBenchmark</w:t>
      </w:r>
      <w:r>
        <w:t>=false</w:t>
      </w:r>
    </w:p>
    <w:p w:rsidR="00C32434" w:rsidRDefault="00C32434" w:rsidP="00C32434">
      <w:pPr>
        <w:pStyle w:val="EUNormal"/>
      </w:pPr>
    </w:p>
    <w:p w:rsidR="00C32434" w:rsidRDefault="00C32434" w:rsidP="00C32434">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32434" w:rsidRDefault="00C32434" w:rsidP="008B72DD">
      <w:pPr>
        <w:pStyle w:val="EUNormal"/>
      </w:pPr>
    </w:p>
    <w:p w:rsidR="00C32434" w:rsidRDefault="0011659B" w:rsidP="008B72DD">
      <w:pPr>
        <w:pStyle w:val="EUNormal"/>
      </w:pPr>
      <w:r>
        <w:rPr>
          <w:noProof/>
          <w:lang w:val="en-US" w:eastAsia="en-US"/>
        </w:rPr>
        <w:pict>
          <v:group id="_x0000_s2162" style="position:absolute;left:0;text-align:left;margin-left:0;margin-top:11.2pt;width:508.7pt;height:101.45pt;z-index:251734016;mso-position-horizontal:center;mso-position-horizontal-relative:margin" coordorigin="1142,9216" coordsize="10174,2029">
            <v:shape id="_x0000_s2163" type="#_x0000_t32" style="position:absolute;left:2647;top:9754;width:630;height:0" o:connectortype="straight">
              <v:stroke dashstyle="longDashDot" endarrow="block"/>
            </v:shape>
            <v:roundrect id="_x0000_s2164" style="position:absolute;left:3277;top:9216;width:1505;height:1027;v-text-anchor:middle" arcsize="10923f">
              <v:stroke dashstyle="longDashDot"/>
              <v:textbox style="mso-next-textbox:#_x0000_s2164">
                <w:txbxContent>
                  <w:p w:rsidR="0077458C" w:rsidRPr="008D5DA8" w:rsidRDefault="0077458C" w:rsidP="00C32434">
                    <w:pPr>
                      <w:jc w:val="center"/>
                      <w:rPr>
                        <w:lang w:val="en-US"/>
                      </w:rPr>
                    </w:pPr>
                    <w:r w:rsidRPr="008D5DA8">
                      <w:rPr>
                        <w:lang w:val="en-US"/>
                      </w:rPr>
                      <w:t>Load</w:t>
                    </w:r>
                  </w:p>
                  <w:p w:rsidR="0077458C" w:rsidRPr="008D5DA8" w:rsidRDefault="0077458C" w:rsidP="00C32434">
                    <w:pPr>
                      <w:jc w:val="center"/>
                      <w:rPr>
                        <w:lang w:val="en-US"/>
                      </w:rPr>
                    </w:pPr>
                    <w:r w:rsidRPr="008D5DA8">
                      <w:rPr>
                        <w:lang w:val="en-US"/>
                      </w:rPr>
                      <w:t>Reference</w:t>
                    </w:r>
                  </w:p>
                  <w:p w:rsidR="0077458C" w:rsidRPr="008D5DA8" w:rsidRDefault="0077458C" w:rsidP="00C32434">
                    <w:pPr>
                      <w:jc w:val="center"/>
                      <w:rPr>
                        <w:lang w:val="en-US"/>
                      </w:rPr>
                    </w:pPr>
                    <w:r w:rsidRPr="008D5DA8">
                      <w:rPr>
                        <w:lang w:val="en-US"/>
                      </w:rPr>
                      <w:t>Datasets</w:t>
                    </w:r>
                  </w:p>
                </w:txbxContent>
              </v:textbox>
            </v:roundrect>
            <v:roundrect id="_x0000_s2165" style="position:absolute;left:1142;top:9216;width:1505;height:1027;v-text-anchor:middle" arcsize="10923f">
              <v:stroke dashstyle="longDashDot"/>
              <v:textbox style="mso-next-textbox:#_x0000_s2165">
                <w:txbxContent>
                  <w:p w:rsidR="0077458C" w:rsidRPr="008D5DA8" w:rsidRDefault="0077458C" w:rsidP="00C32434">
                    <w:pPr>
                      <w:jc w:val="center"/>
                      <w:rPr>
                        <w:lang w:val="en-US"/>
                      </w:rPr>
                    </w:pPr>
                    <w:r w:rsidRPr="008D5DA8">
                      <w:rPr>
                        <w:lang w:val="en-US"/>
                      </w:rPr>
                      <w:t>Load</w:t>
                    </w:r>
                  </w:p>
                  <w:p w:rsidR="0077458C" w:rsidRPr="008D5DA8" w:rsidRDefault="0077458C" w:rsidP="00C32434">
                    <w:pPr>
                      <w:jc w:val="center"/>
                      <w:rPr>
                        <w:lang w:val="en-US"/>
                      </w:rPr>
                    </w:pPr>
                    <w:r w:rsidRPr="008D5DA8">
                      <w:rPr>
                        <w:lang w:val="en-US"/>
                      </w:rPr>
                      <w:t>Ontologies</w:t>
                    </w:r>
                  </w:p>
                </w:txbxContent>
              </v:textbox>
            </v:roundrect>
            <v:shape id="_x0000_s2166" type="#_x0000_t32" style="position:absolute;left:4807;top:9754;width:630;height:0" o:connectortype="straight">
              <v:stroke dashstyle="longDashDot" endarrow="block"/>
            </v:shape>
            <v:roundrect id="_x0000_s2167" style="position:absolute;left:5437;top:9216;width:1505;height:1027;v-text-anchor:middle" arcsize="10923f">
              <v:stroke dashstyle="longDashDot"/>
              <v:textbox style="mso-next-textbox:#_x0000_s2167">
                <w:txbxContent>
                  <w:p w:rsidR="0077458C" w:rsidRPr="008D5DA8" w:rsidRDefault="0077458C" w:rsidP="00C32434">
                    <w:pPr>
                      <w:jc w:val="center"/>
                      <w:rPr>
                        <w:lang w:val="en-US"/>
                      </w:rPr>
                    </w:pPr>
                    <w:r w:rsidRPr="008D5DA8">
                      <w:rPr>
                        <w:lang w:val="en-US"/>
                      </w:rPr>
                      <w:t>Generate</w:t>
                    </w:r>
                  </w:p>
                  <w:p w:rsidR="0077458C" w:rsidRPr="008D5DA8" w:rsidRDefault="0077458C" w:rsidP="00C32434">
                    <w:pPr>
                      <w:jc w:val="center"/>
                      <w:rPr>
                        <w:lang w:val="en-US"/>
                      </w:rPr>
                    </w:pPr>
                    <w:r w:rsidRPr="008D5DA8">
                      <w:rPr>
                        <w:lang w:val="en-US"/>
                      </w:rPr>
                      <w:t>Data</w:t>
                    </w:r>
                  </w:p>
                </w:txbxContent>
              </v:textbox>
            </v:roundrect>
            <v:shape id="_x0000_s2168" type="#_x0000_t32" style="position:absolute;left:6942;top:9754;width:630;height:0" o:connectortype="straight">
              <v:stroke dashstyle="longDashDot" endarrow="block"/>
            </v:shape>
            <v:roundrect id="_x0000_s2169" style="position:absolute;left:7572;top:9216;width:1505;height:1027;v-text-anchor:middle" arcsize="10923f">
              <v:stroke dashstyle="longDashDot"/>
              <v:textbox style="mso-next-textbox:#_x0000_s2169">
                <w:txbxContent>
                  <w:p w:rsidR="0077458C" w:rsidRPr="008D5DA8" w:rsidRDefault="0077458C" w:rsidP="00C32434">
                    <w:pPr>
                      <w:jc w:val="center"/>
                      <w:rPr>
                        <w:lang w:val="en-US"/>
                      </w:rPr>
                    </w:pPr>
                    <w:r w:rsidRPr="008D5DA8">
                      <w:rPr>
                        <w:lang w:val="en-US"/>
                      </w:rPr>
                      <w:t>Load</w:t>
                    </w:r>
                  </w:p>
                  <w:p w:rsidR="0077458C" w:rsidRPr="008D5DA8" w:rsidRDefault="0077458C" w:rsidP="00C32434">
                    <w:pPr>
                      <w:jc w:val="center"/>
                      <w:rPr>
                        <w:lang w:val="en-US"/>
                      </w:rPr>
                    </w:pPr>
                    <w:r w:rsidRPr="008D5DA8">
                      <w:rPr>
                        <w:lang w:val="en-US"/>
                      </w:rPr>
                      <w:t>Data</w:t>
                    </w:r>
                  </w:p>
                </w:txbxContent>
              </v:textbox>
            </v:roundrect>
            <v:shape id="_x0000_s2170" type="#_x0000_t32" style="position:absolute;left:9061;top:9754;width:630;height:0" o:connectortype="straight">
              <v:stroke dashstyle="longDashDot" endarrow="block"/>
            </v:shape>
            <v:roundrect id="_x0000_s2171" style="position:absolute;left:9691;top:9216;width:1625;height:1027;v-text-anchor:middle" arcsize="10923f">
              <v:stroke dashstyle="longDashDot"/>
              <v:textbox style="mso-next-textbox:#_x0000_s2171">
                <w:txbxContent>
                  <w:p w:rsidR="0077458C" w:rsidRPr="008D5DA8" w:rsidRDefault="0077458C" w:rsidP="00C32434">
                    <w:pPr>
                      <w:jc w:val="center"/>
                      <w:rPr>
                        <w:lang w:val="en-US"/>
                      </w:rPr>
                    </w:pPr>
                    <w:r w:rsidRPr="008D5DA8">
                      <w:rPr>
                        <w:lang w:val="en-US"/>
                      </w:rPr>
                      <w:t>Generate</w:t>
                    </w:r>
                  </w:p>
                  <w:p w:rsidR="0077458C" w:rsidRPr="008D5DA8" w:rsidRDefault="0077458C" w:rsidP="00C32434">
                    <w:pPr>
                      <w:jc w:val="center"/>
                      <w:rPr>
                        <w:lang w:val="en-US"/>
                      </w:rPr>
                    </w:pPr>
                    <w:r w:rsidRPr="008D5DA8">
                      <w:rPr>
                        <w:lang w:val="en-US"/>
                      </w:rPr>
                      <w:t>Substitution</w:t>
                    </w:r>
                  </w:p>
                  <w:p w:rsidR="0077458C" w:rsidRPr="008D5DA8" w:rsidRDefault="0077458C" w:rsidP="00C32434">
                    <w:pPr>
                      <w:jc w:val="center"/>
                      <w:rPr>
                        <w:lang w:val="en-US"/>
                      </w:rPr>
                    </w:pPr>
                    <w:r w:rsidRPr="008D5DA8">
                      <w:rPr>
                        <w:lang w:val="en-US"/>
                      </w:rPr>
                      <w:t>Parameters</w:t>
                    </w:r>
                  </w:p>
                </w:txbxContent>
              </v:textbox>
            </v:roundrect>
            <v:roundrect id="_x0000_s2172" style="position:absolute;left:6207;top:10756;width:5059;height:489;v-text-anchor:middle" arcsize="10923f">
              <v:textbox style="mso-next-textbox:#_x0000_s2172">
                <w:txbxContent>
                  <w:p w:rsidR="0077458C" w:rsidRPr="00192BE2" w:rsidRDefault="0077458C" w:rsidP="00C32434">
                    <w:pPr>
                      <w:jc w:val="center"/>
                      <w:rPr>
                        <w:b/>
                        <w:lang w:val="en-US"/>
                      </w:rPr>
                    </w:pPr>
                    <w:r>
                      <w:rPr>
                        <w:b/>
                        <w:lang w:val="en-US"/>
                      </w:rPr>
                      <w:t>Start</w:t>
                    </w:r>
                    <w:r w:rsidRPr="00192BE2">
                      <w:rPr>
                        <w:b/>
                        <w:lang w:val="en-US"/>
                      </w:rPr>
                      <w:t xml:space="preserve"> </w:t>
                    </w:r>
                    <w:r>
                      <w:rPr>
                        <w:b/>
                        <w:lang w:val="en-US"/>
                      </w:rPr>
                      <w:t>The Warm-up</w:t>
                    </w:r>
                  </w:p>
                </w:txbxContent>
              </v:textbox>
            </v:roundrect>
            <v:shape id="_x0000_s2173" type="#_x0000_t32" style="position:absolute;left:10431;top:10264;width:0;height:492" o:connectortype="straight">
              <v:stroke dashstyle="longDashDot" endarrow="block"/>
            </v:shape>
            <w10:wrap anchorx="margin"/>
          </v:group>
        </w:pict>
      </w:r>
    </w:p>
    <w:p w:rsidR="00C32434" w:rsidRDefault="00C32434" w:rsidP="008B72DD">
      <w:pPr>
        <w:pStyle w:val="EUNormal"/>
      </w:pPr>
    </w:p>
    <w:p w:rsidR="00C32434" w:rsidRDefault="00C32434" w:rsidP="00C32434">
      <w:pPr>
        <w:pStyle w:val="EUNormal"/>
        <w:rPr>
          <w:i/>
        </w:rPr>
      </w:pPr>
    </w:p>
    <w:p w:rsidR="00C32434" w:rsidRDefault="00C32434" w:rsidP="00C32434">
      <w:pPr>
        <w:pStyle w:val="EUNormal"/>
        <w:rPr>
          <w:i/>
        </w:rPr>
      </w:pPr>
    </w:p>
    <w:p w:rsidR="00C32434" w:rsidRDefault="00C32434" w:rsidP="00C32434">
      <w:pPr>
        <w:pStyle w:val="EUNormal"/>
        <w:rPr>
          <w:i/>
        </w:rPr>
      </w:pPr>
    </w:p>
    <w:p w:rsidR="00C32434" w:rsidRDefault="00C32434" w:rsidP="00C32434">
      <w:pPr>
        <w:pStyle w:val="EUNormal"/>
        <w:rPr>
          <w:i/>
        </w:rPr>
      </w:pPr>
    </w:p>
    <w:p w:rsidR="00C32434" w:rsidRDefault="00C32434" w:rsidP="00C32434">
      <w:pPr>
        <w:pStyle w:val="Caption"/>
        <w:jc w:val="center"/>
      </w:pPr>
    </w:p>
    <w:p w:rsidR="00C32434" w:rsidRDefault="00C32434" w:rsidP="00C32434">
      <w:pPr>
        <w:pStyle w:val="Caption"/>
        <w:jc w:val="center"/>
        <w:rPr>
          <w:i w:val="0"/>
        </w:rPr>
      </w:pPr>
      <w:bookmarkStart w:id="133" w:name="_Toc403118849"/>
      <w:r>
        <w:t xml:space="preserve">Figure </w:t>
      </w:r>
      <w:fldSimple w:instr=" SEQ Figure \* ARABIC ">
        <w:r w:rsidR="00BA6586">
          <w:rPr>
            <w:noProof/>
          </w:rPr>
          <w:t>8</w:t>
        </w:r>
      </w:fldSimple>
      <w:r>
        <w:t>. Start The Warm-up</w:t>
      </w:r>
      <w:bookmarkEnd w:id="133"/>
    </w:p>
    <w:p w:rsidR="00C32434" w:rsidRDefault="00C32434" w:rsidP="00C32434">
      <w:pPr>
        <w:pStyle w:val="EUNormal"/>
        <w:rPr>
          <w:i/>
        </w:rPr>
      </w:pPr>
    </w:p>
    <w:p w:rsidR="00C32434" w:rsidRPr="00B92987" w:rsidRDefault="00C32434" w:rsidP="00C32434">
      <w:pPr>
        <w:pStyle w:val="EUNormal"/>
        <w:rPr>
          <w:i/>
        </w:rPr>
      </w:pPr>
      <w:r w:rsidRPr="00B92987">
        <w:rPr>
          <w:i/>
        </w:rPr>
        <w:t>Note : If generating and loading the data into the RDF database have been completed (as well as generating the query substitution parameters) earlier, then all configuration options related to generating and loading the data can be disabled when running benchmark operational phases.</w:t>
      </w:r>
    </w:p>
    <w:p w:rsidR="00C32434" w:rsidRPr="008B72DD" w:rsidRDefault="00C32434" w:rsidP="008B72DD">
      <w:pPr>
        <w:pStyle w:val="EUNormal"/>
      </w:pPr>
    </w:p>
    <w:p w:rsidR="008B72DD" w:rsidRPr="00742A68" w:rsidRDefault="00612404" w:rsidP="008B72DD">
      <w:pPr>
        <w:pStyle w:val="EUHeading3"/>
        <w:rPr>
          <w:b w:val="0"/>
          <w:sz w:val="28"/>
          <w:szCs w:val="28"/>
        </w:rPr>
      </w:pPr>
      <w:bookmarkStart w:id="134" w:name="_Toc403119801"/>
      <w:r>
        <w:rPr>
          <w:b w:val="0"/>
          <w:sz w:val="28"/>
          <w:szCs w:val="28"/>
        </w:rPr>
        <w:t>Start</w:t>
      </w:r>
      <w:r w:rsidR="008B72DD" w:rsidRPr="00742A68">
        <w:rPr>
          <w:b w:val="0"/>
          <w:sz w:val="28"/>
          <w:szCs w:val="28"/>
        </w:rPr>
        <w:t xml:space="preserve"> the Benchmark</w:t>
      </w:r>
      <w:r>
        <w:rPr>
          <w:b w:val="0"/>
          <w:sz w:val="28"/>
          <w:szCs w:val="28"/>
        </w:rPr>
        <w:t xml:space="preserve"> Run</w:t>
      </w:r>
      <w:bookmarkEnd w:id="134"/>
    </w:p>
    <w:p w:rsidR="00C63CA9" w:rsidRPr="00EB26A0" w:rsidRDefault="00A912C6" w:rsidP="00801EE2">
      <w:pPr>
        <w:pStyle w:val="EUNormal"/>
      </w:pPr>
      <w:r>
        <w:t xml:space="preserve">To </w:t>
      </w:r>
      <w:r w:rsidR="00FB7888">
        <w:t>start</w:t>
      </w:r>
      <w:r>
        <w:t xml:space="preserve"> the benchmark </w:t>
      </w:r>
      <w:r w:rsidR="00BA6586">
        <w:t>run</w:t>
      </w:r>
      <w:r>
        <w:t>, f</w:t>
      </w:r>
      <w:r w:rsidR="00C63CA9">
        <w:t xml:space="preserve">ollowing properties need to be configured : </w:t>
      </w:r>
    </w:p>
    <w:p w:rsidR="006D4733" w:rsidRDefault="00A912C6" w:rsidP="0075118B">
      <w:pPr>
        <w:pStyle w:val="EUNormal"/>
        <w:numPr>
          <w:ilvl w:val="0"/>
          <w:numId w:val="40"/>
        </w:numPr>
      </w:pPr>
      <w:r w:rsidRPr="00A912C6">
        <w:t>aggregationAgents</w:t>
      </w:r>
    </w:p>
    <w:p w:rsidR="00A912C6" w:rsidRDefault="00A912C6" w:rsidP="0075118B">
      <w:pPr>
        <w:pStyle w:val="EUNormal"/>
        <w:numPr>
          <w:ilvl w:val="0"/>
          <w:numId w:val="40"/>
        </w:numPr>
      </w:pPr>
      <w:r w:rsidRPr="00A912C6">
        <w:t>editorialAgents</w:t>
      </w:r>
    </w:p>
    <w:p w:rsidR="00A912C6" w:rsidRDefault="00A912C6" w:rsidP="0075118B">
      <w:pPr>
        <w:pStyle w:val="EUNormal"/>
        <w:numPr>
          <w:ilvl w:val="0"/>
          <w:numId w:val="40"/>
        </w:numPr>
      </w:pPr>
      <w:r w:rsidRPr="00A912C6">
        <w:t>warmupPeriodSeconds</w:t>
      </w:r>
    </w:p>
    <w:p w:rsidR="00A912C6" w:rsidRDefault="00A912C6" w:rsidP="0075118B">
      <w:pPr>
        <w:pStyle w:val="EUNormal"/>
        <w:numPr>
          <w:ilvl w:val="0"/>
          <w:numId w:val="40"/>
        </w:numPr>
      </w:pPr>
      <w:r w:rsidRPr="00A912C6">
        <w:t>benchmarkRunPeriodSeconds</w:t>
      </w:r>
    </w:p>
    <w:p w:rsidR="00A912C6" w:rsidRDefault="00A912C6" w:rsidP="0075118B">
      <w:pPr>
        <w:pStyle w:val="EUNormal"/>
        <w:numPr>
          <w:ilvl w:val="0"/>
          <w:numId w:val="40"/>
        </w:numPr>
      </w:pPr>
      <w:r w:rsidRPr="00A912C6">
        <w:t>updateRateThresholdOps</w:t>
      </w:r>
      <w:r w:rsidR="00F5324A">
        <w:t xml:space="preserve"> </w:t>
      </w:r>
      <w:r w:rsidR="00F5324A" w:rsidRPr="00F5324A">
        <w:rPr>
          <w:i/>
        </w:rPr>
        <w:t>(if set to zero, update rate threshold</w:t>
      </w:r>
      <w:r w:rsidR="00904D90">
        <w:rPr>
          <w:i/>
        </w:rPr>
        <w:t xml:space="preserve"> limit will be</w:t>
      </w:r>
      <w:r w:rsidR="00F5324A" w:rsidRPr="00F5324A">
        <w:rPr>
          <w:i/>
        </w:rPr>
        <w:t xml:space="preserve"> disabled</w:t>
      </w:r>
      <w:r w:rsidR="00904D90">
        <w:rPr>
          <w:i/>
        </w:rPr>
        <w:t>,</w:t>
      </w:r>
      <w:r w:rsidR="00F5324A">
        <w:rPr>
          <w:i/>
        </w:rPr>
        <w:t xml:space="preserve"> </w:t>
      </w:r>
      <w:r w:rsidR="00CC0BB4">
        <w:rPr>
          <w:i/>
        </w:rPr>
        <w:t xml:space="preserve">but results will not meet </w:t>
      </w:r>
      <w:r w:rsidR="00353A47">
        <w:rPr>
          <w:i/>
        </w:rPr>
        <w:t xml:space="preserve">the </w:t>
      </w:r>
      <w:r w:rsidR="00CC0BB4">
        <w:rPr>
          <w:i/>
        </w:rPr>
        <w:t>benchmark execution rules</w:t>
      </w:r>
      <w:r w:rsidR="00F5324A" w:rsidRPr="00F5324A">
        <w:rPr>
          <w:i/>
        </w:rPr>
        <w:t>)</w:t>
      </w:r>
    </w:p>
    <w:p w:rsidR="00A912C6" w:rsidRDefault="00A912C6" w:rsidP="0075118B">
      <w:pPr>
        <w:pStyle w:val="EUNormal"/>
        <w:numPr>
          <w:ilvl w:val="0"/>
          <w:numId w:val="40"/>
        </w:numPr>
      </w:pPr>
      <w:r w:rsidRPr="00A912C6">
        <w:t>updateRateThresholdReachTimePercent</w:t>
      </w:r>
    </w:p>
    <w:p w:rsidR="00F5324A" w:rsidRDefault="00F5324A" w:rsidP="0075118B">
      <w:pPr>
        <w:pStyle w:val="EUNormal"/>
        <w:numPr>
          <w:ilvl w:val="0"/>
          <w:numId w:val="40"/>
        </w:numPr>
      </w:pPr>
      <w:r w:rsidRPr="00F5324A">
        <w:t>warmUp</w:t>
      </w:r>
      <w:r w:rsidR="00612404">
        <w:t>=false</w:t>
      </w:r>
    </w:p>
    <w:p w:rsidR="00F5324A" w:rsidRDefault="00F5324A" w:rsidP="0075118B">
      <w:pPr>
        <w:pStyle w:val="EUNormal"/>
        <w:numPr>
          <w:ilvl w:val="0"/>
          <w:numId w:val="40"/>
        </w:numPr>
      </w:pPr>
      <w:r w:rsidRPr="00F5324A">
        <w:t>runBenchmark</w:t>
      </w:r>
      <w:r>
        <w:t>=true</w:t>
      </w:r>
    </w:p>
    <w:p w:rsidR="00A912C6" w:rsidRDefault="00A912C6" w:rsidP="00A912C6">
      <w:pPr>
        <w:pStyle w:val="EUNormal"/>
      </w:pPr>
    </w:p>
    <w:p w:rsidR="00383977" w:rsidRDefault="00383977" w:rsidP="00383977">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C29A3" w:rsidRPr="00CC29A3" w:rsidRDefault="00CC29A3" w:rsidP="00383977">
      <w:pPr>
        <w:pStyle w:val="EUNormal"/>
      </w:pPr>
    </w:p>
    <w:p w:rsidR="00383977" w:rsidRDefault="0011659B" w:rsidP="00383977">
      <w:pPr>
        <w:pStyle w:val="EUNormal"/>
      </w:pPr>
      <w:r>
        <w:rPr>
          <w:noProof/>
          <w:lang w:val="en-US" w:eastAsia="en-US"/>
        </w:rPr>
        <w:pict>
          <v:group id="_x0000_s2157" style="position:absolute;left:0;text-align:left;margin-left:0;margin-top:9.25pt;width:508.7pt;height:101.45pt;z-index:251725952;mso-position-horizontal:center;mso-position-horizontal-relative:margin" coordorigin="1142,9216" coordsize="10174,2029">
            <v:shape id="_x0000_s2113" type="#_x0000_t32" style="position:absolute;left:2647;top:9754;width:630;height:0" o:connectortype="straight">
              <v:stroke dashstyle="longDashDot" endarrow="block"/>
            </v:shape>
            <v:roundrect id="_x0000_s2114" style="position:absolute;left:3277;top:9216;width:1505;height:1027;v-text-anchor:middle" arcsize="10923f">
              <v:stroke dashstyle="longDashDot"/>
              <v:textbox style="mso-next-textbox:#_x0000_s2114">
                <w:txbxContent>
                  <w:p w:rsidR="0077458C" w:rsidRPr="008D5DA8" w:rsidRDefault="0077458C" w:rsidP="000B1E80">
                    <w:pPr>
                      <w:jc w:val="center"/>
                      <w:rPr>
                        <w:lang w:val="en-US"/>
                      </w:rPr>
                    </w:pPr>
                    <w:r w:rsidRPr="008D5DA8">
                      <w:rPr>
                        <w:lang w:val="en-US"/>
                      </w:rPr>
                      <w:t>Load</w:t>
                    </w:r>
                  </w:p>
                  <w:p w:rsidR="0077458C" w:rsidRPr="008D5DA8" w:rsidRDefault="0077458C" w:rsidP="000B1E80">
                    <w:pPr>
                      <w:jc w:val="center"/>
                      <w:rPr>
                        <w:lang w:val="en-US"/>
                      </w:rPr>
                    </w:pPr>
                    <w:r w:rsidRPr="008D5DA8">
                      <w:rPr>
                        <w:lang w:val="en-US"/>
                      </w:rPr>
                      <w:t>Reference</w:t>
                    </w:r>
                  </w:p>
                  <w:p w:rsidR="0077458C" w:rsidRPr="008D5DA8" w:rsidRDefault="0077458C" w:rsidP="000B1E80">
                    <w:pPr>
                      <w:jc w:val="center"/>
                      <w:rPr>
                        <w:lang w:val="en-US"/>
                      </w:rPr>
                    </w:pPr>
                    <w:r w:rsidRPr="008D5DA8">
                      <w:rPr>
                        <w:lang w:val="en-US"/>
                      </w:rPr>
                      <w:t>Datasets</w:t>
                    </w:r>
                  </w:p>
                </w:txbxContent>
              </v:textbox>
            </v:roundrect>
            <v:roundrect id="_x0000_s2115" style="position:absolute;left:1142;top:9216;width:1505;height:1027;v-text-anchor:middle" arcsize="10923f">
              <v:stroke dashstyle="longDashDot"/>
              <v:textbox style="mso-next-textbox:#_x0000_s2115">
                <w:txbxContent>
                  <w:p w:rsidR="0077458C" w:rsidRPr="008D5DA8" w:rsidRDefault="0077458C" w:rsidP="000B1E80">
                    <w:pPr>
                      <w:jc w:val="center"/>
                      <w:rPr>
                        <w:lang w:val="en-US"/>
                      </w:rPr>
                    </w:pPr>
                    <w:r w:rsidRPr="008D5DA8">
                      <w:rPr>
                        <w:lang w:val="en-US"/>
                      </w:rPr>
                      <w:t>Load</w:t>
                    </w:r>
                  </w:p>
                  <w:p w:rsidR="0077458C" w:rsidRPr="008D5DA8" w:rsidRDefault="0077458C" w:rsidP="000B1E80">
                    <w:pPr>
                      <w:jc w:val="center"/>
                      <w:rPr>
                        <w:lang w:val="en-US"/>
                      </w:rPr>
                    </w:pPr>
                    <w:r w:rsidRPr="008D5DA8">
                      <w:rPr>
                        <w:lang w:val="en-US"/>
                      </w:rPr>
                      <w:t>Ontologies</w:t>
                    </w:r>
                  </w:p>
                </w:txbxContent>
              </v:textbox>
            </v:roundrect>
            <v:shape id="_x0000_s2116" type="#_x0000_t32" style="position:absolute;left:4807;top:9754;width:630;height:0" o:connectortype="straight">
              <v:stroke dashstyle="longDashDot" endarrow="block"/>
            </v:shape>
            <v:roundrect id="_x0000_s2117" style="position:absolute;left:5437;top:9216;width:1505;height:1027;v-text-anchor:middle" arcsize="10923f">
              <v:stroke dashstyle="longDashDot"/>
              <v:textbox style="mso-next-textbox:#_x0000_s2117">
                <w:txbxContent>
                  <w:p w:rsidR="0077458C" w:rsidRPr="008D5DA8" w:rsidRDefault="0077458C" w:rsidP="000B1E80">
                    <w:pPr>
                      <w:jc w:val="center"/>
                      <w:rPr>
                        <w:lang w:val="en-US"/>
                      </w:rPr>
                    </w:pPr>
                    <w:r w:rsidRPr="008D5DA8">
                      <w:rPr>
                        <w:lang w:val="en-US"/>
                      </w:rPr>
                      <w:t>Generate</w:t>
                    </w:r>
                  </w:p>
                  <w:p w:rsidR="0077458C" w:rsidRPr="008D5DA8" w:rsidRDefault="0077458C" w:rsidP="000B1E80">
                    <w:pPr>
                      <w:jc w:val="center"/>
                      <w:rPr>
                        <w:lang w:val="en-US"/>
                      </w:rPr>
                    </w:pPr>
                    <w:r w:rsidRPr="008D5DA8">
                      <w:rPr>
                        <w:lang w:val="en-US"/>
                      </w:rPr>
                      <w:t>Data</w:t>
                    </w:r>
                  </w:p>
                </w:txbxContent>
              </v:textbox>
            </v:roundrect>
            <v:shape id="_x0000_s2118" type="#_x0000_t32" style="position:absolute;left:6942;top:9754;width:630;height:0" o:connectortype="straight">
              <v:stroke dashstyle="longDashDot" endarrow="block"/>
            </v:shape>
            <v:roundrect id="_x0000_s2119" style="position:absolute;left:7572;top:9216;width:1505;height:1027;v-text-anchor:middle" arcsize="10923f">
              <v:stroke dashstyle="longDashDot"/>
              <v:textbox style="mso-next-textbox:#_x0000_s2119">
                <w:txbxContent>
                  <w:p w:rsidR="0077458C" w:rsidRPr="008D5DA8" w:rsidRDefault="0077458C" w:rsidP="000B1E80">
                    <w:pPr>
                      <w:jc w:val="center"/>
                      <w:rPr>
                        <w:lang w:val="en-US"/>
                      </w:rPr>
                    </w:pPr>
                    <w:r w:rsidRPr="008D5DA8">
                      <w:rPr>
                        <w:lang w:val="en-US"/>
                      </w:rPr>
                      <w:t>Load</w:t>
                    </w:r>
                  </w:p>
                  <w:p w:rsidR="0077458C" w:rsidRPr="008D5DA8" w:rsidRDefault="0077458C" w:rsidP="000B1E80">
                    <w:pPr>
                      <w:jc w:val="center"/>
                      <w:rPr>
                        <w:lang w:val="en-US"/>
                      </w:rPr>
                    </w:pPr>
                    <w:r w:rsidRPr="008D5DA8">
                      <w:rPr>
                        <w:lang w:val="en-US"/>
                      </w:rPr>
                      <w:t>Data</w:t>
                    </w:r>
                  </w:p>
                </w:txbxContent>
              </v:textbox>
            </v:roundrect>
            <v:shape id="_x0000_s2120" type="#_x0000_t32" style="position:absolute;left:9061;top:9754;width:630;height:0" o:connectortype="straight">
              <v:stroke dashstyle="longDashDot" endarrow="block"/>
            </v:shape>
            <v:roundrect id="_x0000_s2121" style="position:absolute;left:9691;top:9216;width:1625;height:1027;v-text-anchor:middle" arcsize="10923f">
              <v:stroke dashstyle="longDashDot"/>
              <v:textbox style="mso-next-textbox:#_x0000_s2121">
                <w:txbxContent>
                  <w:p w:rsidR="0077458C" w:rsidRPr="008D5DA8" w:rsidRDefault="0077458C" w:rsidP="000B1E80">
                    <w:pPr>
                      <w:jc w:val="center"/>
                      <w:rPr>
                        <w:lang w:val="en-US"/>
                      </w:rPr>
                    </w:pPr>
                    <w:r w:rsidRPr="008D5DA8">
                      <w:rPr>
                        <w:lang w:val="en-US"/>
                      </w:rPr>
                      <w:t>Generate</w:t>
                    </w:r>
                  </w:p>
                  <w:p w:rsidR="0077458C" w:rsidRPr="008D5DA8" w:rsidRDefault="0077458C" w:rsidP="000B1E80">
                    <w:pPr>
                      <w:jc w:val="center"/>
                      <w:rPr>
                        <w:lang w:val="en-US"/>
                      </w:rPr>
                    </w:pPr>
                    <w:r w:rsidRPr="008D5DA8">
                      <w:rPr>
                        <w:lang w:val="en-US"/>
                      </w:rPr>
                      <w:t>Substitution</w:t>
                    </w:r>
                  </w:p>
                  <w:p w:rsidR="0077458C" w:rsidRPr="008D5DA8" w:rsidRDefault="0077458C" w:rsidP="000B1E80">
                    <w:pPr>
                      <w:jc w:val="center"/>
                      <w:rPr>
                        <w:lang w:val="en-US"/>
                      </w:rPr>
                    </w:pPr>
                    <w:r w:rsidRPr="008D5DA8">
                      <w:rPr>
                        <w:lang w:val="en-US"/>
                      </w:rPr>
                      <w:t>Parameters</w:t>
                    </w:r>
                  </w:p>
                </w:txbxContent>
              </v:textbox>
            </v:roundrect>
            <v:roundrect id="_x0000_s2145" style="position:absolute;left:6207;top:10756;width:5059;height:489;v-text-anchor:middle" arcsize="10923f">
              <v:textbox style="mso-next-textbox:#_x0000_s2145">
                <w:txbxContent>
                  <w:p w:rsidR="0077458C" w:rsidRPr="00192BE2" w:rsidRDefault="0077458C" w:rsidP="000B1E80">
                    <w:pPr>
                      <w:jc w:val="center"/>
                      <w:rPr>
                        <w:b/>
                        <w:lang w:val="en-US"/>
                      </w:rPr>
                    </w:pPr>
                    <w:r>
                      <w:rPr>
                        <w:b/>
                        <w:lang w:val="en-US"/>
                      </w:rPr>
                      <w:t>Start</w:t>
                    </w:r>
                    <w:r w:rsidRPr="00192BE2">
                      <w:rPr>
                        <w:b/>
                        <w:lang w:val="en-US"/>
                      </w:rPr>
                      <w:t xml:space="preserve"> </w:t>
                    </w:r>
                    <w:r>
                      <w:rPr>
                        <w:b/>
                        <w:lang w:val="en-US"/>
                      </w:rPr>
                      <w:t>The</w:t>
                    </w:r>
                    <w:r w:rsidRPr="00192BE2">
                      <w:rPr>
                        <w:b/>
                        <w:lang w:val="en-US"/>
                      </w:rPr>
                      <w:t xml:space="preserve"> Benchmark</w:t>
                    </w:r>
                    <w:r>
                      <w:rPr>
                        <w:b/>
                        <w:lang w:val="en-US"/>
                      </w:rPr>
                      <w:t xml:space="preserve"> Run</w:t>
                    </w:r>
                  </w:p>
                </w:txbxContent>
              </v:textbox>
            </v:roundrect>
            <v:shape id="_x0000_s2146" type="#_x0000_t32" style="position:absolute;left:10431;top:10264;width:0;height:492" o:connectortype="straight">
              <v:stroke dashstyle="longDashDot" endarrow="block"/>
            </v:shape>
            <w10:wrap anchorx="margin"/>
          </v:group>
        </w:pict>
      </w:r>
    </w:p>
    <w:p w:rsidR="003E6E7D" w:rsidRDefault="003E6E7D" w:rsidP="00383977">
      <w:pPr>
        <w:pStyle w:val="EUNormal"/>
      </w:pPr>
    </w:p>
    <w:p w:rsidR="0047189C" w:rsidRDefault="0047189C" w:rsidP="00383977">
      <w:pPr>
        <w:pStyle w:val="EUNormal"/>
      </w:pPr>
    </w:p>
    <w:p w:rsidR="003E6E7D" w:rsidRDefault="003E6E7D" w:rsidP="00383977">
      <w:pPr>
        <w:pStyle w:val="EUNormal"/>
      </w:pPr>
    </w:p>
    <w:p w:rsidR="00192BE2" w:rsidRDefault="00192BE2" w:rsidP="00383977">
      <w:pPr>
        <w:pStyle w:val="EUNormal"/>
      </w:pPr>
    </w:p>
    <w:p w:rsidR="008D5DA8" w:rsidRDefault="008D5DA8" w:rsidP="00383977">
      <w:pPr>
        <w:pStyle w:val="EUNormal"/>
      </w:pPr>
    </w:p>
    <w:p w:rsidR="00BB7078" w:rsidRPr="00BB7078" w:rsidRDefault="00BB7078" w:rsidP="003D292E">
      <w:pPr>
        <w:pStyle w:val="Caption"/>
        <w:jc w:val="center"/>
        <w:rPr>
          <w:i w:val="0"/>
          <w:sz w:val="12"/>
        </w:rPr>
      </w:pPr>
    </w:p>
    <w:p w:rsidR="008D5DA8" w:rsidRDefault="003D292E" w:rsidP="003D292E">
      <w:pPr>
        <w:pStyle w:val="Caption"/>
        <w:jc w:val="center"/>
      </w:pPr>
      <w:bookmarkStart w:id="135" w:name="_Toc403118850"/>
      <w:r>
        <w:t xml:space="preserve">Figure </w:t>
      </w:r>
      <w:fldSimple w:instr=" SEQ Figure \* ARABIC ">
        <w:r w:rsidR="00BA6586">
          <w:rPr>
            <w:noProof/>
          </w:rPr>
          <w:t>9</w:t>
        </w:r>
      </w:fldSimple>
      <w:r w:rsidR="00612404">
        <w:t>. Start</w:t>
      </w:r>
      <w:r>
        <w:t xml:space="preserve"> The Benchmark</w:t>
      </w:r>
      <w:r w:rsidR="00612404">
        <w:t xml:space="preserve"> Run</w:t>
      </w:r>
      <w:bookmarkEnd w:id="135"/>
    </w:p>
    <w:p w:rsidR="003D292E" w:rsidRDefault="003D292E" w:rsidP="003D292E">
      <w:pPr>
        <w:pStyle w:val="Caption"/>
        <w:jc w:val="center"/>
      </w:pPr>
    </w:p>
    <w:p w:rsidR="00383977" w:rsidRPr="00B92987" w:rsidRDefault="00B92987" w:rsidP="00A912C6">
      <w:pPr>
        <w:pStyle w:val="EUNormal"/>
        <w:rPr>
          <w:i/>
        </w:rPr>
      </w:pPr>
      <w:r w:rsidRPr="00B92987">
        <w:rPr>
          <w:i/>
        </w:rPr>
        <w:t xml:space="preserve">Note : </w:t>
      </w:r>
      <w:r w:rsidR="00383977" w:rsidRPr="00B92987">
        <w:rPr>
          <w:i/>
        </w:rPr>
        <w:t>If generating and loading the data into the RDF database have been completed (as well as generating the query substitution parameters)</w:t>
      </w:r>
      <w:r w:rsidR="00520EE8" w:rsidRPr="00B92987">
        <w:rPr>
          <w:i/>
        </w:rPr>
        <w:t xml:space="preserve"> earlier</w:t>
      </w:r>
      <w:r w:rsidR="00383977" w:rsidRPr="00B92987">
        <w:rPr>
          <w:i/>
        </w:rPr>
        <w:t>, then all configuration options related to generating and loading the data can be disabled</w:t>
      </w:r>
      <w:r w:rsidR="00A357AD" w:rsidRPr="00B92987">
        <w:rPr>
          <w:i/>
        </w:rPr>
        <w:t xml:space="preserve"> when</w:t>
      </w:r>
      <w:r w:rsidR="00AE42AF" w:rsidRPr="00B92987">
        <w:rPr>
          <w:i/>
        </w:rPr>
        <w:t xml:space="preserve"> </w:t>
      </w:r>
      <w:r w:rsidR="00A357AD" w:rsidRPr="00B92987">
        <w:rPr>
          <w:i/>
        </w:rPr>
        <w:t>running benchmark operational phases</w:t>
      </w:r>
      <w:r w:rsidR="00383977" w:rsidRPr="00B92987">
        <w:rPr>
          <w:i/>
        </w:rPr>
        <w:t>.</w:t>
      </w:r>
    </w:p>
    <w:p w:rsidR="002755B8" w:rsidRDefault="002755B8" w:rsidP="00A912C6">
      <w:pPr>
        <w:pStyle w:val="EUNormal"/>
      </w:pPr>
    </w:p>
    <w:p w:rsidR="00BD34E1" w:rsidRDefault="00BD34E1" w:rsidP="00A912C6">
      <w:pPr>
        <w:pStyle w:val="EUNormal"/>
      </w:pPr>
    </w:p>
    <w:p w:rsidR="002755B8" w:rsidRPr="00742A68" w:rsidRDefault="00572E2A" w:rsidP="002755B8">
      <w:pPr>
        <w:pStyle w:val="EUHeading3"/>
        <w:rPr>
          <w:b w:val="0"/>
          <w:sz w:val="28"/>
          <w:szCs w:val="28"/>
        </w:rPr>
      </w:pPr>
      <w:bookmarkStart w:id="136" w:name="_Toc403119802"/>
      <w:r>
        <w:rPr>
          <w:b w:val="0"/>
          <w:sz w:val="28"/>
          <w:szCs w:val="28"/>
        </w:rPr>
        <w:lastRenderedPageBreak/>
        <w:t>Start</w:t>
      </w:r>
      <w:r w:rsidR="002755B8" w:rsidRPr="00742A68">
        <w:rPr>
          <w:b w:val="0"/>
          <w:sz w:val="28"/>
          <w:szCs w:val="28"/>
        </w:rPr>
        <w:t xml:space="preserve"> Online Replication and Backup Benchmark</w:t>
      </w:r>
      <w:bookmarkEnd w:id="136"/>
    </w:p>
    <w:p w:rsidR="004C2A89" w:rsidRPr="007F553D" w:rsidRDefault="004C2A89" w:rsidP="004C2A89">
      <w:pPr>
        <w:pStyle w:val="EUNormal"/>
        <w:rPr>
          <w:szCs w:val="22"/>
          <w:shd w:val="clear" w:color="auto" w:fill="FFFFFF"/>
        </w:rPr>
      </w:pPr>
      <w:r w:rsidRPr="007F553D">
        <w:t xml:space="preserve">Prior to running, </w:t>
      </w:r>
      <w:r w:rsidRPr="007F553D">
        <w:rPr>
          <w:szCs w:val="22"/>
          <w:shd w:val="clear" w:color="auto" w:fill="FFFFFF"/>
        </w:rPr>
        <w:t xml:space="preserve">each RDF database vendor should implement all provided scripts </w:t>
      </w:r>
      <w:r w:rsidRPr="007F553D">
        <w:t>(/data/scripts</w:t>
      </w:r>
      <w:r w:rsidR="006D382D">
        <w:t>/enterprise</w:t>
      </w:r>
      <w:r w:rsidRPr="007F553D">
        <w:t>)</w:t>
      </w:r>
      <w:r w:rsidRPr="007F553D">
        <w:rPr>
          <w:szCs w:val="22"/>
          <w:shd w:val="clear" w:color="auto" w:fill="FFFFFF"/>
        </w:rPr>
        <w:t xml:space="preserve"> with database specific commands</w:t>
      </w:r>
      <w:r w:rsidR="00115C3D" w:rsidRPr="007F553D">
        <w:rPr>
          <w:szCs w:val="22"/>
          <w:shd w:val="clear" w:color="auto" w:fill="FFFFFF"/>
        </w:rPr>
        <w:t>, also a full backup prior to running the benchmark for later restore point is required.</w:t>
      </w:r>
      <w:r w:rsidRPr="007F553D">
        <w:rPr>
          <w:szCs w:val="22"/>
          <w:shd w:val="clear" w:color="auto" w:fill="FFFFFF"/>
        </w:rPr>
        <w:t xml:space="preserve"> See Annex.B for description of</w:t>
      </w:r>
      <w:r w:rsidR="00FB7888">
        <w:rPr>
          <w:szCs w:val="22"/>
          <w:shd w:val="clear" w:color="auto" w:fill="FFFFFF"/>
        </w:rPr>
        <w:t xml:space="preserve"> steps executed during</w:t>
      </w:r>
      <w:r w:rsidR="004D0276" w:rsidRPr="007F553D">
        <w:rPr>
          <w:szCs w:val="22"/>
          <w:shd w:val="clear" w:color="auto" w:fill="FFFFFF"/>
        </w:rPr>
        <w:t xml:space="preserve"> the</w:t>
      </w:r>
      <w:r w:rsidRPr="007F553D">
        <w:rPr>
          <w:szCs w:val="22"/>
          <w:shd w:val="clear" w:color="auto" w:fill="FFFFFF"/>
        </w:rPr>
        <w:t xml:space="preserve"> </w:t>
      </w:r>
      <w:r w:rsidR="004D0276" w:rsidRPr="007F553D">
        <w:rPr>
          <w:szCs w:val="22"/>
          <w:shd w:val="clear" w:color="auto" w:fill="FFFFFF"/>
        </w:rPr>
        <w:t xml:space="preserve">Online Replication and Backup </w:t>
      </w:r>
      <w:r w:rsidR="00FB7888">
        <w:rPr>
          <w:szCs w:val="22"/>
          <w:shd w:val="clear" w:color="auto" w:fill="FFFFFF"/>
        </w:rPr>
        <w:t>action</w:t>
      </w:r>
    </w:p>
    <w:p w:rsidR="004C2A89" w:rsidRPr="007F553D" w:rsidRDefault="00115C3D" w:rsidP="0075118B">
      <w:pPr>
        <w:pStyle w:val="EUNormal"/>
        <w:numPr>
          <w:ilvl w:val="0"/>
          <w:numId w:val="42"/>
        </w:numPr>
        <w:rPr>
          <w:szCs w:val="22"/>
          <w:shd w:val="clear" w:color="auto" w:fill="FFFFFF"/>
        </w:rPr>
      </w:pPr>
      <w:r w:rsidRPr="007F553D">
        <w:rPr>
          <w:szCs w:val="22"/>
          <w:shd w:val="clear" w:color="auto" w:fill="FFFFFF"/>
        </w:rPr>
        <w:t>runBenchmark=false</w:t>
      </w:r>
    </w:p>
    <w:p w:rsidR="00115C3D" w:rsidRPr="007F553D" w:rsidRDefault="00115C3D" w:rsidP="0075118B">
      <w:pPr>
        <w:pStyle w:val="EUNormal"/>
        <w:numPr>
          <w:ilvl w:val="0"/>
          <w:numId w:val="42"/>
        </w:numPr>
        <w:rPr>
          <w:szCs w:val="22"/>
          <w:shd w:val="clear" w:color="auto" w:fill="FFFFFF"/>
        </w:rPr>
      </w:pPr>
      <w:r w:rsidRPr="007F553D">
        <w:rPr>
          <w:szCs w:val="22"/>
          <w:shd w:val="clear" w:color="auto" w:fill="FFFFFF"/>
        </w:rPr>
        <w:t>runBenchmarkOnlineReplicationAndBackup=true</w:t>
      </w:r>
    </w:p>
    <w:p w:rsidR="00115C3D" w:rsidRPr="007F553D" w:rsidRDefault="00115C3D" w:rsidP="0075118B">
      <w:pPr>
        <w:pStyle w:val="EUNormal"/>
        <w:numPr>
          <w:ilvl w:val="0"/>
          <w:numId w:val="42"/>
        </w:numPr>
        <w:rPr>
          <w:szCs w:val="22"/>
          <w:shd w:val="clear" w:color="auto" w:fill="FFFFFF"/>
        </w:rPr>
      </w:pPr>
      <w:r w:rsidRPr="007F553D">
        <w:rPr>
          <w:szCs w:val="22"/>
          <w:shd w:val="clear" w:color="auto" w:fill="FFFFFF"/>
        </w:rPr>
        <w:t>benchmarkByQueryRuns=N (benchmark will run until N number of que</w:t>
      </w:r>
      <w:r w:rsidR="00572666" w:rsidRPr="007F553D">
        <w:rPr>
          <w:szCs w:val="22"/>
          <w:shd w:val="clear" w:color="auto" w:fill="FFFFFF"/>
        </w:rPr>
        <w:t>ries have been executed, propert</w:t>
      </w:r>
      <w:r w:rsidRPr="007F553D">
        <w:rPr>
          <w:szCs w:val="22"/>
          <w:shd w:val="clear" w:color="auto" w:fill="FFFFFF"/>
        </w:rPr>
        <w:t xml:space="preserve">y </w:t>
      </w:r>
      <w:r w:rsidRPr="007F553D">
        <w:rPr>
          <w:i/>
          <w:szCs w:val="22"/>
          <w:shd w:val="clear" w:color="auto" w:fill="FFFFFF"/>
        </w:rPr>
        <w:t>benchmarkRunPeriodSeconds</w:t>
      </w:r>
      <w:r w:rsidRPr="007F553D">
        <w:rPr>
          <w:szCs w:val="22"/>
          <w:shd w:val="clear" w:color="auto" w:fill="FFFFFF"/>
        </w:rPr>
        <w:t xml:space="preserve"> is ignored)</w:t>
      </w:r>
    </w:p>
    <w:p w:rsidR="002755B8" w:rsidRPr="002755B8" w:rsidRDefault="002755B8" w:rsidP="002755B8">
      <w:pPr>
        <w:pStyle w:val="EUNormal"/>
      </w:pPr>
    </w:p>
    <w:p w:rsidR="00115C3D" w:rsidRDefault="00115C3D" w:rsidP="00115C3D">
      <w:pPr>
        <w:pStyle w:val="EUNormal"/>
        <w:rPr>
          <w:i/>
        </w:rPr>
      </w:pPr>
      <w:r w:rsidRPr="006D4532">
        <w:rPr>
          <w:b/>
        </w:rPr>
        <w:t xml:space="preserve">Required operational phases that should be enabled : </w:t>
      </w:r>
      <w:r w:rsidRPr="00344A39">
        <w:rPr>
          <w:i/>
        </w:rPr>
        <w:t>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0A2C1D" w:rsidRPr="00344A39" w:rsidRDefault="000A2C1D" w:rsidP="00115C3D">
      <w:pPr>
        <w:pStyle w:val="EUNormal"/>
        <w:rPr>
          <w:i/>
        </w:rPr>
      </w:pPr>
    </w:p>
    <w:p w:rsidR="00383977" w:rsidRDefault="0011659B" w:rsidP="00A912C6">
      <w:pPr>
        <w:pStyle w:val="EUNormal"/>
      </w:pPr>
      <w:r>
        <w:rPr>
          <w:noProof/>
          <w:lang w:val="en-US" w:eastAsia="en-US"/>
        </w:rPr>
        <w:pict>
          <v:group id="_x0000_s2158" style="position:absolute;left:0;text-align:left;margin-left:0;margin-top:5.75pt;width:508.7pt;height:100.4pt;z-index:251723840;mso-position-horizontal:center;mso-position-horizontal-relative:margin" coordorigin="1092,3052" coordsize="10174,2008">
            <v:shape id="_x0000_s2122" type="#_x0000_t32" style="position:absolute;left:2597;top:3590;width:630;height:0" o:connectortype="straight">
              <v:stroke dashstyle="longDashDot" endarrow="block"/>
            </v:shape>
            <v:roundrect id="_x0000_s2123" style="position:absolute;left:3227;top:3052;width:1505;height:1027;v-text-anchor:middle" arcsize="10923f">
              <v:stroke dashstyle="longDashDot"/>
              <v:textbox style="mso-next-textbox:#_x0000_s2123">
                <w:txbxContent>
                  <w:p w:rsidR="0077458C" w:rsidRPr="00192BE2" w:rsidRDefault="0077458C" w:rsidP="000B1E80">
                    <w:pPr>
                      <w:jc w:val="center"/>
                      <w:rPr>
                        <w:lang w:val="en-US"/>
                      </w:rPr>
                    </w:pPr>
                    <w:r w:rsidRPr="00192BE2">
                      <w:rPr>
                        <w:lang w:val="en-US"/>
                      </w:rPr>
                      <w:t>Load</w:t>
                    </w:r>
                  </w:p>
                  <w:p w:rsidR="0077458C" w:rsidRPr="00192BE2" w:rsidRDefault="0077458C" w:rsidP="000B1E80">
                    <w:pPr>
                      <w:jc w:val="center"/>
                      <w:rPr>
                        <w:lang w:val="en-US"/>
                      </w:rPr>
                    </w:pPr>
                    <w:r w:rsidRPr="00192BE2">
                      <w:rPr>
                        <w:lang w:val="en-US"/>
                      </w:rPr>
                      <w:t>Reference</w:t>
                    </w:r>
                  </w:p>
                  <w:p w:rsidR="0077458C" w:rsidRPr="00192BE2" w:rsidRDefault="0077458C" w:rsidP="000B1E80">
                    <w:pPr>
                      <w:jc w:val="center"/>
                      <w:rPr>
                        <w:lang w:val="en-US"/>
                      </w:rPr>
                    </w:pPr>
                    <w:r w:rsidRPr="00192BE2">
                      <w:rPr>
                        <w:lang w:val="en-US"/>
                      </w:rPr>
                      <w:t>Datasets</w:t>
                    </w:r>
                  </w:p>
                </w:txbxContent>
              </v:textbox>
            </v:roundrect>
            <v:roundrect id="_x0000_s2124" style="position:absolute;left:1092;top:3052;width:1505;height:1027;v-text-anchor:middle" arcsize="10923f">
              <v:stroke dashstyle="longDashDot"/>
              <v:textbox style="mso-next-textbox:#_x0000_s2124">
                <w:txbxContent>
                  <w:p w:rsidR="0077458C" w:rsidRPr="00192BE2" w:rsidRDefault="0077458C" w:rsidP="000B1E80">
                    <w:pPr>
                      <w:jc w:val="center"/>
                      <w:rPr>
                        <w:lang w:val="en-US"/>
                      </w:rPr>
                    </w:pPr>
                    <w:r w:rsidRPr="00192BE2">
                      <w:rPr>
                        <w:lang w:val="en-US"/>
                      </w:rPr>
                      <w:t>Load</w:t>
                    </w:r>
                  </w:p>
                  <w:p w:rsidR="0077458C" w:rsidRPr="00192BE2" w:rsidRDefault="0077458C" w:rsidP="000B1E80">
                    <w:pPr>
                      <w:jc w:val="center"/>
                      <w:rPr>
                        <w:lang w:val="en-US"/>
                      </w:rPr>
                    </w:pPr>
                    <w:r w:rsidRPr="00192BE2">
                      <w:rPr>
                        <w:lang w:val="en-US"/>
                      </w:rPr>
                      <w:t>Ontologies</w:t>
                    </w:r>
                  </w:p>
                </w:txbxContent>
              </v:textbox>
            </v:roundrect>
            <v:shape id="_x0000_s2125" type="#_x0000_t32" style="position:absolute;left:4757;top:3590;width:630;height:0" o:connectortype="straight">
              <v:stroke dashstyle="longDashDot" endarrow="block"/>
            </v:shape>
            <v:roundrect id="_x0000_s2126" style="position:absolute;left:5387;top:3052;width:1505;height:1027;v-text-anchor:middle" arcsize="10923f">
              <v:stroke dashstyle="longDashDot"/>
              <v:textbox style="mso-next-textbox:#_x0000_s2126">
                <w:txbxContent>
                  <w:p w:rsidR="0077458C" w:rsidRPr="00192BE2" w:rsidRDefault="0077458C" w:rsidP="000B1E80">
                    <w:pPr>
                      <w:jc w:val="center"/>
                      <w:rPr>
                        <w:lang w:val="en-US"/>
                      </w:rPr>
                    </w:pPr>
                    <w:r w:rsidRPr="00192BE2">
                      <w:rPr>
                        <w:lang w:val="en-US"/>
                      </w:rPr>
                      <w:t>Generate</w:t>
                    </w:r>
                  </w:p>
                  <w:p w:rsidR="0077458C" w:rsidRPr="00192BE2" w:rsidRDefault="0077458C" w:rsidP="000B1E80">
                    <w:pPr>
                      <w:jc w:val="center"/>
                      <w:rPr>
                        <w:lang w:val="en-US"/>
                      </w:rPr>
                    </w:pPr>
                    <w:r w:rsidRPr="00192BE2">
                      <w:rPr>
                        <w:lang w:val="en-US"/>
                      </w:rPr>
                      <w:t>Data</w:t>
                    </w:r>
                  </w:p>
                </w:txbxContent>
              </v:textbox>
            </v:roundrect>
            <v:shape id="_x0000_s2127" type="#_x0000_t32" style="position:absolute;left:6892;top:3590;width:630;height:0" o:connectortype="straight">
              <v:stroke dashstyle="longDashDot" endarrow="block"/>
            </v:shape>
            <v:roundrect id="_x0000_s2128" style="position:absolute;left:7522;top:3052;width:1505;height:1027;v-text-anchor:middle" arcsize="10923f">
              <v:stroke dashstyle="longDashDot"/>
              <v:textbox style="mso-next-textbox:#_x0000_s2128">
                <w:txbxContent>
                  <w:p w:rsidR="0077458C" w:rsidRPr="00192BE2" w:rsidRDefault="0077458C" w:rsidP="000B1E80">
                    <w:pPr>
                      <w:jc w:val="center"/>
                      <w:rPr>
                        <w:lang w:val="en-US"/>
                      </w:rPr>
                    </w:pPr>
                    <w:r w:rsidRPr="00192BE2">
                      <w:rPr>
                        <w:lang w:val="en-US"/>
                      </w:rPr>
                      <w:t>Load</w:t>
                    </w:r>
                  </w:p>
                  <w:p w:rsidR="0077458C" w:rsidRPr="00192BE2" w:rsidRDefault="0077458C" w:rsidP="000B1E80">
                    <w:pPr>
                      <w:jc w:val="center"/>
                      <w:rPr>
                        <w:lang w:val="en-US"/>
                      </w:rPr>
                    </w:pPr>
                    <w:r w:rsidRPr="00192BE2">
                      <w:rPr>
                        <w:lang w:val="en-US"/>
                      </w:rPr>
                      <w:t>Data</w:t>
                    </w:r>
                  </w:p>
                </w:txbxContent>
              </v:textbox>
            </v:roundrect>
            <v:shape id="_x0000_s2129" type="#_x0000_t32" style="position:absolute;left:9011;top:3590;width:630;height:0" o:connectortype="straight">
              <v:stroke dashstyle="longDashDot" endarrow="block"/>
            </v:shape>
            <v:roundrect id="_x0000_s2130" style="position:absolute;left:9641;top:3052;width:1625;height:1027;v-text-anchor:middle" arcsize="10923f">
              <v:stroke dashstyle="longDashDot"/>
              <v:textbox style="mso-next-textbox:#_x0000_s2130">
                <w:txbxContent>
                  <w:p w:rsidR="0077458C" w:rsidRPr="00192BE2" w:rsidRDefault="0077458C" w:rsidP="000B1E80">
                    <w:pPr>
                      <w:jc w:val="center"/>
                      <w:rPr>
                        <w:lang w:val="en-US"/>
                      </w:rPr>
                    </w:pPr>
                    <w:r w:rsidRPr="00192BE2">
                      <w:rPr>
                        <w:lang w:val="en-US"/>
                      </w:rPr>
                      <w:t>Generate</w:t>
                    </w:r>
                  </w:p>
                  <w:p w:rsidR="0077458C" w:rsidRPr="00192BE2" w:rsidRDefault="0077458C" w:rsidP="000B1E80">
                    <w:pPr>
                      <w:jc w:val="center"/>
                      <w:rPr>
                        <w:lang w:val="en-US"/>
                      </w:rPr>
                    </w:pPr>
                    <w:r w:rsidRPr="00192BE2">
                      <w:rPr>
                        <w:lang w:val="en-US"/>
                      </w:rPr>
                      <w:t>Substitution</w:t>
                    </w:r>
                  </w:p>
                  <w:p w:rsidR="0077458C" w:rsidRPr="00192BE2" w:rsidRDefault="0077458C" w:rsidP="000B1E80">
                    <w:pPr>
                      <w:jc w:val="center"/>
                      <w:rPr>
                        <w:lang w:val="en-US"/>
                      </w:rPr>
                    </w:pPr>
                    <w:r w:rsidRPr="00192BE2">
                      <w:rPr>
                        <w:lang w:val="en-US"/>
                      </w:rPr>
                      <w:t>Parameters</w:t>
                    </w:r>
                  </w:p>
                </w:txbxContent>
              </v:textbox>
            </v:roundrect>
            <v:roundrect id="_x0000_s2140" style="position:absolute;left:6207;top:4571;width:5059;height:489;v-text-anchor:middle" arcsize="10923f">
              <v:textbox style="mso-next-textbox:#_x0000_s2140">
                <w:txbxContent>
                  <w:p w:rsidR="0077458C" w:rsidRPr="00192BE2" w:rsidRDefault="0077458C" w:rsidP="000B1E80">
                    <w:pPr>
                      <w:jc w:val="center"/>
                      <w:rPr>
                        <w:b/>
                        <w:lang w:val="en-US"/>
                      </w:rPr>
                    </w:pPr>
                    <w:r>
                      <w:rPr>
                        <w:b/>
                        <w:lang w:val="en-US"/>
                      </w:rPr>
                      <w:t>Start Online Replication And Backup</w:t>
                    </w:r>
                  </w:p>
                </w:txbxContent>
              </v:textbox>
            </v:roundrect>
            <v:shape id="_x0000_s2142" type="#_x0000_t32" style="position:absolute;left:10431;top:4079;width:0;height:492"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192BE2" w:rsidRDefault="00192BE2" w:rsidP="00A912C6">
      <w:pPr>
        <w:pStyle w:val="EUNormal"/>
      </w:pPr>
    </w:p>
    <w:p w:rsidR="003E7770" w:rsidRPr="000A2C1D" w:rsidRDefault="003E7770" w:rsidP="003E7770">
      <w:pPr>
        <w:pStyle w:val="Caption"/>
        <w:jc w:val="center"/>
        <w:rPr>
          <w:i w:val="0"/>
        </w:rPr>
      </w:pPr>
    </w:p>
    <w:p w:rsidR="00192BE2" w:rsidRDefault="003E7770" w:rsidP="003E7770">
      <w:pPr>
        <w:pStyle w:val="Caption"/>
        <w:jc w:val="center"/>
      </w:pPr>
      <w:bookmarkStart w:id="137" w:name="_Toc403118851"/>
      <w:r>
        <w:t xml:space="preserve">Figure </w:t>
      </w:r>
      <w:fldSimple w:instr=" SEQ Figure \* ARABIC ">
        <w:r w:rsidR="00BA6586">
          <w:rPr>
            <w:noProof/>
          </w:rPr>
          <w:t>10</w:t>
        </w:r>
      </w:fldSimple>
      <w:r w:rsidR="00572E2A">
        <w:t>. Start</w:t>
      </w:r>
      <w:r>
        <w:t xml:space="preserve"> Online Replication And Backup</w:t>
      </w:r>
      <w:bookmarkEnd w:id="137"/>
    </w:p>
    <w:p w:rsidR="003E7770" w:rsidRDefault="003E7770" w:rsidP="00A912C6">
      <w:pPr>
        <w:pStyle w:val="EUNormal"/>
      </w:pPr>
    </w:p>
    <w:p w:rsidR="003E7770" w:rsidRDefault="003E7770" w:rsidP="00A912C6">
      <w:pPr>
        <w:pStyle w:val="EUNormal"/>
      </w:pPr>
    </w:p>
    <w:p w:rsidR="000C1E79" w:rsidRPr="00742A68" w:rsidRDefault="000C1E79" w:rsidP="000C1E79">
      <w:pPr>
        <w:pStyle w:val="EUHeading3"/>
        <w:rPr>
          <w:b w:val="0"/>
          <w:sz w:val="28"/>
          <w:szCs w:val="28"/>
        </w:rPr>
      </w:pPr>
      <w:bookmarkStart w:id="138" w:name="_Toc403119803"/>
      <w:r w:rsidRPr="00742A68">
        <w:rPr>
          <w:b w:val="0"/>
          <w:sz w:val="28"/>
          <w:szCs w:val="28"/>
        </w:rPr>
        <w:t>Run Validation of Query Results</w:t>
      </w:r>
      <w:bookmarkEnd w:id="138"/>
    </w:p>
    <w:p w:rsidR="000C1E79" w:rsidRDefault="001A3754" w:rsidP="000C1E79">
      <w:pPr>
        <w:pStyle w:val="EUNormal"/>
      </w:pPr>
      <w:r>
        <w:t>Starting</w:t>
      </w:r>
      <w:r w:rsidR="00422724">
        <w:t xml:space="preserve"> that </w:t>
      </w:r>
      <w:r>
        <w:t>action</w:t>
      </w:r>
      <w:r w:rsidR="00422724">
        <w:t xml:space="preserve"> r</w:t>
      </w:r>
      <w:r w:rsidR="00437F5C">
        <w:t>equires an empty RDF Database with</w:t>
      </w:r>
      <w:r w:rsidR="00422724">
        <w:t xml:space="preserve"> RDFS rule-set.</w:t>
      </w:r>
      <w:r w:rsidR="00437F5C">
        <w:t xml:space="preserve"> It should be run in</w:t>
      </w:r>
      <w:r w:rsidR="00582247">
        <w:t>dependently of benchmark phases and</w:t>
      </w:r>
      <w:r w:rsidR="00437F5C">
        <w:t xml:space="preserve"> no generation of data is required. Can be run</w:t>
      </w:r>
      <w:r w:rsidR="001432E3">
        <w:t xml:space="preserve"> before benchmark phases </w:t>
      </w:r>
      <w:r w:rsidR="00995E0D">
        <w:t xml:space="preserve">in order </w:t>
      </w:r>
      <w:r w:rsidR="001432E3">
        <w:t>to have validated</w:t>
      </w:r>
      <w:r w:rsidR="00582247">
        <w:t xml:space="preserve"> RDF database's capabilities to return </w:t>
      </w:r>
      <w:r w:rsidR="001432E3">
        <w:t>correct query results</w:t>
      </w:r>
      <w:r w:rsidR="005B5C5E">
        <w:t>.</w:t>
      </w:r>
    </w:p>
    <w:p w:rsidR="00422724" w:rsidRDefault="005B4069" w:rsidP="0075118B">
      <w:pPr>
        <w:pStyle w:val="EUNormal"/>
        <w:numPr>
          <w:ilvl w:val="0"/>
          <w:numId w:val="41"/>
        </w:numPr>
      </w:pPr>
      <w:r w:rsidRPr="005B4069">
        <w:t>loadOntologies</w:t>
      </w:r>
      <w:r>
        <w:t>=true</w:t>
      </w:r>
    </w:p>
    <w:p w:rsidR="005B4069" w:rsidRDefault="005B4069" w:rsidP="0075118B">
      <w:pPr>
        <w:pStyle w:val="EUNormal"/>
        <w:numPr>
          <w:ilvl w:val="0"/>
          <w:numId w:val="41"/>
        </w:numPr>
      </w:pPr>
      <w:r w:rsidRPr="005B4069">
        <w:t>loadDatasets</w:t>
      </w:r>
      <w:r>
        <w:t>=true</w:t>
      </w:r>
    </w:p>
    <w:p w:rsidR="005B4069" w:rsidRDefault="005B4069" w:rsidP="0075118B">
      <w:pPr>
        <w:pStyle w:val="EUNormal"/>
        <w:numPr>
          <w:ilvl w:val="0"/>
          <w:numId w:val="41"/>
        </w:numPr>
      </w:pPr>
      <w:r w:rsidRPr="005B4069">
        <w:t>validateQueryResults</w:t>
      </w:r>
      <w:r>
        <w:t>=true</w:t>
      </w:r>
    </w:p>
    <w:p w:rsidR="000A2C1D" w:rsidRDefault="000A2C1D" w:rsidP="005B4069">
      <w:pPr>
        <w:pStyle w:val="EUNormal"/>
      </w:pPr>
    </w:p>
    <w:p w:rsidR="004817BD" w:rsidRPr="00344A39" w:rsidRDefault="004817BD" w:rsidP="004817BD">
      <w:pPr>
        <w:pStyle w:val="EUNormal"/>
        <w:rPr>
          <w:i/>
        </w:rPr>
      </w:pPr>
      <w:r w:rsidRPr="006D4532">
        <w:rPr>
          <w:b/>
        </w:rPr>
        <w:t>Required operational phases that should be enabled :</w:t>
      </w:r>
      <w:r w:rsidRPr="00344A39">
        <w:rPr>
          <w:i/>
        </w:rPr>
        <w:t xml:space="preserve"> loadOntologies, loadReferenceDatasets</w:t>
      </w:r>
    </w:p>
    <w:p w:rsidR="00E40C70" w:rsidRDefault="00E40C70" w:rsidP="000C1E79">
      <w:pPr>
        <w:pStyle w:val="EUNormal"/>
      </w:pPr>
    </w:p>
    <w:p w:rsidR="00422724" w:rsidRDefault="0011659B" w:rsidP="000C1E79">
      <w:pPr>
        <w:pStyle w:val="EUNormal"/>
      </w:pPr>
      <w:r>
        <w:rPr>
          <w:noProof/>
          <w:lang w:val="en-US" w:eastAsia="en-US"/>
        </w:rPr>
        <w:pict>
          <v:group id="_x0000_s2159" style="position:absolute;left:0;text-align:left;margin-left:0;margin-top:2.9pt;width:288.75pt;height:51.35pt;z-index:251721760;mso-position-horizontal:center;mso-position-horizontal-relative:margin" coordorigin="1117,8906" coordsize="5775,1027">
            <v:shape id="_x0000_s2131" type="#_x0000_t32" style="position:absolute;left:2622;top:9444;width:630;height:0" o:connectortype="straight">
              <v:stroke dashstyle="longDashDot" endarrow="block"/>
            </v:shape>
            <v:roundrect id="_x0000_s2132" style="position:absolute;left:3252;top:8906;width:1505;height:1027;v-text-anchor:middle" arcsize="10923f">
              <v:stroke dashstyle="longDashDot"/>
              <v:textbox style="mso-next-textbox:#_x0000_s2132">
                <w:txbxContent>
                  <w:p w:rsidR="0077458C" w:rsidRPr="00100C08" w:rsidRDefault="0077458C" w:rsidP="000B1E80">
                    <w:pPr>
                      <w:jc w:val="center"/>
                      <w:rPr>
                        <w:lang w:val="en-US"/>
                      </w:rPr>
                    </w:pPr>
                    <w:r w:rsidRPr="00100C08">
                      <w:rPr>
                        <w:lang w:val="en-US"/>
                      </w:rPr>
                      <w:t>Load</w:t>
                    </w:r>
                  </w:p>
                  <w:p w:rsidR="0077458C" w:rsidRPr="00100C08" w:rsidRDefault="0077458C" w:rsidP="000B1E80">
                    <w:pPr>
                      <w:jc w:val="center"/>
                      <w:rPr>
                        <w:lang w:val="en-US"/>
                      </w:rPr>
                    </w:pPr>
                    <w:r w:rsidRPr="00100C08">
                      <w:rPr>
                        <w:lang w:val="en-US"/>
                      </w:rPr>
                      <w:t>Reference</w:t>
                    </w:r>
                  </w:p>
                  <w:p w:rsidR="0077458C" w:rsidRPr="00100C08" w:rsidRDefault="0077458C" w:rsidP="000B1E80">
                    <w:pPr>
                      <w:jc w:val="center"/>
                      <w:rPr>
                        <w:lang w:val="en-US"/>
                      </w:rPr>
                    </w:pPr>
                    <w:r w:rsidRPr="00100C08">
                      <w:rPr>
                        <w:lang w:val="en-US"/>
                      </w:rPr>
                      <w:t>Datasets</w:t>
                    </w:r>
                  </w:p>
                </w:txbxContent>
              </v:textbox>
            </v:roundrect>
            <v:roundrect id="_x0000_s2133" style="position:absolute;left:1117;top:8906;width:1505;height:1027;v-text-anchor:middle" arcsize="10923f">
              <v:stroke dashstyle="longDashDot"/>
              <v:textbox style="mso-next-textbox:#_x0000_s2133">
                <w:txbxContent>
                  <w:p w:rsidR="0077458C" w:rsidRPr="00100C08" w:rsidRDefault="0077458C" w:rsidP="000B1E80">
                    <w:pPr>
                      <w:jc w:val="center"/>
                      <w:rPr>
                        <w:lang w:val="en-US"/>
                      </w:rPr>
                    </w:pPr>
                    <w:r w:rsidRPr="00100C08">
                      <w:rPr>
                        <w:lang w:val="en-US"/>
                      </w:rPr>
                      <w:t>Load</w:t>
                    </w:r>
                  </w:p>
                  <w:p w:rsidR="0077458C" w:rsidRPr="00100C08" w:rsidRDefault="0077458C" w:rsidP="000B1E80">
                    <w:pPr>
                      <w:jc w:val="center"/>
                      <w:rPr>
                        <w:lang w:val="en-US"/>
                      </w:rPr>
                    </w:pPr>
                    <w:r w:rsidRPr="00100C08">
                      <w:rPr>
                        <w:lang w:val="en-US"/>
                      </w:rPr>
                      <w:t>Ontologies</w:t>
                    </w:r>
                  </w:p>
                </w:txbxContent>
              </v:textbox>
            </v:roundrect>
            <v:shape id="_x0000_s2138" type="#_x0000_t32" style="position:absolute;left:4757;top:9444;width:630;height:0" o:connectortype="straight">
              <v:stroke dashstyle="longDashDot" endarrow="block"/>
            </v:shape>
            <v:roundrect id="_x0000_s2139" style="position:absolute;left:5387;top:8906;width:1505;height:1027;v-text-anchor:middle" arcsize="10923f">
              <v:textbox style="mso-next-textbox:#_x0000_s2139">
                <w:txbxContent>
                  <w:p w:rsidR="0077458C" w:rsidRDefault="0077458C" w:rsidP="000B1E80">
                    <w:pPr>
                      <w:jc w:val="center"/>
                      <w:rPr>
                        <w:b/>
                        <w:lang w:val="en-US"/>
                      </w:rPr>
                    </w:pPr>
                    <w:r>
                      <w:rPr>
                        <w:b/>
                        <w:lang w:val="en-US"/>
                      </w:rPr>
                      <w:t>Run</w:t>
                    </w:r>
                  </w:p>
                  <w:p w:rsidR="0077458C" w:rsidRPr="0047189C" w:rsidRDefault="0077458C" w:rsidP="000B1E80">
                    <w:pPr>
                      <w:jc w:val="center"/>
                      <w:rPr>
                        <w:b/>
                        <w:lang w:val="en-US"/>
                      </w:rPr>
                    </w:pPr>
                    <w:r>
                      <w:rPr>
                        <w:b/>
                        <w:lang w:val="en-US"/>
                      </w:rPr>
                      <w:t>Results</w:t>
                    </w:r>
                  </w:p>
                  <w:p w:rsidR="0077458C" w:rsidRDefault="0077458C" w:rsidP="000B1E80">
                    <w:pPr>
                      <w:jc w:val="center"/>
                      <w:rPr>
                        <w:b/>
                        <w:lang w:val="en-US"/>
                      </w:rPr>
                    </w:pPr>
                    <w:r>
                      <w:rPr>
                        <w:b/>
                        <w:lang w:val="en-US"/>
                      </w:rPr>
                      <w:t>Validation</w:t>
                    </w:r>
                  </w:p>
                  <w:p w:rsidR="0077458C" w:rsidRPr="0047189C" w:rsidRDefault="0077458C" w:rsidP="000B1E80">
                    <w:pPr>
                      <w:jc w:val="center"/>
                      <w:rPr>
                        <w:b/>
                        <w:lang w:val="en-US"/>
                      </w:rPr>
                    </w:pPr>
                  </w:p>
                </w:txbxContent>
              </v:textbox>
            </v:roundrect>
            <w10:wrap anchorx="margin"/>
          </v:group>
        </w:pict>
      </w:r>
    </w:p>
    <w:p w:rsidR="00BD34E1" w:rsidRDefault="00BD34E1" w:rsidP="000C1E79">
      <w:pPr>
        <w:pStyle w:val="EUNormal"/>
      </w:pPr>
    </w:p>
    <w:p w:rsidR="00BD34E1" w:rsidRDefault="00BD34E1" w:rsidP="000C1E79">
      <w:pPr>
        <w:pStyle w:val="EUNormal"/>
      </w:pPr>
    </w:p>
    <w:p w:rsidR="00BD34E1" w:rsidRDefault="00BD34E1" w:rsidP="000C1E79">
      <w:pPr>
        <w:pStyle w:val="EUNormal"/>
      </w:pPr>
    </w:p>
    <w:p w:rsidR="003E7770" w:rsidRDefault="003E7770" w:rsidP="003E7770">
      <w:pPr>
        <w:pStyle w:val="Caption"/>
        <w:jc w:val="center"/>
      </w:pPr>
      <w:bookmarkStart w:id="139" w:name="_Toc403118852"/>
      <w:r>
        <w:t xml:space="preserve">Figure </w:t>
      </w:r>
      <w:fldSimple w:instr=" SEQ Figure \* ARABIC ">
        <w:r w:rsidR="00BA6586">
          <w:rPr>
            <w:noProof/>
          </w:rPr>
          <w:t>11</w:t>
        </w:r>
      </w:fldSimple>
      <w:r>
        <w:t>. Run Query Results Validation</w:t>
      </w:r>
      <w:bookmarkEnd w:id="139"/>
    </w:p>
    <w:p w:rsidR="00B92987" w:rsidRDefault="00B92987" w:rsidP="003E7770">
      <w:pPr>
        <w:pStyle w:val="Caption"/>
        <w:jc w:val="center"/>
      </w:pPr>
    </w:p>
    <w:p w:rsidR="00B92987" w:rsidRDefault="00B92987" w:rsidP="003E7770">
      <w:pPr>
        <w:pStyle w:val="Caption"/>
        <w:jc w:val="center"/>
      </w:pPr>
    </w:p>
    <w:p w:rsidR="00A912C6" w:rsidRPr="00742A68" w:rsidRDefault="000C1E79" w:rsidP="00A912C6">
      <w:pPr>
        <w:pStyle w:val="EUHeading3"/>
        <w:rPr>
          <w:b w:val="0"/>
          <w:sz w:val="28"/>
          <w:szCs w:val="28"/>
        </w:rPr>
      </w:pPr>
      <w:bookmarkStart w:id="140" w:name="_Toc403119804"/>
      <w:r w:rsidRPr="00742A68">
        <w:rPr>
          <w:b w:val="0"/>
          <w:sz w:val="28"/>
          <w:szCs w:val="28"/>
        </w:rPr>
        <w:t>Run OWL2-RL Conformance Test</w:t>
      </w:r>
      <w:bookmarkEnd w:id="140"/>
    </w:p>
    <w:p w:rsidR="00612B2C" w:rsidRPr="00612B2C" w:rsidRDefault="004B726C" w:rsidP="00612B2C">
      <w:pPr>
        <w:pStyle w:val="EUNormal"/>
      </w:pPr>
      <w:r>
        <w:t>Starting that action</w:t>
      </w:r>
      <w:r w:rsidR="00612B2C">
        <w:t xml:space="preserve"> requires an empty RDF Database </w:t>
      </w:r>
      <w:r w:rsidR="00E31D46">
        <w:t>and configured</w:t>
      </w:r>
      <w:r w:rsidR="00612B2C">
        <w:t xml:space="preserve"> </w:t>
      </w:r>
      <w:r w:rsidR="00333D2A">
        <w:t>for</w:t>
      </w:r>
      <w:r w:rsidR="00612B2C">
        <w:t xml:space="preserve"> OWL2-RL rule-set.</w:t>
      </w:r>
    </w:p>
    <w:p w:rsidR="00612B2C" w:rsidRDefault="00612B2C" w:rsidP="0075118B">
      <w:pPr>
        <w:pStyle w:val="EUNormal"/>
        <w:numPr>
          <w:ilvl w:val="0"/>
          <w:numId w:val="41"/>
        </w:numPr>
      </w:pPr>
      <w:r w:rsidRPr="005B4069">
        <w:t>loadOntologies</w:t>
      </w:r>
      <w:r>
        <w:t>=true</w:t>
      </w:r>
    </w:p>
    <w:p w:rsidR="00612B2C" w:rsidRDefault="00612B2C" w:rsidP="0075118B">
      <w:pPr>
        <w:pStyle w:val="EUNormal"/>
        <w:numPr>
          <w:ilvl w:val="0"/>
          <w:numId w:val="41"/>
        </w:numPr>
      </w:pPr>
      <w:r w:rsidRPr="00612B2C">
        <w:t>checkConformance</w:t>
      </w:r>
      <w:r>
        <w:t>=true</w:t>
      </w:r>
    </w:p>
    <w:p w:rsidR="00612B2C" w:rsidRDefault="00612B2C" w:rsidP="00612B2C">
      <w:pPr>
        <w:pStyle w:val="EUNormal"/>
      </w:pPr>
    </w:p>
    <w:p w:rsidR="001125B2" w:rsidRDefault="001125B2" w:rsidP="001125B2">
      <w:pPr>
        <w:pStyle w:val="EUNormal"/>
        <w:rPr>
          <w:i/>
        </w:rPr>
      </w:pPr>
      <w:r w:rsidRPr="00F0315C">
        <w:rPr>
          <w:b/>
        </w:rPr>
        <w:t>Required operational phases that should be enabled :</w:t>
      </w:r>
      <w:r w:rsidRPr="00344A39">
        <w:rPr>
          <w:i/>
        </w:rPr>
        <w:t xml:space="preserve"> loadOntologies</w:t>
      </w:r>
    </w:p>
    <w:p w:rsidR="00CC29A3" w:rsidRPr="00344A39" w:rsidRDefault="00CC29A3" w:rsidP="001125B2">
      <w:pPr>
        <w:pStyle w:val="EUNormal"/>
        <w:rPr>
          <w:i/>
        </w:rPr>
      </w:pPr>
    </w:p>
    <w:p w:rsidR="00A912C6" w:rsidRDefault="0011659B" w:rsidP="00A912C6">
      <w:pPr>
        <w:pStyle w:val="EUNormal"/>
      </w:pPr>
      <w:r>
        <w:rPr>
          <w:noProof/>
          <w:lang w:val="en-US" w:eastAsia="en-US"/>
        </w:rPr>
        <w:pict>
          <v:group id="_x0000_s2160" style="position:absolute;left:0;text-align:left;margin-left:149.95pt;margin-top:2.2pt;width:182pt;height:51.35pt;z-index:251720736;mso-position-horizontal-relative:margin" coordorigin="1117,13298" coordsize="3640,1027">
            <v:roundrect id="_x0000_s2134" style="position:absolute;left:1117;top:13298;width:1505;height:1027;v-text-anchor:middle" arcsize="10923f">
              <v:stroke dashstyle="longDashDot"/>
              <v:textbox style="mso-next-textbox:#_x0000_s2134">
                <w:txbxContent>
                  <w:p w:rsidR="0077458C" w:rsidRPr="00100C08" w:rsidRDefault="0077458C" w:rsidP="000B1E80">
                    <w:pPr>
                      <w:jc w:val="center"/>
                      <w:rPr>
                        <w:lang w:val="en-US"/>
                      </w:rPr>
                    </w:pPr>
                    <w:r w:rsidRPr="00100C08">
                      <w:rPr>
                        <w:lang w:val="en-US"/>
                      </w:rPr>
                      <w:t>Load</w:t>
                    </w:r>
                  </w:p>
                  <w:p w:rsidR="0077458C" w:rsidRPr="00100C08" w:rsidRDefault="0077458C" w:rsidP="000B1E80">
                    <w:pPr>
                      <w:jc w:val="center"/>
                      <w:rPr>
                        <w:lang w:val="en-US"/>
                      </w:rPr>
                    </w:pPr>
                    <w:r w:rsidRPr="00100C08">
                      <w:rPr>
                        <w:lang w:val="en-US"/>
                      </w:rPr>
                      <w:t>Ontologies</w:t>
                    </w:r>
                  </w:p>
                </w:txbxContent>
              </v:textbox>
            </v:roundrect>
            <v:roundrect id="_x0000_s2135" style="position:absolute;left:3252;top:13298;width:1505;height:1027;v-text-anchor:middle" arcsize="10923f">
              <v:textbox style="mso-next-textbox:#_x0000_s2135">
                <w:txbxContent>
                  <w:p w:rsidR="0077458C" w:rsidRPr="0047189C" w:rsidRDefault="0077458C" w:rsidP="000B1E80">
                    <w:pPr>
                      <w:jc w:val="center"/>
                      <w:rPr>
                        <w:b/>
                        <w:lang w:val="en-US"/>
                      </w:rPr>
                    </w:pPr>
                    <w:r>
                      <w:rPr>
                        <w:b/>
                        <w:lang w:val="en-US"/>
                      </w:rPr>
                      <w:t>Run</w:t>
                    </w:r>
                  </w:p>
                  <w:p w:rsidR="0077458C" w:rsidRDefault="0077458C" w:rsidP="000B1E80">
                    <w:pPr>
                      <w:jc w:val="center"/>
                      <w:rPr>
                        <w:b/>
                        <w:lang w:val="en-US"/>
                      </w:rPr>
                    </w:pPr>
                    <w:r>
                      <w:rPr>
                        <w:b/>
                        <w:lang w:val="en-US"/>
                      </w:rPr>
                      <w:t>OWL2-RL</w:t>
                    </w:r>
                  </w:p>
                  <w:p w:rsidR="0077458C" w:rsidRPr="0047189C" w:rsidRDefault="0077458C" w:rsidP="000B1E80">
                    <w:pPr>
                      <w:jc w:val="center"/>
                      <w:rPr>
                        <w:b/>
                        <w:lang w:val="en-US"/>
                      </w:rPr>
                    </w:pPr>
                    <w:r>
                      <w:rPr>
                        <w:b/>
                        <w:lang w:val="en-US"/>
                      </w:rPr>
                      <w:t>Conf. Test</w:t>
                    </w:r>
                  </w:p>
                </w:txbxContent>
              </v:textbox>
            </v:roundrect>
            <v:shape id="_x0000_s2136" type="#_x0000_t32" style="position:absolute;left:2622;top:13819;width:630;height:0"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CC29A3" w:rsidRDefault="00CC29A3">
      <w:pPr>
        <w:pStyle w:val="EUNormal"/>
      </w:pPr>
      <w:bookmarkStart w:id="141" w:name="__RefHeading__144_986907325"/>
      <w:bookmarkStart w:id="142" w:name="__RefHeading__225_278171736"/>
      <w:bookmarkStart w:id="143" w:name="__RefHeading___Toc366167804"/>
      <w:bookmarkEnd w:id="141"/>
      <w:bookmarkEnd w:id="142"/>
      <w:bookmarkEnd w:id="143"/>
    </w:p>
    <w:p w:rsidR="00BD34E1" w:rsidRDefault="00C14461" w:rsidP="00C14461">
      <w:pPr>
        <w:pStyle w:val="Caption"/>
        <w:jc w:val="center"/>
      </w:pPr>
      <w:bookmarkStart w:id="144" w:name="_Toc403118853"/>
      <w:r>
        <w:t xml:space="preserve">Figure </w:t>
      </w:r>
      <w:fldSimple w:instr=" SEQ Figure \* ARABIC ">
        <w:r w:rsidR="00BA6586">
          <w:rPr>
            <w:noProof/>
          </w:rPr>
          <w:t>12</w:t>
        </w:r>
      </w:fldSimple>
      <w:r>
        <w:t>. Run OWL2-RL Conformance Test</w:t>
      </w:r>
      <w:bookmarkEnd w:id="144"/>
    </w:p>
    <w:p w:rsidR="00C14461" w:rsidRDefault="00C14461">
      <w:pPr>
        <w:pStyle w:val="EUNormal"/>
      </w:pPr>
    </w:p>
    <w:p w:rsidR="00451C7B" w:rsidRDefault="00451C7B" w:rsidP="00C14461">
      <w:pPr>
        <w:pStyle w:val="EUNormal"/>
      </w:pPr>
    </w:p>
    <w:p w:rsidR="00FE09E9" w:rsidRPr="00742A68" w:rsidRDefault="00FE09E9" w:rsidP="00FE09E9">
      <w:pPr>
        <w:pStyle w:val="EUHeading2"/>
      </w:pPr>
      <w:bookmarkStart w:id="145" w:name="_Toc403119805"/>
      <w:r w:rsidRPr="00742A68">
        <w:t>Results Gathering</w:t>
      </w:r>
      <w:bookmarkEnd w:id="145"/>
    </w:p>
    <w:p w:rsidR="00FE09E9" w:rsidRDefault="00FE09E9">
      <w:pPr>
        <w:pStyle w:val="EUNormal"/>
      </w:pPr>
    </w:p>
    <w:p w:rsidR="00C34AC5" w:rsidRDefault="002D66CE">
      <w:pPr>
        <w:pStyle w:val="EUNormal"/>
      </w:pPr>
      <w:r>
        <w:t>Benchmark r</w:t>
      </w:r>
      <w:r w:rsidR="00B324FF">
        <w:t>esult</w:t>
      </w:r>
      <w:r w:rsidR="008D2489">
        <w:t>s</w:t>
      </w:r>
      <w:r>
        <w:t xml:space="preserve"> </w:t>
      </w:r>
      <w:r w:rsidR="008D2489">
        <w:t>are</w:t>
      </w:r>
      <w:r w:rsidR="00B324FF">
        <w:t xml:space="preserve"> produced during</w:t>
      </w:r>
      <w:r w:rsidR="0088094D">
        <w:t xml:space="preserve"> </w:t>
      </w:r>
      <w:r>
        <w:t>the</w:t>
      </w:r>
      <w:r w:rsidR="00B324FF">
        <w:t xml:space="preserve"> </w:t>
      </w:r>
      <w:r w:rsidR="00255536">
        <w:t>benchmark r</w:t>
      </w:r>
      <w:r w:rsidR="0088094D">
        <w:t>un</w:t>
      </w:r>
      <w:r w:rsidR="00255536">
        <w:t xml:space="preserve"> phase </w:t>
      </w:r>
      <w:r w:rsidR="006D0427">
        <w:t xml:space="preserve">and </w:t>
      </w:r>
      <w:r w:rsidR="008D2489">
        <w:t>consist</w:t>
      </w:r>
      <w:r w:rsidR="00255536">
        <w:t xml:space="preserve"> of </w:t>
      </w:r>
      <w:r w:rsidR="00C34AC5" w:rsidRPr="0088094D">
        <w:t xml:space="preserve">constantly updated and </w:t>
      </w:r>
      <w:r w:rsidR="0088094D">
        <w:t>saved</w:t>
      </w:r>
      <w:r>
        <w:t xml:space="preserve"> </w:t>
      </w:r>
      <w:r w:rsidR="008D2489">
        <w:t xml:space="preserve">status </w:t>
      </w:r>
      <w:r w:rsidR="009B7A79">
        <w:t>to</w:t>
      </w:r>
      <w:r w:rsidR="008D2489">
        <w:t xml:space="preserve"> a set of</w:t>
      </w:r>
      <w:r w:rsidR="00B324FF">
        <w:t xml:space="preserve"> </w:t>
      </w:r>
      <w:r w:rsidR="00FD0299">
        <w:t xml:space="preserve">log </w:t>
      </w:r>
      <w:r w:rsidR="00B324FF">
        <w:t>files</w:t>
      </w:r>
      <w:r w:rsidR="0088094D">
        <w:t>.</w:t>
      </w:r>
      <w:r w:rsidR="00C34AC5" w:rsidRPr="0088094D">
        <w:t xml:space="preserve"> Eac</w:t>
      </w:r>
      <w:r w:rsidR="00B324FF">
        <w:t xml:space="preserve">h </w:t>
      </w:r>
      <w:r w:rsidR="009B7A79">
        <w:t xml:space="preserve">status </w:t>
      </w:r>
      <w:r w:rsidR="00B324FF">
        <w:t>update</w:t>
      </w:r>
      <w:r w:rsidR="00C34AC5" w:rsidRPr="0088094D">
        <w:t xml:space="preserve"> is </w:t>
      </w:r>
      <w:r w:rsidR="00B324FF">
        <w:t>giving information about :</w:t>
      </w:r>
      <w:r w:rsidR="00C34AC5" w:rsidRPr="0088094D">
        <w:t xml:space="preserve"> current state of each type of agents, how many queries or operations have been executed, what is the current operations or query execution rate. Failures to execute an operation or quer</w:t>
      </w:r>
      <w:r w:rsidR="00EE7E42">
        <w:t>ies</w:t>
      </w:r>
      <w:r w:rsidR="00E712F0">
        <w:t xml:space="preserve"> (timeouts)</w:t>
      </w:r>
      <w:r w:rsidR="00C34AC5" w:rsidRPr="0088094D">
        <w:t xml:space="preserve"> </w:t>
      </w:r>
      <w:r w:rsidR="00EE7E42">
        <w:t>are logged</w:t>
      </w:r>
      <w:r w:rsidR="00B324FF">
        <w:t xml:space="preserve"> </w:t>
      </w:r>
      <w:r w:rsidR="00042190">
        <w:t>too</w:t>
      </w:r>
      <w:r w:rsidR="00C34AC5" w:rsidRPr="0088094D">
        <w:t>.</w:t>
      </w:r>
    </w:p>
    <w:p w:rsidR="00071B35" w:rsidRDefault="00071B35">
      <w:pPr>
        <w:pStyle w:val="EUNormal"/>
      </w:pPr>
      <w:r>
        <w:t>Results are</w:t>
      </w:r>
      <w:r w:rsidR="003639C2">
        <w:t xml:space="preserve"> also</w:t>
      </w:r>
      <w:r>
        <w:t xml:space="preserve"> </w:t>
      </w:r>
      <w:r w:rsidR="0088094D">
        <w:t>displayed</w:t>
      </w:r>
      <w:r w:rsidR="003639C2">
        <w:t xml:space="preserve"> on the console</w:t>
      </w:r>
      <w:r>
        <w:t xml:space="preserve"> during the whole operation of the benchmark driver. </w:t>
      </w:r>
      <w:r w:rsidR="003639C2">
        <w:t>As mentioned earlier,</w:t>
      </w:r>
      <w:r>
        <w:t xml:space="preserve"> </w:t>
      </w:r>
      <w:r w:rsidR="00DD3C38">
        <w:t xml:space="preserve">logs of those </w:t>
      </w:r>
      <w:r>
        <w:t xml:space="preserve">results </w:t>
      </w:r>
      <w:r w:rsidR="00B324FF">
        <w:t>as well as more detailed data for</w:t>
      </w:r>
      <w:r>
        <w:t xml:space="preserve"> the benchmark</w:t>
      </w:r>
      <w:r w:rsidR="004E1C3D">
        <w:t xml:space="preserve"> run</w:t>
      </w:r>
      <w:r>
        <w:t xml:space="preserve"> are saved to three different types of log files, limited in size of 25</w:t>
      </w:r>
      <w:r w:rsidR="0088094D">
        <w:t>0</w:t>
      </w:r>
      <w:r>
        <w:t xml:space="preserve"> Mb each</w:t>
      </w:r>
      <w:r w:rsidR="00A70BD8">
        <w:t>. O</w:t>
      </w:r>
      <w:r w:rsidR="005112CA">
        <w:t>nce that limit has been</w:t>
      </w:r>
      <w:r w:rsidR="00A70BD8">
        <w:t xml:space="preserve"> reached, a new file is created</w:t>
      </w:r>
      <w:r w:rsidR="005112CA">
        <w:t xml:space="preserve"> </w:t>
      </w:r>
      <w:r w:rsidR="00386F53">
        <w:t>:</w:t>
      </w:r>
    </w:p>
    <w:p w:rsidR="00071B35" w:rsidRDefault="00071B35" w:rsidP="0075118B">
      <w:pPr>
        <w:pStyle w:val="EUNormal"/>
        <w:numPr>
          <w:ilvl w:val="0"/>
          <w:numId w:val="16"/>
        </w:numPr>
      </w:pPr>
      <w:r w:rsidRPr="00B324FF">
        <w:rPr>
          <w:b/>
          <w:i/>
        </w:rPr>
        <w:t xml:space="preserve">semantic_publishing_benchmark_queries_brief.log </w:t>
      </w:r>
      <w:r w:rsidR="00B324FF">
        <w:rPr>
          <w:b/>
          <w:i/>
        </w:rPr>
        <w:t>-</w:t>
      </w:r>
      <w:r>
        <w:t xml:space="preserve"> stores a brief log of each executed query or operation</w:t>
      </w:r>
      <w:r w:rsidR="00113D1F">
        <w:t>, returned number of results, execution time</w:t>
      </w:r>
    </w:p>
    <w:p w:rsidR="00071B35" w:rsidRDefault="00071B35" w:rsidP="0075118B">
      <w:pPr>
        <w:pStyle w:val="EUNormal"/>
        <w:numPr>
          <w:ilvl w:val="0"/>
          <w:numId w:val="16"/>
        </w:numPr>
      </w:pPr>
      <w:r w:rsidRPr="00B324FF">
        <w:rPr>
          <w:b/>
          <w:i/>
        </w:rPr>
        <w:t xml:space="preserve">semantic_publishing_benchmark_queries_detailed.log </w:t>
      </w:r>
      <w:r w:rsidR="00B324FF" w:rsidRPr="00B324FF">
        <w:rPr>
          <w:b/>
          <w:i/>
        </w:rPr>
        <w:t>-</w:t>
      </w:r>
      <w:r>
        <w:t xml:space="preserve"> stores a detailed log for each query or operation - contents and results</w:t>
      </w:r>
    </w:p>
    <w:p w:rsidR="00B324FF" w:rsidRDefault="00071B35" w:rsidP="0075118B">
      <w:pPr>
        <w:pStyle w:val="EUNormal"/>
        <w:numPr>
          <w:ilvl w:val="0"/>
          <w:numId w:val="16"/>
        </w:numPr>
      </w:pPr>
      <w:r w:rsidRPr="00B324FF">
        <w:rPr>
          <w:b/>
          <w:i/>
        </w:rPr>
        <w:t>semantic_publishing_benchmark_results.log</w:t>
      </w:r>
      <w:r w:rsidR="00B324FF" w:rsidRPr="00B324FF">
        <w:rPr>
          <w:b/>
          <w:i/>
        </w:rPr>
        <w:t xml:space="preserve"> -</w:t>
      </w:r>
      <w:r w:rsidR="00113D1F">
        <w:t xml:space="preserve"> stores a</w:t>
      </w:r>
      <w:r>
        <w:t xml:space="preserve"> summary</w:t>
      </w:r>
      <w:r w:rsidR="00113D1F">
        <w:t xml:space="preserve"> of results of the benchmark, updated</w:t>
      </w:r>
      <w:r>
        <w:t xml:space="preserve"> each second du</w:t>
      </w:r>
      <w:r w:rsidR="00113D1F">
        <w:t>ring the whole benchmark run - queries and operations execution rate, details about execution times for each of the queries</w:t>
      </w:r>
    </w:p>
    <w:p w:rsidR="004E1C3D" w:rsidRDefault="004E1C3D" w:rsidP="00B324FF">
      <w:pPr>
        <w:pStyle w:val="EUNormal"/>
        <w:ind w:left="707"/>
      </w:pPr>
    </w:p>
    <w:p w:rsidR="004E1C3D" w:rsidRDefault="004E1C3D" w:rsidP="004E1C3D">
      <w:pPr>
        <w:pStyle w:val="EUNormal"/>
        <w:jc w:val="left"/>
      </w:pPr>
      <w:r>
        <w:t>Logging details can be</w:t>
      </w:r>
      <w:r w:rsidRPr="004E1C3D">
        <w:t xml:space="preserve"> con</w:t>
      </w:r>
      <w:r>
        <w:t>trolled by a configuration file</w:t>
      </w:r>
      <w:r w:rsidRPr="004E1C3D">
        <w:t xml:space="preserve">: </w:t>
      </w:r>
      <w:r w:rsidRPr="004E1C3D">
        <w:rPr>
          <w:i/>
        </w:rPr>
        <w:t>log4j.xml</w:t>
      </w:r>
      <w:r>
        <w:t xml:space="preserve"> saved in the distributed ben</w:t>
      </w:r>
      <w:r w:rsidRPr="004E1C3D">
        <w:t>c</w:t>
      </w:r>
      <w:r>
        <w:t>h</w:t>
      </w:r>
      <w:r w:rsidRPr="004E1C3D">
        <w:t>mark driver (s</w:t>
      </w:r>
      <w:r>
        <w:t>emantic_publishing_benchmark.ja</w:t>
      </w:r>
      <w:r w:rsidR="00060785">
        <w:t>r</w:t>
      </w:r>
      <w:r>
        <w:t xml:space="preserve">). After modifying </w:t>
      </w:r>
      <w:r w:rsidRPr="004E1C3D">
        <w:rPr>
          <w:i/>
        </w:rPr>
        <w:t>log4j.xml</w:t>
      </w:r>
      <w:r w:rsidRPr="004E1C3D">
        <w:t xml:space="preserve">, benchmark </w:t>
      </w:r>
      <w:r>
        <w:t xml:space="preserve">driver must be updated with contents of the new xml </w:t>
      </w:r>
      <w:r w:rsidRPr="004E1C3D">
        <w:t>file.</w:t>
      </w:r>
    </w:p>
    <w:p w:rsidR="004E1C3D" w:rsidRDefault="004E1C3D" w:rsidP="00B324FF">
      <w:pPr>
        <w:pStyle w:val="EUNormal"/>
        <w:ind w:left="707"/>
      </w:pPr>
    </w:p>
    <w:p w:rsidR="00071B35" w:rsidRDefault="00071B35" w:rsidP="00B324FF">
      <w:pPr>
        <w:pStyle w:val="EUNormal"/>
      </w:pPr>
      <w:r>
        <w:t xml:space="preserve">Summary of the benchmark result includes: </w:t>
      </w:r>
    </w:p>
    <w:p w:rsidR="00071B35" w:rsidRDefault="00071B35" w:rsidP="0075118B">
      <w:pPr>
        <w:pStyle w:val="EUNormal"/>
        <w:numPr>
          <w:ilvl w:val="0"/>
          <w:numId w:val="26"/>
        </w:numPr>
      </w:pPr>
      <w:r>
        <w:t>total seconds of benchmark run time</w:t>
      </w:r>
      <w:r w:rsidR="00B2367B">
        <w:t>, or total executed aggregation queries</w:t>
      </w:r>
      <w:r>
        <w:t xml:space="preserve"> </w:t>
      </w:r>
    </w:p>
    <w:p w:rsidR="00071B35" w:rsidRDefault="00071B35" w:rsidP="0075118B">
      <w:pPr>
        <w:pStyle w:val="EUNormal"/>
        <w:numPr>
          <w:ilvl w:val="0"/>
          <w:numId w:val="26"/>
        </w:numPr>
      </w:pPr>
      <w:r>
        <w:t>total number of editorial and aggregation agents</w:t>
      </w:r>
    </w:p>
    <w:p w:rsidR="00071B35" w:rsidRDefault="00B2367B" w:rsidP="0075118B">
      <w:pPr>
        <w:pStyle w:val="EUNormal"/>
        <w:numPr>
          <w:ilvl w:val="0"/>
          <w:numId w:val="26"/>
        </w:numPr>
      </w:pPr>
      <w:r>
        <w:t>average number</w:t>
      </w:r>
      <w:r w:rsidR="00071B35">
        <w:t xml:space="preserve"> of editorial and aggregation operations and queries</w:t>
      </w:r>
      <w:r w:rsidR="00AF6BE1">
        <w:t xml:space="preserve"> per second</w:t>
      </w:r>
    </w:p>
    <w:p w:rsidR="00071B35" w:rsidRDefault="00540300" w:rsidP="0075118B">
      <w:pPr>
        <w:pStyle w:val="EUNormal"/>
        <w:numPr>
          <w:ilvl w:val="0"/>
          <w:numId w:val="26"/>
        </w:numPr>
      </w:pPr>
      <w:r>
        <w:lastRenderedPageBreak/>
        <w:t>average, min and max time of execution per operation and query</w:t>
      </w:r>
    </w:p>
    <w:p w:rsidR="00071B35" w:rsidRDefault="00071B35">
      <w:pPr>
        <w:rPr>
          <w:strike/>
        </w:rPr>
      </w:pPr>
    </w:p>
    <w:p w:rsidR="00002C76" w:rsidRDefault="00002C76">
      <w:r>
        <w:t>Results that should be gathered</w:t>
      </w:r>
      <w:r w:rsidR="009C7F57">
        <w:t xml:space="preserve"> after the </w:t>
      </w:r>
      <w:r>
        <w:t>benchmark</w:t>
      </w:r>
      <w:r w:rsidR="009C7F57">
        <w:t xml:space="preserve"> </w:t>
      </w:r>
      <w:r w:rsidR="00594341">
        <w:t xml:space="preserve">run </w:t>
      </w:r>
      <w:r w:rsidR="009C7F57">
        <w:t xml:space="preserve">has completed </w:t>
      </w:r>
      <w:r>
        <w:t xml:space="preserve"> </w:t>
      </w:r>
      <w:r w:rsidRPr="00002C76">
        <w:rPr>
          <w:i/>
        </w:rPr>
        <w:t>(semantic_publishing_benchmark_results.log</w:t>
      </w:r>
      <w:r>
        <w:rPr>
          <w:i/>
        </w:rPr>
        <w:t>)</w:t>
      </w:r>
      <w:r>
        <w:t xml:space="preserve"> are : </w:t>
      </w:r>
    </w:p>
    <w:p w:rsidR="00002C76" w:rsidRDefault="00002C76"/>
    <w:p w:rsidR="006806B4" w:rsidRDefault="006806B4" w:rsidP="0075118B">
      <w:pPr>
        <w:numPr>
          <w:ilvl w:val="0"/>
          <w:numId w:val="44"/>
        </w:numPr>
      </w:pPr>
      <w:r>
        <w:t>editorial agents number</w:t>
      </w:r>
    </w:p>
    <w:p w:rsidR="006806B4" w:rsidRDefault="006806B4" w:rsidP="0075118B">
      <w:pPr>
        <w:numPr>
          <w:ilvl w:val="0"/>
          <w:numId w:val="44"/>
        </w:numPr>
      </w:pPr>
      <w:r>
        <w:t>aggregate agents number</w:t>
      </w:r>
    </w:p>
    <w:p w:rsidR="006806B4" w:rsidRDefault="006806B4" w:rsidP="0075118B">
      <w:pPr>
        <w:numPr>
          <w:ilvl w:val="0"/>
          <w:numId w:val="44"/>
        </w:numPr>
      </w:pPr>
      <w:r>
        <w:t>time</w:t>
      </w:r>
      <w:r w:rsidR="00AB06BE">
        <w:t xml:space="preserve"> (</w:t>
      </w:r>
      <w:r w:rsidR="00AB06BE" w:rsidRPr="00316F02">
        <w:rPr>
          <w:i/>
        </w:rPr>
        <w:t>benchmarkRunPeriodSeconds</w:t>
      </w:r>
      <w:r w:rsidR="00AB06BE">
        <w:rPr>
          <w:i/>
        </w:rPr>
        <w:t>)</w:t>
      </w:r>
      <w:r w:rsidR="00AB06BE">
        <w:t xml:space="preserve"> or</w:t>
      </w:r>
      <w:r>
        <w:t xml:space="preserve"> executed queries</w:t>
      </w:r>
      <w:r w:rsidR="00AB06BE">
        <w:t xml:space="preserve"> (in case</w:t>
      </w:r>
      <w:r>
        <w:t xml:space="preserve"> </w:t>
      </w:r>
      <w:r w:rsidR="00AB06BE" w:rsidRPr="006806B4">
        <w:rPr>
          <w:i/>
        </w:rPr>
        <w:t>benchmarkByQueryRuns</w:t>
      </w:r>
      <w:r w:rsidR="00AB06BE">
        <w:t xml:space="preserve"> has been used) </w:t>
      </w:r>
    </w:p>
    <w:p w:rsidR="00002C76" w:rsidRDefault="00002C76" w:rsidP="0075118B">
      <w:pPr>
        <w:numPr>
          <w:ilvl w:val="0"/>
          <w:numId w:val="43"/>
        </w:numPr>
      </w:pPr>
      <w:r w:rsidRPr="00002C76">
        <w:t>average operations per second</w:t>
      </w:r>
      <w:r>
        <w:t xml:space="preserve"> and their total amount</w:t>
      </w:r>
    </w:p>
    <w:p w:rsidR="00002C76" w:rsidRDefault="00002C76" w:rsidP="0075118B">
      <w:pPr>
        <w:numPr>
          <w:ilvl w:val="0"/>
          <w:numId w:val="43"/>
        </w:numPr>
      </w:pPr>
      <w:r w:rsidRPr="00002C76">
        <w:t>average queries per second</w:t>
      </w:r>
      <w:r>
        <w:t xml:space="preserve"> and their total amount</w:t>
      </w:r>
    </w:p>
    <w:p w:rsidR="00002C76" w:rsidRDefault="00002C76" w:rsidP="0075118B">
      <w:pPr>
        <w:numPr>
          <w:ilvl w:val="0"/>
          <w:numId w:val="43"/>
        </w:numPr>
      </w:pPr>
      <w:r>
        <w:t>optional, average, min and max execution times for each editorial operation</w:t>
      </w:r>
    </w:p>
    <w:p w:rsidR="00002C76" w:rsidRPr="00002C76" w:rsidRDefault="00002C76" w:rsidP="0075118B">
      <w:pPr>
        <w:numPr>
          <w:ilvl w:val="0"/>
          <w:numId w:val="43"/>
        </w:numPr>
      </w:pPr>
      <w:r>
        <w:t>optional, average, min and max execution times for each query</w:t>
      </w:r>
    </w:p>
    <w:p w:rsidR="00002C76" w:rsidRDefault="00002C76">
      <w:pPr>
        <w:rPr>
          <w:strike/>
        </w:rPr>
      </w:pPr>
    </w:p>
    <w:p w:rsidR="00002C76" w:rsidRPr="00755BE0" w:rsidRDefault="00755BE0">
      <w:r>
        <w:t xml:space="preserve">Benchmark driver will report at the end of its run if benchmark results are valid in case </w:t>
      </w:r>
      <w:r w:rsidR="00F53F29">
        <w:t>b</w:t>
      </w:r>
      <w:r>
        <w:t>enchmark execution rules</w:t>
      </w:r>
      <w:r w:rsidR="00F53F29">
        <w:t xml:space="preserve"> have been fulfilled</w:t>
      </w:r>
      <w:r w:rsidR="00D33F4A">
        <w:t>.</w:t>
      </w:r>
    </w:p>
    <w:p w:rsidR="00EF12C8" w:rsidRDefault="00EF12C8" w:rsidP="00EF12C8">
      <w:pPr>
        <w:pStyle w:val="EUHeading1"/>
      </w:pPr>
      <w:bookmarkStart w:id="146" w:name="__RefHeading__166_986907325"/>
      <w:bookmarkStart w:id="147" w:name="__RefHeading__248_278171736"/>
      <w:bookmarkStart w:id="148" w:name="__RefHeading___Toc366167814"/>
      <w:bookmarkStart w:id="149" w:name="_Toc403119806"/>
      <w:bookmarkEnd w:id="146"/>
      <w:bookmarkEnd w:id="147"/>
      <w:bookmarkEnd w:id="148"/>
      <w:r>
        <w:lastRenderedPageBreak/>
        <w:t>References</w:t>
      </w:r>
      <w:bookmarkEnd w:id="149"/>
    </w:p>
    <w:p w:rsidR="00EF12C8" w:rsidRDefault="00EF12C8">
      <w:pPr>
        <w:pStyle w:val="EUNormal"/>
      </w:pPr>
    </w:p>
    <w:p w:rsidR="00071B35" w:rsidRDefault="00071B35">
      <w:pPr>
        <w:pStyle w:val="EUNormal"/>
      </w:pPr>
      <w:r>
        <w:t xml:space="preserve">[1] </w:t>
      </w:r>
      <w:hyperlink r:id="rId12" w:history="1">
        <w:r>
          <w:rPr>
            <w:rStyle w:val="Hyperlink"/>
          </w:rPr>
          <w:t>http://www.bbc.co.uk/blogs/bbcinternet/2010/07/bbc_world_cup_2010_dynamic_sem.html</w:t>
        </w:r>
      </w:hyperlink>
      <w:r>
        <w:t xml:space="preserve"> </w:t>
      </w:r>
    </w:p>
    <w:p w:rsidR="00071B35" w:rsidRDefault="00071B35">
      <w:pPr>
        <w:pStyle w:val="EUNormal"/>
      </w:pPr>
      <w:r>
        <w:t xml:space="preserve">[2] </w:t>
      </w:r>
      <w:hyperlink r:id="rId13" w:history="1">
        <w:r>
          <w:rPr>
            <w:rStyle w:val="Hyperlink"/>
          </w:rPr>
          <w:t>http://www.bbc.co.uk/blogs/bbcinternet/2012/04/sports_dynamic_semantic.html</w:t>
        </w:r>
      </w:hyperlink>
      <w:r>
        <w:t xml:space="preserve"> </w:t>
      </w:r>
    </w:p>
    <w:p w:rsidR="00071B35" w:rsidRDefault="00071B35">
      <w:pPr>
        <w:pStyle w:val="EUNormal"/>
      </w:pPr>
      <w:r>
        <w:t xml:space="preserve">[3] </w:t>
      </w:r>
      <w:hyperlink r:id="rId14" w:history="1">
        <w:r>
          <w:rPr>
            <w:rStyle w:val="Hyperlink"/>
          </w:rPr>
          <w:t>http://www.slideshare.net/JemRayfield/dsp-bbcjem-rayfieldsemtech2011</w:t>
        </w:r>
      </w:hyperlink>
      <w:r>
        <w:t xml:space="preserve"> </w:t>
      </w:r>
    </w:p>
    <w:p w:rsidR="00071B35" w:rsidRDefault="00071B35">
      <w:pPr>
        <w:pStyle w:val="EUNormal"/>
      </w:pPr>
      <w:r>
        <w:t>[4]</w:t>
      </w:r>
      <w:hyperlink r:id="rId15" w:history="1">
        <w:r>
          <w:rPr>
            <w:rStyle w:val="Hyperlink"/>
          </w:rPr>
          <w:t>https://speakerdeck.com/jemrayfield/bbc-dynamic-semantic-publishing-sport%7Colympics-semtechbiz-uk</w:t>
        </w:r>
      </w:hyperlink>
    </w:p>
    <w:p w:rsidR="0054168F" w:rsidRPr="0054168F" w:rsidRDefault="0054168F">
      <w:pPr>
        <w:pStyle w:val="EUNormal"/>
        <w:rPr>
          <w:lang w:val="en-US"/>
        </w:rPr>
      </w:pPr>
      <w:r>
        <w:t xml:space="preserve">[5] </w:t>
      </w:r>
      <w:hyperlink r:id="rId16" w:history="1">
        <w:r>
          <w:rPr>
            <w:rStyle w:val="Hyperlink"/>
          </w:rPr>
          <w:t>http://www.ldbc.eu:8090/download/attachments/1671227/D2.2.2-final.pdf</w:t>
        </w:r>
      </w:hyperlink>
    </w:p>
    <w:bookmarkEnd w:id="7"/>
    <w:bookmarkEnd w:id="15"/>
    <w:bookmarkEnd w:id="28"/>
    <w:p w:rsidR="0072155A" w:rsidRDefault="00071B35">
      <w:pPr>
        <w:pStyle w:val="EUNormal"/>
      </w:pPr>
      <w:r>
        <w:rPr>
          <w:lang w:val="en-US"/>
        </w:rPr>
        <w:t xml:space="preserve">[6] </w:t>
      </w:r>
      <w:hyperlink r:id="rId17" w:history="1">
        <w:r>
          <w:rPr>
            <w:rStyle w:val="Hyperlink"/>
          </w:rPr>
          <w:t>http://www.ldbc.eu:8090/download/attachments/1671227/LDBC_2_2_1_final_v2.pdf</w:t>
        </w:r>
      </w:hyperlink>
    </w:p>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Default="0072155A" w:rsidP="0072155A"/>
    <w:p w:rsidR="0072155A" w:rsidRPr="0072155A" w:rsidRDefault="0072155A" w:rsidP="0072155A"/>
    <w:p w:rsidR="0072155A" w:rsidRDefault="0072155A" w:rsidP="0072155A"/>
    <w:p w:rsidR="0072155A" w:rsidRDefault="0072155A" w:rsidP="0072155A">
      <w:pPr>
        <w:tabs>
          <w:tab w:val="left" w:pos="2385"/>
        </w:tabs>
      </w:pPr>
      <w:r>
        <w:tab/>
      </w:r>
    </w:p>
    <w:p w:rsidR="00EF12C8" w:rsidRDefault="0054168F" w:rsidP="00EF12C8">
      <w:pPr>
        <w:pStyle w:val="EUHeading1"/>
      </w:pPr>
      <w:bookmarkStart w:id="150" w:name="annexes"/>
      <w:bookmarkStart w:id="151" w:name="_Toc403119807"/>
      <w:bookmarkEnd w:id="150"/>
      <w:r>
        <w:lastRenderedPageBreak/>
        <w:t>Appendices</w:t>
      </w:r>
      <w:bookmarkEnd w:id="151"/>
    </w:p>
    <w:p w:rsidR="0054168F" w:rsidRDefault="0054168F" w:rsidP="0054168F">
      <w:pPr>
        <w:pStyle w:val="EUHeading2"/>
      </w:pPr>
      <w:bookmarkStart w:id="152" w:name="_Toc403119808"/>
      <w:r w:rsidRPr="00F4751A">
        <w:t>Appendix. A</w:t>
      </w:r>
      <w:r>
        <w:t xml:space="preserve"> - Ontologies</w:t>
      </w:r>
      <w:bookmarkEnd w:id="152"/>
    </w:p>
    <w:p w:rsidR="00D31299" w:rsidRPr="00D31299" w:rsidRDefault="00D31299" w:rsidP="00D31299">
      <w:pPr>
        <w:pStyle w:val="EUNormal"/>
      </w:pPr>
      <w:r w:rsidRPr="00D31299">
        <w:rPr>
          <w:b/>
        </w:rPr>
        <w:t>CreativeWork 0.9</w:t>
      </w:r>
      <w:r>
        <w:t xml:space="preserve"> : </w:t>
      </w:r>
      <w:r w:rsidRPr="00D31299">
        <w:t xml:space="preserve">this ontology defines the classes and properties for creative works. </w:t>
      </w:r>
      <w:r w:rsidR="00406903">
        <w:t>Figure 12</w:t>
      </w:r>
      <w:r w:rsidRPr="00D31299">
        <w:t xml:space="preserve"> shows the classes and properties for the creative works ontology. A creative work (also called a journalistic asset) is something created by the publisher’s editorial team. It is not a representation of the item itself (which could be text, a photo, a video, an audio recording, etc), rather the metadata that describes it and its location (in an appropriate content management system). A creative work has a title, shortTitle, exactly one description, modification and creation date (properties cwork:description, cwork:dateModified and cwork:dateCreated respectively). Property cwork:liveCoverage indicates that the creative work is the live coverage of an event. It has zero or more audiences (property cwork:audience), instances of class cwork:Audience, a single format (property cwork:primaryFormat), instance of class cwork:Format. Creative works can be tagged (property tag) by anything (instance of class core:Thing), and is associated with exactly one category (property cwork:category) that can be any URI. Properties cwork:about and cwork:mentions are subproperties of property cwork:tag. Class cwork:Audience describes the kinds of  audience for th</w:t>
      </w:r>
      <w:r w:rsidR="00406903">
        <w:t xml:space="preserve">e story presented by a creative </w:t>
      </w:r>
      <w:r w:rsidRPr="00D31299">
        <w:t xml:space="preserve">work; instances of this class are cwork:NationalAudience, cwork:InternationalAudience. </w:t>
      </w:r>
      <w:r w:rsidR="00406903">
        <w:t xml:space="preserve">Class </w:t>
      </w:r>
      <w:r w:rsidRPr="00D31299">
        <w:t>cwork:Format collects all different kinds of formats of a creative work. These are PictureGalleryFormat,</w:t>
      </w:r>
      <w:r w:rsidR="004F2E1B">
        <w:t xml:space="preserve"> </w:t>
      </w:r>
      <w:r w:rsidRPr="00D31299">
        <w:t>AudioFormat,</w:t>
      </w:r>
      <w:r w:rsidR="004F2E1B">
        <w:t xml:space="preserve"> </w:t>
      </w:r>
      <w:r w:rsidRPr="00D31299">
        <w:t>InteractiveFormat,</w:t>
      </w:r>
      <w:r w:rsidR="004F2E1B">
        <w:t xml:space="preserve"> </w:t>
      </w:r>
      <w:r w:rsidRPr="00D31299">
        <w:t xml:space="preserve">VideoFormat, TextualFormat. </w:t>
      </w:r>
    </w:p>
    <w:p w:rsidR="00D31299" w:rsidRPr="00D31299" w:rsidRDefault="00D31299" w:rsidP="00D31299">
      <w:pPr>
        <w:pStyle w:val="EUNormal"/>
      </w:pPr>
      <w:r w:rsidRPr="00D31299">
        <w:t>A creative work has exactly one thumbnail (property cwork:thumbnail). Thumbnails have at most one type (property cwork:thumbnailType), instance of class cwork:ThumbnailType: namely</w:t>
      </w:r>
      <w:r w:rsidR="004F2E1B">
        <w:t xml:space="preserve"> </w:t>
      </w:r>
      <w:r w:rsidRPr="00D31299">
        <w:t>StandardThumbnail, CloseUpThumbnail, FixedSize66Thumbnail, FixedSize228Thumbnail and FixedSize466Thumbnail and a text description (property cwork:altText).</w:t>
      </w:r>
    </w:p>
    <w:p w:rsidR="00FD456E" w:rsidRDefault="00D31299" w:rsidP="00FD456E">
      <w:pPr>
        <w:pStyle w:val="EUNormal"/>
      </w:pPr>
      <w:r w:rsidRPr="00D31299">
        <w:t>There are different types of creative works: news article (class cwork:NewsArticle), a programme (class cwork:Programme) and a blog post (class cwork:BlogPost); these types are represented using the rdfs:subClassOf RDFS property and are subclasses of cwork:CreativeWork class.</w:t>
      </w:r>
    </w:p>
    <w:p w:rsidR="001E0716" w:rsidRDefault="00FD456E" w:rsidP="00FD456E">
      <w:pPr>
        <w:pStyle w:val="EUNormal"/>
      </w:pPr>
      <w:r w:rsidRPr="00FD456E">
        <w:rPr>
          <w:b/>
        </w:rPr>
        <w:t>Company 1.4</w:t>
      </w:r>
      <w:r>
        <w:t xml:space="preserve"> : This ontology describes the relationship between the web documents produced by a content management system (class bbc:WebDocument), BBC products (class bbc:Product) and creative works (class cwork:CreativeWork). A BBC product can be a blog (bbc:Blogs), education (bbc:Education), news (bbc:News), music (bbc:Music) or sport (bbc:Sport), all instances of bbc:Product. A web document (instance of class bbc:WebDocument) has an associated product (property bbc:product). These documents have exactly one primary topic (property core:primaryTopic) that can be anything (instance of core:Thing). Such documents are presented in at most one platform such as bbc:Mobile, bbc:HighWeb, instances of class bbc:Platform. A creative work can be the primary content (bbc:primaryContentOf) of at least one and at most two web documents. Finally, a BBC web document has an associated product, the former being the primary content of a creative work. Figure 13 presents the classes and properties of the company ontology.</w:t>
      </w:r>
    </w:p>
    <w:p w:rsidR="001E0716" w:rsidRDefault="001E0716" w:rsidP="001E0716">
      <w:pPr>
        <w:pStyle w:val="EUNormal"/>
      </w:pPr>
      <w:r w:rsidRPr="001E0716">
        <w:rPr>
          <w:b/>
        </w:rPr>
        <w:t>Core Concepts 0.6</w:t>
      </w:r>
      <w:r>
        <w:rPr>
          <w:b/>
        </w:rPr>
        <w:t xml:space="preserve"> </w:t>
      </w:r>
      <w:r w:rsidRPr="001E0716">
        <w:t>:</w:t>
      </w:r>
      <w:r>
        <w:t xml:space="preserve"> defines the main classes used in BBC datasets such as core:Person , core:Place, core:Event, core:Organization and core:Theme. These are all subclasses of the class core:Thing. core:Thing is defined as equivalent of class (using the owl:sameAs property) owl:Thing, that is the “class of al</w:t>
      </w:r>
      <w:r w:rsidR="00180792">
        <w:t>l individuals in the OWL world”</w:t>
      </w:r>
      <w:r>
        <w:t xml:space="preserve">. An instance of class core:Thing has short, preferred labels (properties core:shortLabel, core:preferredLabel), disambiguation hint (property core : disambiguationHint:). Finally, each instance of class core:Thing has an associated URI slug (property core:slug) that is the fragment of a URI that uniquely identifies a resource within a </w:t>
      </w:r>
      <w:r w:rsidR="00D70905">
        <w:t>domain. For instance, in the</w:t>
      </w:r>
      <w:r>
        <w:t xml:space="preserve"> case of Wikipedia the URI slug for the entry Stoat: http://en.wikiped</w:t>
      </w:r>
      <w:r w:rsidR="00180792">
        <w:t>ia.org/wiki/Stoat is “Stoat”</w:t>
      </w:r>
      <w:r>
        <w:t>. core:primaryTopicOf property is the inverse of core:primaryTopic. An instance of core:Thing can be the primary topic of more than one web documents. Properties bbc:twitter, bbc:facebook and bbc:officialHomepage are subproperties (model</w:t>
      </w:r>
      <w:r w:rsidR="00D70905">
        <w:t>l</w:t>
      </w:r>
      <w:r>
        <w:t>ed using the RDFS built-in rdfs:subPropertyOf relationship) of core:primaryTopicOf that are used to indicate the different kinds of web documents that have a “thing” as primary content. The main classes and properties of the core concepts ontology are shown in Figure 14.</w:t>
      </w:r>
    </w:p>
    <w:p w:rsidR="00406903" w:rsidRDefault="00406903" w:rsidP="00EB5213">
      <w:pPr>
        <w:pStyle w:val="EUNormal"/>
        <w:keepNext/>
        <w:jc w:val="center"/>
      </w:pPr>
      <w:r>
        <w:rPr>
          <w:noProof/>
          <w:lang w:val="en-US" w:eastAsia="en-US"/>
        </w:rPr>
        <w:lastRenderedPageBreak/>
        <w:drawing>
          <wp:inline distT="0" distB="0" distL="0" distR="0">
            <wp:extent cx="6115050" cy="4125449"/>
            <wp:effectExtent l="19050" t="0" r="0" b="0"/>
            <wp:docPr id="3" name="Picture 1" descr="C:\Users\venelin\Desktop\SPB-Specification\creativework.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elin\Desktop\SPB-Specification\creativework.0.9.png"/>
                    <pic:cNvPicPr>
                      <a:picLocks noChangeAspect="1" noChangeArrowheads="1"/>
                    </pic:cNvPicPr>
                  </pic:nvPicPr>
                  <pic:blipFill>
                    <a:blip r:embed="rId18" cstate="print"/>
                    <a:srcRect/>
                    <a:stretch>
                      <a:fillRect/>
                    </a:stretch>
                  </pic:blipFill>
                  <pic:spPr bwMode="auto">
                    <a:xfrm>
                      <a:off x="0" y="0"/>
                      <a:ext cx="6115050" cy="4125449"/>
                    </a:xfrm>
                    <a:prstGeom prst="rect">
                      <a:avLst/>
                    </a:prstGeom>
                    <a:noFill/>
                    <a:ln w="9525">
                      <a:noFill/>
                      <a:miter lim="800000"/>
                      <a:headEnd/>
                      <a:tailEnd/>
                    </a:ln>
                  </pic:spPr>
                </pic:pic>
              </a:graphicData>
            </a:graphic>
          </wp:inline>
        </w:drawing>
      </w:r>
    </w:p>
    <w:p w:rsidR="00406903" w:rsidRDefault="00406903" w:rsidP="00406903">
      <w:pPr>
        <w:pStyle w:val="Caption"/>
        <w:jc w:val="center"/>
      </w:pPr>
      <w:bookmarkStart w:id="153" w:name="_Toc403118854"/>
      <w:r>
        <w:t xml:space="preserve">Figure </w:t>
      </w:r>
      <w:fldSimple w:instr=" SEQ Figure \* ARABIC ">
        <w:r w:rsidR="00BA6586">
          <w:rPr>
            <w:noProof/>
          </w:rPr>
          <w:t>13</w:t>
        </w:r>
      </w:fldSimple>
      <w:r>
        <w:t xml:space="preserve">. Creative Work </w:t>
      </w:r>
      <w:r w:rsidR="00FD456E">
        <w:t xml:space="preserve">Ontology </w:t>
      </w:r>
      <w:r>
        <w:t>0.9</w:t>
      </w:r>
      <w:bookmarkEnd w:id="153"/>
    </w:p>
    <w:p w:rsidR="00406903" w:rsidRDefault="00406903" w:rsidP="00D31299">
      <w:pPr>
        <w:pStyle w:val="EUNormal"/>
      </w:pPr>
    </w:p>
    <w:p w:rsidR="00FD456E" w:rsidRDefault="00FD456E" w:rsidP="00EB5213">
      <w:pPr>
        <w:pStyle w:val="EUNormal"/>
        <w:keepNext/>
        <w:jc w:val="center"/>
      </w:pPr>
      <w:r>
        <w:rPr>
          <w:noProof/>
          <w:lang w:val="en-US" w:eastAsia="en-US"/>
        </w:rPr>
        <w:drawing>
          <wp:inline distT="0" distB="0" distL="0" distR="0">
            <wp:extent cx="6115050" cy="3610353"/>
            <wp:effectExtent l="19050" t="0" r="0" b="0"/>
            <wp:docPr id="4" name="Picture 2" descr="C:\Users\venelin\Desktop\SPB-Specification\compan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nelin\Desktop\SPB-Specification\company.1.4.png"/>
                    <pic:cNvPicPr>
                      <a:picLocks noChangeAspect="1" noChangeArrowheads="1"/>
                    </pic:cNvPicPr>
                  </pic:nvPicPr>
                  <pic:blipFill>
                    <a:blip r:embed="rId19" cstate="print"/>
                    <a:srcRect/>
                    <a:stretch>
                      <a:fillRect/>
                    </a:stretch>
                  </pic:blipFill>
                  <pic:spPr bwMode="auto">
                    <a:xfrm>
                      <a:off x="0" y="0"/>
                      <a:ext cx="6115050" cy="3610353"/>
                    </a:xfrm>
                    <a:prstGeom prst="rect">
                      <a:avLst/>
                    </a:prstGeom>
                    <a:noFill/>
                    <a:ln w="9525">
                      <a:noFill/>
                      <a:miter lim="800000"/>
                      <a:headEnd/>
                      <a:tailEnd/>
                    </a:ln>
                  </pic:spPr>
                </pic:pic>
              </a:graphicData>
            </a:graphic>
          </wp:inline>
        </w:drawing>
      </w:r>
    </w:p>
    <w:p w:rsidR="00FD456E" w:rsidRDefault="00FD456E" w:rsidP="00FD456E">
      <w:pPr>
        <w:pStyle w:val="Caption"/>
        <w:jc w:val="center"/>
        <w:rPr>
          <w:noProof/>
        </w:rPr>
      </w:pPr>
      <w:bookmarkStart w:id="154" w:name="_Toc403118855"/>
      <w:r>
        <w:t xml:space="preserve">Figure </w:t>
      </w:r>
      <w:fldSimple w:instr=" SEQ Figure \* ARABIC ">
        <w:r w:rsidR="00BA6586">
          <w:rPr>
            <w:noProof/>
          </w:rPr>
          <w:t>14</w:t>
        </w:r>
      </w:fldSimple>
      <w:r w:rsidR="00FA1BDA">
        <w:t>.</w:t>
      </w:r>
      <w:r>
        <w:t xml:space="preserve"> Company</w:t>
      </w:r>
      <w:r>
        <w:rPr>
          <w:noProof/>
        </w:rPr>
        <w:t xml:space="preserve"> Ontology 1.4</w:t>
      </w:r>
      <w:bookmarkEnd w:id="154"/>
    </w:p>
    <w:p w:rsidR="001E0716" w:rsidRDefault="001E0716" w:rsidP="00FD456E">
      <w:pPr>
        <w:pStyle w:val="Caption"/>
        <w:jc w:val="center"/>
        <w:rPr>
          <w:noProof/>
        </w:rPr>
      </w:pPr>
    </w:p>
    <w:p w:rsidR="001E0716" w:rsidRDefault="001E0716" w:rsidP="00EB5213">
      <w:pPr>
        <w:pStyle w:val="Caption"/>
        <w:keepNext/>
      </w:pPr>
      <w:r>
        <w:rPr>
          <w:i w:val="0"/>
          <w:noProof/>
          <w:lang w:val="en-US" w:eastAsia="en-US"/>
        </w:rPr>
        <w:lastRenderedPageBreak/>
        <w:drawing>
          <wp:inline distT="0" distB="0" distL="0" distR="0">
            <wp:extent cx="6115050" cy="4412707"/>
            <wp:effectExtent l="19050" t="0" r="0" b="0"/>
            <wp:docPr id="9" name="Picture 3" descr="C:\Users\venelin\Desktop\SPB-Specification\coreconcept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elin\Desktop\SPB-Specification\coreconcepts.0.6.png"/>
                    <pic:cNvPicPr>
                      <a:picLocks noChangeAspect="1" noChangeArrowheads="1"/>
                    </pic:cNvPicPr>
                  </pic:nvPicPr>
                  <pic:blipFill>
                    <a:blip r:embed="rId20" cstate="print"/>
                    <a:srcRect/>
                    <a:stretch>
                      <a:fillRect/>
                    </a:stretch>
                  </pic:blipFill>
                  <pic:spPr bwMode="auto">
                    <a:xfrm>
                      <a:off x="0" y="0"/>
                      <a:ext cx="6115050" cy="4412707"/>
                    </a:xfrm>
                    <a:prstGeom prst="rect">
                      <a:avLst/>
                    </a:prstGeom>
                    <a:noFill/>
                    <a:ln w="9525">
                      <a:noFill/>
                      <a:miter lim="800000"/>
                      <a:headEnd/>
                      <a:tailEnd/>
                    </a:ln>
                  </pic:spPr>
                </pic:pic>
              </a:graphicData>
            </a:graphic>
          </wp:inline>
        </w:drawing>
      </w:r>
    </w:p>
    <w:p w:rsidR="001E0716" w:rsidRPr="001E0716" w:rsidRDefault="001E0716" w:rsidP="001E0716">
      <w:pPr>
        <w:pStyle w:val="Caption"/>
        <w:jc w:val="center"/>
        <w:rPr>
          <w:i w:val="0"/>
        </w:rPr>
      </w:pPr>
      <w:bookmarkStart w:id="155" w:name="_Toc403118856"/>
      <w:r>
        <w:t xml:space="preserve">Figure </w:t>
      </w:r>
      <w:fldSimple w:instr=" SEQ Figure \* ARABIC ">
        <w:r w:rsidR="00BA6586">
          <w:rPr>
            <w:noProof/>
          </w:rPr>
          <w:t>15</w:t>
        </w:r>
      </w:fldSimple>
      <w:r>
        <w:t>. Core Concepts Ontology 0.6</w:t>
      </w:r>
      <w:bookmarkEnd w:id="155"/>
    </w:p>
    <w:p w:rsidR="0054168F" w:rsidRDefault="0054168F" w:rsidP="0072155A">
      <w:pPr>
        <w:pStyle w:val="EUNormal"/>
      </w:pPr>
    </w:p>
    <w:p w:rsidR="00A927CA" w:rsidRDefault="00A927CA" w:rsidP="00A927CA">
      <w:pPr>
        <w:pStyle w:val="EUNormal"/>
      </w:pPr>
      <w:r w:rsidRPr="00A927CA">
        <w:rPr>
          <w:b/>
        </w:rPr>
        <w:t>CMS 1.2</w:t>
      </w:r>
      <w:r w:rsidR="00053309">
        <w:rPr>
          <w:b/>
        </w:rPr>
        <w:t xml:space="preserve"> </w:t>
      </w:r>
      <w:r>
        <w:t>: the ontology is used for interpreting locators into various specialized content management systems. A creative work and a BBC “thing” can have multiple such locators, that can be sport-stats (class cms:Sports), music bootstrap (class cms:MusicBootstrap), iscript (class cms:iScript) and content api (class cms:ContentApi). The CMS classes are all subclasses of cms:Locator. The CMS ontology used in BBC is shown in Figure 15.</w:t>
      </w:r>
    </w:p>
    <w:p w:rsidR="001872AC" w:rsidRDefault="001872AC" w:rsidP="001872AC">
      <w:pPr>
        <w:pStyle w:val="EUNormal"/>
      </w:pPr>
      <w:r w:rsidRPr="001872AC">
        <w:rPr>
          <w:b/>
        </w:rPr>
        <w:t>Person 0.2</w:t>
      </w:r>
      <w:r w:rsidR="00053309">
        <w:rPr>
          <w:b/>
        </w:rPr>
        <w:t xml:space="preserve"> </w:t>
      </w:r>
      <w:r w:rsidRPr="001872AC">
        <w:t>:</w:t>
      </w:r>
      <w:r>
        <w:t xml:space="preserve"> describes information related to persons, instances of class person:Person, considered to be a subclass of class bbc:Thing. A person can have a role, a first and a last name (properties person:role, person:firstName, person:lastName). The person ontology is shown in Figure 16.</w:t>
      </w:r>
    </w:p>
    <w:p w:rsidR="00053309" w:rsidRDefault="00053309" w:rsidP="00053309">
      <w:pPr>
        <w:pStyle w:val="EUNormal"/>
      </w:pPr>
      <w:r w:rsidRPr="00053309">
        <w:rPr>
          <w:b/>
        </w:rPr>
        <w:t>Provenance 1.1</w:t>
      </w:r>
      <w:r>
        <w:rPr>
          <w:b/>
        </w:rPr>
        <w:t xml:space="preserve"> </w:t>
      </w:r>
      <w:r>
        <w:t>: specifies the main concepts and properties used to describe versioning and change log information for the BBC datasets. The main class of the ontology is provenance:Graph that carries  information about different versions of a dataset. The information that carries a provenance graph are the owner and provider of the dataset (properties provenance:owner, provenance:provider) that can be any web resource. The provision date, the reason a dataset changed and its version, a canonical location and a  previous hash version (properties provenance:provided, provenance:changeReason, provenance:version, provenance:canonicalLocation, provenance:previousVersionHash). The ontology is shown in Figure 17.</w:t>
      </w:r>
    </w:p>
    <w:p w:rsidR="00AC3B46" w:rsidRDefault="00AC3B46" w:rsidP="00AC3B46">
      <w:pPr>
        <w:pStyle w:val="EUNormal"/>
      </w:pPr>
      <w:r w:rsidRPr="00AC3B46">
        <w:rPr>
          <w:b/>
        </w:rPr>
        <w:t>Tagging 1.0</w:t>
      </w:r>
      <w:r>
        <w:t>: this ontology is used for connecting creative works with concepts from domain ontologies. The main concept is the tagging:TagConcept which is a subclass of bbc:Thing. A tag concept is associated with a set of tags (instances of class tagging:TagSet) and a locator of a content management system (instance of class cms:Locator). The ontology is shown in Figure 18.</w:t>
      </w:r>
    </w:p>
    <w:p w:rsidR="007011AF" w:rsidRDefault="007011AF" w:rsidP="00EB5213">
      <w:pPr>
        <w:pStyle w:val="EUNormal"/>
        <w:keepNext/>
        <w:jc w:val="center"/>
      </w:pPr>
      <w:r>
        <w:rPr>
          <w:noProof/>
          <w:lang w:val="en-US" w:eastAsia="en-US"/>
        </w:rPr>
        <w:lastRenderedPageBreak/>
        <w:drawing>
          <wp:inline distT="0" distB="0" distL="0" distR="0">
            <wp:extent cx="6115050" cy="4067219"/>
            <wp:effectExtent l="19050" t="0" r="0" b="0"/>
            <wp:docPr id="10" name="Picture 4" descr="C:\Users\venelin\Desktop\SPB-Specification\cm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nelin\Desktop\SPB-Specification\cms.1.2.png"/>
                    <pic:cNvPicPr>
                      <a:picLocks noChangeAspect="1" noChangeArrowheads="1"/>
                    </pic:cNvPicPr>
                  </pic:nvPicPr>
                  <pic:blipFill>
                    <a:blip r:embed="rId21" cstate="print"/>
                    <a:srcRect/>
                    <a:stretch>
                      <a:fillRect/>
                    </a:stretch>
                  </pic:blipFill>
                  <pic:spPr bwMode="auto">
                    <a:xfrm>
                      <a:off x="0" y="0"/>
                      <a:ext cx="6115050" cy="4067219"/>
                    </a:xfrm>
                    <a:prstGeom prst="rect">
                      <a:avLst/>
                    </a:prstGeom>
                    <a:noFill/>
                    <a:ln w="9525">
                      <a:noFill/>
                      <a:miter lim="800000"/>
                      <a:headEnd/>
                      <a:tailEnd/>
                    </a:ln>
                  </pic:spPr>
                </pic:pic>
              </a:graphicData>
            </a:graphic>
          </wp:inline>
        </w:drawing>
      </w:r>
    </w:p>
    <w:p w:rsidR="00A927CA" w:rsidRDefault="007011AF" w:rsidP="007011AF">
      <w:pPr>
        <w:pStyle w:val="Caption"/>
        <w:jc w:val="center"/>
      </w:pPr>
      <w:bookmarkStart w:id="156" w:name="_Toc403118857"/>
      <w:r>
        <w:t xml:space="preserve">Figure </w:t>
      </w:r>
      <w:fldSimple w:instr=" SEQ Figure \* ARABIC ">
        <w:r w:rsidR="00BA6586">
          <w:rPr>
            <w:noProof/>
          </w:rPr>
          <w:t>16</w:t>
        </w:r>
      </w:fldSimple>
      <w:r>
        <w:t>. CMS Ontology 1.2</w:t>
      </w:r>
      <w:bookmarkEnd w:id="156"/>
    </w:p>
    <w:p w:rsidR="00A927CA" w:rsidRDefault="00A927CA" w:rsidP="0072155A">
      <w:pPr>
        <w:pStyle w:val="EUNormal"/>
      </w:pPr>
    </w:p>
    <w:p w:rsidR="00FA11BB" w:rsidRDefault="00FA11BB" w:rsidP="00EB5213">
      <w:pPr>
        <w:pStyle w:val="EUNormal"/>
        <w:keepNext/>
        <w:jc w:val="center"/>
      </w:pPr>
      <w:r>
        <w:rPr>
          <w:noProof/>
          <w:lang w:val="en-US" w:eastAsia="en-US"/>
        </w:rPr>
        <w:drawing>
          <wp:inline distT="0" distB="0" distL="0" distR="0">
            <wp:extent cx="6115050" cy="2970451"/>
            <wp:effectExtent l="19050" t="0" r="0" b="0"/>
            <wp:docPr id="11" name="Picture 5" descr="C:\Users\venelin\Desktop\SPB-Specification\pers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elin\Desktop\SPB-Specification\person.0.2.png"/>
                    <pic:cNvPicPr>
                      <a:picLocks noChangeAspect="1" noChangeArrowheads="1"/>
                    </pic:cNvPicPr>
                  </pic:nvPicPr>
                  <pic:blipFill>
                    <a:blip r:embed="rId22" cstate="print"/>
                    <a:srcRect/>
                    <a:stretch>
                      <a:fillRect/>
                    </a:stretch>
                  </pic:blipFill>
                  <pic:spPr bwMode="auto">
                    <a:xfrm>
                      <a:off x="0" y="0"/>
                      <a:ext cx="6115050" cy="2970451"/>
                    </a:xfrm>
                    <a:prstGeom prst="rect">
                      <a:avLst/>
                    </a:prstGeom>
                    <a:noFill/>
                    <a:ln w="9525">
                      <a:noFill/>
                      <a:miter lim="800000"/>
                      <a:headEnd/>
                      <a:tailEnd/>
                    </a:ln>
                  </pic:spPr>
                </pic:pic>
              </a:graphicData>
            </a:graphic>
          </wp:inline>
        </w:drawing>
      </w:r>
    </w:p>
    <w:p w:rsidR="00FA11BB" w:rsidRDefault="00FA11BB" w:rsidP="00FA11BB">
      <w:pPr>
        <w:pStyle w:val="Caption"/>
        <w:jc w:val="center"/>
      </w:pPr>
      <w:bookmarkStart w:id="157" w:name="_Toc403118858"/>
      <w:r>
        <w:t xml:space="preserve">Figure </w:t>
      </w:r>
      <w:fldSimple w:instr=" SEQ Figure \* ARABIC ">
        <w:r w:rsidR="00BA6586">
          <w:rPr>
            <w:noProof/>
          </w:rPr>
          <w:t>17</w:t>
        </w:r>
      </w:fldSimple>
      <w:r>
        <w:t>. Person Ontology 0.2</w:t>
      </w:r>
      <w:bookmarkEnd w:id="157"/>
    </w:p>
    <w:p w:rsidR="00FA11BB" w:rsidRDefault="00FA11BB" w:rsidP="0072155A">
      <w:pPr>
        <w:pStyle w:val="EUNormal"/>
      </w:pPr>
    </w:p>
    <w:p w:rsidR="00053309" w:rsidRDefault="00053309" w:rsidP="00EB5213">
      <w:pPr>
        <w:pStyle w:val="EUNormal"/>
        <w:keepNext/>
        <w:jc w:val="center"/>
      </w:pPr>
      <w:r>
        <w:rPr>
          <w:noProof/>
          <w:lang w:val="en-US" w:eastAsia="en-US"/>
        </w:rPr>
        <w:lastRenderedPageBreak/>
        <w:drawing>
          <wp:inline distT="0" distB="0" distL="0" distR="0">
            <wp:extent cx="6115050" cy="4067219"/>
            <wp:effectExtent l="19050" t="0" r="0" b="0"/>
            <wp:docPr id="12" name="Picture 6" descr="C:\Users\venelin\Desktop\SPB-Specification\provenanc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nelin\Desktop\SPB-Specification\provenance.1.1.png"/>
                    <pic:cNvPicPr>
                      <a:picLocks noChangeAspect="1" noChangeArrowheads="1"/>
                    </pic:cNvPicPr>
                  </pic:nvPicPr>
                  <pic:blipFill>
                    <a:blip r:embed="rId23" cstate="print"/>
                    <a:srcRect/>
                    <a:stretch>
                      <a:fillRect/>
                    </a:stretch>
                  </pic:blipFill>
                  <pic:spPr bwMode="auto">
                    <a:xfrm>
                      <a:off x="0" y="0"/>
                      <a:ext cx="6115050" cy="4067219"/>
                    </a:xfrm>
                    <a:prstGeom prst="rect">
                      <a:avLst/>
                    </a:prstGeom>
                    <a:noFill/>
                    <a:ln w="9525">
                      <a:noFill/>
                      <a:miter lim="800000"/>
                      <a:headEnd/>
                      <a:tailEnd/>
                    </a:ln>
                  </pic:spPr>
                </pic:pic>
              </a:graphicData>
            </a:graphic>
          </wp:inline>
        </w:drawing>
      </w:r>
    </w:p>
    <w:p w:rsidR="00053309" w:rsidRDefault="00053309" w:rsidP="00053309">
      <w:pPr>
        <w:pStyle w:val="Caption"/>
        <w:jc w:val="center"/>
      </w:pPr>
      <w:bookmarkStart w:id="158" w:name="_Toc403118859"/>
      <w:r>
        <w:t xml:space="preserve">Figure </w:t>
      </w:r>
      <w:fldSimple w:instr=" SEQ Figure \* ARABIC ">
        <w:r w:rsidR="00BA6586">
          <w:rPr>
            <w:noProof/>
          </w:rPr>
          <w:t>18</w:t>
        </w:r>
      </w:fldSimple>
      <w:r>
        <w:t>. Provenance Ontology 1.1</w:t>
      </w:r>
      <w:bookmarkEnd w:id="158"/>
    </w:p>
    <w:p w:rsidR="00053309" w:rsidRDefault="00053309" w:rsidP="00053309">
      <w:pPr>
        <w:pStyle w:val="Caption"/>
        <w:rPr>
          <w:i w:val="0"/>
        </w:rPr>
      </w:pPr>
    </w:p>
    <w:p w:rsidR="00AC3B46" w:rsidRDefault="00AC3B46" w:rsidP="00EB5213">
      <w:pPr>
        <w:pStyle w:val="Caption"/>
        <w:keepNext/>
        <w:jc w:val="center"/>
      </w:pPr>
      <w:r>
        <w:rPr>
          <w:i w:val="0"/>
          <w:noProof/>
          <w:lang w:val="en-US" w:eastAsia="en-US"/>
        </w:rPr>
        <w:drawing>
          <wp:inline distT="0" distB="0" distL="0" distR="0">
            <wp:extent cx="6115050" cy="3563509"/>
            <wp:effectExtent l="19050" t="0" r="0" b="0"/>
            <wp:docPr id="13" name="Picture 7" descr="C:\Users\venelin\Desktop\SPB-Specification\taggin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nelin\Desktop\SPB-Specification\tagging.1.0.png"/>
                    <pic:cNvPicPr>
                      <a:picLocks noChangeAspect="1" noChangeArrowheads="1"/>
                    </pic:cNvPicPr>
                  </pic:nvPicPr>
                  <pic:blipFill>
                    <a:blip r:embed="rId24" cstate="print"/>
                    <a:srcRect/>
                    <a:stretch>
                      <a:fillRect/>
                    </a:stretch>
                  </pic:blipFill>
                  <pic:spPr bwMode="auto">
                    <a:xfrm>
                      <a:off x="0" y="0"/>
                      <a:ext cx="6115050" cy="3563509"/>
                    </a:xfrm>
                    <a:prstGeom prst="rect">
                      <a:avLst/>
                    </a:prstGeom>
                    <a:noFill/>
                    <a:ln w="9525">
                      <a:noFill/>
                      <a:miter lim="800000"/>
                      <a:headEnd/>
                      <a:tailEnd/>
                    </a:ln>
                  </pic:spPr>
                </pic:pic>
              </a:graphicData>
            </a:graphic>
          </wp:inline>
        </w:drawing>
      </w:r>
    </w:p>
    <w:p w:rsidR="00AC3B46" w:rsidRDefault="00AC3B46" w:rsidP="00AC3B46">
      <w:pPr>
        <w:pStyle w:val="Caption"/>
        <w:jc w:val="center"/>
        <w:rPr>
          <w:i w:val="0"/>
        </w:rPr>
      </w:pPr>
      <w:bookmarkStart w:id="159" w:name="_Toc403118860"/>
      <w:r>
        <w:t xml:space="preserve">Figure </w:t>
      </w:r>
      <w:fldSimple w:instr=" SEQ Figure \* ARABIC ">
        <w:r w:rsidR="00BA6586">
          <w:rPr>
            <w:noProof/>
          </w:rPr>
          <w:t>19</w:t>
        </w:r>
      </w:fldSimple>
      <w:r>
        <w:t>. Tagging Ontology 1.0</w:t>
      </w:r>
      <w:bookmarkEnd w:id="159"/>
    </w:p>
    <w:p w:rsidR="00AC3B46" w:rsidRDefault="00AC3B46" w:rsidP="00053309">
      <w:pPr>
        <w:pStyle w:val="Caption"/>
        <w:rPr>
          <w:i w:val="0"/>
        </w:rPr>
      </w:pPr>
    </w:p>
    <w:p w:rsidR="00EB5213" w:rsidRDefault="00EB5213" w:rsidP="00053309">
      <w:pPr>
        <w:pStyle w:val="Caption"/>
        <w:rPr>
          <w:i w:val="0"/>
        </w:rPr>
      </w:pPr>
    </w:p>
    <w:p w:rsidR="00EB5213" w:rsidRDefault="00EB5213" w:rsidP="00EB5213">
      <w:pPr>
        <w:pStyle w:val="Caption"/>
        <w:rPr>
          <w:i w:val="0"/>
        </w:rPr>
      </w:pPr>
      <w:r w:rsidRPr="00EB5213">
        <w:rPr>
          <w:i w:val="0"/>
        </w:rPr>
        <w:t>In addition to the aforementioned general ontologies, concepts from domain ontologies are used as tagging</w:t>
      </w:r>
      <w:r>
        <w:rPr>
          <w:i w:val="0"/>
        </w:rPr>
        <w:t xml:space="preserve"> </w:t>
      </w:r>
      <w:r w:rsidRPr="00EB5213">
        <w:rPr>
          <w:i w:val="0"/>
        </w:rPr>
        <w:t>concepts: the sports ontology contains concepts for describing sports, competitions and sporting events, the</w:t>
      </w:r>
      <w:r>
        <w:rPr>
          <w:i w:val="0"/>
        </w:rPr>
        <w:t xml:space="preserve"> </w:t>
      </w:r>
      <w:r w:rsidRPr="00EB5213">
        <w:rPr>
          <w:i w:val="0"/>
        </w:rPr>
        <w:t>curriculum ontology describes entities in academia and finally the news ontology describes the basic concepts</w:t>
      </w:r>
      <w:r>
        <w:rPr>
          <w:i w:val="0"/>
        </w:rPr>
        <w:t xml:space="preserve"> </w:t>
      </w:r>
      <w:r w:rsidRPr="00EB5213">
        <w:rPr>
          <w:i w:val="0"/>
        </w:rPr>
        <w:t>that a creative work can be tagged with.</w:t>
      </w:r>
      <w:r>
        <w:rPr>
          <w:i w:val="0"/>
        </w:rPr>
        <w:t xml:space="preserve"> </w:t>
      </w:r>
    </w:p>
    <w:p w:rsidR="00EB5213" w:rsidRDefault="00EB5213" w:rsidP="00EB5213">
      <w:pPr>
        <w:pStyle w:val="Caption"/>
        <w:rPr>
          <w:i w:val="0"/>
        </w:rPr>
      </w:pPr>
      <w:r w:rsidRPr="00EB5213">
        <w:rPr>
          <w:i w:val="0"/>
        </w:rPr>
        <w:t>Figure 19 presents an overview of the ontologies that comprise the BBC schema. The main classes of</w:t>
      </w:r>
      <w:r>
        <w:rPr>
          <w:i w:val="0"/>
        </w:rPr>
        <w:t xml:space="preserve"> </w:t>
      </w:r>
      <w:r w:rsidRPr="00EB5213">
        <w:rPr>
          <w:i w:val="0"/>
        </w:rPr>
        <w:t xml:space="preserve">each of the ontologies are shown, in a </w:t>
      </w:r>
      <w:r w:rsidR="00873E15" w:rsidRPr="00EB5213">
        <w:rPr>
          <w:i w:val="0"/>
        </w:rPr>
        <w:t>colour</w:t>
      </w:r>
      <w:r w:rsidRPr="00EB5213">
        <w:rPr>
          <w:i w:val="0"/>
        </w:rPr>
        <w:t>-coded fashion to indicate the ontology where they come from.</w:t>
      </w:r>
    </w:p>
    <w:p w:rsidR="00EB5213" w:rsidRDefault="00EB5213" w:rsidP="00EB5213">
      <w:pPr>
        <w:pStyle w:val="Caption"/>
        <w:rPr>
          <w:i w:val="0"/>
        </w:rPr>
      </w:pPr>
    </w:p>
    <w:p w:rsidR="00EB5213" w:rsidRDefault="00EB5213" w:rsidP="00EB5213">
      <w:pPr>
        <w:pStyle w:val="Caption"/>
        <w:keepNext/>
        <w:jc w:val="center"/>
      </w:pPr>
      <w:r>
        <w:rPr>
          <w:i w:val="0"/>
          <w:noProof/>
          <w:lang w:val="en-US" w:eastAsia="en-US"/>
        </w:rPr>
        <w:drawing>
          <wp:inline distT="0" distB="0" distL="0" distR="0">
            <wp:extent cx="6115050" cy="5304409"/>
            <wp:effectExtent l="19050" t="0" r="0" b="0"/>
            <wp:docPr id="14" name="Picture 8" descr="C:\Users\venelin\Desktop\SPB-Specification\overview.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enelin\Desktop\SPB-Specification\overview.0.2.png"/>
                    <pic:cNvPicPr>
                      <a:picLocks noChangeAspect="1" noChangeArrowheads="1"/>
                    </pic:cNvPicPr>
                  </pic:nvPicPr>
                  <pic:blipFill>
                    <a:blip r:embed="rId25" cstate="print"/>
                    <a:srcRect/>
                    <a:stretch>
                      <a:fillRect/>
                    </a:stretch>
                  </pic:blipFill>
                  <pic:spPr bwMode="auto">
                    <a:xfrm>
                      <a:off x="0" y="0"/>
                      <a:ext cx="6115050" cy="5304409"/>
                    </a:xfrm>
                    <a:prstGeom prst="rect">
                      <a:avLst/>
                    </a:prstGeom>
                    <a:noFill/>
                    <a:ln w="9525">
                      <a:noFill/>
                      <a:miter lim="800000"/>
                      <a:headEnd/>
                      <a:tailEnd/>
                    </a:ln>
                  </pic:spPr>
                </pic:pic>
              </a:graphicData>
            </a:graphic>
          </wp:inline>
        </w:drawing>
      </w:r>
    </w:p>
    <w:p w:rsidR="00EB5213" w:rsidRDefault="00EB5213" w:rsidP="00EB5213">
      <w:pPr>
        <w:pStyle w:val="Caption"/>
        <w:jc w:val="center"/>
        <w:rPr>
          <w:i w:val="0"/>
        </w:rPr>
      </w:pPr>
      <w:bookmarkStart w:id="160" w:name="_Toc403118861"/>
      <w:r>
        <w:t xml:space="preserve">Figure </w:t>
      </w:r>
      <w:fldSimple w:instr=" SEQ Figure \* ARABIC ">
        <w:r w:rsidR="00BA6586">
          <w:rPr>
            <w:noProof/>
          </w:rPr>
          <w:t>20</w:t>
        </w:r>
      </w:fldSimple>
      <w:r>
        <w:t>. Overview of Ontologies 0.2</w:t>
      </w:r>
      <w:bookmarkEnd w:id="160"/>
    </w:p>
    <w:p w:rsidR="00EB5213" w:rsidRDefault="00EB5213" w:rsidP="00EB5213">
      <w:pPr>
        <w:pStyle w:val="Caption"/>
        <w:rPr>
          <w:i w:val="0"/>
        </w:rPr>
      </w:pPr>
    </w:p>
    <w:p w:rsidR="00C022AE" w:rsidRPr="00053309" w:rsidRDefault="00C022AE" w:rsidP="00EB5213">
      <w:pPr>
        <w:pStyle w:val="Caption"/>
        <w:rPr>
          <w:i w:val="0"/>
        </w:rPr>
      </w:pPr>
    </w:p>
    <w:p w:rsidR="0072155A" w:rsidRDefault="0054168F" w:rsidP="0072155A">
      <w:pPr>
        <w:pStyle w:val="EUHeading2"/>
      </w:pPr>
      <w:bookmarkStart w:id="161" w:name="_Toc403119809"/>
      <w:r>
        <w:t>Appendix</w:t>
      </w:r>
      <w:r w:rsidR="00362F2C">
        <w:t xml:space="preserve">. </w:t>
      </w:r>
      <w:r>
        <w:t>B</w:t>
      </w:r>
      <w:r w:rsidR="000E0C39">
        <w:t xml:space="preserve"> - Queries</w:t>
      </w:r>
      <w:r w:rsidR="00EF12C8">
        <w:t xml:space="preserve"> Listings</w:t>
      </w:r>
      <w:bookmarkEnd w:id="161"/>
    </w:p>
    <w:p w:rsidR="000E2572" w:rsidRDefault="0086255C" w:rsidP="0072155A">
      <w:pPr>
        <w:pStyle w:val="EUNormal"/>
      </w:pPr>
      <w:r>
        <w:t>Following are listings of all queries from both Basic and Advanced query-mixes, extracted from query logs with initialized values for their template parameters</w:t>
      </w:r>
      <w:r w:rsidR="002C69DD">
        <w:t>.</w:t>
      </w:r>
    </w:p>
    <w:p w:rsidR="0086255C" w:rsidRDefault="0086255C" w:rsidP="0072155A">
      <w:pPr>
        <w:pStyle w:val="EUNormal"/>
      </w:pPr>
    </w:p>
    <w:p w:rsidR="0072155A" w:rsidRPr="00742A68" w:rsidRDefault="00EF12C8" w:rsidP="0072155A">
      <w:pPr>
        <w:pStyle w:val="EUNormal"/>
        <w:rPr>
          <w:sz w:val="28"/>
          <w:szCs w:val="28"/>
        </w:rPr>
      </w:pPr>
      <w:r w:rsidRPr="00742A68">
        <w:rPr>
          <w:sz w:val="28"/>
          <w:szCs w:val="28"/>
        </w:rPr>
        <w:lastRenderedPageBreak/>
        <w:t>Basic Query-m</w:t>
      </w:r>
      <w:r w:rsidR="0072155A" w:rsidRPr="00742A68">
        <w:rPr>
          <w:sz w:val="28"/>
          <w:szCs w:val="28"/>
        </w:rPr>
        <w:t>ix</w:t>
      </w:r>
    </w:p>
    <w:p w:rsidR="00FB7014" w:rsidRDefault="00FB7014" w:rsidP="0072155A">
      <w:pPr>
        <w:pStyle w:val="EUNormal"/>
      </w:pPr>
    </w:p>
    <w:tbl>
      <w:tblPr>
        <w:tblW w:w="9630" w:type="dxa"/>
        <w:tblInd w:w="108" w:type="dxa"/>
        <w:tblLayout w:type="fixed"/>
        <w:tblLook w:val="0000"/>
      </w:tblPr>
      <w:tblGrid>
        <w:gridCol w:w="1809"/>
        <w:gridCol w:w="7821"/>
      </w:tblGrid>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B7014" w:rsidRPr="00071B35" w:rsidRDefault="004F0BF6" w:rsidP="0042009D">
            <w:pPr>
              <w:pStyle w:val="EUNormal"/>
              <w:spacing w:before="60" w:afterLines="60"/>
              <w:rPr>
                <w:szCs w:val="22"/>
              </w:rPr>
            </w:pPr>
            <w:r>
              <w:rPr>
                <w:b/>
                <w:bCs/>
                <w:szCs w:val="22"/>
              </w:rPr>
              <w:t>q</w:t>
            </w:r>
            <w:r w:rsidR="00FB7014">
              <w:rPr>
                <w:b/>
                <w:bCs/>
                <w:szCs w:val="22"/>
              </w:rPr>
              <w:t>uery</w:t>
            </w:r>
            <w:r>
              <w:rPr>
                <w:b/>
                <w:bCs/>
                <w:szCs w:val="22"/>
              </w:rPr>
              <w:t>1</w:t>
            </w:r>
            <w:r w:rsidR="00FB7014" w:rsidRPr="00071B35">
              <w:rPr>
                <w:b/>
                <w:bCs/>
                <w:szCs w:val="22"/>
              </w:rPr>
              <w:t>.txt</w:t>
            </w:r>
          </w:p>
        </w:tc>
      </w:tr>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CONSTRUCT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a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cwork:shortTitle ?shortTitle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cwork:about ?about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cwork:mentions ?mentions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cwork:dateCreated ?created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?modified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cwork:description ?description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cwork:primaryFormat ?primaryFormat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bbc:primaryContentOf ?webDocument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?webDocument bbc:webDocumentType ?webDocType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?about rdfs:label ?aboutLabel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bbc:shortLabel ?aboutShortLabel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bbc:preferredLabel ?aboutPreferredLabel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?mentions rdfs:label ?mentionsLabel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bbc:shortLabel ?mentionsShortLabel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bbc:preferredLabel ?mentionsPreferredLabel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cwork:thumbnail ?thumbnail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?thumbnail a cwork:Thumbnail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cwork:altText ?thumbnailAltText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cwork:thumbnailType ?thumbnailType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WHERE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SELECT ?creativeWork</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WHERE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cwork:about &lt;http://dbpedia.org/resource/American_Family_Fitness&gt;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a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?modified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ORDER BY DESC(?modified)</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LIMIT 10</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a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?modified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cwork:shortTitle ?shortTitle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cwork:description ?description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cwork:about ?about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?about rdfs:label ?aboutLabel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?about bbc:shortLabel ?aboutShortLabel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?about bbc:preferredLabel ?aboutPreferredLabel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cwork:mentions ?mentions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?mentions rdfs:label ?mentionsLabel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?mentions bbc:shortLabel ?mentionsShortLabel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?mentions bbc:preferredLabel ?mentionsPreferredLabel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cwork:dateCreated ?created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cwork:primaryFormat ?primaryFormat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?webDocument bbc:primaryContent ?creativeWork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?webDocument bbc:webDocumentType ?webDocType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lastRenderedPageBreak/>
              <w:t xml:space="preserve">              ?webDocument ^bbc:primaryContentOf ?creativeWork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?webDocument bbc:webDocumentType ?webDocType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cwork:thumbnail ?thumbnail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?thumbnail cwork:altText ?thumbnailAltText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?thumbnail cwork:thumbnailType ?thumbnailType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FB7014"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4F0BF6" w:rsidP="0042009D">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CONSTRUCT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 a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cwork:dateCreated ?dateCreated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?dateModified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cwork:about ?about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bbc:primaryContentOf ?pco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?pco bbc:webDocumentType ?webDocType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WHERE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 a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?type rdfs:subClassOf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?cWork cwork:dateCreated ?dateCreated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?cWork cwork:dateModified ?dateModified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?cWork cwork:about ?about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 bbc:primaryContentOf ?pco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?pco bbc:webDocumentType ?webDocType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FILTER (?cWork = &lt;http://www.bbc.co.uk/things/2002177#id&gt;)</w:t>
            </w:r>
          </w:p>
          <w:p w:rsidR="00E956BF"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42009D">
            <w:pPr>
              <w:pStyle w:val="EUNormal"/>
              <w:spacing w:before="60" w:afterLines="60"/>
              <w:rPr>
                <w:szCs w:val="22"/>
              </w:rPr>
            </w:pPr>
            <w:r>
              <w:rPr>
                <w:b/>
                <w:bCs/>
                <w:szCs w:val="22"/>
              </w:rPr>
              <w:t>query3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DESCRIBE ?creativework</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WHERE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SELECT DISTINCT ?creativework</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cwork:dateCreated ?created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cwork:tag &lt;http://dbpedia.org/resource/First_West_Yorkshire&gt; .</w:t>
            </w:r>
          </w:p>
          <w:p w:rsidR="00C519C9" w:rsidRPr="00C519C9" w:rsidRDefault="00C519C9" w:rsidP="00C519C9">
            <w:pPr>
              <w:suppressAutoHyphens w:val="0"/>
              <w:autoSpaceDE w:val="0"/>
              <w:autoSpaceDN w:val="0"/>
              <w:adjustRightInd w:val="0"/>
              <w:rPr>
                <w:sz w:val="18"/>
                <w:szCs w:val="18"/>
                <w:lang w:val="en-US" w:eastAsia="en-US"/>
              </w:rPr>
            </w:pP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cwork:primaryFormat cwork:TextualFormat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cwork:primaryFormat cwork:InteractiveFormat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cwork:primaryFormat cwork:PictureGalleryFormat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formats</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a cwork:NewsItem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?creativework a cwork:BlogPost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 ?creativework cwork:audience ?audience }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FILTER (!BOUND(?audience) || ?audience = cwork:InternationalAudience)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ORDER BY DESC(?created)</w:t>
            </w:r>
          </w:p>
          <w:p w:rsidR="00E956BF"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lastRenderedPageBreak/>
              <w:t>LIMIT 19</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42009D">
            <w:pPr>
              <w:pStyle w:val="EUNormal"/>
              <w:spacing w:before="60" w:afterLines="60"/>
              <w:rPr>
                <w:szCs w:val="22"/>
              </w:rPr>
            </w:pPr>
            <w:r>
              <w:rPr>
                <w:b/>
                <w:bCs/>
                <w:szCs w:val="22"/>
              </w:rPr>
              <w:t>query4</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DESCRIBE ?creativework</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WHERE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cwork:tag &lt;http://dbpedia.org/resource/Vertigo_Films&gt;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cwork:dateCreated ?created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cwork:primaryFormat cwork:TextualFormat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a cwork:BlogPost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ORDER BY DESC(?created)</w:t>
            </w:r>
          </w:p>
          <w:p w:rsidR="00E956BF"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LIMIT 19</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42009D">
            <w:pPr>
              <w:pStyle w:val="EUNormal"/>
              <w:spacing w:before="60" w:afterLines="60"/>
              <w:rPr>
                <w:szCs w:val="22"/>
              </w:rPr>
            </w:pPr>
            <w:r>
              <w:rPr>
                <w:b/>
                <w:bCs/>
                <w:szCs w:val="22"/>
              </w:rPr>
              <w:t>query5</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SELECT (COALESCE(?name, ?label1, "none") as ?label) ?cnt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SELECT ?topic ((COUNT(*)) AS ?cnt)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WHERE</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?creativeWork a cwork:NewsItem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cwork:tag ?topic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?dt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cwork:audience cwork:NationalAudience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FILTER (?dt &gt; "2011-08-06T02:40:51Z"^^&lt;http://www.w3.org/2001/XMLSchema#dateTime&gt; &amp;&amp; ?dt &lt; "2011-08-06T03:40:51Z"^^&lt;http://www.w3.org/2001/XMLSchema#dateTime&gt;)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UNION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BIND(&lt;urn:fake&gt; as ?topic)</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GROUP BY ?topic</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?topic rdfs:label ?label1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OPTIONAL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?topic foaf:name ?name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E956BF"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ORDER BY DESC(?cnt)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42009D">
            <w:pPr>
              <w:pStyle w:val="EUNormal"/>
              <w:spacing w:before="60" w:afterLines="60"/>
              <w:rPr>
                <w:szCs w:val="22"/>
              </w:rPr>
            </w:pPr>
            <w:r>
              <w:rPr>
                <w:b/>
                <w:bCs/>
                <w:szCs w:val="22"/>
              </w:rPr>
              <w:t>q</w:t>
            </w:r>
            <w:r w:rsidR="00E956BF">
              <w:rPr>
                <w:b/>
                <w:bCs/>
                <w:szCs w:val="22"/>
              </w:rPr>
              <w:t>uery</w:t>
            </w:r>
            <w:r>
              <w:rPr>
                <w:b/>
                <w:bCs/>
                <w:szCs w:val="22"/>
              </w:rPr>
              <w:t>6</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519C9" w:rsidRDefault="00C046DF" w:rsidP="00C519C9">
            <w:pPr>
              <w:rPr>
                <w:sz w:val="18"/>
                <w:szCs w:val="18"/>
              </w:rPr>
            </w:pPr>
            <w:r w:rsidRPr="00C519C9">
              <w:rPr>
                <w:sz w:val="18"/>
                <w:szCs w:val="18"/>
              </w:rPr>
              <w:t>SELECT DISTINCT ?cwork ?geonamesId ?lat ?long ?dateModified {</w:t>
            </w:r>
          </w:p>
          <w:p w:rsidR="00C046DF" w:rsidRPr="00C519C9" w:rsidRDefault="00C046DF" w:rsidP="00C519C9">
            <w:pPr>
              <w:rPr>
                <w:sz w:val="18"/>
                <w:szCs w:val="18"/>
              </w:rPr>
            </w:pPr>
            <w:r w:rsidRPr="00C519C9">
              <w:rPr>
                <w:sz w:val="18"/>
                <w:szCs w:val="18"/>
              </w:rPr>
              <w:t xml:space="preserve">    ?cwork a cwork:CreativeWork . </w:t>
            </w:r>
          </w:p>
          <w:p w:rsidR="00C046DF" w:rsidRPr="00C519C9" w:rsidRDefault="00C046DF" w:rsidP="00C519C9">
            <w:pPr>
              <w:rPr>
                <w:sz w:val="18"/>
                <w:szCs w:val="18"/>
              </w:rPr>
            </w:pPr>
            <w:r w:rsidRPr="00C519C9">
              <w:rPr>
                <w:sz w:val="18"/>
                <w:szCs w:val="18"/>
              </w:rPr>
              <w:t xml:space="preserve">    ?cwork cwork:mentions ?geonamesId . </w:t>
            </w:r>
          </w:p>
          <w:p w:rsidR="00C046DF" w:rsidRPr="00C519C9" w:rsidRDefault="00C046DF" w:rsidP="00C519C9">
            <w:pPr>
              <w:rPr>
                <w:sz w:val="18"/>
                <w:szCs w:val="18"/>
              </w:rPr>
            </w:pPr>
            <w:r w:rsidRPr="00C519C9">
              <w:rPr>
                <w:sz w:val="18"/>
                <w:szCs w:val="18"/>
              </w:rPr>
              <w:t xml:space="preserve">    ?cwork cwork:dateModified ?dateModified .</w:t>
            </w:r>
          </w:p>
          <w:p w:rsidR="00C046DF" w:rsidRPr="00C519C9" w:rsidRDefault="00C046DF" w:rsidP="00C519C9">
            <w:pPr>
              <w:rPr>
                <w:sz w:val="18"/>
                <w:szCs w:val="18"/>
              </w:rPr>
            </w:pPr>
            <w:r w:rsidRPr="00C519C9">
              <w:rPr>
                <w:sz w:val="18"/>
                <w:szCs w:val="18"/>
              </w:rPr>
              <w:t xml:space="preserve">    ?geonamesId geo:lat ?lat . </w:t>
            </w:r>
          </w:p>
          <w:p w:rsidR="00C046DF" w:rsidRPr="00C519C9" w:rsidRDefault="00C046DF" w:rsidP="00C519C9">
            <w:pPr>
              <w:rPr>
                <w:sz w:val="18"/>
                <w:szCs w:val="18"/>
              </w:rPr>
            </w:pPr>
            <w:r w:rsidRPr="00C519C9">
              <w:rPr>
                <w:sz w:val="18"/>
                <w:szCs w:val="18"/>
              </w:rPr>
              <w:t xml:space="preserve">    ?geonamesId geo:long ?long . </w:t>
            </w:r>
          </w:p>
          <w:p w:rsidR="00C046DF" w:rsidRPr="00C519C9" w:rsidRDefault="00C046DF" w:rsidP="00C519C9">
            <w:pPr>
              <w:rPr>
                <w:sz w:val="18"/>
                <w:szCs w:val="18"/>
              </w:rPr>
            </w:pPr>
            <w:r w:rsidRPr="00C519C9">
              <w:rPr>
                <w:sz w:val="18"/>
                <w:szCs w:val="18"/>
              </w:rPr>
              <w:t xml:space="preserve">    FILTER(CONTAINS(STR(?geonamesId), "geonames")) . </w:t>
            </w:r>
          </w:p>
          <w:p w:rsidR="00C046DF" w:rsidRPr="00C519C9" w:rsidRDefault="00C046DF" w:rsidP="00C519C9">
            <w:pPr>
              <w:rPr>
                <w:sz w:val="18"/>
                <w:szCs w:val="18"/>
              </w:rPr>
            </w:pPr>
          </w:p>
          <w:p w:rsidR="00C046DF" w:rsidRPr="00C519C9" w:rsidRDefault="00C046DF" w:rsidP="00C519C9">
            <w:pPr>
              <w:rPr>
                <w:sz w:val="18"/>
                <w:szCs w:val="18"/>
              </w:rPr>
            </w:pPr>
            <w:r w:rsidRPr="00C519C9">
              <w:rPr>
                <w:sz w:val="18"/>
                <w:szCs w:val="18"/>
              </w:rPr>
              <w:t xml:space="preserve">    BIND(51.87930219264732 AS ?referenceLat) .</w:t>
            </w:r>
          </w:p>
          <w:p w:rsidR="00C046DF" w:rsidRPr="00C519C9" w:rsidRDefault="00C046DF" w:rsidP="00C519C9">
            <w:pPr>
              <w:rPr>
                <w:sz w:val="18"/>
                <w:szCs w:val="18"/>
              </w:rPr>
            </w:pPr>
            <w:r w:rsidRPr="00C519C9">
              <w:rPr>
                <w:sz w:val="18"/>
                <w:szCs w:val="18"/>
              </w:rPr>
              <w:t xml:space="preserve">    BIND(-1.4231757610303737 AS ?referenceLong) .</w:t>
            </w:r>
          </w:p>
          <w:p w:rsidR="00C046DF" w:rsidRPr="00C519C9" w:rsidRDefault="00C046DF" w:rsidP="00C519C9">
            <w:pPr>
              <w:rPr>
                <w:sz w:val="18"/>
                <w:szCs w:val="18"/>
              </w:rPr>
            </w:pPr>
            <w:r w:rsidRPr="00C519C9">
              <w:rPr>
                <w:sz w:val="18"/>
                <w:szCs w:val="18"/>
              </w:rPr>
              <w:t xml:space="preserve">    BIND(0.2232188735361287 AS ?deviation) . </w:t>
            </w:r>
          </w:p>
          <w:p w:rsidR="00C046DF" w:rsidRPr="00C519C9" w:rsidRDefault="00C046DF" w:rsidP="00C519C9">
            <w:pPr>
              <w:rPr>
                <w:sz w:val="18"/>
                <w:szCs w:val="18"/>
              </w:rPr>
            </w:pPr>
          </w:p>
          <w:p w:rsidR="00C046DF" w:rsidRPr="00C519C9" w:rsidRDefault="00C046DF" w:rsidP="00C519C9">
            <w:pPr>
              <w:rPr>
                <w:sz w:val="18"/>
                <w:szCs w:val="18"/>
              </w:rPr>
            </w:pPr>
            <w:r w:rsidRPr="00C519C9">
              <w:rPr>
                <w:sz w:val="18"/>
                <w:szCs w:val="18"/>
              </w:rPr>
              <w:t xml:space="preserve">    FILTER( </w:t>
            </w:r>
          </w:p>
          <w:p w:rsidR="00C046DF" w:rsidRPr="00C519C9" w:rsidRDefault="00C046DF" w:rsidP="00C519C9">
            <w:pPr>
              <w:rPr>
                <w:sz w:val="18"/>
                <w:szCs w:val="18"/>
              </w:rPr>
            </w:pPr>
            <w:r w:rsidRPr="00C519C9">
              <w:rPr>
                <w:sz w:val="18"/>
                <w:szCs w:val="18"/>
              </w:rPr>
              <w:t xml:space="preserve">     (xsd:double(?lat) &gt;= (?referenceLat - ?deviation)) &amp;&amp;</w:t>
            </w:r>
          </w:p>
          <w:p w:rsidR="00C046DF" w:rsidRPr="00C519C9" w:rsidRDefault="00C046DF" w:rsidP="00C519C9">
            <w:pPr>
              <w:rPr>
                <w:sz w:val="18"/>
                <w:szCs w:val="18"/>
              </w:rPr>
            </w:pPr>
            <w:r w:rsidRPr="00C519C9">
              <w:rPr>
                <w:sz w:val="18"/>
                <w:szCs w:val="18"/>
              </w:rPr>
              <w:t xml:space="preserve">     (xsd:double(?lat) &lt;= (?referenceLat + ?deviation)) &amp;&amp; </w:t>
            </w:r>
          </w:p>
          <w:p w:rsidR="00C046DF" w:rsidRPr="00C519C9" w:rsidRDefault="00C046DF" w:rsidP="00C519C9">
            <w:pPr>
              <w:rPr>
                <w:sz w:val="18"/>
                <w:szCs w:val="18"/>
              </w:rPr>
            </w:pPr>
            <w:r w:rsidRPr="00C519C9">
              <w:rPr>
                <w:sz w:val="18"/>
                <w:szCs w:val="18"/>
              </w:rPr>
              <w:t xml:space="preserve">     (xsd:double(?long) &gt;= (?referenceLong - ?deviation)) &amp;&amp; </w:t>
            </w:r>
          </w:p>
          <w:p w:rsidR="00C046DF" w:rsidRPr="00C519C9" w:rsidRDefault="00C046DF" w:rsidP="00C519C9">
            <w:pPr>
              <w:rPr>
                <w:sz w:val="18"/>
                <w:szCs w:val="18"/>
              </w:rPr>
            </w:pPr>
            <w:r w:rsidRPr="00C519C9">
              <w:rPr>
                <w:sz w:val="18"/>
                <w:szCs w:val="18"/>
              </w:rPr>
              <w:t xml:space="preserve">     (xsd:double(?long) &lt;= (?referenceLong + ?deviation)) ) . </w:t>
            </w:r>
          </w:p>
          <w:p w:rsidR="00C046DF" w:rsidRPr="00C519C9" w:rsidRDefault="00C046DF" w:rsidP="00C519C9">
            <w:pPr>
              <w:rPr>
                <w:sz w:val="18"/>
                <w:szCs w:val="18"/>
              </w:rPr>
            </w:pPr>
            <w:r w:rsidRPr="00C519C9">
              <w:rPr>
                <w:sz w:val="18"/>
                <w:szCs w:val="18"/>
              </w:rPr>
              <w:t>}</w:t>
            </w:r>
          </w:p>
          <w:p w:rsidR="00E956BF" w:rsidRPr="00C519C9" w:rsidRDefault="00C046DF" w:rsidP="00C519C9">
            <w:pPr>
              <w:rPr>
                <w:sz w:val="18"/>
                <w:szCs w:val="18"/>
              </w:rPr>
            </w:pPr>
            <w:r w:rsidRPr="00C519C9">
              <w:rPr>
                <w:sz w:val="18"/>
                <w:szCs w:val="18"/>
              </w:rPr>
              <w:lastRenderedPageBreak/>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42009D">
            <w:pPr>
              <w:pStyle w:val="EUNormal"/>
              <w:spacing w:before="60" w:afterLines="60"/>
              <w:rPr>
                <w:szCs w:val="22"/>
              </w:rPr>
            </w:pPr>
            <w:r>
              <w:rPr>
                <w:b/>
                <w:bCs/>
                <w:szCs w:val="22"/>
              </w:rPr>
              <w:t>query7</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519C9" w:rsidRDefault="00C046DF" w:rsidP="00C519C9">
            <w:pPr>
              <w:rPr>
                <w:sz w:val="18"/>
                <w:szCs w:val="18"/>
              </w:rPr>
            </w:pPr>
            <w:r w:rsidRPr="00C519C9">
              <w:rPr>
                <w:sz w:val="18"/>
                <w:szCs w:val="18"/>
              </w:rPr>
              <w:t>SELECT ?cwork ?dateModif ?title ?category ?liveCoverage ?audience {</w:t>
            </w:r>
          </w:p>
          <w:p w:rsidR="00C046DF" w:rsidRPr="00C519C9" w:rsidRDefault="00C046DF" w:rsidP="00C519C9">
            <w:pPr>
              <w:rPr>
                <w:sz w:val="18"/>
                <w:szCs w:val="18"/>
              </w:rPr>
            </w:pPr>
            <w:r w:rsidRPr="00C519C9">
              <w:rPr>
                <w:sz w:val="18"/>
                <w:szCs w:val="18"/>
              </w:rPr>
              <w:t xml:space="preserve">  ?cwork a cwork:BlogPost  .</w:t>
            </w:r>
          </w:p>
          <w:p w:rsidR="00C046DF" w:rsidRPr="00C519C9" w:rsidRDefault="00C046DF" w:rsidP="00C519C9">
            <w:pPr>
              <w:rPr>
                <w:sz w:val="18"/>
                <w:szCs w:val="18"/>
              </w:rPr>
            </w:pPr>
            <w:r w:rsidRPr="00C519C9">
              <w:rPr>
                <w:sz w:val="18"/>
                <w:szCs w:val="18"/>
              </w:rPr>
              <w:t xml:space="preserve">  ?cwork cwork:dateModified ?dateModif .</w:t>
            </w:r>
          </w:p>
          <w:p w:rsidR="00C046DF" w:rsidRPr="00C519C9" w:rsidRDefault="00C046DF" w:rsidP="00C519C9">
            <w:pPr>
              <w:rPr>
                <w:sz w:val="18"/>
                <w:szCs w:val="18"/>
              </w:rPr>
            </w:pPr>
            <w:r w:rsidRPr="00C519C9">
              <w:rPr>
                <w:sz w:val="18"/>
                <w:szCs w:val="18"/>
              </w:rPr>
              <w:t xml:space="preserve">  ?cwork cwork:title ?title .</w:t>
            </w:r>
          </w:p>
          <w:p w:rsidR="00C046DF" w:rsidRPr="00C519C9" w:rsidRDefault="00C046DF" w:rsidP="00C519C9">
            <w:pPr>
              <w:rPr>
                <w:sz w:val="18"/>
                <w:szCs w:val="18"/>
              </w:rPr>
            </w:pPr>
            <w:r w:rsidRPr="00C519C9">
              <w:rPr>
                <w:sz w:val="18"/>
                <w:szCs w:val="18"/>
              </w:rPr>
              <w:t xml:space="preserve">  ?cwork cwork:category ?category .</w:t>
            </w:r>
          </w:p>
          <w:p w:rsidR="00C046DF" w:rsidRPr="00C519C9" w:rsidRDefault="00C046DF" w:rsidP="00C519C9">
            <w:pPr>
              <w:rPr>
                <w:sz w:val="18"/>
                <w:szCs w:val="18"/>
              </w:rPr>
            </w:pPr>
            <w:r w:rsidRPr="00C519C9">
              <w:rPr>
                <w:sz w:val="18"/>
                <w:szCs w:val="18"/>
              </w:rPr>
              <w:t xml:space="preserve">  ?cwork cwork:liveCoverage ?liveCoverage .</w:t>
            </w:r>
          </w:p>
          <w:p w:rsidR="00C046DF" w:rsidRPr="00C519C9" w:rsidRDefault="00C046DF" w:rsidP="00C519C9">
            <w:pPr>
              <w:rPr>
                <w:sz w:val="18"/>
                <w:szCs w:val="18"/>
              </w:rPr>
            </w:pPr>
            <w:r w:rsidRPr="00C519C9">
              <w:rPr>
                <w:sz w:val="18"/>
                <w:szCs w:val="18"/>
              </w:rPr>
              <w:t xml:space="preserve">  ?cwork cwork:audience ?audience .</w:t>
            </w:r>
          </w:p>
          <w:p w:rsidR="00C046DF" w:rsidRPr="00C519C9" w:rsidRDefault="00C046DF" w:rsidP="00C519C9">
            <w:pPr>
              <w:rPr>
                <w:sz w:val="18"/>
                <w:szCs w:val="18"/>
              </w:rPr>
            </w:pPr>
            <w:r w:rsidRPr="00C519C9">
              <w:rPr>
                <w:sz w:val="18"/>
                <w:szCs w:val="18"/>
              </w:rPr>
              <w:t xml:space="preserve">  FILTER(?dateModif &gt;= "2011-09-01T00:00:00.000"^^&lt;http://www.w3.org/2001/XMLSchema#dateTime&gt; &amp;&amp; ?dateModif &lt; "2011-09-30T23:59:59.999"^^&lt;http://www.w3.org/2001/XMLSchema#dateTime&gt;) .  </w:t>
            </w:r>
          </w:p>
          <w:p w:rsidR="00C046DF" w:rsidRPr="00C519C9" w:rsidRDefault="00C046DF" w:rsidP="00C519C9">
            <w:pPr>
              <w:rPr>
                <w:sz w:val="18"/>
                <w:szCs w:val="18"/>
              </w:rPr>
            </w:pPr>
            <w:r w:rsidRPr="00C519C9">
              <w:rPr>
                <w:sz w:val="18"/>
                <w:szCs w:val="18"/>
              </w:rPr>
              <w:t>}</w:t>
            </w:r>
          </w:p>
          <w:p w:rsidR="00C046DF" w:rsidRPr="00C519C9" w:rsidRDefault="00C046DF" w:rsidP="00C519C9">
            <w:pPr>
              <w:rPr>
                <w:sz w:val="18"/>
                <w:szCs w:val="18"/>
              </w:rPr>
            </w:pPr>
          </w:p>
          <w:p w:rsidR="00E956BF" w:rsidRPr="00C519C9" w:rsidRDefault="00C046DF" w:rsidP="00C519C9">
            <w:pPr>
              <w:rPr>
                <w:sz w:val="18"/>
                <w:szCs w:val="18"/>
              </w:rPr>
            </w:pPr>
            <w:r w:rsidRPr="00C519C9">
              <w:rPr>
                <w:sz w:val="18"/>
                <w:szCs w:val="18"/>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42009D">
            <w:pPr>
              <w:pStyle w:val="EUNormal"/>
              <w:spacing w:before="60" w:afterLines="60"/>
              <w:rPr>
                <w:szCs w:val="22"/>
              </w:rPr>
            </w:pPr>
            <w:r>
              <w:rPr>
                <w:b/>
                <w:bCs/>
                <w:szCs w:val="22"/>
              </w:rPr>
              <w:t>query8</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519C9" w:rsidRDefault="00C046DF" w:rsidP="00C519C9">
            <w:pPr>
              <w:rPr>
                <w:sz w:val="18"/>
                <w:szCs w:val="18"/>
              </w:rPr>
            </w:pPr>
            <w:r w:rsidRPr="00C519C9">
              <w:rPr>
                <w:sz w:val="18"/>
                <w:szCs w:val="18"/>
              </w:rPr>
              <w:t xml:space="preserve">CONSTRUCT { </w:t>
            </w:r>
          </w:p>
          <w:p w:rsidR="00C046DF" w:rsidRPr="00C519C9" w:rsidRDefault="00C046DF" w:rsidP="00C519C9">
            <w:pPr>
              <w:rPr>
                <w:sz w:val="18"/>
                <w:szCs w:val="18"/>
              </w:rPr>
            </w:pPr>
            <w:r w:rsidRPr="00C519C9">
              <w:rPr>
                <w:sz w:val="18"/>
                <w:szCs w:val="18"/>
              </w:rPr>
              <w:t xml:space="preserve">  ?cWork a cwork:CreativeWork ; </w:t>
            </w:r>
          </w:p>
          <w:p w:rsidR="00C046DF" w:rsidRPr="00C519C9" w:rsidRDefault="00C046DF" w:rsidP="00C519C9">
            <w:pPr>
              <w:rPr>
                <w:sz w:val="18"/>
                <w:szCs w:val="18"/>
              </w:rPr>
            </w:pPr>
            <w:r w:rsidRPr="00C519C9">
              <w:rPr>
                <w:sz w:val="18"/>
                <w:szCs w:val="18"/>
              </w:rPr>
              <w:t xml:space="preserve">    a ?type ; </w:t>
            </w:r>
          </w:p>
          <w:p w:rsidR="00C046DF" w:rsidRPr="00C519C9" w:rsidRDefault="00C046DF" w:rsidP="00C519C9">
            <w:pPr>
              <w:rPr>
                <w:sz w:val="18"/>
                <w:szCs w:val="18"/>
              </w:rPr>
            </w:pPr>
            <w:r w:rsidRPr="00C519C9">
              <w:rPr>
                <w:sz w:val="18"/>
                <w:szCs w:val="18"/>
              </w:rPr>
              <w:t xml:space="preserve">    cwork:title ?title ; </w:t>
            </w:r>
          </w:p>
          <w:p w:rsidR="00C046DF" w:rsidRPr="00C519C9" w:rsidRDefault="00C046DF" w:rsidP="00C519C9">
            <w:pPr>
              <w:rPr>
                <w:sz w:val="18"/>
                <w:szCs w:val="18"/>
              </w:rPr>
            </w:pPr>
            <w:r w:rsidRPr="00C519C9">
              <w:rPr>
                <w:sz w:val="18"/>
                <w:szCs w:val="18"/>
              </w:rPr>
              <w:t xml:space="preserve">    cwork:description ?description ; </w:t>
            </w:r>
          </w:p>
          <w:p w:rsidR="00C046DF" w:rsidRPr="00C519C9" w:rsidRDefault="00C046DF" w:rsidP="00C519C9">
            <w:pPr>
              <w:rPr>
                <w:sz w:val="18"/>
                <w:szCs w:val="18"/>
              </w:rPr>
            </w:pPr>
            <w:r w:rsidRPr="00C519C9">
              <w:rPr>
                <w:sz w:val="18"/>
                <w:szCs w:val="18"/>
              </w:rPr>
              <w:t xml:space="preserve">    cwork:dateCreated ?dateCreated ;</w:t>
            </w:r>
          </w:p>
          <w:p w:rsidR="00C046DF" w:rsidRPr="00C519C9" w:rsidRDefault="00C046DF" w:rsidP="00C519C9">
            <w:pPr>
              <w:rPr>
                <w:sz w:val="18"/>
                <w:szCs w:val="18"/>
              </w:rPr>
            </w:pPr>
            <w:r w:rsidRPr="00C519C9">
              <w:rPr>
                <w:sz w:val="18"/>
                <w:szCs w:val="18"/>
              </w:rPr>
              <w:t xml:space="preserve">    cwork:dateModified ?dateModified ;</w:t>
            </w:r>
          </w:p>
          <w:p w:rsidR="00C046DF" w:rsidRPr="00C519C9" w:rsidRDefault="00C046DF" w:rsidP="00C519C9">
            <w:pPr>
              <w:rPr>
                <w:sz w:val="18"/>
                <w:szCs w:val="18"/>
              </w:rPr>
            </w:pPr>
            <w:r w:rsidRPr="00C519C9">
              <w:rPr>
                <w:sz w:val="18"/>
                <w:szCs w:val="18"/>
              </w:rPr>
              <w:t xml:space="preserve">    cwork:about ?about ; </w:t>
            </w:r>
          </w:p>
          <w:p w:rsidR="00C046DF" w:rsidRPr="00C519C9" w:rsidRDefault="00C046DF" w:rsidP="00C519C9">
            <w:pPr>
              <w:rPr>
                <w:sz w:val="18"/>
                <w:szCs w:val="18"/>
              </w:rPr>
            </w:pPr>
            <w:r w:rsidRPr="00C519C9">
              <w:rPr>
                <w:sz w:val="18"/>
                <w:szCs w:val="18"/>
              </w:rPr>
              <w:t xml:space="preserve">    cwork:category ?category ; </w:t>
            </w:r>
          </w:p>
          <w:p w:rsidR="00C046DF" w:rsidRPr="00C519C9" w:rsidRDefault="00C046DF" w:rsidP="00C519C9">
            <w:pPr>
              <w:rPr>
                <w:sz w:val="18"/>
                <w:szCs w:val="18"/>
              </w:rPr>
            </w:pPr>
            <w:r w:rsidRPr="00C519C9">
              <w:rPr>
                <w:sz w:val="18"/>
                <w:szCs w:val="18"/>
              </w:rPr>
              <w:t xml:space="preserve">    bbc:primaryContentOf ?pco . </w:t>
            </w:r>
          </w:p>
          <w:p w:rsidR="00C046DF" w:rsidRPr="00C519C9" w:rsidRDefault="00C046DF" w:rsidP="00C519C9">
            <w:pPr>
              <w:rPr>
                <w:sz w:val="18"/>
                <w:szCs w:val="18"/>
              </w:rPr>
            </w:pPr>
            <w:r w:rsidRPr="00C519C9">
              <w:rPr>
                <w:sz w:val="18"/>
                <w:szCs w:val="18"/>
              </w:rPr>
              <w:t xml:space="preserve">  ?pco bbc:webDocumentType ?webDocType . </w:t>
            </w:r>
          </w:p>
          <w:p w:rsidR="00C046DF" w:rsidRPr="00C519C9" w:rsidRDefault="00C046DF" w:rsidP="00C519C9">
            <w:pPr>
              <w:rPr>
                <w:sz w:val="18"/>
                <w:szCs w:val="18"/>
              </w:rPr>
            </w:pPr>
            <w:r w:rsidRPr="00C519C9">
              <w:rPr>
                <w:sz w:val="18"/>
                <w:szCs w:val="18"/>
              </w:rPr>
              <w:t xml:space="preserve">} </w:t>
            </w:r>
          </w:p>
          <w:p w:rsidR="00C046DF" w:rsidRPr="00C519C9" w:rsidRDefault="00C046DF" w:rsidP="00C519C9">
            <w:pPr>
              <w:rPr>
                <w:sz w:val="18"/>
                <w:szCs w:val="18"/>
              </w:rPr>
            </w:pPr>
            <w:r w:rsidRPr="00C519C9">
              <w:rPr>
                <w:sz w:val="18"/>
                <w:szCs w:val="18"/>
              </w:rPr>
              <w:t xml:space="preserve">WHERE { </w:t>
            </w:r>
          </w:p>
          <w:p w:rsidR="00C046DF" w:rsidRPr="00C519C9" w:rsidRDefault="00C046DF" w:rsidP="00C519C9">
            <w:pPr>
              <w:rPr>
                <w:sz w:val="18"/>
                <w:szCs w:val="18"/>
              </w:rPr>
            </w:pPr>
            <w:r w:rsidRPr="00C519C9">
              <w:rPr>
                <w:sz w:val="18"/>
                <w:szCs w:val="18"/>
              </w:rPr>
              <w:t xml:space="preserve">  ?cWork a cwork:CreativeWork ; </w:t>
            </w:r>
          </w:p>
          <w:p w:rsidR="00C046DF" w:rsidRPr="00C519C9" w:rsidRDefault="00C046DF" w:rsidP="00C519C9">
            <w:pPr>
              <w:rPr>
                <w:sz w:val="18"/>
                <w:szCs w:val="18"/>
              </w:rPr>
            </w:pPr>
            <w:r w:rsidRPr="00C519C9">
              <w:rPr>
                <w:sz w:val="18"/>
                <w:szCs w:val="18"/>
              </w:rPr>
              <w:t xml:space="preserve">    a ?type ; </w:t>
            </w:r>
          </w:p>
          <w:p w:rsidR="00C046DF" w:rsidRPr="00C519C9" w:rsidRDefault="00C046DF" w:rsidP="00C519C9">
            <w:pPr>
              <w:rPr>
                <w:sz w:val="18"/>
                <w:szCs w:val="18"/>
              </w:rPr>
            </w:pPr>
            <w:r w:rsidRPr="00C519C9">
              <w:rPr>
                <w:sz w:val="18"/>
                <w:szCs w:val="18"/>
              </w:rPr>
              <w:t xml:space="preserve">    cwork:title ?title ;</w:t>
            </w:r>
          </w:p>
          <w:p w:rsidR="00C046DF" w:rsidRPr="00C519C9" w:rsidRDefault="00C046DF" w:rsidP="00C519C9">
            <w:pPr>
              <w:rPr>
                <w:sz w:val="18"/>
                <w:szCs w:val="18"/>
              </w:rPr>
            </w:pPr>
            <w:r w:rsidRPr="00C519C9">
              <w:rPr>
                <w:sz w:val="18"/>
                <w:szCs w:val="18"/>
              </w:rPr>
              <w:t xml:space="preserve">    cwork:description ?description .</w:t>
            </w:r>
          </w:p>
          <w:p w:rsidR="00C046DF" w:rsidRPr="00C519C9" w:rsidRDefault="00C046DF" w:rsidP="00C519C9">
            <w:pPr>
              <w:rPr>
                <w:sz w:val="18"/>
                <w:szCs w:val="18"/>
              </w:rPr>
            </w:pPr>
            <w:r w:rsidRPr="00C519C9">
              <w:rPr>
                <w:sz w:val="18"/>
                <w:szCs w:val="18"/>
              </w:rPr>
              <w:t xml:space="preserve">  ?type rdfs:subClassOf cwork:CreativeWork . </w:t>
            </w:r>
          </w:p>
          <w:p w:rsidR="00C046DF" w:rsidRPr="00C519C9" w:rsidRDefault="00C046DF" w:rsidP="00C519C9">
            <w:pPr>
              <w:rPr>
                <w:sz w:val="18"/>
                <w:szCs w:val="18"/>
              </w:rPr>
            </w:pPr>
            <w:r w:rsidRPr="00C519C9">
              <w:rPr>
                <w:sz w:val="18"/>
                <w:szCs w:val="18"/>
              </w:rPr>
              <w:t xml:space="preserve">  OPTIONAL { ?cWork cwork:dateCreated ?dateCreated . }</w:t>
            </w:r>
          </w:p>
          <w:p w:rsidR="00C046DF" w:rsidRPr="00C519C9" w:rsidRDefault="00C046DF" w:rsidP="00C519C9">
            <w:pPr>
              <w:rPr>
                <w:sz w:val="18"/>
                <w:szCs w:val="18"/>
              </w:rPr>
            </w:pPr>
            <w:r w:rsidRPr="00C519C9">
              <w:rPr>
                <w:sz w:val="18"/>
                <w:szCs w:val="18"/>
              </w:rPr>
              <w:t xml:space="preserve">  OPTIONAL { ?cWork cwork:dateModified ?dateModified . }  </w:t>
            </w:r>
          </w:p>
          <w:p w:rsidR="00C046DF" w:rsidRPr="00C519C9" w:rsidRDefault="00C046DF" w:rsidP="00C519C9">
            <w:pPr>
              <w:rPr>
                <w:sz w:val="18"/>
                <w:szCs w:val="18"/>
              </w:rPr>
            </w:pPr>
            <w:r w:rsidRPr="00C519C9">
              <w:rPr>
                <w:sz w:val="18"/>
                <w:szCs w:val="18"/>
              </w:rPr>
              <w:t xml:space="preserve">  OPTIONAL { ?cWork cwork:about ?about .}   </w:t>
            </w:r>
          </w:p>
          <w:p w:rsidR="00C046DF" w:rsidRPr="00C519C9" w:rsidRDefault="00C046DF" w:rsidP="00C519C9">
            <w:pPr>
              <w:rPr>
                <w:sz w:val="18"/>
                <w:szCs w:val="18"/>
              </w:rPr>
            </w:pPr>
            <w:r w:rsidRPr="00C519C9">
              <w:rPr>
                <w:sz w:val="18"/>
                <w:szCs w:val="18"/>
              </w:rPr>
              <w:t xml:space="preserve">  OPTIONAL { ?cWork cwork:category ?category . }  </w:t>
            </w:r>
          </w:p>
          <w:p w:rsidR="00C046DF" w:rsidRPr="00C519C9" w:rsidRDefault="00C046DF" w:rsidP="00C519C9">
            <w:pPr>
              <w:rPr>
                <w:sz w:val="18"/>
                <w:szCs w:val="18"/>
              </w:rPr>
            </w:pPr>
            <w:r w:rsidRPr="00C519C9">
              <w:rPr>
                <w:sz w:val="18"/>
                <w:szCs w:val="18"/>
              </w:rPr>
              <w:t xml:space="preserve">  OPTIONAL { </w:t>
            </w:r>
          </w:p>
          <w:p w:rsidR="00C046DF" w:rsidRPr="00C519C9" w:rsidRDefault="00C046DF" w:rsidP="00C519C9">
            <w:pPr>
              <w:rPr>
                <w:sz w:val="18"/>
                <w:szCs w:val="18"/>
              </w:rPr>
            </w:pPr>
            <w:r w:rsidRPr="00C519C9">
              <w:rPr>
                <w:sz w:val="18"/>
                <w:szCs w:val="18"/>
              </w:rPr>
              <w:t xml:space="preserve">    ?cWork bbc:primaryContentOf ?pco . </w:t>
            </w:r>
          </w:p>
          <w:p w:rsidR="00C046DF" w:rsidRPr="00C519C9" w:rsidRDefault="00C046DF" w:rsidP="00C519C9">
            <w:pPr>
              <w:rPr>
                <w:sz w:val="18"/>
                <w:szCs w:val="18"/>
              </w:rPr>
            </w:pPr>
            <w:r w:rsidRPr="00C519C9">
              <w:rPr>
                <w:sz w:val="18"/>
                <w:szCs w:val="18"/>
              </w:rPr>
              <w:t xml:space="preserve">    ?pco bbc:webDocumentType ?webDocType .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FILTER (CONTAINS(?title, "started") || CONTAINS(?description, "evident")) .</w:t>
            </w:r>
          </w:p>
          <w:p w:rsidR="00C046DF" w:rsidRPr="00C519C9" w:rsidRDefault="00C046DF" w:rsidP="00C519C9">
            <w:pPr>
              <w:rPr>
                <w:sz w:val="18"/>
                <w:szCs w:val="18"/>
              </w:rPr>
            </w:pPr>
            <w:r w:rsidRPr="00C519C9">
              <w:rPr>
                <w:sz w:val="18"/>
                <w:szCs w:val="18"/>
              </w:rPr>
              <w:t>}</w:t>
            </w:r>
          </w:p>
          <w:p w:rsidR="00E956BF" w:rsidRPr="00C519C9" w:rsidRDefault="00C046DF" w:rsidP="00C519C9">
            <w:pPr>
              <w:rPr>
                <w:sz w:val="18"/>
                <w:szCs w:val="18"/>
              </w:rPr>
            </w:pPr>
            <w:r w:rsidRPr="00C519C9">
              <w:rPr>
                <w:sz w:val="18"/>
                <w:szCs w:val="18"/>
              </w:rPr>
              <w:t>LIMIT 1000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42009D">
            <w:pPr>
              <w:pStyle w:val="EUNormal"/>
              <w:spacing w:before="60" w:afterLines="60"/>
              <w:rPr>
                <w:szCs w:val="22"/>
              </w:rPr>
            </w:pPr>
            <w:r>
              <w:rPr>
                <w:b/>
                <w:bCs/>
                <w:szCs w:val="22"/>
              </w:rPr>
              <w:t>query9</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519C9" w:rsidRDefault="00C046DF" w:rsidP="00C519C9">
            <w:pPr>
              <w:rPr>
                <w:sz w:val="18"/>
                <w:szCs w:val="18"/>
              </w:rPr>
            </w:pPr>
            <w:r w:rsidRPr="00C519C9">
              <w:rPr>
                <w:sz w:val="18"/>
                <w:szCs w:val="18"/>
              </w:rPr>
              <w:t xml:space="preserve">SELECT ?other ?dt ((?cnt_2 * 2 + ?cnt_1 + ?cnt_0_5 * 5e-1) AS ?score) </w:t>
            </w:r>
          </w:p>
          <w:p w:rsidR="00C046DF" w:rsidRPr="00C519C9" w:rsidRDefault="00C046DF" w:rsidP="00C519C9">
            <w:pPr>
              <w:rPr>
                <w:sz w:val="18"/>
                <w:szCs w:val="18"/>
              </w:rPr>
            </w:pPr>
            <w:r w:rsidRPr="00C519C9">
              <w:rPr>
                <w:sz w:val="18"/>
                <w:szCs w:val="18"/>
              </w:rPr>
              <w:t>WHERE {</w:t>
            </w:r>
          </w:p>
          <w:p w:rsidR="00C046DF" w:rsidRPr="00C519C9" w:rsidRDefault="00C046DF" w:rsidP="00C519C9">
            <w:pPr>
              <w:rPr>
                <w:sz w:val="18"/>
                <w:szCs w:val="18"/>
              </w:rPr>
            </w:pPr>
            <w:r w:rsidRPr="00C519C9">
              <w:rPr>
                <w:sz w:val="18"/>
                <w:szCs w:val="18"/>
              </w:rPr>
              <w:t xml:space="preserve">  {</w:t>
            </w:r>
          </w:p>
          <w:p w:rsidR="00C046DF" w:rsidRPr="00C519C9" w:rsidRDefault="00C046DF" w:rsidP="00C519C9">
            <w:pPr>
              <w:rPr>
                <w:sz w:val="18"/>
                <w:szCs w:val="18"/>
              </w:rPr>
            </w:pPr>
            <w:r w:rsidRPr="00C519C9">
              <w:rPr>
                <w:sz w:val="18"/>
                <w:szCs w:val="18"/>
              </w:rPr>
              <w:t xml:space="preserve">    SELECT (COUNT(*) AS ?cnt_2) </w:t>
            </w:r>
          </w:p>
          <w:p w:rsidR="00C046DF" w:rsidRPr="00C519C9" w:rsidRDefault="00C046DF" w:rsidP="00C519C9">
            <w:pPr>
              <w:rPr>
                <w:sz w:val="18"/>
                <w:szCs w:val="18"/>
              </w:rPr>
            </w:pPr>
            <w:r w:rsidRPr="00C519C9">
              <w:rPr>
                <w:sz w:val="18"/>
                <w:szCs w:val="18"/>
              </w:rPr>
              <w:t xml:space="preserve">    WHERE { </w:t>
            </w:r>
          </w:p>
          <w:p w:rsidR="00C046DF" w:rsidRPr="00C519C9" w:rsidRDefault="00C046DF" w:rsidP="00C519C9">
            <w:pPr>
              <w:rPr>
                <w:sz w:val="18"/>
                <w:szCs w:val="18"/>
              </w:rPr>
            </w:pPr>
            <w:r w:rsidRPr="00C519C9">
              <w:rPr>
                <w:sz w:val="18"/>
                <w:szCs w:val="18"/>
              </w:rPr>
              <w:t xml:space="preserve">      ?other cwork:about ?oa . </w:t>
            </w:r>
          </w:p>
          <w:p w:rsidR="00C046DF" w:rsidRPr="00C519C9" w:rsidRDefault="00C046DF" w:rsidP="00C519C9">
            <w:pPr>
              <w:rPr>
                <w:sz w:val="18"/>
                <w:szCs w:val="18"/>
              </w:rPr>
            </w:pPr>
            <w:r w:rsidRPr="00C519C9">
              <w:rPr>
                <w:sz w:val="18"/>
                <w:szCs w:val="18"/>
              </w:rPr>
              <w:t xml:space="preserve">      &lt;http://www.bbc.co.uk/things/70111#id&gt; cwork:about ?oa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w:t>
            </w:r>
          </w:p>
          <w:p w:rsidR="00C046DF" w:rsidRPr="00C519C9" w:rsidRDefault="00C046DF" w:rsidP="00C519C9">
            <w:pPr>
              <w:rPr>
                <w:sz w:val="18"/>
                <w:szCs w:val="18"/>
              </w:rPr>
            </w:pPr>
            <w:r w:rsidRPr="00C519C9">
              <w:rPr>
                <w:sz w:val="18"/>
                <w:szCs w:val="18"/>
              </w:rPr>
              <w:t xml:space="preserve">     SELECT (COUNT(*) AS ?cnt_1) </w:t>
            </w:r>
          </w:p>
          <w:p w:rsidR="00C046DF" w:rsidRPr="00C519C9" w:rsidRDefault="00C046DF" w:rsidP="00C519C9">
            <w:pPr>
              <w:rPr>
                <w:sz w:val="18"/>
                <w:szCs w:val="18"/>
              </w:rPr>
            </w:pPr>
            <w:r w:rsidRPr="00C519C9">
              <w:rPr>
                <w:sz w:val="18"/>
                <w:szCs w:val="18"/>
              </w:rPr>
              <w:t xml:space="preserve">     WHERE {</w:t>
            </w:r>
          </w:p>
          <w:p w:rsidR="00C046DF" w:rsidRPr="00C519C9" w:rsidRDefault="00C046DF" w:rsidP="00C519C9">
            <w:pPr>
              <w:rPr>
                <w:sz w:val="18"/>
                <w:szCs w:val="18"/>
              </w:rPr>
            </w:pPr>
            <w:r w:rsidRPr="00C519C9">
              <w:rPr>
                <w:sz w:val="18"/>
                <w:szCs w:val="18"/>
              </w:rPr>
              <w:t xml:space="preserve">       ?other cwork:mentions ?oa . </w:t>
            </w:r>
          </w:p>
          <w:p w:rsidR="00C046DF" w:rsidRPr="00C519C9" w:rsidRDefault="00C046DF" w:rsidP="00C519C9">
            <w:pPr>
              <w:rPr>
                <w:sz w:val="18"/>
                <w:szCs w:val="18"/>
              </w:rPr>
            </w:pPr>
            <w:r w:rsidRPr="00C519C9">
              <w:rPr>
                <w:sz w:val="18"/>
                <w:szCs w:val="18"/>
              </w:rPr>
              <w:lastRenderedPageBreak/>
              <w:t xml:space="preserve">       &lt;http://www.bbc.co.uk/things/70111#id&gt; cwork:about ?oa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w:t>
            </w:r>
          </w:p>
          <w:p w:rsidR="00C046DF" w:rsidRPr="00C519C9" w:rsidRDefault="00C046DF" w:rsidP="00C519C9">
            <w:pPr>
              <w:rPr>
                <w:sz w:val="18"/>
                <w:szCs w:val="18"/>
              </w:rPr>
            </w:pPr>
            <w:r w:rsidRPr="00C519C9">
              <w:rPr>
                <w:sz w:val="18"/>
                <w:szCs w:val="18"/>
              </w:rPr>
              <w:t xml:space="preserve">     SELECT (COUNT(*) AS ?cnt_0_5)</w:t>
            </w:r>
          </w:p>
          <w:p w:rsidR="00C046DF" w:rsidRPr="00C519C9" w:rsidRDefault="00C046DF" w:rsidP="00C519C9">
            <w:pPr>
              <w:rPr>
                <w:sz w:val="18"/>
                <w:szCs w:val="18"/>
              </w:rPr>
            </w:pPr>
            <w:r w:rsidRPr="00C519C9">
              <w:rPr>
                <w:sz w:val="18"/>
                <w:szCs w:val="18"/>
              </w:rPr>
              <w:t xml:space="preserve">     WHERE { </w:t>
            </w:r>
          </w:p>
          <w:p w:rsidR="00C046DF" w:rsidRPr="00C519C9" w:rsidRDefault="00C046DF" w:rsidP="00C519C9">
            <w:pPr>
              <w:rPr>
                <w:sz w:val="18"/>
                <w:szCs w:val="18"/>
              </w:rPr>
            </w:pPr>
            <w:r w:rsidRPr="00C519C9">
              <w:rPr>
                <w:sz w:val="18"/>
                <w:szCs w:val="18"/>
              </w:rPr>
              <w:t xml:space="preserve">       ?other cwork:mentions ?om . </w:t>
            </w:r>
          </w:p>
          <w:p w:rsidR="00C046DF" w:rsidRPr="00C519C9" w:rsidRDefault="00C046DF" w:rsidP="00C519C9">
            <w:pPr>
              <w:rPr>
                <w:sz w:val="18"/>
                <w:szCs w:val="18"/>
              </w:rPr>
            </w:pPr>
            <w:r w:rsidRPr="00C519C9">
              <w:rPr>
                <w:sz w:val="18"/>
                <w:szCs w:val="18"/>
              </w:rPr>
              <w:t xml:space="preserve">       &lt;http://www.bbc.co.uk/things/70111#id&gt; cwork:mentions ?om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 </w:t>
            </w:r>
          </w:p>
          <w:p w:rsidR="00C046DF" w:rsidRPr="00C519C9" w:rsidRDefault="00C046DF" w:rsidP="00C519C9">
            <w:pPr>
              <w:rPr>
                <w:sz w:val="18"/>
                <w:szCs w:val="18"/>
              </w:rPr>
            </w:pPr>
            <w:r w:rsidRPr="00C519C9">
              <w:rPr>
                <w:sz w:val="18"/>
                <w:szCs w:val="18"/>
              </w:rPr>
              <w:t xml:space="preserve">    SELECT DISTINCT ?other ?dt</w:t>
            </w:r>
          </w:p>
          <w:p w:rsidR="00C046DF" w:rsidRPr="00C519C9" w:rsidRDefault="00C046DF" w:rsidP="00C519C9">
            <w:pPr>
              <w:rPr>
                <w:sz w:val="18"/>
                <w:szCs w:val="18"/>
              </w:rPr>
            </w:pPr>
            <w:r w:rsidRPr="00C519C9">
              <w:rPr>
                <w:sz w:val="18"/>
                <w:szCs w:val="18"/>
              </w:rPr>
              <w:t xml:space="preserve">    WHERE {</w:t>
            </w:r>
          </w:p>
          <w:p w:rsidR="00C046DF" w:rsidRPr="00C519C9" w:rsidRDefault="00C046DF" w:rsidP="00C519C9">
            <w:pPr>
              <w:rPr>
                <w:sz w:val="18"/>
                <w:szCs w:val="18"/>
              </w:rPr>
            </w:pPr>
            <w:r w:rsidRPr="00C519C9">
              <w:rPr>
                <w:sz w:val="18"/>
                <w:szCs w:val="18"/>
              </w:rPr>
              <w:t xml:space="preserve">      &lt;http://www.bbc.co.uk/things/70111#id&gt; cwork:tag ?tag .</w:t>
            </w:r>
          </w:p>
          <w:p w:rsidR="00C046DF" w:rsidRPr="00C519C9" w:rsidRDefault="00C046DF" w:rsidP="00C519C9">
            <w:pPr>
              <w:rPr>
                <w:sz w:val="18"/>
                <w:szCs w:val="18"/>
              </w:rPr>
            </w:pPr>
            <w:r w:rsidRPr="00C519C9">
              <w:rPr>
                <w:sz w:val="18"/>
                <w:szCs w:val="18"/>
              </w:rPr>
              <w:t xml:space="preserve">      ?other cwork:tag ?tag .</w:t>
            </w:r>
          </w:p>
          <w:p w:rsidR="00C046DF" w:rsidRPr="00C519C9" w:rsidRDefault="00C046DF" w:rsidP="00C519C9">
            <w:pPr>
              <w:rPr>
                <w:sz w:val="18"/>
                <w:szCs w:val="18"/>
              </w:rPr>
            </w:pPr>
            <w:r w:rsidRPr="00C519C9">
              <w:rPr>
                <w:sz w:val="18"/>
                <w:szCs w:val="18"/>
              </w:rPr>
              <w:t xml:space="preserve">      ?other cwork:dateModified ?dt .</w:t>
            </w:r>
          </w:p>
          <w:p w:rsidR="00C046DF" w:rsidRPr="00C519C9" w:rsidRDefault="00C046DF" w:rsidP="00C519C9">
            <w:pPr>
              <w:rPr>
                <w:sz w:val="18"/>
                <w:szCs w:val="18"/>
              </w:rPr>
            </w:pPr>
            <w:r w:rsidRPr="00C519C9">
              <w:rPr>
                <w:sz w:val="18"/>
                <w:szCs w:val="18"/>
              </w:rPr>
              <w:t xml:space="preserve">    }</w:t>
            </w:r>
          </w:p>
          <w:p w:rsidR="00C046DF" w:rsidRPr="00C519C9" w:rsidRDefault="00C046DF" w:rsidP="00C519C9">
            <w:pPr>
              <w:rPr>
                <w:sz w:val="18"/>
                <w:szCs w:val="18"/>
              </w:rPr>
            </w:pPr>
            <w:r w:rsidRPr="00C519C9">
              <w:rPr>
                <w:sz w:val="18"/>
                <w:szCs w:val="18"/>
              </w:rPr>
              <w:t xml:space="preserve">  }</w:t>
            </w:r>
          </w:p>
          <w:p w:rsidR="00C046DF" w:rsidRPr="00C519C9" w:rsidRDefault="00C046DF" w:rsidP="00C519C9">
            <w:pPr>
              <w:rPr>
                <w:sz w:val="18"/>
                <w:szCs w:val="18"/>
              </w:rPr>
            </w:pPr>
            <w:r w:rsidRPr="00C519C9">
              <w:rPr>
                <w:sz w:val="18"/>
                <w:szCs w:val="18"/>
              </w:rPr>
              <w:t>}</w:t>
            </w:r>
          </w:p>
          <w:p w:rsidR="00C046DF" w:rsidRPr="00C519C9" w:rsidRDefault="00C046DF" w:rsidP="00C519C9">
            <w:pPr>
              <w:rPr>
                <w:sz w:val="18"/>
                <w:szCs w:val="18"/>
              </w:rPr>
            </w:pPr>
            <w:r w:rsidRPr="00C519C9">
              <w:rPr>
                <w:sz w:val="18"/>
                <w:szCs w:val="18"/>
              </w:rPr>
              <w:t>ORDER BY DESC(?score) DESC(?dt)</w:t>
            </w:r>
          </w:p>
          <w:p w:rsidR="00E956BF" w:rsidRPr="00C519C9" w:rsidRDefault="00C046DF" w:rsidP="00C519C9">
            <w:pPr>
              <w:rPr>
                <w:sz w:val="18"/>
                <w:szCs w:val="18"/>
              </w:rPr>
            </w:pPr>
            <w:r w:rsidRPr="00C519C9">
              <w:rPr>
                <w:sz w:val="18"/>
                <w:szCs w:val="18"/>
              </w:rPr>
              <w:t>LIMIT 10</w:t>
            </w:r>
          </w:p>
        </w:tc>
      </w:tr>
    </w:tbl>
    <w:p w:rsidR="00C046DF" w:rsidRDefault="00C046DF" w:rsidP="0072155A">
      <w:pPr>
        <w:pStyle w:val="EUNormal"/>
      </w:pPr>
    </w:p>
    <w:tbl>
      <w:tblPr>
        <w:tblW w:w="9630" w:type="dxa"/>
        <w:tblInd w:w="108" w:type="dxa"/>
        <w:tblLayout w:type="fixed"/>
        <w:tblLook w:val="0000"/>
      </w:tblPr>
      <w:tblGrid>
        <w:gridCol w:w="1809"/>
        <w:gridCol w:w="7821"/>
      </w:tblGrid>
      <w:tr w:rsidR="00C519C9" w:rsidRPr="00071B35" w:rsidTr="0077458C">
        <w:tc>
          <w:tcPr>
            <w:tcW w:w="1809" w:type="dxa"/>
            <w:tcBorders>
              <w:top w:val="single" w:sz="4" w:space="0" w:color="000000"/>
              <w:left w:val="single" w:sz="4" w:space="0" w:color="000000"/>
              <w:bottom w:val="single" w:sz="4" w:space="0" w:color="000000"/>
            </w:tcBorders>
            <w:shd w:val="clear" w:color="auto" w:fill="DBE5F1"/>
          </w:tcPr>
          <w:p w:rsidR="00C519C9" w:rsidRPr="00071B35" w:rsidRDefault="00C519C9"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071B35" w:rsidRDefault="00C519C9" w:rsidP="0042009D">
            <w:pPr>
              <w:pStyle w:val="EUNormal"/>
              <w:spacing w:before="60" w:afterLines="60"/>
              <w:rPr>
                <w:szCs w:val="22"/>
              </w:rPr>
            </w:pPr>
            <w:r>
              <w:rPr>
                <w:b/>
                <w:bCs/>
                <w:szCs w:val="22"/>
              </w:rPr>
              <w:t>query10</w:t>
            </w:r>
            <w:r w:rsidRPr="00071B35">
              <w:rPr>
                <w:b/>
                <w:bCs/>
                <w:szCs w:val="22"/>
              </w:rPr>
              <w:t>.txt</w:t>
            </w:r>
          </w:p>
        </w:tc>
      </w:tr>
      <w:tr w:rsidR="00C519C9" w:rsidRPr="00071B35" w:rsidTr="0077458C">
        <w:tc>
          <w:tcPr>
            <w:tcW w:w="1809" w:type="dxa"/>
            <w:tcBorders>
              <w:top w:val="single" w:sz="4" w:space="0" w:color="000000"/>
              <w:left w:val="single" w:sz="4" w:space="0" w:color="000000"/>
              <w:bottom w:val="single" w:sz="4" w:space="0" w:color="000000"/>
            </w:tcBorders>
            <w:shd w:val="clear" w:color="auto" w:fill="DBE5F1"/>
          </w:tcPr>
          <w:p w:rsidR="00C519C9" w:rsidRPr="00071B35" w:rsidRDefault="00C519C9"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SELECT ?cw ?title ?dateModified</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FROM ot:disable-sameAs</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&lt;http://dbpedia.org/resource/Demir_Kapija_Municipality&gt; geo-ont:parentFeature ?province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?province geo-ont:featureCode geo-ont:A.ADM1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?location geo-ont:parentFeature ?province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 UNION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BIND(?province as ?location)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 a cwork:CreativeWork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cwork:tag ?location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?dateModified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FILTER(?dateModified &gt;= "2011-08-05T00:00:00.000"^^&lt;http://www.w3.org/2001/XMLSchema#dateTime&gt; &amp;&amp; ?dateModified &lt; "2011-08-10T23:59:59.999"^^&lt;http://www.w3.org/2001/XMLSchema#dateTime&gt;)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LIMIT 100</w:t>
            </w:r>
          </w:p>
        </w:tc>
      </w:tr>
    </w:tbl>
    <w:p w:rsidR="000E2572" w:rsidRDefault="000E2572" w:rsidP="0072155A">
      <w:pPr>
        <w:pStyle w:val="EUNormal"/>
      </w:pPr>
    </w:p>
    <w:tbl>
      <w:tblPr>
        <w:tblW w:w="9630" w:type="dxa"/>
        <w:tblInd w:w="108" w:type="dxa"/>
        <w:tblLayout w:type="fixed"/>
        <w:tblLook w:val="0000"/>
      </w:tblPr>
      <w:tblGrid>
        <w:gridCol w:w="1809"/>
        <w:gridCol w:w="7821"/>
      </w:tblGrid>
      <w:tr w:rsidR="00C519C9" w:rsidRPr="00071B35" w:rsidTr="0077458C">
        <w:tc>
          <w:tcPr>
            <w:tcW w:w="1809" w:type="dxa"/>
            <w:tcBorders>
              <w:top w:val="single" w:sz="4" w:space="0" w:color="000000"/>
              <w:left w:val="single" w:sz="4" w:space="0" w:color="000000"/>
              <w:bottom w:val="single" w:sz="4" w:space="0" w:color="000000"/>
            </w:tcBorders>
            <w:shd w:val="clear" w:color="auto" w:fill="DBE5F1"/>
          </w:tcPr>
          <w:p w:rsidR="00C519C9" w:rsidRPr="00071B35" w:rsidRDefault="00C519C9"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071B35" w:rsidRDefault="00C519C9" w:rsidP="0042009D">
            <w:pPr>
              <w:pStyle w:val="EUNormal"/>
              <w:spacing w:before="60" w:afterLines="60"/>
              <w:rPr>
                <w:szCs w:val="22"/>
              </w:rPr>
            </w:pPr>
            <w:r>
              <w:rPr>
                <w:b/>
                <w:bCs/>
                <w:szCs w:val="22"/>
              </w:rPr>
              <w:t>query11</w:t>
            </w:r>
            <w:r w:rsidRPr="00071B35">
              <w:rPr>
                <w:b/>
                <w:bCs/>
                <w:szCs w:val="22"/>
              </w:rPr>
              <w:t>.txt</w:t>
            </w:r>
          </w:p>
        </w:tc>
      </w:tr>
      <w:tr w:rsidR="00C519C9" w:rsidRPr="00071B35" w:rsidTr="0077458C">
        <w:tc>
          <w:tcPr>
            <w:tcW w:w="1809" w:type="dxa"/>
            <w:tcBorders>
              <w:top w:val="single" w:sz="4" w:space="0" w:color="000000"/>
              <w:left w:val="single" w:sz="4" w:space="0" w:color="000000"/>
              <w:bottom w:val="single" w:sz="4" w:space="0" w:color="000000"/>
            </w:tcBorders>
            <w:shd w:val="clear" w:color="auto" w:fill="DBE5F1"/>
          </w:tcPr>
          <w:p w:rsidR="00C519C9" w:rsidRPr="00071B35" w:rsidRDefault="00C519C9"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SELECT DISTINCT ?cw ?title ?description ?dateModified ?primaryContent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FROM ot:disable-sameAs</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&lt;http://dbpedia.org/resource/Benskins_Brewery&gt; ?p ?e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UNION</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?e ?p &lt;http://dbpedia.org/resource/Benskins_Brewery&gt;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?e a core:Thing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 cwork:tag ?e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cwork:title ?title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cwork:description ?description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cwork:dateModified ?dateModified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 xml:space="preserve">    bbc:primaryContentOf ?primaryContent .</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ORDER BY DESC(?dateModified)</w:t>
            </w:r>
          </w:p>
          <w:p w:rsidR="00C519C9" w:rsidRPr="00C519C9" w:rsidRDefault="00C519C9" w:rsidP="00C519C9">
            <w:pPr>
              <w:suppressAutoHyphens w:val="0"/>
              <w:autoSpaceDE w:val="0"/>
              <w:autoSpaceDN w:val="0"/>
              <w:adjustRightInd w:val="0"/>
              <w:rPr>
                <w:sz w:val="18"/>
                <w:szCs w:val="18"/>
                <w:lang w:val="en-US" w:eastAsia="en-US"/>
              </w:rPr>
            </w:pPr>
            <w:r w:rsidRPr="00C519C9">
              <w:rPr>
                <w:sz w:val="18"/>
                <w:szCs w:val="18"/>
                <w:lang w:val="en-US" w:eastAsia="en-US"/>
              </w:rPr>
              <w:t>LIMIT 100</w:t>
            </w:r>
          </w:p>
        </w:tc>
      </w:tr>
    </w:tbl>
    <w:p w:rsidR="00C519C9" w:rsidRDefault="00C519C9" w:rsidP="0072155A">
      <w:pPr>
        <w:pStyle w:val="EUNormal"/>
      </w:pPr>
    </w:p>
    <w:p w:rsidR="00C046DF" w:rsidRDefault="00C046DF" w:rsidP="0072155A">
      <w:pPr>
        <w:pStyle w:val="EUNormal"/>
      </w:pPr>
    </w:p>
    <w:p w:rsidR="0072155A" w:rsidRPr="00742A68" w:rsidRDefault="0072155A" w:rsidP="0072155A">
      <w:pPr>
        <w:pStyle w:val="EUNormal"/>
        <w:rPr>
          <w:sz w:val="28"/>
          <w:szCs w:val="28"/>
        </w:rPr>
      </w:pPr>
      <w:r w:rsidRPr="00742A68">
        <w:rPr>
          <w:sz w:val="28"/>
          <w:szCs w:val="28"/>
        </w:rPr>
        <w:t>Advanced Query</w:t>
      </w:r>
      <w:r w:rsidR="00EF12C8" w:rsidRPr="00742A68">
        <w:rPr>
          <w:sz w:val="28"/>
          <w:szCs w:val="28"/>
        </w:rPr>
        <w:t>-m</w:t>
      </w:r>
      <w:r w:rsidRPr="00742A68">
        <w:rPr>
          <w:sz w:val="28"/>
          <w:szCs w:val="28"/>
        </w:rPr>
        <w:t>ix</w:t>
      </w:r>
    </w:p>
    <w:p w:rsidR="00C046DF" w:rsidRDefault="00C046D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42009D">
            <w:pPr>
              <w:pStyle w:val="EUNormal"/>
              <w:spacing w:before="60" w:afterLines="60"/>
              <w:rPr>
                <w:szCs w:val="22"/>
              </w:rPr>
            </w:pPr>
            <w:r>
              <w:rPr>
                <w:b/>
                <w:bCs/>
                <w:szCs w:val="22"/>
              </w:rPr>
              <w:t>query1</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2009D">
            <w:pPr>
              <w:pStyle w:val="EUNormal"/>
              <w:spacing w:before="60" w:afterLines="60"/>
              <w:rPr>
                <w:sz w:val="16"/>
                <w:szCs w:val="16"/>
              </w:rPr>
            </w:pPr>
            <w:r w:rsidRPr="00AD24DA">
              <w:rPr>
                <w:sz w:val="16"/>
                <w:szCs w:val="16"/>
              </w:rPr>
              <w:t>CONSTRUCT {</w:t>
            </w:r>
          </w:p>
          <w:p w:rsidR="00AD24DA" w:rsidRPr="00AD24DA" w:rsidRDefault="00AD24DA" w:rsidP="0042009D">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42009D">
            <w:pPr>
              <w:pStyle w:val="EUNormal"/>
              <w:spacing w:before="60" w:afterLines="60"/>
              <w:rPr>
                <w:sz w:val="16"/>
                <w:szCs w:val="16"/>
              </w:rPr>
            </w:pPr>
            <w:r w:rsidRPr="00AD24DA">
              <w:rPr>
                <w:sz w:val="16"/>
                <w:szCs w:val="16"/>
              </w:rPr>
              <w:t xml:space="preserve">    a ?type ;</w:t>
            </w:r>
          </w:p>
          <w:p w:rsidR="00AD24DA" w:rsidRPr="00AD24DA" w:rsidRDefault="00AD24DA" w:rsidP="0042009D">
            <w:pPr>
              <w:pStyle w:val="EUNormal"/>
              <w:spacing w:before="60" w:afterLines="60"/>
              <w:rPr>
                <w:sz w:val="16"/>
                <w:szCs w:val="16"/>
              </w:rPr>
            </w:pPr>
            <w:r w:rsidRPr="00AD24DA">
              <w:rPr>
                <w:sz w:val="16"/>
                <w:szCs w:val="16"/>
              </w:rPr>
              <w:t xml:space="preserve">    cwork:title ?title ;</w:t>
            </w:r>
          </w:p>
          <w:p w:rsidR="00AD24DA" w:rsidRPr="00AD24DA" w:rsidRDefault="00AD24DA" w:rsidP="0042009D">
            <w:pPr>
              <w:pStyle w:val="EUNormal"/>
              <w:spacing w:before="60" w:afterLines="60"/>
              <w:rPr>
                <w:sz w:val="16"/>
                <w:szCs w:val="16"/>
              </w:rPr>
            </w:pPr>
            <w:r w:rsidRPr="00AD24DA">
              <w:rPr>
                <w:sz w:val="16"/>
                <w:szCs w:val="16"/>
              </w:rPr>
              <w:t xml:space="preserve">    cwork:shortTitle ?shortTitle ;</w:t>
            </w:r>
          </w:p>
          <w:p w:rsidR="00AD24DA" w:rsidRPr="00AD24DA" w:rsidRDefault="00AD24DA" w:rsidP="0042009D">
            <w:pPr>
              <w:pStyle w:val="EUNormal"/>
              <w:spacing w:before="60" w:afterLines="60"/>
              <w:rPr>
                <w:sz w:val="16"/>
                <w:szCs w:val="16"/>
              </w:rPr>
            </w:pPr>
            <w:r w:rsidRPr="00AD24DA">
              <w:rPr>
                <w:sz w:val="16"/>
                <w:szCs w:val="16"/>
              </w:rPr>
              <w:t xml:space="preserve">    cwork:about ?about ;</w:t>
            </w:r>
          </w:p>
          <w:p w:rsidR="00AD24DA" w:rsidRPr="00AD24DA" w:rsidRDefault="00AD24DA" w:rsidP="0042009D">
            <w:pPr>
              <w:pStyle w:val="EUNormal"/>
              <w:spacing w:before="60" w:afterLines="60"/>
              <w:rPr>
                <w:sz w:val="16"/>
                <w:szCs w:val="16"/>
              </w:rPr>
            </w:pPr>
            <w:r w:rsidRPr="00AD24DA">
              <w:rPr>
                <w:sz w:val="16"/>
                <w:szCs w:val="16"/>
              </w:rPr>
              <w:t xml:space="preserve">    cwork:mentions ?mentions ;</w:t>
            </w:r>
          </w:p>
          <w:p w:rsidR="00AD24DA" w:rsidRPr="00AD24DA" w:rsidRDefault="00AD24DA" w:rsidP="0042009D">
            <w:pPr>
              <w:pStyle w:val="EUNormal"/>
              <w:spacing w:before="60" w:afterLines="60"/>
              <w:rPr>
                <w:sz w:val="16"/>
                <w:szCs w:val="16"/>
              </w:rPr>
            </w:pPr>
            <w:r w:rsidRPr="00AD24DA">
              <w:rPr>
                <w:sz w:val="16"/>
                <w:szCs w:val="16"/>
              </w:rPr>
              <w:t xml:space="preserve">    cwork:dateCreated ?created ;</w:t>
            </w:r>
          </w:p>
          <w:p w:rsidR="00AD24DA" w:rsidRPr="00AD24DA" w:rsidRDefault="00AD24DA" w:rsidP="0042009D">
            <w:pPr>
              <w:pStyle w:val="EUNormal"/>
              <w:spacing w:before="60" w:afterLines="60"/>
              <w:rPr>
                <w:sz w:val="16"/>
                <w:szCs w:val="16"/>
              </w:rPr>
            </w:pPr>
            <w:r w:rsidRPr="00AD24DA">
              <w:rPr>
                <w:sz w:val="16"/>
                <w:szCs w:val="16"/>
              </w:rPr>
              <w:t xml:space="preserve">    cwork:dateModified ?modified ;</w:t>
            </w:r>
          </w:p>
          <w:p w:rsidR="00AD24DA" w:rsidRPr="00AD24DA" w:rsidRDefault="00AD24DA" w:rsidP="0042009D">
            <w:pPr>
              <w:pStyle w:val="EUNormal"/>
              <w:spacing w:before="60" w:afterLines="60"/>
              <w:rPr>
                <w:sz w:val="16"/>
                <w:szCs w:val="16"/>
              </w:rPr>
            </w:pPr>
            <w:r w:rsidRPr="00AD24DA">
              <w:rPr>
                <w:sz w:val="16"/>
                <w:szCs w:val="16"/>
              </w:rPr>
              <w:t xml:space="preserve">    cwork:description ?description ;</w:t>
            </w:r>
          </w:p>
          <w:p w:rsidR="00AD24DA" w:rsidRPr="00AD24DA" w:rsidRDefault="00AD24DA" w:rsidP="0042009D">
            <w:pPr>
              <w:pStyle w:val="EUNormal"/>
              <w:spacing w:before="60" w:afterLines="60"/>
              <w:rPr>
                <w:sz w:val="16"/>
                <w:szCs w:val="16"/>
              </w:rPr>
            </w:pPr>
            <w:r w:rsidRPr="00AD24DA">
              <w:rPr>
                <w:sz w:val="16"/>
                <w:szCs w:val="16"/>
              </w:rPr>
              <w:t xml:space="preserve">    cwork:primaryFormat ?primaryFormat ;</w:t>
            </w:r>
          </w:p>
          <w:p w:rsidR="00AD24DA" w:rsidRPr="00AD24DA" w:rsidRDefault="00AD24DA" w:rsidP="0042009D">
            <w:pPr>
              <w:pStyle w:val="EUNormal"/>
              <w:spacing w:before="60" w:afterLines="60"/>
              <w:rPr>
                <w:sz w:val="16"/>
                <w:szCs w:val="16"/>
              </w:rPr>
            </w:pPr>
            <w:r w:rsidRPr="00AD24DA">
              <w:rPr>
                <w:sz w:val="16"/>
                <w:szCs w:val="16"/>
              </w:rPr>
              <w:t xml:space="preserve">    bbc:primaryContentOf ?webDocument .</w:t>
            </w:r>
          </w:p>
          <w:p w:rsidR="00AD24DA" w:rsidRPr="00AD24DA" w:rsidRDefault="00AD24DA" w:rsidP="0042009D">
            <w:pPr>
              <w:pStyle w:val="EUNormal"/>
              <w:spacing w:before="60" w:afterLines="60"/>
              <w:rPr>
                <w:sz w:val="16"/>
                <w:szCs w:val="16"/>
              </w:rPr>
            </w:pPr>
            <w:r w:rsidRPr="00AD24DA">
              <w:rPr>
                <w:sz w:val="16"/>
                <w:szCs w:val="16"/>
              </w:rPr>
              <w:t xml:space="preserve">  ?webDocument bbc:webDocumentType ?webDocType .</w:t>
            </w:r>
          </w:p>
          <w:p w:rsidR="00AD24DA" w:rsidRPr="00AD24DA" w:rsidRDefault="00AD24DA" w:rsidP="0042009D">
            <w:pPr>
              <w:pStyle w:val="EUNormal"/>
              <w:spacing w:before="60" w:afterLines="60"/>
              <w:rPr>
                <w:sz w:val="16"/>
                <w:szCs w:val="16"/>
              </w:rPr>
            </w:pPr>
            <w:r w:rsidRPr="00AD24DA">
              <w:rPr>
                <w:sz w:val="16"/>
                <w:szCs w:val="16"/>
              </w:rPr>
              <w:t xml:space="preserve">  ?about rdfs:label ?aboutLabel ;</w:t>
            </w:r>
          </w:p>
          <w:p w:rsidR="00AD24DA" w:rsidRPr="00AD24DA" w:rsidRDefault="00AD24DA" w:rsidP="0042009D">
            <w:pPr>
              <w:pStyle w:val="EUNormal"/>
              <w:spacing w:before="60" w:afterLines="60"/>
              <w:rPr>
                <w:sz w:val="16"/>
                <w:szCs w:val="16"/>
              </w:rPr>
            </w:pPr>
            <w:r w:rsidRPr="00AD24DA">
              <w:rPr>
                <w:sz w:val="16"/>
                <w:szCs w:val="16"/>
              </w:rPr>
              <w:t xml:space="preserve">    bbc:shortLabel ?aboutShortLabel ;</w:t>
            </w:r>
          </w:p>
          <w:p w:rsidR="00AD24DA" w:rsidRPr="00AD24DA" w:rsidRDefault="00AD24DA" w:rsidP="0042009D">
            <w:pPr>
              <w:pStyle w:val="EUNormal"/>
              <w:spacing w:before="60" w:afterLines="60"/>
              <w:rPr>
                <w:sz w:val="16"/>
                <w:szCs w:val="16"/>
              </w:rPr>
            </w:pPr>
            <w:r w:rsidRPr="00AD24DA">
              <w:rPr>
                <w:sz w:val="16"/>
                <w:szCs w:val="16"/>
              </w:rPr>
              <w:t xml:space="preserve">    bbc:preferredLabel ?aboutPreferredLabel .</w:t>
            </w:r>
          </w:p>
          <w:p w:rsidR="00AD24DA" w:rsidRPr="00AD24DA" w:rsidRDefault="00AD24DA" w:rsidP="0042009D">
            <w:pPr>
              <w:pStyle w:val="EUNormal"/>
              <w:spacing w:before="60" w:afterLines="60"/>
              <w:rPr>
                <w:sz w:val="16"/>
                <w:szCs w:val="16"/>
              </w:rPr>
            </w:pPr>
            <w:r w:rsidRPr="00AD24DA">
              <w:rPr>
                <w:sz w:val="16"/>
                <w:szCs w:val="16"/>
              </w:rPr>
              <w:t xml:space="preserve">  ?mentions rdfs:label ?mentionsLabel ;</w:t>
            </w:r>
          </w:p>
          <w:p w:rsidR="00AD24DA" w:rsidRPr="00AD24DA" w:rsidRDefault="00AD24DA" w:rsidP="0042009D">
            <w:pPr>
              <w:pStyle w:val="EUNormal"/>
              <w:spacing w:before="60" w:afterLines="60"/>
              <w:rPr>
                <w:sz w:val="16"/>
                <w:szCs w:val="16"/>
              </w:rPr>
            </w:pPr>
            <w:r w:rsidRPr="00AD24DA">
              <w:rPr>
                <w:sz w:val="16"/>
                <w:szCs w:val="16"/>
              </w:rPr>
              <w:t xml:space="preserve">    bbc:shortLabel ?mentionsShortLabel ;</w:t>
            </w:r>
          </w:p>
          <w:p w:rsidR="00AD24DA" w:rsidRPr="00AD24DA" w:rsidRDefault="00AD24DA" w:rsidP="0042009D">
            <w:pPr>
              <w:pStyle w:val="EUNormal"/>
              <w:spacing w:before="60" w:afterLines="60"/>
              <w:rPr>
                <w:sz w:val="16"/>
                <w:szCs w:val="16"/>
              </w:rPr>
            </w:pPr>
            <w:r w:rsidRPr="00AD24DA">
              <w:rPr>
                <w:sz w:val="16"/>
                <w:szCs w:val="16"/>
              </w:rPr>
              <w:t xml:space="preserve">    bbc:preferredLabel ?mentionsPreferredLabel .</w:t>
            </w:r>
          </w:p>
          <w:p w:rsidR="00AD24DA" w:rsidRPr="00AD24DA" w:rsidRDefault="00AD24DA" w:rsidP="0042009D">
            <w:pPr>
              <w:pStyle w:val="EUNormal"/>
              <w:spacing w:before="60" w:afterLines="60"/>
              <w:rPr>
                <w:sz w:val="16"/>
                <w:szCs w:val="16"/>
              </w:rPr>
            </w:pPr>
            <w:r w:rsidRPr="00AD24DA">
              <w:rPr>
                <w:sz w:val="16"/>
                <w:szCs w:val="16"/>
              </w:rPr>
              <w:t xml:space="preserve">  ?creativeWork cwork:thumbnail ?thumbnail .</w:t>
            </w:r>
          </w:p>
          <w:p w:rsidR="00AD24DA" w:rsidRPr="00AD24DA" w:rsidRDefault="00AD24DA" w:rsidP="0042009D">
            <w:pPr>
              <w:pStyle w:val="EUNormal"/>
              <w:spacing w:before="60" w:afterLines="60"/>
              <w:rPr>
                <w:sz w:val="16"/>
                <w:szCs w:val="16"/>
              </w:rPr>
            </w:pPr>
            <w:r w:rsidRPr="00AD24DA">
              <w:rPr>
                <w:sz w:val="16"/>
                <w:szCs w:val="16"/>
              </w:rPr>
              <w:t xml:space="preserve">  ?thumbnail a cwork:Thumbnail ;</w:t>
            </w:r>
          </w:p>
          <w:p w:rsidR="00AD24DA" w:rsidRPr="00AD24DA" w:rsidRDefault="00AD24DA" w:rsidP="0042009D">
            <w:pPr>
              <w:pStyle w:val="EUNormal"/>
              <w:spacing w:before="60" w:afterLines="60"/>
              <w:rPr>
                <w:sz w:val="16"/>
                <w:szCs w:val="16"/>
              </w:rPr>
            </w:pPr>
            <w:r w:rsidRPr="00AD24DA">
              <w:rPr>
                <w:sz w:val="16"/>
                <w:szCs w:val="16"/>
              </w:rPr>
              <w:t xml:space="preserve">    cwork:altText ?thumbnailAltText ;</w:t>
            </w:r>
          </w:p>
          <w:p w:rsidR="00AD24DA" w:rsidRPr="00AD24DA" w:rsidRDefault="00AD24DA" w:rsidP="0042009D">
            <w:pPr>
              <w:pStyle w:val="EUNormal"/>
              <w:spacing w:before="60" w:afterLines="60"/>
              <w:rPr>
                <w:sz w:val="16"/>
                <w:szCs w:val="16"/>
              </w:rPr>
            </w:pPr>
            <w:r w:rsidRPr="00AD24DA">
              <w:rPr>
                <w:sz w:val="16"/>
                <w:szCs w:val="16"/>
              </w:rPr>
              <w:t xml:space="preserve">    cwork:thumbnailType ?thumbnailType .</w:t>
            </w:r>
          </w:p>
          <w:p w:rsidR="00AD24DA" w:rsidRPr="00AD24DA" w:rsidRDefault="00AD24DA" w:rsidP="0042009D">
            <w:pPr>
              <w:pStyle w:val="EUNormal"/>
              <w:spacing w:before="60" w:afterLines="60"/>
              <w:rPr>
                <w:sz w:val="16"/>
                <w:szCs w:val="16"/>
              </w:rPr>
            </w:pPr>
            <w:r w:rsidRPr="00AD24DA">
              <w:rPr>
                <w:sz w:val="16"/>
                <w:szCs w:val="16"/>
              </w:rPr>
              <w:t>}</w:t>
            </w:r>
          </w:p>
          <w:p w:rsidR="00AD24DA" w:rsidRPr="00AD24DA" w:rsidRDefault="00AD24DA" w:rsidP="0042009D">
            <w:pPr>
              <w:pStyle w:val="EUNormal"/>
              <w:spacing w:before="60" w:afterLines="60"/>
              <w:rPr>
                <w:sz w:val="16"/>
                <w:szCs w:val="16"/>
              </w:rPr>
            </w:pPr>
            <w:r w:rsidRPr="00AD24DA">
              <w:rPr>
                <w:sz w:val="16"/>
                <w:szCs w:val="16"/>
              </w:rPr>
              <w:t>WHERE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SELECT ?creativeWork</w:t>
            </w:r>
          </w:p>
          <w:p w:rsidR="00AD24DA" w:rsidRPr="00AD24DA" w:rsidRDefault="00AD24DA" w:rsidP="0042009D">
            <w:pPr>
              <w:pStyle w:val="EUNormal"/>
              <w:spacing w:before="60" w:afterLines="60"/>
              <w:rPr>
                <w:sz w:val="16"/>
                <w:szCs w:val="16"/>
              </w:rPr>
            </w:pPr>
            <w:r w:rsidRPr="00AD24DA">
              <w:rPr>
                <w:sz w:val="16"/>
                <w:szCs w:val="16"/>
              </w:rPr>
              <w:t xml:space="preserve">      WHERE {</w:t>
            </w:r>
          </w:p>
          <w:p w:rsidR="00AD24DA" w:rsidRPr="00AD24DA" w:rsidRDefault="00AD24DA" w:rsidP="0042009D">
            <w:pPr>
              <w:pStyle w:val="EUNormal"/>
              <w:spacing w:before="60" w:afterLines="60"/>
              <w:rPr>
                <w:sz w:val="16"/>
                <w:szCs w:val="16"/>
              </w:rPr>
            </w:pPr>
            <w:r w:rsidRPr="00AD24DA">
              <w:rPr>
                <w:sz w:val="16"/>
                <w:szCs w:val="16"/>
              </w:rPr>
              <w:t xml:space="preserve">              ?creativeWork cwork:about &lt;http://www.wikidata.org/wiki/Q263166&gt; .</w:t>
            </w:r>
          </w:p>
          <w:p w:rsidR="00AD24DA" w:rsidRPr="00AD24DA" w:rsidRDefault="00AD24DA" w:rsidP="0042009D">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42009D">
            <w:pPr>
              <w:pStyle w:val="EUNormal"/>
              <w:spacing w:before="60" w:afterLines="60"/>
              <w:rPr>
                <w:sz w:val="16"/>
                <w:szCs w:val="16"/>
              </w:rPr>
            </w:pPr>
            <w:r w:rsidRPr="00AD24DA">
              <w:rPr>
                <w:sz w:val="16"/>
                <w:szCs w:val="16"/>
              </w:rPr>
              <w:t xml:space="preserve">              cwork:dateModified ?modified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ORDER BY DESC(?modified)</w:t>
            </w:r>
          </w:p>
          <w:p w:rsidR="00AD24DA" w:rsidRPr="00AD24DA" w:rsidRDefault="00AD24DA" w:rsidP="0042009D">
            <w:pPr>
              <w:pStyle w:val="EUNormal"/>
              <w:spacing w:before="60" w:afterLines="60"/>
              <w:rPr>
                <w:sz w:val="16"/>
                <w:szCs w:val="16"/>
              </w:rPr>
            </w:pPr>
            <w:r w:rsidRPr="00AD24DA">
              <w:rPr>
                <w:sz w:val="16"/>
                <w:szCs w:val="16"/>
              </w:rPr>
              <w:t xml:space="preserve">      LIMIT 10</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42009D">
            <w:pPr>
              <w:pStyle w:val="EUNormal"/>
              <w:spacing w:before="60" w:afterLines="60"/>
              <w:rPr>
                <w:sz w:val="16"/>
                <w:szCs w:val="16"/>
              </w:rPr>
            </w:pPr>
            <w:r w:rsidRPr="00AD24DA">
              <w:rPr>
                <w:sz w:val="16"/>
                <w:szCs w:val="16"/>
              </w:rPr>
              <w:t xml:space="preserve">                a ?type ;</w:t>
            </w:r>
          </w:p>
          <w:p w:rsidR="00AD24DA" w:rsidRPr="00AD24DA" w:rsidRDefault="00AD24DA" w:rsidP="0042009D">
            <w:pPr>
              <w:pStyle w:val="EUNormal"/>
              <w:spacing w:before="60" w:afterLines="60"/>
              <w:rPr>
                <w:sz w:val="16"/>
                <w:szCs w:val="16"/>
              </w:rPr>
            </w:pPr>
            <w:r w:rsidRPr="00AD24DA">
              <w:rPr>
                <w:sz w:val="16"/>
                <w:szCs w:val="16"/>
              </w:rPr>
              <w:lastRenderedPageBreak/>
              <w:t xml:space="preserve">                cwork:title ?title ;</w:t>
            </w:r>
          </w:p>
          <w:p w:rsidR="00AD24DA" w:rsidRPr="00AD24DA" w:rsidRDefault="00AD24DA" w:rsidP="0042009D">
            <w:pPr>
              <w:pStyle w:val="EUNormal"/>
              <w:spacing w:before="60" w:afterLines="60"/>
              <w:rPr>
                <w:sz w:val="16"/>
                <w:szCs w:val="16"/>
              </w:rPr>
            </w:pPr>
            <w:r w:rsidRPr="00AD24DA">
              <w:rPr>
                <w:sz w:val="16"/>
                <w:szCs w:val="16"/>
              </w:rPr>
              <w:t xml:space="preserve">                cwork:dateModified ?modified .</w:t>
            </w:r>
          </w:p>
          <w:p w:rsidR="00AD24DA" w:rsidRPr="00AD24DA" w:rsidRDefault="00AD24DA" w:rsidP="0042009D">
            <w:pPr>
              <w:pStyle w:val="EUNormal"/>
              <w:spacing w:before="60" w:afterLines="60"/>
              <w:rPr>
                <w:sz w:val="16"/>
                <w:szCs w:val="16"/>
              </w:rPr>
            </w:pPr>
            <w:r w:rsidRPr="00AD24DA">
              <w:rPr>
                <w:sz w:val="16"/>
                <w:szCs w:val="16"/>
              </w:rPr>
              <w:t xml:space="preserve">  OPTIONAL { ?creativeWork cwork:shortTitle ?shortTitle . }</w:t>
            </w:r>
          </w:p>
          <w:p w:rsidR="00AD24DA" w:rsidRPr="00AD24DA" w:rsidRDefault="00AD24DA" w:rsidP="0042009D">
            <w:pPr>
              <w:pStyle w:val="EUNormal"/>
              <w:spacing w:before="60" w:afterLines="60"/>
              <w:rPr>
                <w:sz w:val="16"/>
                <w:szCs w:val="16"/>
              </w:rPr>
            </w:pPr>
            <w:r w:rsidRPr="00AD24DA">
              <w:rPr>
                <w:sz w:val="16"/>
                <w:szCs w:val="16"/>
              </w:rPr>
              <w:t xml:space="preserve">  OPTIONAL { ?creativeWork cwork:description ?description . }</w:t>
            </w:r>
          </w:p>
          <w:p w:rsidR="00AD24DA" w:rsidRPr="00AD24DA" w:rsidRDefault="00AD24DA" w:rsidP="0042009D">
            <w:pPr>
              <w:pStyle w:val="EUNormal"/>
              <w:spacing w:before="60" w:afterLines="60"/>
              <w:rPr>
                <w:sz w:val="16"/>
                <w:szCs w:val="16"/>
              </w:rPr>
            </w:pPr>
            <w:r w:rsidRPr="00AD24DA">
              <w:rPr>
                <w:sz w:val="16"/>
                <w:szCs w:val="16"/>
              </w:rPr>
              <w:t xml:space="preserve">  OPTIONAL { ?creativeWork cwork:about ?about .</w:t>
            </w:r>
          </w:p>
          <w:p w:rsidR="00AD24DA" w:rsidRPr="00AD24DA" w:rsidRDefault="00AD24DA" w:rsidP="0042009D">
            <w:pPr>
              <w:pStyle w:val="EUNormal"/>
              <w:spacing w:before="60" w:afterLines="60"/>
              <w:rPr>
                <w:sz w:val="16"/>
                <w:szCs w:val="16"/>
              </w:rPr>
            </w:pPr>
            <w:r w:rsidRPr="00AD24DA">
              <w:rPr>
                <w:sz w:val="16"/>
                <w:szCs w:val="16"/>
              </w:rPr>
              <w:t xml:space="preserve">             OPTIONAL { ?about rdfs:label ?aboutLabel . }</w:t>
            </w:r>
          </w:p>
          <w:p w:rsidR="00AD24DA" w:rsidRPr="00AD24DA" w:rsidRDefault="00AD24DA" w:rsidP="0042009D">
            <w:pPr>
              <w:pStyle w:val="EUNormal"/>
              <w:spacing w:before="60" w:afterLines="60"/>
              <w:rPr>
                <w:sz w:val="16"/>
                <w:szCs w:val="16"/>
              </w:rPr>
            </w:pPr>
            <w:r w:rsidRPr="00AD24DA">
              <w:rPr>
                <w:sz w:val="16"/>
                <w:szCs w:val="16"/>
              </w:rPr>
              <w:t xml:space="preserve">             OPTIONAL { ?about bbc:shortLabel ?aboutShortLabel . }</w:t>
            </w:r>
          </w:p>
          <w:p w:rsidR="00AD24DA" w:rsidRPr="00AD24DA" w:rsidRDefault="00AD24DA" w:rsidP="0042009D">
            <w:pPr>
              <w:pStyle w:val="EUNormal"/>
              <w:spacing w:before="60" w:afterLines="60"/>
              <w:rPr>
                <w:sz w:val="16"/>
                <w:szCs w:val="16"/>
              </w:rPr>
            </w:pPr>
            <w:r w:rsidRPr="00AD24DA">
              <w:rPr>
                <w:sz w:val="16"/>
                <w:szCs w:val="16"/>
              </w:rPr>
              <w:t xml:space="preserve">             OPTIONAL { ?about bbc:preferredLabel ?aboutPreferredLabel .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OPTIONAL {</w:t>
            </w:r>
          </w:p>
          <w:p w:rsidR="00AD24DA" w:rsidRPr="00AD24DA" w:rsidRDefault="00AD24DA" w:rsidP="0042009D">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42009D">
            <w:pPr>
              <w:pStyle w:val="EUNormal"/>
              <w:spacing w:before="60" w:afterLines="60"/>
              <w:rPr>
                <w:sz w:val="16"/>
                <w:szCs w:val="16"/>
              </w:rPr>
            </w:pPr>
            <w:r w:rsidRPr="00AD24DA">
              <w:rPr>
                <w:sz w:val="16"/>
                <w:szCs w:val="16"/>
              </w:rPr>
              <w:t xml:space="preserve">             OPTIONAL { ?mentions rdfs:label ?mentionsLabel . }</w:t>
            </w:r>
          </w:p>
          <w:p w:rsidR="00AD24DA" w:rsidRPr="00AD24DA" w:rsidRDefault="00AD24DA" w:rsidP="0042009D">
            <w:pPr>
              <w:pStyle w:val="EUNormal"/>
              <w:spacing w:before="60" w:afterLines="60"/>
              <w:rPr>
                <w:sz w:val="16"/>
                <w:szCs w:val="16"/>
              </w:rPr>
            </w:pPr>
            <w:r w:rsidRPr="00AD24DA">
              <w:rPr>
                <w:sz w:val="16"/>
                <w:szCs w:val="16"/>
              </w:rPr>
              <w:t xml:space="preserve">             OPTIONAL { ?mentions bbc:shortLabel ?mentionsShortLabel . }</w:t>
            </w:r>
          </w:p>
          <w:p w:rsidR="00AD24DA" w:rsidRPr="00AD24DA" w:rsidRDefault="00AD24DA" w:rsidP="0042009D">
            <w:pPr>
              <w:pStyle w:val="EUNormal"/>
              <w:spacing w:before="60" w:afterLines="60"/>
              <w:rPr>
                <w:sz w:val="16"/>
                <w:szCs w:val="16"/>
              </w:rPr>
            </w:pPr>
            <w:r w:rsidRPr="00AD24DA">
              <w:rPr>
                <w:sz w:val="16"/>
                <w:szCs w:val="16"/>
              </w:rPr>
              <w:t xml:space="preserve">             OPTIONAL { ?mentions bbc:preferredLabel ?mentionsPreferredLabel .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OPTIONAL { ?creativeWork cwork:dateCreated ?created . }</w:t>
            </w:r>
          </w:p>
          <w:p w:rsidR="00AD24DA" w:rsidRPr="00AD24DA" w:rsidRDefault="00AD24DA" w:rsidP="0042009D">
            <w:pPr>
              <w:pStyle w:val="EUNormal"/>
              <w:spacing w:before="60" w:afterLines="60"/>
              <w:rPr>
                <w:sz w:val="16"/>
                <w:szCs w:val="16"/>
              </w:rPr>
            </w:pPr>
            <w:r w:rsidRPr="00AD24DA">
              <w:rPr>
                <w:sz w:val="16"/>
                <w:szCs w:val="16"/>
              </w:rPr>
              <w:t xml:space="preserve">  OPTIONAL { ?creativeWork cwork:primaryFormat ?primaryFormat . }</w:t>
            </w:r>
          </w:p>
          <w:p w:rsidR="009357D7" w:rsidRPr="009357D7" w:rsidRDefault="009357D7" w:rsidP="0042009D">
            <w:pPr>
              <w:pStyle w:val="EUNormal"/>
              <w:spacing w:before="60" w:afterLines="60"/>
              <w:rPr>
                <w:sz w:val="16"/>
                <w:szCs w:val="16"/>
              </w:rPr>
            </w:pPr>
            <w:r w:rsidRPr="009357D7">
              <w:rPr>
                <w:sz w:val="16"/>
                <w:szCs w:val="16"/>
              </w:rPr>
              <w:t xml:space="preserve">  OPTIONAL {</w:t>
            </w:r>
          </w:p>
          <w:p w:rsidR="009357D7" w:rsidRPr="009357D7" w:rsidRDefault="009357D7" w:rsidP="0042009D">
            <w:pPr>
              <w:pStyle w:val="EUNormal"/>
              <w:spacing w:before="60" w:afterLines="60"/>
              <w:rPr>
                <w:sz w:val="16"/>
                <w:szCs w:val="16"/>
              </w:rPr>
            </w:pPr>
            <w:r w:rsidRPr="009357D7">
              <w:rPr>
                <w:sz w:val="16"/>
                <w:szCs w:val="16"/>
              </w:rPr>
              <w:t xml:space="preserve">            { </w:t>
            </w:r>
          </w:p>
          <w:p w:rsidR="009357D7" w:rsidRPr="009357D7" w:rsidRDefault="009357D7" w:rsidP="0042009D">
            <w:pPr>
              <w:pStyle w:val="EUNormal"/>
              <w:spacing w:before="60" w:afterLines="60"/>
              <w:rPr>
                <w:sz w:val="16"/>
                <w:szCs w:val="16"/>
              </w:rPr>
            </w:pPr>
            <w:r w:rsidRPr="009357D7">
              <w:rPr>
                <w:sz w:val="16"/>
                <w:szCs w:val="16"/>
              </w:rPr>
              <w:t xml:space="preserve">              ?webDocument bbc:primaryContent ?creativeWork . </w:t>
            </w:r>
          </w:p>
          <w:p w:rsidR="009357D7" w:rsidRPr="009357D7" w:rsidRDefault="009357D7" w:rsidP="0042009D">
            <w:pPr>
              <w:pStyle w:val="EUNormal"/>
              <w:spacing w:before="60" w:afterLines="60"/>
              <w:rPr>
                <w:sz w:val="16"/>
                <w:szCs w:val="16"/>
              </w:rPr>
            </w:pPr>
            <w:r w:rsidRPr="009357D7">
              <w:rPr>
                <w:sz w:val="16"/>
                <w:szCs w:val="16"/>
              </w:rPr>
              <w:t xml:space="preserve">              OPTIONAL { ?webDocument bbc:webDocumentType ?webDocType . }</w:t>
            </w:r>
          </w:p>
          <w:p w:rsidR="009357D7" w:rsidRPr="009357D7" w:rsidRDefault="009357D7" w:rsidP="0042009D">
            <w:pPr>
              <w:pStyle w:val="EUNormal"/>
              <w:spacing w:before="60" w:afterLines="60"/>
              <w:rPr>
                <w:sz w:val="16"/>
                <w:szCs w:val="16"/>
              </w:rPr>
            </w:pPr>
            <w:r w:rsidRPr="009357D7">
              <w:rPr>
                <w:sz w:val="16"/>
                <w:szCs w:val="16"/>
              </w:rPr>
              <w:t xml:space="preserve">            }</w:t>
            </w:r>
          </w:p>
          <w:p w:rsidR="009357D7" w:rsidRPr="009357D7" w:rsidRDefault="009357D7" w:rsidP="0042009D">
            <w:pPr>
              <w:pStyle w:val="EUNormal"/>
              <w:spacing w:before="60" w:afterLines="60"/>
              <w:rPr>
                <w:sz w:val="16"/>
                <w:szCs w:val="16"/>
              </w:rPr>
            </w:pPr>
            <w:r w:rsidRPr="009357D7">
              <w:rPr>
                <w:sz w:val="16"/>
                <w:szCs w:val="16"/>
              </w:rPr>
              <w:t xml:space="preserve">            UNION</w:t>
            </w:r>
          </w:p>
          <w:p w:rsidR="009357D7" w:rsidRPr="009357D7" w:rsidRDefault="009357D7" w:rsidP="0042009D">
            <w:pPr>
              <w:pStyle w:val="EUNormal"/>
              <w:spacing w:before="60" w:afterLines="60"/>
              <w:rPr>
                <w:sz w:val="16"/>
                <w:szCs w:val="16"/>
              </w:rPr>
            </w:pPr>
            <w:r w:rsidRPr="009357D7">
              <w:rPr>
                <w:sz w:val="16"/>
                <w:szCs w:val="16"/>
              </w:rPr>
              <w:t xml:space="preserve">            { </w:t>
            </w:r>
          </w:p>
          <w:p w:rsidR="009357D7" w:rsidRPr="009357D7" w:rsidRDefault="009357D7" w:rsidP="0042009D">
            <w:pPr>
              <w:pStyle w:val="EUNormal"/>
              <w:spacing w:before="60" w:afterLines="60"/>
              <w:rPr>
                <w:sz w:val="16"/>
                <w:szCs w:val="16"/>
              </w:rPr>
            </w:pPr>
            <w:r w:rsidRPr="009357D7">
              <w:rPr>
                <w:sz w:val="16"/>
                <w:szCs w:val="16"/>
              </w:rPr>
              <w:t xml:space="preserve">              ?webDocument ^bbc:primaryContentOf ?creativeWork . </w:t>
            </w:r>
          </w:p>
          <w:p w:rsidR="009357D7" w:rsidRPr="009357D7" w:rsidRDefault="009357D7" w:rsidP="0042009D">
            <w:pPr>
              <w:pStyle w:val="EUNormal"/>
              <w:spacing w:before="60" w:afterLines="60"/>
              <w:rPr>
                <w:sz w:val="16"/>
                <w:szCs w:val="16"/>
              </w:rPr>
            </w:pPr>
            <w:r w:rsidRPr="009357D7">
              <w:rPr>
                <w:sz w:val="16"/>
                <w:szCs w:val="16"/>
              </w:rPr>
              <w:t xml:space="preserve">              OPTIONAL { ?webDocument bbc:webDocumentType ?webDocType . } </w:t>
            </w:r>
          </w:p>
          <w:p w:rsidR="009357D7" w:rsidRPr="009357D7" w:rsidRDefault="009357D7" w:rsidP="0042009D">
            <w:pPr>
              <w:pStyle w:val="EUNormal"/>
              <w:spacing w:before="60" w:afterLines="60"/>
              <w:rPr>
                <w:sz w:val="16"/>
                <w:szCs w:val="16"/>
              </w:rPr>
            </w:pPr>
            <w:r w:rsidRPr="009357D7">
              <w:rPr>
                <w:sz w:val="16"/>
                <w:szCs w:val="16"/>
              </w:rPr>
              <w:t xml:space="preserve">            }</w:t>
            </w:r>
          </w:p>
          <w:p w:rsidR="009357D7" w:rsidRDefault="009357D7" w:rsidP="0042009D">
            <w:pPr>
              <w:pStyle w:val="EUNormal"/>
              <w:spacing w:before="60" w:afterLines="60"/>
              <w:rPr>
                <w:sz w:val="16"/>
                <w:szCs w:val="16"/>
              </w:rPr>
            </w:pPr>
            <w:r w:rsidRPr="009357D7">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OPTIONAL { ?creativeWork cwork:thumbnail ?thumbnail .</w:t>
            </w:r>
          </w:p>
          <w:p w:rsidR="00AD24DA" w:rsidRPr="00AD24DA" w:rsidRDefault="00AD24DA" w:rsidP="0042009D">
            <w:pPr>
              <w:pStyle w:val="EUNormal"/>
              <w:spacing w:before="60" w:afterLines="60"/>
              <w:rPr>
                <w:sz w:val="16"/>
                <w:szCs w:val="16"/>
              </w:rPr>
            </w:pPr>
            <w:r w:rsidRPr="00AD24DA">
              <w:rPr>
                <w:sz w:val="16"/>
                <w:szCs w:val="16"/>
              </w:rPr>
              <w:t xml:space="preserve">             OPTIONAL { ?thumbnail cwork:altText ?thumbnailAltText . }</w:t>
            </w:r>
          </w:p>
          <w:p w:rsidR="00AD24DA" w:rsidRPr="00AD24DA" w:rsidRDefault="00AD24DA" w:rsidP="0042009D">
            <w:pPr>
              <w:pStyle w:val="EUNormal"/>
              <w:spacing w:before="60" w:afterLines="60"/>
              <w:rPr>
                <w:sz w:val="16"/>
                <w:szCs w:val="16"/>
              </w:rPr>
            </w:pPr>
            <w:r w:rsidRPr="00AD24DA">
              <w:rPr>
                <w:sz w:val="16"/>
                <w:szCs w:val="16"/>
              </w:rPr>
              <w:t xml:space="preserve">             OPTIONAL { ?thumbnail cwork:thumbnailType ?thumbnailType . }</w:t>
            </w:r>
          </w:p>
          <w:p w:rsidR="00AD24DA" w:rsidRPr="00AD24DA" w:rsidRDefault="00AD24DA" w:rsidP="0042009D">
            <w:pPr>
              <w:pStyle w:val="EUNormal"/>
              <w:spacing w:before="60" w:afterLines="60"/>
              <w:rPr>
                <w:sz w:val="16"/>
                <w:szCs w:val="16"/>
              </w:rPr>
            </w:pPr>
            <w:r w:rsidRPr="00AD24DA">
              <w:rPr>
                <w:sz w:val="16"/>
                <w:szCs w:val="16"/>
              </w:rPr>
              <w:t xml:space="preserve">  }</w:t>
            </w:r>
          </w:p>
          <w:p w:rsidR="00E956BF" w:rsidRPr="00071B35" w:rsidRDefault="00AD24DA" w:rsidP="0042009D">
            <w:pPr>
              <w:pStyle w:val="EUNormal"/>
              <w:spacing w:before="60" w:afterLines="60"/>
              <w:rPr>
                <w:szCs w:val="22"/>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42009D">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2009D">
            <w:pPr>
              <w:pStyle w:val="EUNormal"/>
              <w:spacing w:before="60" w:afterLines="60"/>
              <w:rPr>
                <w:sz w:val="16"/>
                <w:szCs w:val="16"/>
              </w:rPr>
            </w:pPr>
            <w:r w:rsidRPr="00AD24DA">
              <w:rPr>
                <w:sz w:val="16"/>
                <w:szCs w:val="16"/>
              </w:rPr>
              <w:t xml:space="preserve">CONSTRUCT { </w:t>
            </w:r>
          </w:p>
          <w:p w:rsidR="00AD24DA" w:rsidRPr="00AD24DA" w:rsidRDefault="00AD24DA" w:rsidP="0042009D">
            <w:pPr>
              <w:pStyle w:val="EUNormal"/>
              <w:spacing w:before="60" w:afterLines="60"/>
              <w:rPr>
                <w:sz w:val="16"/>
                <w:szCs w:val="16"/>
              </w:rPr>
            </w:pPr>
            <w:r w:rsidRPr="00AD24DA">
              <w:rPr>
                <w:sz w:val="16"/>
                <w:szCs w:val="16"/>
              </w:rPr>
              <w:t xml:space="preserve">  ?cWork a cwork:CreativeWork ; </w:t>
            </w:r>
          </w:p>
          <w:p w:rsidR="00AD24DA" w:rsidRPr="00AD24DA" w:rsidRDefault="00AD24DA" w:rsidP="0042009D">
            <w:pPr>
              <w:pStyle w:val="EUNormal"/>
              <w:spacing w:before="60" w:afterLines="60"/>
              <w:rPr>
                <w:sz w:val="16"/>
                <w:szCs w:val="16"/>
              </w:rPr>
            </w:pPr>
            <w:r w:rsidRPr="00AD24DA">
              <w:rPr>
                <w:sz w:val="16"/>
                <w:szCs w:val="16"/>
              </w:rPr>
              <w:t xml:space="preserve">    a ?type ; </w:t>
            </w:r>
          </w:p>
          <w:p w:rsidR="00AD24DA" w:rsidRPr="00AD24DA" w:rsidRDefault="00AD24DA" w:rsidP="0042009D">
            <w:pPr>
              <w:pStyle w:val="EUNormal"/>
              <w:spacing w:before="60" w:afterLines="60"/>
              <w:rPr>
                <w:sz w:val="16"/>
                <w:szCs w:val="16"/>
              </w:rPr>
            </w:pPr>
            <w:r w:rsidRPr="00AD24DA">
              <w:rPr>
                <w:sz w:val="16"/>
                <w:szCs w:val="16"/>
              </w:rPr>
              <w:t xml:space="preserve">    cwork:title ?title ; </w:t>
            </w:r>
          </w:p>
          <w:p w:rsidR="00AD24DA" w:rsidRPr="00AD24DA" w:rsidRDefault="00AD24DA" w:rsidP="0042009D">
            <w:pPr>
              <w:pStyle w:val="EUNormal"/>
              <w:spacing w:before="60" w:afterLines="60"/>
              <w:rPr>
                <w:sz w:val="16"/>
                <w:szCs w:val="16"/>
              </w:rPr>
            </w:pPr>
            <w:r w:rsidRPr="00AD24DA">
              <w:rPr>
                <w:sz w:val="16"/>
                <w:szCs w:val="16"/>
              </w:rPr>
              <w:t xml:space="preserve">    cwork:dateCreated ?dateCreated ;</w:t>
            </w:r>
          </w:p>
          <w:p w:rsidR="00AD24DA" w:rsidRPr="00AD24DA" w:rsidRDefault="00AD24DA" w:rsidP="0042009D">
            <w:pPr>
              <w:pStyle w:val="EUNormal"/>
              <w:spacing w:before="60" w:afterLines="60"/>
              <w:rPr>
                <w:sz w:val="16"/>
                <w:szCs w:val="16"/>
              </w:rPr>
            </w:pPr>
            <w:r w:rsidRPr="00AD24DA">
              <w:rPr>
                <w:sz w:val="16"/>
                <w:szCs w:val="16"/>
              </w:rPr>
              <w:t xml:space="preserve">    cwork:dateModified ?dateModified ;</w:t>
            </w:r>
          </w:p>
          <w:p w:rsidR="00AD24DA" w:rsidRPr="00AD24DA" w:rsidRDefault="00AD24DA" w:rsidP="0042009D">
            <w:pPr>
              <w:pStyle w:val="EUNormal"/>
              <w:spacing w:before="60" w:afterLines="60"/>
              <w:rPr>
                <w:sz w:val="16"/>
                <w:szCs w:val="16"/>
              </w:rPr>
            </w:pPr>
            <w:r w:rsidRPr="00AD24DA">
              <w:rPr>
                <w:sz w:val="16"/>
                <w:szCs w:val="16"/>
              </w:rPr>
              <w:t xml:space="preserve">    cwork:about ?about ; </w:t>
            </w:r>
          </w:p>
          <w:p w:rsidR="00AD24DA" w:rsidRPr="00AD24DA" w:rsidRDefault="00AD24DA" w:rsidP="0042009D">
            <w:pPr>
              <w:pStyle w:val="EUNormal"/>
              <w:spacing w:before="60" w:afterLines="60"/>
              <w:rPr>
                <w:sz w:val="16"/>
                <w:szCs w:val="16"/>
              </w:rPr>
            </w:pPr>
            <w:r w:rsidRPr="00AD24DA">
              <w:rPr>
                <w:sz w:val="16"/>
                <w:szCs w:val="16"/>
              </w:rPr>
              <w:lastRenderedPageBreak/>
              <w:t xml:space="preserve">    bbc:primaryContentOf ?pco . </w:t>
            </w:r>
          </w:p>
          <w:p w:rsidR="00AD24DA" w:rsidRPr="00AD24DA" w:rsidRDefault="00AD24DA" w:rsidP="0042009D">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WHERE { </w:t>
            </w:r>
          </w:p>
          <w:p w:rsidR="00AD24DA" w:rsidRPr="00AD24DA" w:rsidRDefault="00AD24DA" w:rsidP="0042009D">
            <w:pPr>
              <w:pStyle w:val="EUNormal"/>
              <w:spacing w:before="60" w:afterLines="60"/>
              <w:rPr>
                <w:sz w:val="16"/>
                <w:szCs w:val="16"/>
              </w:rPr>
            </w:pPr>
            <w:r w:rsidRPr="00AD24DA">
              <w:rPr>
                <w:sz w:val="16"/>
                <w:szCs w:val="16"/>
              </w:rPr>
              <w:t xml:space="preserve">  ?cWork a cwork:CreativeWork ; </w:t>
            </w:r>
          </w:p>
          <w:p w:rsidR="00AD24DA" w:rsidRPr="00AD24DA" w:rsidRDefault="00AD24DA" w:rsidP="0042009D">
            <w:pPr>
              <w:pStyle w:val="EUNormal"/>
              <w:spacing w:before="60" w:afterLines="60"/>
              <w:rPr>
                <w:sz w:val="16"/>
                <w:szCs w:val="16"/>
              </w:rPr>
            </w:pPr>
            <w:r w:rsidRPr="00AD24DA">
              <w:rPr>
                <w:sz w:val="16"/>
                <w:szCs w:val="16"/>
              </w:rPr>
              <w:t xml:space="preserve">    a ?type ; </w:t>
            </w:r>
          </w:p>
          <w:p w:rsidR="00AD24DA" w:rsidRPr="00AD24DA" w:rsidRDefault="00AD24DA" w:rsidP="0042009D">
            <w:pPr>
              <w:pStyle w:val="EUNormal"/>
              <w:spacing w:before="60" w:afterLines="60"/>
              <w:rPr>
                <w:sz w:val="16"/>
                <w:szCs w:val="16"/>
              </w:rPr>
            </w:pPr>
            <w:r w:rsidRPr="00AD24DA">
              <w:rPr>
                <w:sz w:val="16"/>
                <w:szCs w:val="16"/>
              </w:rPr>
              <w:t xml:space="preserve">    cwork:title ?title .  </w:t>
            </w:r>
          </w:p>
          <w:p w:rsidR="00AD24DA" w:rsidRPr="00AD24DA" w:rsidRDefault="00AD24DA" w:rsidP="0042009D">
            <w:pPr>
              <w:pStyle w:val="EUNormal"/>
              <w:spacing w:before="60" w:afterLines="60"/>
              <w:rPr>
                <w:sz w:val="16"/>
                <w:szCs w:val="16"/>
              </w:rPr>
            </w:pPr>
            <w:r w:rsidRPr="00AD24DA">
              <w:rPr>
                <w:sz w:val="16"/>
                <w:szCs w:val="16"/>
              </w:rPr>
              <w:t xml:space="preserve">  ?type rdfs:subClassOf cwork:CreativeWork . </w:t>
            </w:r>
          </w:p>
          <w:p w:rsidR="00AD24DA" w:rsidRPr="00AD24DA" w:rsidRDefault="00AD24DA" w:rsidP="0042009D">
            <w:pPr>
              <w:pStyle w:val="EUNormal"/>
              <w:spacing w:before="60" w:afterLines="60"/>
              <w:rPr>
                <w:sz w:val="16"/>
                <w:szCs w:val="16"/>
              </w:rPr>
            </w:pPr>
            <w:r w:rsidRPr="00AD24DA">
              <w:rPr>
                <w:sz w:val="16"/>
                <w:szCs w:val="16"/>
              </w:rPr>
              <w:t xml:space="preserve">  OPTIONAL { ?cWork cwork:dateCreated ?dateCreated . }</w:t>
            </w:r>
          </w:p>
          <w:p w:rsidR="00AD24DA" w:rsidRPr="00AD24DA" w:rsidRDefault="00AD24DA" w:rsidP="0042009D">
            <w:pPr>
              <w:pStyle w:val="EUNormal"/>
              <w:spacing w:before="60" w:afterLines="60"/>
              <w:rPr>
                <w:sz w:val="16"/>
                <w:szCs w:val="16"/>
              </w:rPr>
            </w:pPr>
            <w:r w:rsidRPr="00AD24DA">
              <w:rPr>
                <w:sz w:val="16"/>
                <w:szCs w:val="16"/>
              </w:rPr>
              <w:t xml:space="preserve">  OPTIONAL { ?cWork cwork:dateModified ?dateModified . }</w:t>
            </w:r>
          </w:p>
          <w:p w:rsidR="00AD24DA" w:rsidRPr="00AD24DA" w:rsidRDefault="00AD24DA" w:rsidP="0042009D">
            <w:pPr>
              <w:pStyle w:val="EUNormal"/>
              <w:spacing w:before="60" w:afterLines="60"/>
              <w:rPr>
                <w:sz w:val="16"/>
                <w:szCs w:val="16"/>
              </w:rPr>
            </w:pPr>
            <w:r w:rsidRPr="00AD24DA">
              <w:rPr>
                <w:sz w:val="16"/>
                <w:szCs w:val="16"/>
              </w:rPr>
              <w:t xml:space="preserve">  OPTIONAL { ?cWork cwork:about ?about .} </w:t>
            </w:r>
          </w:p>
          <w:p w:rsidR="00AD24DA" w:rsidRPr="00AD24DA" w:rsidRDefault="00AD24DA" w:rsidP="0042009D">
            <w:pPr>
              <w:pStyle w:val="EUNormal"/>
              <w:spacing w:before="60" w:afterLines="60"/>
              <w:rPr>
                <w:sz w:val="16"/>
                <w:szCs w:val="16"/>
              </w:rPr>
            </w:pPr>
            <w:r w:rsidRPr="00AD24DA">
              <w:rPr>
                <w:sz w:val="16"/>
                <w:szCs w:val="16"/>
              </w:rPr>
              <w:t xml:space="preserve">  OPTIONAL { </w:t>
            </w:r>
          </w:p>
          <w:p w:rsidR="00AD24DA" w:rsidRPr="00AD24DA" w:rsidRDefault="00AD24DA" w:rsidP="0042009D">
            <w:pPr>
              <w:pStyle w:val="EUNormal"/>
              <w:spacing w:before="60" w:afterLines="60"/>
              <w:rPr>
                <w:sz w:val="16"/>
                <w:szCs w:val="16"/>
              </w:rPr>
            </w:pPr>
            <w:r w:rsidRPr="00AD24DA">
              <w:rPr>
                <w:sz w:val="16"/>
                <w:szCs w:val="16"/>
              </w:rPr>
              <w:t xml:space="preserve">    ?cWork bbc:primaryContentOf ?pco . </w:t>
            </w:r>
          </w:p>
          <w:p w:rsidR="00AD24DA" w:rsidRPr="00AD24DA" w:rsidRDefault="00AD24DA" w:rsidP="0042009D">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FILTER (?cWork = &lt;http://www.bbc.co.uk/things/63607#id&gt;)</w:t>
            </w:r>
          </w:p>
          <w:p w:rsidR="00E956BF" w:rsidRPr="00AD24DA" w:rsidRDefault="00AD24DA" w:rsidP="0042009D">
            <w:pPr>
              <w:pStyle w:val="EUNormal"/>
              <w:spacing w:before="60" w:afterLines="60"/>
              <w:rPr>
                <w:sz w:val="16"/>
                <w:szCs w:val="16"/>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42009D">
            <w:pPr>
              <w:pStyle w:val="EUNormal"/>
              <w:spacing w:before="60" w:afterLines="60"/>
              <w:rPr>
                <w:szCs w:val="22"/>
              </w:rPr>
            </w:pPr>
            <w:r>
              <w:rPr>
                <w:b/>
                <w:bCs/>
                <w:szCs w:val="22"/>
              </w:rPr>
              <w:t>q</w:t>
            </w:r>
            <w:r w:rsidR="00E956BF">
              <w:rPr>
                <w:b/>
                <w:bCs/>
                <w:szCs w:val="22"/>
              </w:rPr>
              <w:t>uery</w:t>
            </w:r>
            <w:r>
              <w:rPr>
                <w:b/>
                <w:bCs/>
                <w:szCs w:val="22"/>
              </w:rPr>
              <w:t>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2009D">
            <w:pPr>
              <w:pStyle w:val="EUNormal"/>
              <w:spacing w:before="60" w:afterLines="60"/>
              <w:rPr>
                <w:sz w:val="16"/>
                <w:szCs w:val="16"/>
              </w:rPr>
            </w:pPr>
            <w:r w:rsidRPr="00AD24DA">
              <w:rPr>
                <w:sz w:val="16"/>
                <w:szCs w:val="16"/>
              </w:rPr>
              <w:t>SELECT ?minute ((COUNT(*)) as ?count)</w:t>
            </w:r>
          </w:p>
          <w:p w:rsidR="00AD24DA" w:rsidRPr="00AD24DA" w:rsidRDefault="00AD24DA" w:rsidP="0042009D">
            <w:pPr>
              <w:pStyle w:val="EUNormal"/>
              <w:spacing w:before="60" w:afterLines="60"/>
              <w:rPr>
                <w:sz w:val="16"/>
                <w:szCs w:val="16"/>
              </w:rPr>
            </w:pPr>
            <w:r w:rsidRPr="00AD24DA">
              <w:rPr>
                <w:sz w:val="16"/>
                <w:szCs w:val="16"/>
              </w:rPr>
              <w:t>WHERE {</w:t>
            </w:r>
          </w:p>
          <w:p w:rsidR="00AD24DA" w:rsidRPr="00AD24DA" w:rsidRDefault="00AD24DA" w:rsidP="0042009D">
            <w:pPr>
              <w:pStyle w:val="EUNormal"/>
              <w:spacing w:before="60" w:afterLines="60"/>
              <w:rPr>
                <w:sz w:val="16"/>
                <w:szCs w:val="16"/>
              </w:rPr>
            </w:pPr>
            <w:r w:rsidRPr="00AD24DA">
              <w:rPr>
                <w:sz w:val="16"/>
                <w:szCs w:val="16"/>
              </w:rPr>
              <w:t xml:space="preserve">  ?r cwork:dateModified ?dateTime .</w:t>
            </w:r>
          </w:p>
          <w:p w:rsidR="00AD24DA" w:rsidRPr="00AD24DA" w:rsidRDefault="00AD24DA" w:rsidP="0042009D">
            <w:pPr>
              <w:pStyle w:val="EUNormal"/>
              <w:spacing w:before="60" w:afterLines="60"/>
              <w:rPr>
                <w:sz w:val="16"/>
                <w:szCs w:val="16"/>
              </w:rPr>
            </w:pPr>
            <w:r w:rsidRPr="00AD24DA">
              <w:rPr>
                <w:sz w:val="16"/>
                <w:szCs w:val="16"/>
              </w:rPr>
              <w:t xml:space="preserve">  FILTER (?dateTime &gt; "2010-04-20T06:20:20Z"^^&lt;http://www.w3.org/2001/XMLSchema#dateTime&gt; &amp;&amp; ?dateTime &lt; "2010-04-20T07:20:20Z"^^&lt;http://www.w3.org/2001/XMLSchema#dateTime&gt;) .</w:t>
            </w:r>
          </w:p>
          <w:p w:rsidR="00AD24DA" w:rsidRPr="00AD24DA" w:rsidRDefault="00AD24DA" w:rsidP="0042009D">
            <w:pPr>
              <w:pStyle w:val="EUNormal"/>
              <w:spacing w:before="60" w:afterLines="60"/>
              <w:rPr>
                <w:sz w:val="16"/>
                <w:szCs w:val="16"/>
              </w:rPr>
            </w:pPr>
            <w:r w:rsidRPr="00AD24DA">
              <w:rPr>
                <w:sz w:val="16"/>
                <w:szCs w:val="16"/>
              </w:rPr>
              <w:t>}</w:t>
            </w:r>
          </w:p>
          <w:p w:rsidR="00AD24DA" w:rsidRPr="00AD24DA" w:rsidRDefault="00AD24DA" w:rsidP="0042009D">
            <w:pPr>
              <w:pStyle w:val="EUNormal"/>
              <w:spacing w:before="60" w:afterLines="60"/>
              <w:rPr>
                <w:sz w:val="16"/>
                <w:szCs w:val="16"/>
              </w:rPr>
            </w:pPr>
            <w:r w:rsidRPr="00AD24DA">
              <w:rPr>
                <w:sz w:val="16"/>
                <w:szCs w:val="16"/>
              </w:rPr>
              <w:t xml:space="preserve">GROUP BY (MINUTES(?dateTime) as ?minute) </w:t>
            </w:r>
          </w:p>
          <w:p w:rsidR="00E956BF" w:rsidRPr="00AD24DA" w:rsidRDefault="00AD24DA" w:rsidP="0042009D">
            <w:pPr>
              <w:pStyle w:val="EUNormal"/>
              <w:spacing w:before="60" w:afterLines="60"/>
              <w:rPr>
                <w:sz w:val="16"/>
                <w:szCs w:val="16"/>
              </w:rPr>
            </w:pPr>
            <w:r w:rsidRPr="00AD24DA">
              <w:rPr>
                <w:sz w:val="16"/>
                <w:szCs w:val="16"/>
              </w:rPr>
              <w:t>ORDER BY ?minute</w:t>
            </w:r>
          </w:p>
        </w:tc>
      </w:tr>
    </w:tbl>
    <w:p w:rsidR="00E956BF" w:rsidRDefault="00E956BF"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2009D">
            <w:pPr>
              <w:pStyle w:val="EUNormal"/>
              <w:spacing w:before="60" w:afterLines="60"/>
              <w:rPr>
                <w:szCs w:val="22"/>
              </w:rPr>
            </w:pPr>
            <w:r>
              <w:rPr>
                <w:b/>
                <w:bCs/>
                <w:szCs w:val="22"/>
              </w:rPr>
              <w:t>query4</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2009D">
            <w:pPr>
              <w:pStyle w:val="EUNormal"/>
              <w:spacing w:before="60" w:afterLines="60"/>
              <w:rPr>
                <w:sz w:val="16"/>
                <w:szCs w:val="16"/>
              </w:rPr>
            </w:pPr>
            <w:r w:rsidRPr="00AD24DA">
              <w:rPr>
                <w:sz w:val="16"/>
                <w:szCs w:val="16"/>
              </w:rPr>
              <w:t xml:space="preserve">SELECT ?type ((COUNT(*)) as ?count) </w:t>
            </w:r>
          </w:p>
          <w:p w:rsidR="00AD24DA" w:rsidRPr="00AD24DA" w:rsidRDefault="00AD24DA" w:rsidP="0042009D">
            <w:pPr>
              <w:pStyle w:val="EUNormal"/>
              <w:spacing w:before="60" w:afterLines="60"/>
              <w:rPr>
                <w:sz w:val="16"/>
                <w:szCs w:val="16"/>
              </w:rPr>
            </w:pPr>
            <w:r w:rsidRPr="00AD24DA">
              <w:rPr>
                <w:sz w:val="16"/>
                <w:szCs w:val="16"/>
              </w:rPr>
              <w:t>WHERE {</w:t>
            </w:r>
          </w:p>
          <w:p w:rsidR="00AD24DA" w:rsidRPr="00AD24DA" w:rsidRDefault="00AD24DA" w:rsidP="0042009D">
            <w:pPr>
              <w:pStyle w:val="EUNormal"/>
              <w:spacing w:before="60" w:afterLines="60"/>
              <w:rPr>
                <w:sz w:val="16"/>
                <w:szCs w:val="16"/>
              </w:rPr>
            </w:pPr>
            <w:r w:rsidRPr="00AD24DA">
              <w:rPr>
                <w:sz w:val="16"/>
                <w:szCs w:val="16"/>
              </w:rPr>
              <w:t xml:space="preserve">  ?creativeWork a ?type  .</w:t>
            </w:r>
          </w:p>
          <w:p w:rsidR="00AD24DA" w:rsidRPr="00AD24DA" w:rsidRDefault="00AD24DA" w:rsidP="0042009D">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42009D">
            <w:pPr>
              <w:pStyle w:val="EUNormal"/>
              <w:spacing w:before="60" w:afterLines="60"/>
              <w:rPr>
                <w:sz w:val="16"/>
                <w:szCs w:val="16"/>
              </w:rPr>
            </w:pPr>
            <w:r w:rsidRPr="00AD24DA">
              <w:rPr>
                <w:sz w:val="16"/>
                <w:szCs w:val="16"/>
              </w:rPr>
              <w:t xml:space="preserve">  ?creativeWork cwork:dateModified ?dateModified.</w:t>
            </w:r>
          </w:p>
          <w:p w:rsidR="00AD24DA" w:rsidRPr="00AD24DA" w:rsidRDefault="00AD24DA" w:rsidP="0042009D">
            <w:pPr>
              <w:pStyle w:val="EUNormal"/>
              <w:spacing w:before="60" w:afterLines="60"/>
              <w:rPr>
                <w:sz w:val="16"/>
                <w:szCs w:val="16"/>
              </w:rPr>
            </w:pPr>
            <w:r w:rsidRPr="00AD24DA">
              <w:rPr>
                <w:sz w:val="16"/>
                <w:szCs w:val="16"/>
              </w:rPr>
              <w:t xml:space="preserve">  FILTER( ?type != cwork:CreativeWork ) .</w:t>
            </w:r>
          </w:p>
          <w:p w:rsidR="00AD24DA" w:rsidRPr="00AD24DA" w:rsidRDefault="00AD24DA" w:rsidP="0042009D">
            <w:pPr>
              <w:pStyle w:val="EUNormal"/>
              <w:spacing w:before="60" w:afterLines="60"/>
              <w:rPr>
                <w:sz w:val="16"/>
                <w:szCs w:val="16"/>
              </w:rPr>
            </w:pPr>
            <w:r w:rsidRPr="00AD24DA">
              <w:rPr>
                <w:sz w:val="16"/>
                <w:szCs w:val="16"/>
              </w:rPr>
              <w:t xml:space="preserve">  FILTER( ?dateModified &gt; "2010-08-22T02:56:17Z"^^&lt;http://www.w3.org/2001/XMLSchema#dateTime&gt; &amp;&amp; ?dateModified &lt; "2011-04-22T02:56:17Z"^^&lt;http://www.w3.org/2001/XMLSchema#dateTime&gt; )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GROUP BY ?type </w:t>
            </w:r>
          </w:p>
          <w:p w:rsidR="00AD24DA" w:rsidRPr="00AD24DA" w:rsidRDefault="00AD24DA" w:rsidP="0042009D">
            <w:pPr>
              <w:pStyle w:val="EUNormal"/>
              <w:spacing w:before="60" w:afterLines="60"/>
              <w:rPr>
                <w:sz w:val="16"/>
                <w:szCs w:val="16"/>
              </w:rPr>
            </w:pPr>
            <w:r w:rsidRPr="00AD24DA">
              <w:rPr>
                <w:sz w:val="16"/>
                <w:szCs w:val="16"/>
              </w:rPr>
              <w:t>ORDER BY DESC(?count)</w:t>
            </w:r>
          </w:p>
          <w:p w:rsidR="00AD24DA" w:rsidRPr="00AD24DA" w:rsidRDefault="00AD24DA" w:rsidP="0042009D">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2009D">
            <w:pPr>
              <w:pStyle w:val="EUNormal"/>
              <w:spacing w:before="60" w:afterLines="60"/>
              <w:rPr>
                <w:szCs w:val="22"/>
              </w:rPr>
            </w:pPr>
            <w:r>
              <w:rPr>
                <w:b/>
                <w:bCs/>
                <w:szCs w:val="22"/>
              </w:rPr>
              <w:t>query5</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2009D">
            <w:pPr>
              <w:pStyle w:val="EUNormal"/>
              <w:spacing w:before="60" w:afterLines="60"/>
              <w:rPr>
                <w:sz w:val="16"/>
                <w:szCs w:val="16"/>
              </w:rPr>
            </w:pPr>
            <w:r w:rsidRPr="00AD24DA">
              <w:rPr>
                <w:sz w:val="16"/>
                <w:szCs w:val="16"/>
              </w:rPr>
              <w:t xml:space="preserve">SELECT ?about ((COUNT(*)) AS ?count) </w:t>
            </w:r>
          </w:p>
          <w:p w:rsidR="00AD24DA" w:rsidRPr="00AD24DA" w:rsidRDefault="00AD24DA" w:rsidP="0042009D">
            <w:pPr>
              <w:pStyle w:val="EUNormal"/>
              <w:spacing w:before="60" w:afterLines="60"/>
              <w:rPr>
                <w:sz w:val="16"/>
                <w:szCs w:val="16"/>
              </w:rPr>
            </w:pPr>
            <w:r w:rsidRPr="00AD24DA">
              <w:rPr>
                <w:sz w:val="16"/>
                <w:szCs w:val="16"/>
              </w:rPr>
              <w:t xml:space="preserve">WHERE { </w:t>
            </w:r>
          </w:p>
          <w:p w:rsidR="00AD24DA" w:rsidRPr="00AD24DA" w:rsidRDefault="00AD24DA" w:rsidP="0042009D">
            <w:pPr>
              <w:pStyle w:val="EUNormal"/>
              <w:spacing w:before="60" w:afterLines="60"/>
              <w:rPr>
                <w:sz w:val="16"/>
                <w:szCs w:val="16"/>
              </w:rPr>
            </w:pPr>
            <w:r w:rsidRPr="00AD24DA">
              <w:rPr>
                <w:sz w:val="16"/>
                <w:szCs w:val="16"/>
              </w:rPr>
              <w:t xml:space="preserve">  ?creativeWork cwork:about ?about . </w:t>
            </w:r>
          </w:p>
          <w:p w:rsidR="00AD24DA" w:rsidRPr="00AD24DA" w:rsidRDefault="00AD24DA" w:rsidP="0042009D">
            <w:pPr>
              <w:pStyle w:val="EUNormal"/>
              <w:spacing w:before="60" w:afterLines="60"/>
              <w:rPr>
                <w:sz w:val="16"/>
                <w:szCs w:val="16"/>
              </w:rPr>
            </w:pPr>
            <w:r w:rsidRPr="00AD24DA">
              <w:rPr>
                <w:sz w:val="16"/>
                <w:szCs w:val="16"/>
              </w:rPr>
              <w:t xml:space="preserve">  ?creativeWork cwork:category ?category .</w:t>
            </w:r>
          </w:p>
          <w:p w:rsidR="00AD24DA" w:rsidRPr="00AD24DA" w:rsidRDefault="00AD24DA" w:rsidP="0042009D">
            <w:pPr>
              <w:pStyle w:val="EUNormal"/>
              <w:spacing w:before="60" w:afterLines="60"/>
              <w:rPr>
                <w:sz w:val="16"/>
                <w:szCs w:val="16"/>
              </w:rPr>
            </w:pPr>
            <w:r w:rsidRPr="00AD24DA">
              <w:rPr>
                <w:sz w:val="16"/>
                <w:szCs w:val="16"/>
              </w:rPr>
              <w:t xml:space="preserve">  ?about a sport:RecurringCompetition .</w:t>
            </w:r>
          </w:p>
          <w:p w:rsidR="00AD24DA" w:rsidRPr="00AD24DA" w:rsidRDefault="00AD24DA" w:rsidP="0042009D">
            <w:pPr>
              <w:pStyle w:val="EUNormal"/>
              <w:spacing w:before="60" w:afterLines="60"/>
              <w:rPr>
                <w:sz w:val="16"/>
                <w:szCs w:val="16"/>
              </w:rPr>
            </w:pPr>
            <w:r w:rsidRPr="00AD24DA">
              <w:rPr>
                <w:sz w:val="16"/>
                <w:szCs w:val="16"/>
              </w:rPr>
              <w:t xml:space="preserve">  FILTER((?category = &lt;http://www.bbc.co.uk/category/SportsCompetitions&gt;) || (?category = &lt;http://www.bbc.co.uk/category/SportsTeams&gt;))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GROUP BY ?about</w:t>
            </w:r>
          </w:p>
          <w:p w:rsidR="00AD24DA" w:rsidRPr="00AD24DA" w:rsidRDefault="00AD24DA" w:rsidP="0042009D">
            <w:pPr>
              <w:pStyle w:val="EUNormal"/>
              <w:spacing w:before="60" w:afterLines="60"/>
              <w:rPr>
                <w:sz w:val="16"/>
                <w:szCs w:val="16"/>
              </w:rPr>
            </w:pPr>
            <w:r w:rsidRPr="00AD24DA">
              <w:rPr>
                <w:sz w:val="16"/>
                <w:szCs w:val="16"/>
              </w:rPr>
              <w:t xml:space="preserve">ORDER BY DESC(?count) </w:t>
            </w:r>
          </w:p>
          <w:p w:rsidR="00AD24DA" w:rsidRPr="00AD24DA" w:rsidRDefault="00AD24DA" w:rsidP="0042009D">
            <w:pPr>
              <w:pStyle w:val="EUNormal"/>
              <w:spacing w:before="60" w:afterLines="60"/>
              <w:rPr>
                <w:sz w:val="16"/>
                <w:szCs w:val="16"/>
              </w:rPr>
            </w:pPr>
            <w:r w:rsidRPr="00AD24DA">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2009D">
            <w:pPr>
              <w:pStyle w:val="EUNormal"/>
              <w:spacing w:before="60" w:afterLines="60"/>
              <w:rPr>
                <w:szCs w:val="22"/>
              </w:rPr>
            </w:pPr>
            <w:r>
              <w:rPr>
                <w:b/>
                <w:bCs/>
                <w:szCs w:val="22"/>
              </w:rPr>
              <w:t>query6</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2009D">
            <w:pPr>
              <w:pStyle w:val="EUNormal"/>
              <w:spacing w:before="60" w:afterLines="60"/>
              <w:rPr>
                <w:sz w:val="16"/>
                <w:szCs w:val="16"/>
              </w:rPr>
            </w:pPr>
            <w:r w:rsidRPr="00AD24DA">
              <w:rPr>
                <w:sz w:val="16"/>
                <w:szCs w:val="16"/>
              </w:rPr>
              <w:t>SELECT ?aboutType ((COUNT (*)) as ?count) ?coverage ?audience</w:t>
            </w:r>
          </w:p>
          <w:p w:rsidR="00AD24DA" w:rsidRPr="00AD24DA" w:rsidRDefault="00AD24DA" w:rsidP="0042009D">
            <w:pPr>
              <w:pStyle w:val="EUNormal"/>
              <w:spacing w:before="60" w:afterLines="60"/>
              <w:rPr>
                <w:sz w:val="16"/>
                <w:szCs w:val="16"/>
              </w:rPr>
            </w:pPr>
            <w:r w:rsidRPr="00AD24DA">
              <w:rPr>
                <w:sz w:val="16"/>
                <w:szCs w:val="16"/>
              </w:rPr>
              <w:t xml:space="preserve">WHERE { </w:t>
            </w:r>
          </w:p>
          <w:p w:rsidR="00AD24DA" w:rsidRPr="00AD24DA" w:rsidRDefault="00AD24DA" w:rsidP="0042009D">
            <w:pPr>
              <w:pStyle w:val="EUNormal"/>
              <w:spacing w:before="60" w:afterLines="60"/>
              <w:rPr>
                <w:sz w:val="16"/>
                <w:szCs w:val="16"/>
              </w:rPr>
            </w:pPr>
            <w:r w:rsidRPr="00AD24DA">
              <w:rPr>
                <w:sz w:val="16"/>
                <w:szCs w:val="16"/>
              </w:rPr>
              <w:t xml:space="preserve">  ?creativeWork cwork:about ?about . </w:t>
            </w:r>
          </w:p>
          <w:p w:rsidR="00AD24DA" w:rsidRPr="00AD24DA" w:rsidRDefault="00AD24DA" w:rsidP="0042009D">
            <w:pPr>
              <w:pStyle w:val="EUNormal"/>
              <w:spacing w:before="60" w:afterLines="60"/>
              <w:rPr>
                <w:sz w:val="16"/>
                <w:szCs w:val="16"/>
              </w:rPr>
            </w:pPr>
            <w:r w:rsidRPr="00AD24DA">
              <w:rPr>
                <w:sz w:val="16"/>
                <w:szCs w:val="16"/>
              </w:rPr>
              <w:t xml:space="preserve">  ?about a ?aboutType . </w:t>
            </w:r>
          </w:p>
          <w:p w:rsidR="00AD24DA" w:rsidRPr="00AD24DA" w:rsidRDefault="00AD24DA" w:rsidP="0042009D">
            <w:pPr>
              <w:pStyle w:val="EUNormal"/>
              <w:spacing w:before="60" w:afterLines="60"/>
              <w:rPr>
                <w:sz w:val="16"/>
                <w:szCs w:val="16"/>
              </w:rPr>
            </w:pPr>
            <w:r w:rsidRPr="00AD24DA">
              <w:rPr>
                <w:sz w:val="16"/>
                <w:szCs w:val="16"/>
              </w:rPr>
              <w:t xml:space="preserve">  ?creativeWork cwork:liveCoverage ?coverage .</w:t>
            </w:r>
          </w:p>
          <w:p w:rsidR="00AD24DA" w:rsidRPr="00AD24DA" w:rsidRDefault="00AD24DA" w:rsidP="0042009D">
            <w:pPr>
              <w:pStyle w:val="EUNormal"/>
              <w:spacing w:before="60" w:afterLines="60"/>
              <w:rPr>
                <w:sz w:val="16"/>
                <w:szCs w:val="16"/>
              </w:rPr>
            </w:pPr>
            <w:r w:rsidRPr="00AD24DA">
              <w:rPr>
                <w:sz w:val="16"/>
                <w:szCs w:val="16"/>
              </w:rPr>
              <w:t xml:space="preserve">  ?creativeWork cwork:audience ?audience .</w:t>
            </w:r>
          </w:p>
          <w:p w:rsidR="00AD24DA" w:rsidRPr="00AD24DA" w:rsidRDefault="00AD24DA" w:rsidP="0042009D">
            <w:pPr>
              <w:pStyle w:val="EUNormal"/>
              <w:spacing w:before="60" w:afterLines="60"/>
              <w:rPr>
                <w:sz w:val="16"/>
                <w:szCs w:val="16"/>
              </w:rPr>
            </w:pPr>
            <w:r w:rsidRPr="00AD24DA">
              <w:rPr>
                <w:sz w:val="16"/>
                <w:szCs w:val="16"/>
              </w:rPr>
              <w:t xml:space="preserve">  FILTER ((?coverage = "false"^^&lt;http://www.w3.org/2001/XMLSchema#boolean&gt;) &amp;&amp; (?audience = cwork:InternationalAudience))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GROUP BY ?aboutType ?coverage ?audience </w:t>
            </w:r>
          </w:p>
          <w:p w:rsidR="00AD24DA" w:rsidRPr="00AD24DA" w:rsidRDefault="00AD24DA" w:rsidP="0042009D">
            <w:pPr>
              <w:pStyle w:val="EUNormal"/>
              <w:spacing w:before="60" w:afterLines="60"/>
              <w:rPr>
                <w:sz w:val="16"/>
                <w:szCs w:val="16"/>
              </w:rPr>
            </w:pPr>
            <w:r w:rsidRPr="00AD24DA">
              <w:rPr>
                <w:sz w:val="16"/>
                <w:szCs w:val="16"/>
              </w:rPr>
              <w:t>ORDER BY DESC(?count)</w:t>
            </w:r>
          </w:p>
          <w:p w:rsidR="00AD24DA" w:rsidRPr="00AD24DA" w:rsidRDefault="00AD24DA" w:rsidP="0042009D">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2009D">
            <w:pPr>
              <w:pStyle w:val="EUNormal"/>
              <w:spacing w:before="60" w:afterLines="60"/>
              <w:rPr>
                <w:szCs w:val="22"/>
              </w:rPr>
            </w:pPr>
            <w:r>
              <w:rPr>
                <w:b/>
                <w:bCs/>
                <w:szCs w:val="22"/>
              </w:rPr>
              <w:t>query7</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2009D">
            <w:pPr>
              <w:pStyle w:val="EUNormal"/>
              <w:spacing w:before="60" w:afterLines="60"/>
              <w:rPr>
                <w:sz w:val="16"/>
                <w:szCs w:val="16"/>
              </w:rPr>
            </w:pPr>
            <w:r w:rsidRPr="00AD24DA">
              <w:rPr>
                <w:sz w:val="16"/>
                <w:szCs w:val="16"/>
              </w:rPr>
              <w:t xml:space="preserve">SELECT ?mentions ((COUNT(*)) as ?count) </w:t>
            </w:r>
          </w:p>
          <w:p w:rsidR="00AD24DA" w:rsidRPr="00AD24DA" w:rsidRDefault="00AD24DA" w:rsidP="0042009D">
            <w:pPr>
              <w:pStyle w:val="EUNormal"/>
              <w:spacing w:before="60" w:afterLines="60"/>
              <w:rPr>
                <w:sz w:val="16"/>
                <w:szCs w:val="16"/>
              </w:rPr>
            </w:pPr>
            <w:r w:rsidRPr="00AD24DA">
              <w:rPr>
                <w:sz w:val="16"/>
                <w:szCs w:val="16"/>
              </w:rPr>
              <w:t>WHERE {</w:t>
            </w:r>
          </w:p>
          <w:p w:rsidR="00AD24DA" w:rsidRPr="00AD24DA" w:rsidRDefault="00AD24DA" w:rsidP="0042009D">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SELECT ?creativeWork (count(*) as ?pcCount) {</w:t>
            </w:r>
          </w:p>
          <w:p w:rsidR="00AD24DA" w:rsidRPr="00AD24DA" w:rsidRDefault="00AD24DA" w:rsidP="0042009D">
            <w:pPr>
              <w:pStyle w:val="EUNormal"/>
              <w:spacing w:before="60" w:afterLines="60"/>
              <w:rPr>
                <w:sz w:val="16"/>
                <w:szCs w:val="16"/>
              </w:rPr>
            </w:pPr>
            <w:r w:rsidRPr="00AD24DA">
              <w:rPr>
                <w:sz w:val="16"/>
                <w:szCs w:val="16"/>
              </w:rPr>
              <w:t xml:space="preserve">      ?creativeWork bbc:primaryContentOf ?pc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GROUP BY (?creativeWork)</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FILTER(?pcCount &gt; 1)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GROUP BY ?mentions</w:t>
            </w:r>
          </w:p>
          <w:p w:rsidR="00AD24DA" w:rsidRPr="00AD24DA" w:rsidRDefault="00AD24DA" w:rsidP="0042009D">
            <w:pPr>
              <w:pStyle w:val="EUNormal"/>
              <w:spacing w:before="60" w:afterLines="60"/>
              <w:rPr>
                <w:sz w:val="16"/>
                <w:szCs w:val="16"/>
              </w:rPr>
            </w:pPr>
            <w:r w:rsidRPr="00AD24DA">
              <w:rPr>
                <w:sz w:val="16"/>
                <w:szCs w:val="16"/>
              </w:rPr>
              <w:t>ORDER BY DESC(?count)</w:t>
            </w:r>
          </w:p>
          <w:p w:rsidR="00AD24DA" w:rsidRPr="00AD24DA" w:rsidRDefault="00AD24DA" w:rsidP="0042009D">
            <w:pPr>
              <w:pStyle w:val="EUNormal"/>
              <w:spacing w:before="60" w:afterLines="60"/>
              <w:rPr>
                <w:sz w:val="16"/>
                <w:szCs w:val="16"/>
              </w:rPr>
            </w:pPr>
            <w:r w:rsidRPr="00AD24DA">
              <w:rPr>
                <w:sz w:val="16"/>
                <w:szCs w:val="16"/>
              </w:rPr>
              <w:lastRenderedPageBreak/>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2009D">
            <w:pPr>
              <w:pStyle w:val="EUNormal"/>
              <w:spacing w:before="60" w:afterLines="60"/>
              <w:rPr>
                <w:szCs w:val="22"/>
              </w:rPr>
            </w:pPr>
            <w:r>
              <w:rPr>
                <w:b/>
                <w:bCs/>
                <w:szCs w:val="22"/>
              </w:rPr>
              <w:t>query8</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2009D">
            <w:pPr>
              <w:pStyle w:val="EUNormal"/>
              <w:spacing w:before="60" w:afterLines="60"/>
              <w:rPr>
                <w:sz w:val="16"/>
                <w:szCs w:val="16"/>
              </w:rPr>
            </w:pPr>
            <w:r w:rsidRPr="00AD24DA">
              <w:rPr>
                <w:sz w:val="16"/>
                <w:szCs w:val="16"/>
              </w:rPr>
              <w:t>SELECT ?topic ((COUNT(*)) AS ?count)</w:t>
            </w:r>
          </w:p>
          <w:p w:rsidR="00AD24DA" w:rsidRPr="00AD24DA" w:rsidRDefault="00AD24DA" w:rsidP="0042009D">
            <w:pPr>
              <w:pStyle w:val="EUNormal"/>
              <w:spacing w:before="60" w:afterLines="60"/>
              <w:rPr>
                <w:sz w:val="16"/>
                <w:szCs w:val="16"/>
              </w:rPr>
            </w:pPr>
            <w:r w:rsidRPr="00AD24DA">
              <w:rPr>
                <w:sz w:val="16"/>
                <w:szCs w:val="16"/>
              </w:rPr>
              <w:t>WHERE {</w:t>
            </w:r>
          </w:p>
          <w:p w:rsidR="00AD24DA" w:rsidRPr="00AD24DA" w:rsidRDefault="00AD24DA" w:rsidP="0042009D">
            <w:pPr>
              <w:pStyle w:val="EUNormal"/>
              <w:spacing w:before="60" w:afterLines="60"/>
              <w:rPr>
                <w:sz w:val="16"/>
                <w:szCs w:val="16"/>
              </w:rPr>
            </w:pPr>
            <w:r w:rsidRPr="00AD24DA">
              <w:rPr>
                <w:sz w:val="16"/>
                <w:szCs w:val="16"/>
              </w:rPr>
              <w:t xml:space="preserve">  ?creativeWork a cwork:BlogPost ;</w:t>
            </w:r>
          </w:p>
          <w:p w:rsidR="00AD24DA" w:rsidRPr="00AD24DA" w:rsidRDefault="00AD24DA" w:rsidP="0042009D">
            <w:pPr>
              <w:pStyle w:val="EUNormal"/>
              <w:spacing w:before="60" w:afterLines="60"/>
              <w:rPr>
                <w:sz w:val="16"/>
                <w:szCs w:val="16"/>
              </w:rPr>
            </w:pPr>
            <w:r w:rsidRPr="00AD24DA">
              <w:rPr>
                <w:sz w:val="16"/>
                <w:szCs w:val="16"/>
              </w:rPr>
              <w:t xml:space="preserve">    cwork:about ?topic ;</w:t>
            </w:r>
          </w:p>
          <w:p w:rsidR="00AD24DA" w:rsidRPr="00AD24DA" w:rsidRDefault="00AD24DA" w:rsidP="0042009D">
            <w:pPr>
              <w:pStyle w:val="EUNormal"/>
              <w:spacing w:before="60" w:afterLines="60"/>
              <w:rPr>
                <w:sz w:val="16"/>
                <w:szCs w:val="16"/>
              </w:rPr>
            </w:pPr>
            <w:r w:rsidRPr="00AD24DA">
              <w:rPr>
                <w:sz w:val="16"/>
                <w:szCs w:val="16"/>
              </w:rPr>
              <w:t xml:space="preserve">    cwork:dateModified ?dt ;</w:t>
            </w:r>
          </w:p>
          <w:p w:rsidR="00AD24DA" w:rsidRPr="00AD24DA" w:rsidRDefault="00AD24DA" w:rsidP="0042009D">
            <w:pPr>
              <w:pStyle w:val="EUNormal"/>
              <w:spacing w:before="60" w:afterLines="60"/>
              <w:rPr>
                <w:sz w:val="16"/>
                <w:szCs w:val="16"/>
              </w:rPr>
            </w:pPr>
            <w:r w:rsidRPr="00AD24DA">
              <w:rPr>
                <w:sz w:val="16"/>
                <w:szCs w:val="16"/>
              </w:rPr>
              <w:t xml:space="preserve">    cwork:audience cwork:InternationalAudience .</w:t>
            </w:r>
          </w:p>
          <w:p w:rsidR="00AD24DA" w:rsidRPr="00AD24DA" w:rsidRDefault="00AD24DA" w:rsidP="0042009D">
            <w:pPr>
              <w:pStyle w:val="EUNormal"/>
              <w:spacing w:before="60" w:afterLines="60"/>
              <w:rPr>
                <w:sz w:val="16"/>
                <w:szCs w:val="16"/>
              </w:rPr>
            </w:pPr>
            <w:r w:rsidRPr="00AD24DA">
              <w:rPr>
                <w:sz w:val="16"/>
                <w:szCs w:val="16"/>
              </w:rPr>
              <w:t xml:space="preserve">  FILTER (?dt &gt; "2010-12-21T02:33:56Z"^^&lt;http://www.w3.org/2001/XMLSchema#dateTime&gt; &amp;&amp; ?dt &lt; "2010-12-24T02:33:56Z"^^&lt;http://www.w3.org/2001/XMLSchema#dateTime&gt;) .</w:t>
            </w:r>
          </w:p>
          <w:p w:rsidR="00AD24DA" w:rsidRPr="00AD24DA" w:rsidRDefault="00AD24DA" w:rsidP="0042009D">
            <w:pPr>
              <w:pStyle w:val="EUNormal"/>
              <w:spacing w:before="60" w:afterLines="60"/>
              <w:rPr>
                <w:sz w:val="16"/>
                <w:szCs w:val="16"/>
              </w:rPr>
            </w:pPr>
            <w:r w:rsidRPr="00AD24DA">
              <w:rPr>
                <w:sz w:val="16"/>
                <w:szCs w:val="16"/>
              </w:rPr>
              <w:t>}</w:t>
            </w:r>
          </w:p>
          <w:p w:rsidR="00AD24DA" w:rsidRPr="00AD24DA" w:rsidRDefault="00AD24DA" w:rsidP="0042009D">
            <w:pPr>
              <w:pStyle w:val="EUNormal"/>
              <w:spacing w:before="60" w:afterLines="60"/>
              <w:rPr>
                <w:sz w:val="16"/>
                <w:szCs w:val="16"/>
              </w:rPr>
            </w:pPr>
            <w:r w:rsidRPr="00AD24DA">
              <w:rPr>
                <w:sz w:val="16"/>
                <w:szCs w:val="16"/>
              </w:rPr>
              <w:t>GROUP BY ?topic</w:t>
            </w:r>
          </w:p>
          <w:p w:rsidR="00AD24DA" w:rsidRPr="00AD24DA" w:rsidRDefault="00AD24DA" w:rsidP="0042009D">
            <w:pPr>
              <w:pStyle w:val="EUNormal"/>
              <w:spacing w:before="60" w:afterLines="60"/>
              <w:rPr>
                <w:sz w:val="16"/>
                <w:szCs w:val="16"/>
              </w:rPr>
            </w:pPr>
            <w:r w:rsidRPr="00AD24DA">
              <w:rPr>
                <w:sz w:val="16"/>
                <w:szCs w:val="16"/>
              </w:rPr>
              <w:t>ORDER BY DESC(?count)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2009D">
            <w:pPr>
              <w:pStyle w:val="EUNormal"/>
              <w:spacing w:before="60" w:afterLines="60"/>
              <w:rPr>
                <w:szCs w:val="22"/>
              </w:rPr>
            </w:pPr>
            <w:r>
              <w:rPr>
                <w:b/>
                <w:bCs/>
                <w:szCs w:val="22"/>
              </w:rPr>
              <w:t>query9</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2009D">
            <w:pPr>
              <w:pStyle w:val="EUNormal"/>
              <w:spacing w:before="60" w:afterLines="60"/>
              <w:rPr>
                <w:sz w:val="16"/>
                <w:szCs w:val="16"/>
              </w:rPr>
            </w:pPr>
            <w:r w:rsidRPr="00AD24DA">
              <w:rPr>
                <w:sz w:val="16"/>
                <w:szCs w:val="16"/>
              </w:rPr>
              <w:t>SELECT ((MAX(?cnt)) AS ?mxc)</w:t>
            </w:r>
          </w:p>
          <w:p w:rsidR="00AD24DA" w:rsidRPr="00AD24DA" w:rsidRDefault="00AD24DA" w:rsidP="0042009D">
            <w:pPr>
              <w:pStyle w:val="EUNormal"/>
              <w:spacing w:before="60" w:afterLines="60"/>
              <w:rPr>
                <w:sz w:val="16"/>
                <w:szCs w:val="16"/>
              </w:rPr>
            </w:pPr>
            <w:r w:rsidRPr="00AD24DA">
              <w:rPr>
                <w:sz w:val="16"/>
                <w:szCs w:val="16"/>
              </w:rPr>
              <w:t xml:space="preserve">WHERE {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SELECT ?cw ((COUNT(*)) AS ?cnt) </w:t>
            </w:r>
          </w:p>
          <w:p w:rsidR="00AD24DA" w:rsidRPr="00AD24DA" w:rsidRDefault="00AD24DA" w:rsidP="0042009D">
            <w:pPr>
              <w:pStyle w:val="EUNormal"/>
              <w:spacing w:before="60" w:afterLines="60"/>
              <w:rPr>
                <w:sz w:val="16"/>
                <w:szCs w:val="16"/>
              </w:rPr>
            </w:pPr>
            <w:r w:rsidRPr="00AD24DA">
              <w:rPr>
                <w:sz w:val="16"/>
                <w:szCs w:val="16"/>
              </w:rPr>
              <w:t xml:space="preserve">    WHERE { </w:t>
            </w:r>
          </w:p>
          <w:p w:rsidR="00AD24DA" w:rsidRPr="00AD24DA" w:rsidRDefault="00AD24DA" w:rsidP="0042009D">
            <w:pPr>
              <w:pStyle w:val="EUNormal"/>
              <w:spacing w:before="60" w:afterLines="60"/>
              <w:rPr>
                <w:sz w:val="16"/>
                <w:szCs w:val="16"/>
              </w:rPr>
            </w:pPr>
            <w:r w:rsidRPr="00AD24DA">
              <w:rPr>
                <w:sz w:val="16"/>
                <w:szCs w:val="16"/>
              </w:rPr>
              <w:t xml:space="preserve">      ?cw cwork:mentions ?thing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GROUP BY ?cw</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2009D">
            <w:pPr>
              <w:pStyle w:val="EUNormal"/>
              <w:spacing w:before="60" w:afterLines="60"/>
              <w:rPr>
                <w:szCs w:val="22"/>
              </w:rPr>
            </w:pPr>
            <w:r>
              <w:rPr>
                <w:b/>
                <w:bCs/>
                <w:szCs w:val="22"/>
              </w:rPr>
              <w:t>query10</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2009D">
            <w:pPr>
              <w:pStyle w:val="EUNormal"/>
              <w:spacing w:before="60" w:afterLines="60"/>
              <w:rPr>
                <w:sz w:val="16"/>
                <w:szCs w:val="16"/>
              </w:rPr>
            </w:pPr>
            <w:r w:rsidRPr="00AD24DA">
              <w:rPr>
                <w:sz w:val="16"/>
                <w:szCs w:val="16"/>
              </w:rPr>
              <w:t>SELECT ?creativeWork2 ?mentionsCount ?dateCreated ?thing2</w:t>
            </w:r>
          </w:p>
          <w:p w:rsidR="00AD24DA" w:rsidRPr="00AD24DA" w:rsidRDefault="00AD24DA" w:rsidP="0042009D">
            <w:pPr>
              <w:pStyle w:val="EUNormal"/>
              <w:spacing w:before="60" w:afterLines="60"/>
              <w:rPr>
                <w:sz w:val="16"/>
                <w:szCs w:val="16"/>
              </w:rPr>
            </w:pPr>
            <w:r w:rsidRPr="00AD24DA">
              <w:rPr>
                <w:sz w:val="16"/>
                <w:szCs w:val="16"/>
              </w:rPr>
              <w:t xml:space="preserve">WHERE {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SELECT ((MAX(?cnt)) AS ?maxcnt)  </w:t>
            </w:r>
          </w:p>
          <w:p w:rsidR="00AD24DA" w:rsidRPr="00AD24DA" w:rsidRDefault="00AD24DA" w:rsidP="0042009D">
            <w:pPr>
              <w:pStyle w:val="EUNormal"/>
              <w:spacing w:before="60" w:afterLines="60"/>
              <w:rPr>
                <w:sz w:val="16"/>
                <w:szCs w:val="16"/>
              </w:rPr>
            </w:pPr>
            <w:r w:rsidRPr="00AD24DA">
              <w:rPr>
                <w:sz w:val="16"/>
                <w:szCs w:val="16"/>
              </w:rPr>
              <w:t xml:space="preserve">    WHERE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SELECT ?creativeWork ((count(*)) AS ?cnt) </w:t>
            </w:r>
          </w:p>
          <w:p w:rsidR="00AD24DA" w:rsidRPr="00AD24DA" w:rsidRDefault="00AD24DA" w:rsidP="0042009D">
            <w:pPr>
              <w:pStyle w:val="EUNormal"/>
              <w:spacing w:before="60" w:afterLines="60"/>
              <w:rPr>
                <w:sz w:val="16"/>
                <w:szCs w:val="16"/>
              </w:rPr>
            </w:pPr>
            <w:r w:rsidRPr="00AD24DA">
              <w:rPr>
                <w:sz w:val="16"/>
                <w:szCs w:val="16"/>
              </w:rPr>
              <w:t xml:space="preserve">        WHERE { </w:t>
            </w:r>
          </w:p>
          <w:p w:rsidR="00AD24DA" w:rsidRPr="00AD24DA" w:rsidRDefault="00AD24DA" w:rsidP="0042009D">
            <w:pPr>
              <w:pStyle w:val="EUNormal"/>
              <w:spacing w:before="60" w:afterLines="60"/>
              <w:rPr>
                <w:sz w:val="16"/>
                <w:szCs w:val="16"/>
              </w:rPr>
            </w:pPr>
            <w:r w:rsidRPr="00AD24DA">
              <w:rPr>
                <w:sz w:val="16"/>
                <w:szCs w:val="16"/>
              </w:rPr>
              <w:t xml:space="preserve">          ?creativeWork cwork:mentions ?thing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GROUP BY ?creativeWork</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lastRenderedPageBreak/>
              <w:t xml:space="preserve">  }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SELECT ?creativeWork2 ((COUNT(*)) AS ?mentionsCount)</w:t>
            </w:r>
          </w:p>
          <w:p w:rsidR="00AD24DA" w:rsidRPr="00AD24DA" w:rsidRDefault="00AD24DA" w:rsidP="0042009D">
            <w:pPr>
              <w:pStyle w:val="EUNormal"/>
              <w:spacing w:before="60" w:afterLines="60"/>
              <w:rPr>
                <w:sz w:val="16"/>
                <w:szCs w:val="16"/>
              </w:rPr>
            </w:pPr>
            <w:r w:rsidRPr="00AD24DA">
              <w:rPr>
                <w:sz w:val="16"/>
                <w:szCs w:val="16"/>
              </w:rPr>
              <w:t xml:space="preserve">    WHERE {</w:t>
            </w:r>
          </w:p>
          <w:p w:rsidR="00AD24DA" w:rsidRPr="00AD24DA" w:rsidRDefault="00AD24DA" w:rsidP="0042009D">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42009D">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GROUP BY ?creativeWork2</w:t>
            </w:r>
          </w:p>
          <w:p w:rsidR="00AD24DA" w:rsidRPr="00AD24DA" w:rsidRDefault="00AD24DA" w:rsidP="0042009D">
            <w:pPr>
              <w:pStyle w:val="EUNormal"/>
              <w:spacing w:before="60" w:afterLines="60"/>
              <w:rPr>
                <w:sz w:val="16"/>
                <w:szCs w:val="16"/>
              </w:rPr>
            </w:pPr>
            <w:r w:rsidRPr="00AD24DA">
              <w:rPr>
                <w:sz w:val="16"/>
                <w:szCs w:val="16"/>
              </w:rPr>
              <w:t xml:space="preserve">  } . </w:t>
            </w:r>
          </w:p>
          <w:p w:rsidR="00AD24DA" w:rsidRPr="00AD24DA" w:rsidRDefault="00AD24DA" w:rsidP="0042009D">
            <w:pPr>
              <w:pStyle w:val="EUNormal"/>
              <w:spacing w:before="60" w:afterLines="60"/>
              <w:rPr>
                <w:sz w:val="16"/>
                <w:szCs w:val="16"/>
              </w:rPr>
            </w:pPr>
            <w:r w:rsidRPr="00AD24DA">
              <w:rPr>
                <w:sz w:val="16"/>
                <w:szCs w:val="16"/>
              </w:rPr>
              <w:t xml:space="preserve">  FILTER (?mentionsCount = ?maxcnt)</w:t>
            </w:r>
          </w:p>
          <w:p w:rsidR="00AD24DA" w:rsidRPr="00AD24DA" w:rsidRDefault="00AD24DA" w:rsidP="0042009D">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42009D">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ORDER BY DESC(?dateCreated) </w:t>
            </w:r>
          </w:p>
          <w:p w:rsidR="00AD24DA" w:rsidRPr="00AD24DA" w:rsidRDefault="00AD24DA" w:rsidP="0042009D">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2009D">
            <w:pPr>
              <w:pStyle w:val="EUNormal"/>
              <w:spacing w:before="60" w:afterLines="60"/>
              <w:rPr>
                <w:szCs w:val="22"/>
              </w:rPr>
            </w:pPr>
            <w:r>
              <w:rPr>
                <w:b/>
                <w:bCs/>
                <w:szCs w:val="22"/>
              </w:rPr>
              <w:t>query11</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2009D">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42009D">
            <w:pPr>
              <w:pStyle w:val="EUNormal"/>
              <w:spacing w:before="60" w:afterLines="60"/>
              <w:rPr>
                <w:sz w:val="16"/>
                <w:szCs w:val="16"/>
              </w:rPr>
            </w:pPr>
            <w:r w:rsidRPr="00AD24DA">
              <w:rPr>
                <w:sz w:val="16"/>
                <w:szCs w:val="16"/>
              </w:rPr>
              <w:t>WHERE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SELECT ((COUNT(*)) AS ?cnt_2) </w:t>
            </w:r>
          </w:p>
          <w:p w:rsidR="00AD24DA" w:rsidRPr="00AD24DA" w:rsidRDefault="00AD24DA" w:rsidP="0042009D">
            <w:pPr>
              <w:pStyle w:val="EUNormal"/>
              <w:spacing w:before="60" w:afterLines="60"/>
              <w:rPr>
                <w:sz w:val="16"/>
                <w:szCs w:val="16"/>
              </w:rPr>
            </w:pPr>
            <w:r w:rsidRPr="00AD24DA">
              <w:rPr>
                <w:sz w:val="16"/>
                <w:szCs w:val="16"/>
              </w:rPr>
              <w:t xml:space="preserve">    WHERE { </w:t>
            </w:r>
          </w:p>
          <w:p w:rsidR="00AD24DA" w:rsidRPr="00AD24DA" w:rsidRDefault="00AD24DA" w:rsidP="0042009D">
            <w:pPr>
              <w:pStyle w:val="EUNormal"/>
              <w:spacing w:before="60" w:afterLines="60"/>
              <w:rPr>
                <w:sz w:val="16"/>
                <w:szCs w:val="16"/>
              </w:rPr>
            </w:pPr>
            <w:r w:rsidRPr="00AD24DA">
              <w:rPr>
                <w:sz w:val="16"/>
                <w:szCs w:val="16"/>
              </w:rPr>
              <w:t xml:space="preserve">      ?other cwork:about ?oa . </w:t>
            </w:r>
          </w:p>
          <w:p w:rsidR="00AD24DA" w:rsidRPr="00AD24DA" w:rsidRDefault="00AD24DA" w:rsidP="0042009D">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SELECT ((COUNT(*)) AS ?cnt_1) </w:t>
            </w:r>
          </w:p>
          <w:p w:rsidR="00AD24DA" w:rsidRPr="00AD24DA" w:rsidRDefault="00AD24DA" w:rsidP="0042009D">
            <w:pPr>
              <w:pStyle w:val="EUNormal"/>
              <w:spacing w:before="60" w:afterLines="60"/>
              <w:rPr>
                <w:sz w:val="16"/>
                <w:szCs w:val="16"/>
              </w:rPr>
            </w:pPr>
            <w:r w:rsidRPr="00AD24DA">
              <w:rPr>
                <w:sz w:val="16"/>
                <w:szCs w:val="16"/>
              </w:rPr>
              <w:t xml:space="preserve">     WHERE {</w:t>
            </w:r>
          </w:p>
          <w:p w:rsidR="00AD24DA" w:rsidRPr="00AD24DA" w:rsidRDefault="00AD24DA" w:rsidP="0042009D">
            <w:pPr>
              <w:pStyle w:val="EUNormal"/>
              <w:spacing w:before="60" w:afterLines="60"/>
              <w:rPr>
                <w:sz w:val="16"/>
                <w:szCs w:val="16"/>
              </w:rPr>
            </w:pPr>
            <w:r w:rsidRPr="00AD24DA">
              <w:rPr>
                <w:sz w:val="16"/>
                <w:szCs w:val="16"/>
              </w:rPr>
              <w:t xml:space="preserve">       ?other cwork:mentions ?oa . </w:t>
            </w:r>
          </w:p>
          <w:p w:rsidR="00AD24DA" w:rsidRPr="00AD24DA" w:rsidRDefault="00AD24DA" w:rsidP="0042009D">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SELECT ((COUNT(*)) AS ?cnt_0_5)</w:t>
            </w:r>
          </w:p>
          <w:p w:rsidR="00AD24DA" w:rsidRPr="00AD24DA" w:rsidRDefault="00AD24DA" w:rsidP="0042009D">
            <w:pPr>
              <w:pStyle w:val="EUNormal"/>
              <w:spacing w:before="60" w:afterLines="60"/>
              <w:rPr>
                <w:sz w:val="16"/>
                <w:szCs w:val="16"/>
              </w:rPr>
            </w:pPr>
            <w:r w:rsidRPr="00AD24DA">
              <w:rPr>
                <w:sz w:val="16"/>
                <w:szCs w:val="16"/>
              </w:rPr>
              <w:t xml:space="preserve">     WHERE { </w:t>
            </w:r>
          </w:p>
          <w:p w:rsidR="00AD24DA" w:rsidRPr="00AD24DA" w:rsidRDefault="00AD24DA" w:rsidP="0042009D">
            <w:pPr>
              <w:pStyle w:val="EUNormal"/>
              <w:spacing w:before="60" w:afterLines="60"/>
              <w:rPr>
                <w:sz w:val="16"/>
                <w:szCs w:val="16"/>
              </w:rPr>
            </w:pPr>
            <w:r w:rsidRPr="00AD24DA">
              <w:rPr>
                <w:sz w:val="16"/>
                <w:szCs w:val="16"/>
              </w:rPr>
              <w:t xml:space="preserve">       ?other cwork:mentions ?om . </w:t>
            </w:r>
          </w:p>
          <w:p w:rsidR="00AD24DA" w:rsidRPr="00AD24DA" w:rsidRDefault="00AD24DA" w:rsidP="0042009D">
            <w:pPr>
              <w:pStyle w:val="EUNormal"/>
              <w:spacing w:before="60" w:afterLines="60"/>
              <w:rPr>
                <w:sz w:val="16"/>
                <w:szCs w:val="16"/>
              </w:rPr>
            </w:pPr>
            <w:r w:rsidRPr="00AD24DA">
              <w:rPr>
                <w:sz w:val="16"/>
                <w:szCs w:val="16"/>
              </w:rPr>
              <w:t xml:space="preserve">       &lt;http://www.bbc.co.uk/things/98747#id&gt; cwork:mentions ?om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SELECT DISTINCT ?other</w:t>
            </w:r>
          </w:p>
          <w:p w:rsidR="00AD24DA" w:rsidRPr="00AD24DA" w:rsidRDefault="00AD24DA" w:rsidP="0042009D">
            <w:pPr>
              <w:pStyle w:val="EUNormal"/>
              <w:spacing w:before="60" w:afterLines="60"/>
              <w:rPr>
                <w:sz w:val="16"/>
                <w:szCs w:val="16"/>
              </w:rPr>
            </w:pPr>
            <w:r w:rsidRPr="00AD24DA">
              <w:rPr>
                <w:sz w:val="16"/>
                <w:szCs w:val="16"/>
              </w:rPr>
              <w:lastRenderedPageBreak/>
              <w:t xml:space="preserve">    WHERE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&lt;http://www.bbc.co.uk/things/98747#id&gt; cwork:about ?topic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UNION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&lt;http://www.bbc.co.uk/things/98747#id&gt; cwork:mentions ?topic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?other cwork:about ?topic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UNION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?other cwork:mentions ?topic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?other cwork:dateModified ?dt .</w:t>
            </w:r>
          </w:p>
          <w:p w:rsidR="00AD24DA" w:rsidRPr="00AD24DA" w:rsidRDefault="00AD24DA" w:rsidP="0042009D">
            <w:pPr>
              <w:pStyle w:val="EUNormal"/>
              <w:spacing w:before="60" w:afterLines="60"/>
              <w:rPr>
                <w:sz w:val="16"/>
                <w:szCs w:val="16"/>
              </w:rPr>
            </w:pPr>
            <w:r w:rsidRPr="00AD24DA">
              <w:rPr>
                <w:sz w:val="16"/>
                <w:szCs w:val="16"/>
              </w:rPr>
              <w:t>}</w:t>
            </w:r>
          </w:p>
          <w:p w:rsidR="00AD24DA" w:rsidRPr="00AD24DA" w:rsidRDefault="00AD24DA" w:rsidP="0042009D">
            <w:pPr>
              <w:pStyle w:val="EUNormal"/>
              <w:spacing w:before="60" w:afterLines="60"/>
              <w:rPr>
                <w:sz w:val="16"/>
                <w:szCs w:val="16"/>
              </w:rPr>
            </w:pPr>
            <w:r w:rsidRPr="00AD24DA">
              <w:rPr>
                <w:sz w:val="16"/>
                <w:szCs w:val="16"/>
              </w:rPr>
              <w:t>ORDER BY DESC(?score) DESC(?dt)</w:t>
            </w:r>
          </w:p>
          <w:p w:rsidR="00AD24DA" w:rsidRPr="00AD24DA" w:rsidRDefault="00AD24DA" w:rsidP="0042009D">
            <w:pPr>
              <w:pStyle w:val="EUNormal"/>
              <w:spacing w:before="60" w:afterLines="60"/>
              <w:rPr>
                <w:sz w:val="16"/>
                <w:szCs w:val="16"/>
              </w:rPr>
            </w:pPr>
            <w:r w:rsidRPr="00AD24DA">
              <w:rPr>
                <w:sz w:val="16"/>
                <w:szCs w:val="16"/>
              </w:rPr>
              <w:t>LIMIT 10</w:t>
            </w:r>
          </w:p>
        </w:tc>
      </w:tr>
    </w:tbl>
    <w:p w:rsidR="00AD24DA" w:rsidRDefault="00AD24DA" w:rsidP="0072155A">
      <w:pPr>
        <w:pStyle w:val="EUNormal"/>
      </w:pPr>
    </w:p>
    <w:p w:rsidR="006C3D4A" w:rsidRDefault="006C3D4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2009D">
            <w:pPr>
              <w:pStyle w:val="EUNormal"/>
              <w:spacing w:before="60" w:afterLines="60"/>
              <w:rPr>
                <w:szCs w:val="22"/>
              </w:rPr>
            </w:pPr>
            <w:r>
              <w:rPr>
                <w:b/>
                <w:bCs/>
                <w:szCs w:val="22"/>
              </w:rPr>
              <w:t>query12</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2009D">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42009D">
            <w:pPr>
              <w:pStyle w:val="EUNormal"/>
              <w:spacing w:before="60" w:afterLines="60"/>
              <w:rPr>
                <w:sz w:val="16"/>
                <w:szCs w:val="16"/>
              </w:rPr>
            </w:pPr>
            <w:r w:rsidRPr="00AD24DA">
              <w:rPr>
                <w:sz w:val="16"/>
                <w:szCs w:val="16"/>
              </w:rPr>
              <w:t>WHERE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SELECT ((COUNT(*)) AS ?cnt_2) </w:t>
            </w:r>
          </w:p>
          <w:p w:rsidR="00AD24DA" w:rsidRPr="00AD24DA" w:rsidRDefault="00AD24DA" w:rsidP="0042009D">
            <w:pPr>
              <w:pStyle w:val="EUNormal"/>
              <w:spacing w:before="60" w:afterLines="60"/>
              <w:rPr>
                <w:sz w:val="16"/>
                <w:szCs w:val="16"/>
              </w:rPr>
            </w:pPr>
            <w:r w:rsidRPr="00AD24DA">
              <w:rPr>
                <w:sz w:val="16"/>
                <w:szCs w:val="16"/>
              </w:rPr>
              <w:t xml:space="preserve">    WHERE { </w:t>
            </w:r>
          </w:p>
          <w:p w:rsidR="00AD24DA" w:rsidRPr="00AD24DA" w:rsidRDefault="00AD24DA" w:rsidP="0042009D">
            <w:pPr>
              <w:pStyle w:val="EUNormal"/>
              <w:spacing w:before="60" w:afterLines="60"/>
              <w:rPr>
                <w:sz w:val="16"/>
                <w:szCs w:val="16"/>
              </w:rPr>
            </w:pPr>
            <w:r w:rsidRPr="00AD24DA">
              <w:rPr>
                <w:sz w:val="16"/>
                <w:szCs w:val="16"/>
              </w:rPr>
              <w:t xml:space="preserve">      ?other cwork:about ?oa . </w:t>
            </w:r>
          </w:p>
          <w:p w:rsidR="00AD24DA" w:rsidRPr="00AD24DA" w:rsidRDefault="00AD24DA" w:rsidP="0042009D">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SELECT ((COUNT(*)) AS ?cnt_1) </w:t>
            </w:r>
          </w:p>
          <w:p w:rsidR="00AD24DA" w:rsidRPr="00AD24DA" w:rsidRDefault="00AD24DA" w:rsidP="0042009D">
            <w:pPr>
              <w:pStyle w:val="EUNormal"/>
              <w:spacing w:before="60" w:afterLines="60"/>
              <w:rPr>
                <w:sz w:val="16"/>
                <w:szCs w:val="16"/>
              </w:rPr>
            </w:pPr>
            <w:r w:rsidRPr="00AD24DA">
              <w:rPr>
                <w:sz w:val="16"/>
                <w:szCs w:val="16"/>
              </w:rPr>
              <w:t xml:space="preserve">     WHERE {</w:t>
            </w:r>
          </w:p>
          <w:p w:rsidR="00AD24DA" w:rsidRPr="00AD24DA" w:rsidRDefault="00AD24DA" w:rsidP="0042009D">
            <w:pPr>
              <w:pStyle w:val="EUNormal"/>
              <w:spacing w:before="60" w:afterLines="60"/>
              <w:rPr>
                <w:sz w:val="16"/>
                <w:szCs w:val="16"/>
              </w:rPr>
            </w:pPr>
            <w:r w:rsidRPr="00AD24DA">
              <w:rPr>
                <w:sz w:val="16"/>
                <w:szCs w:val="16"/>
              </w:rPr>
              <w:t xml:space="preserve">       ?other cwork:mentions ?oa . </w:t>
            </w:r>
          </w:p>
          <w:p w:rsidR="00AD24DA" w:rsidRPr="00AD24DA" w:rsidRDefault="00AD24DA" w:rsidP="0042009D">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42009D">
            <w:pPr>
              <w:pStyle w:val="EUNormal"/>
              <w:spacing w:before="60" w:afterLines="60"/>
              <w:rPr>
                <w:sz w:val="16"/>
                <w:szCs w:val="16"/>
              </w:rPr>
            </w:pPr>
            <w:r w:rsidRPr="00AD24DA">
              <w:rPr>
                <w:sz w:val="16"/>
                <w:szCs w:val="16"/>
              </w:rPr>
              <w:lastRenderedPageBreak/>
              <w:t xml:space="preserve">     }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SELECT ((COUNT(*)) AS ?cnt_0_5)</w:t>
            </w:r>
          </w:p>
          <w:p w:rsidR="00AD24DA" w:rsidRPr="00AD24DA" w:rsidRDefault="00AD24DA" w:rsidP="0042009D">
            <w:pPr>
              <w:pStyle w:val="EUNormal"/>
              <w:spacing w:before="60" w:afterLines="60"/>
              <w:rPr>
                <w:sz w:val="16"/>
                <w:szCs w:val="16"/>
              </w:rPr>
            </w:pPr>
            <w:r w:rsidRPr="00AD24DA">
              <w:rPr>
                <w:sz w:val="16"/>
                <w:szCs w:val="16"/>
              </w:rPr>
              <w:t xml:space="preserve">     WHERE { </w:t>
            </w:r>
          </w:p>
          <w:p w:rsidR="00AD24DA" w:rsidRPr="00AD24DA" w:rsidRDefault="00AD24DA" w:rsidP="0042009D">
            <w:pPr>
              <w:pStyle w:val="EUNormal"/>
              <w:spacing w:before="60" w:afterLines="60"/>
              <w:rPr>
                <w:sz w:val="16"/>
                <w:szCs w:val="16"/>
              </w:rPr>
            </w:pPr>
            <w:r w:rsidRPr="00AD24DA">
              <w:rPr>
                <w:sz w:val="16"/>
                <w:szCs w:val="16"/>
              </w:rPr>
              <w:t xml:space="preserve">       ?other cwork:mentions ?om . </w:t>
            </w:r>
          </w:p>
          <w:p w:rsidR="00AD24DA" w:rsidRPr="00AD24DA" w:rsidRDefault="00AD24DA" w:rsidP="0042009D">
            <w:pPr>
              <w:pStyle w:val="EUNormal"/>
              <w:spacing w:before="60" w:afterLines="60"/>
              <w:rPr>
                <w:sz w:val="16"/>
                <w:szCs w:val="16"/>
              </w:rPr>
            </w:pPr>
            <w:r w:rsidRPr="00AD24DA">
              <w:rPr>
                <w:sz w:val="16"/>
                <w:szCs w:val="16"/>
              </w:rPr>
              <w:t xml:space="preserve">       &lt;http://www.bbc.co.uk/things/49609#id&gt; cwork:mentions ?om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 </w:t>
            </w:r>
          </w:p>
          <w:p w:rsidR="00AD24DA" w:rsidRPr="00AD24DA" w:rsidRDefault="00AD24DA" w:rsidP="0042009D">
            <w:pPr>
              <w:pStyle w:val="EUNormal"/>
              <w:spacing w:before="60" w:afterLines="60"/>
              <w:rPr>
                <w:sz w:val="16"/>
                <w:szCs w:val="16"/>
              </w:rPr>
            </w:pPr>
            <w:r w:rsidRPr="00AD24DA">
              <w:rPr>
                <w:sz w:val="16"/>
                <w:szCs w:val="16"/>
              </w:rPr>
              <w:t xml:space="preserve">    SELECT DISTINCT ?other ?dt</w:t>
            </w:r>
          </w:p>
          <w:p w:rsidR="00AD24DA" w:rsidRPr="00AD24DA" w:rsidRDefault="00AD24DA" w:rsidP="0042009D">
            <w:pPr>
              <w:pStyle w:val="EUNormal"/>
              <w:spacing w:before="60" w:afterLines="60"/>
              <w:rPr>
                <w:sz w:val="16"/>
                <w:szCs w:val="16"/>
              </w:rPr>
            </w:pPr>
            <w:r w:rsidRPr="00AD24DA">
              <w:rPr>
                <w:sz w:val="16"/>
                <w:szCs w:val="16"/>
              </w:rPr>
              <w:t xml:space="preserve">    WHERE {</w:t>
            </w:r>
          </w:p>
          <w:p w:rsidR="00AD24DA" w:rsidRPr="00AD24DA" w:rsidRDefault="00AD24DA" w:rsidP="0042009D">
            <w:pPr>
              <w:pStyle w:val="EUNormal"/>
              <w:spacing w:before="60" w:afterLines="60"/>
              <w:rPr>
                <w:sz w:val="16"/>
                <w:szCs w:val="16"/>
              </w:rPr>
            </w:pPr>
            <w:r w:rsidRPr="00AD24DA">
              <w:rPr>
                <w:sz w:val="16"/>
                <w:szCs w:val="16"/>
              </w:rPr>
              <w:t xml:space="preserve">      &lt;http://www.bbc.co.uk/things/49609#id&gt; cwork:tag ?tag .</w:t>
            </w:r>
          </w:p>
          <w:p w:rsidR="00AD24DA" w:rsidRPr="00AD24DA" w:rsidRDefault="00AD24DA" w:rsidP="0042009D">
            <w:pPr>
              <w:pStyle w:val="EUNormal"/>
              <w:spacing w:before="60" w:afterLines="60"/>
              <w:rPr>
                <w:sz w:val="16"/>
                <w:szCs w:val="16"/>
              </w:rPr>
            </w:pPr>
            <w:r w:rsidRPr="00AD24DA">
              <w:rPr>
                <w:sz w:val="16"/>
                <w:szCs w:val="16"/>
              </w:rPr>
              <w:t xml:space="preserve">      ?other cwork:tag ?tag .</w:t>
            </w:r>
          </w:p>
          <w:p w:rsidR="00AD24DA" w:rsidRPr="00AD24DA" w:rsidRDefault="00AD24DA" w:rsidP="0042009D">
            <w:pPr>
              <w:pStyle w:val="EUNormal"/>
              <w:spacing w:before="60" w:afterLines="60"/>
              <w:rPr>
                <w:sz w:val="16"/>
                <w:szCs w:val="16"/>
              </w:rPr>
            </w:pPr>
            <w:r w:rsidRPr="00AD24DA">
              <w:rPr>
                <w:sz w:val="16"/>
                <w:szCs w:val="16"/>
              </w:rPr>
              <w:t xml:space="preserve">      ?other cwork:dateModified ?dt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w:t>
            </w:r>
          </w:p>
          <w:p w:rsidR="00AD24DA" w:rsidRPr="00AD24DA" w:rsidRDefault="00AD24DA" w:rsidP="0042009D">
            <w:pPr>
              <w:pStyle w:val="EUNormal"/>
              <w:spacing w:before="60" w:afterLines="60"/>
              <w:rPr>
                <w:sz w:val="16"/>
                <w:szCs w:val="16"/>
              </w:rPr>
            </w:pPr>
            <w:r w:rsidRPr="00AD24DA">
              <w:rPr>
                <w:sz w:val="16"/>
                <w:szCs w:val="16"/>
              </w:rPr>
              <w:t>ORDER BY DESC(?score) DESC(?dt)</w:t>
            </w:r>
          </w:p>
          <w:p w:rsidR="00AD24DA" w:rsidRPr="00AD24DA" w:rsidRDefault="00AD24DA" w:rsidP="0042009D">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42009D">
            <w:pPr>
              <w:pStyle w:val="EUNormal"/>
              <w:spacing w:before="60" w:afterLines="60"/>
              <w:rPr>
                <w:szCs w:val="22"/>
              </w:rPr>
            </w:pPr>
            <w:r>
              <w:rPr>
                <w:b/>
                <w:bCs/>
                <w:szCs w:val="22"/>
              </w:rPr>
              <w:t>query13</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42009D">
            <w:pPr>
              <w:pStyle w:val="EUNormal"/>
              <w:spacing w:before="60" w:afterLines="60"/>
              <w:rPr>
                <w:sz w:val="16"/>
                <w:szCs w:val="16"/>
              </w:rPr>
            </w:pPr>
            <w:r w:rsidRPr="00AD24DA">
              <w:rPr>
                <w:sz w:val="16"/>
                <w:szCs w:val="16"/>
              </w:rPr>
              <w:t>SELECT DISTINCT ?thing ?about ?mentions ?category ?dateModified</w:t>
            </w:r>
          </w:p>
          <w:p w:rsidR="00AD24DA" w:rsidRPr="00AD24DA" w:rsidRDefault="00AD24DA" w:rsidP="0042009D">
            <w:pPr>
              <w:pStyle w:val="EUNormal"/>
              <w:spacing w:before="60" w:afterLines="60"/>
              <w:rPr>
                <w:sz w:val="16"/>
                <w:szCs w:val="16"/>
              </w:rPr>
            </w:pPr>
            <w:r w:rsidRPr="00AD24DA">
              <w:rPr>
                <w:sz w:val="16"/>
                <w:szCs w:val="16"/>
              </w:rPr>
              <w:t xml:space="preserve">WHERE </w:t>
            </w:r>
          </w:p>
          <w:p w:rsidR="00AD24DA" w:rsidRPr="00AD24DA" w:rsidRDefault="00AD24DA" w:rsidP="0042009D">
            <w:pPr>
              <w:pStyle w:val="EUNormal"/>
              <w:spacing w:before="60" w:afterLines="60"/>
              <w:rPr>
                <w:sz w:val="16"/>
                <w:szCs w:val="16"/>
              </w:rPr>
            </w:pPr>
            <w:r w:rsidRPr="00AD24DA">
              <w:rPr>
                <w:sz w:val="16"/>
                <w:szCs w:val="16"/>
              </w:rPr>
              <w:t xml:space="preserve">{ </w:t>
            </w:r>
          </w:p>
          <w:p w:rsidR="00AD24DA" w:rsidRPr="00AD24DA" w:rsidRDefault="00AD24DA" w:rsidP="0042009D">
            <w:pPr>
              <w:pStyle w:val="EUNormal"/>
              <w:spacing w:before="60" w:afterLines="60"/>
              <w:rPr>
                <w:sz w:val="16"/>
                <w:szCs w:val="16"/>
              </w:rPr>
            </w:pPr>
            <w:r w:rsidRPr="00AD24DA">
              <w:rPr>
                <w:sz w:val="16"/>
                <w:szCs w:val="16"/>
              </w:rPr>
              <w:t xml:space="preserve">  ?thing rdf:type cwork:CreativeWork . </w:t>
            </w:r>
          </w:p>
          <w:p w:rsidR="00AD24DA" w:rsidRPr="00AD24DA" w:rsidRDefault="00AD24DA" w:rsidP="0042009D">
            <w:pPr>
              <w:pStyle w:val="EUNormal"/>
              <w:spacing w:before="60" w:afterLines="60"/>
              <w:rPr>
                <w:sz w:val="16"/>
                <w:szCs w:val="16"/>
              </w:rPr>
            </w:pPr>
            <w:r w:rsidRPr="00AD24DA">
              <w:rPr>
                <w:sz w:val="16"/>
                <w:szCs w:val="16"/>
              </w:rPr>
              <w:t xml:space="preserve">  ?thing cwork:about ?about . </w:t>
            </w:r>
          </w:p>
          <w:p w:rsidR="00AD24DA" w:rsidRPr="00AD24DA" w:rsidRDefault="00AD24DA" w:rsidP="0042009D">
            <w:pPr>
              <w:pStyle w:val="EUNormal"/>
              <w:spacing w:before="60" w:afterLines="60"/>
              <w:rPr>
                <w:sz w:val="16"/>
                <w:szCs w:val="16"/>
              </w:rPr>
            </w:pPr>
            <w:r w:rsidRPr="00AD24DA">
              <w:rPr>
                <w:sz w:val="16"/>
                <w:szCs w:val="16"/>
              </w:rPr>
              <w:t xml:space="preserve">  ?thing cwork:mentions ?mentions . </w:t>
            </w:r>
          </w:p>
          <w:p w:rsidR="00AD24DA" w:rsidRPr="00AD24DA" w:rsidRDefault="00AD24DA" w:rsidP="0042009D">
            <w:pPr>
              <w:pStyle w:val="EUNormal"/>
              <w:spacing w:before="60" w:afterLines="60"/>
              <w:rPr>
                <w:sz w:val="16"/>
                <w:szCs w:val="16"/>
              </w:rPr>
            </w:pPr>
            <w:r w:rsidRPr="00AD24DA">
              <w:rPr>
                <w:sz w:val="16"/>
                <w:szCs w:val="16"/>
              </w:rPr>
              <w:t xml:space="preserve">  ?thing cwork:category ?category . </w:t>
            </w:r>
          </w:p>
          <w:p w:rsidR="00AD24DA" w:rsidRPr="00AD24DA" w:rsidRDefault="00AD24DA" w:rsidP="0042009D">
            <w:pPr>
              <w:pStyle w:val="EUNormal"/>
              <w:spacing w:before="60" w:afterLines="60"/>
              <w:rPr>
                <w:sz w:val="16"/>
                <w:szCs w:val="16"/>
              </w:rPr>
            </w:pPr>
            <w:r w:rsidRPr="00AD24DA">
              <w:rPr>
                <w:sz w:val="16"/>
                <w:szCs w:val="16"/>
              </w:rPr>
              <w:t xml:space="preserve">  ?thing cwork:dateModified ?dateModified . </w:t>
            </w:r>
          </w:p>
          <w:p w:rsidR="00AD24DA" w:rsidRPr="00AD24DA" w:rsidRDefault="00AD24DA" w:rsidP="0042009D">
            <w:pPr>
              <w:pStyle w:val="EUNormal"/>
              <w:spacing w:before="60" w:afterLines="60"/>
              <w:rPr>
                <w:sz w:val="16"/>
                <w:szCs w:val="16"/>
              </w:rPr>
            </w:pPr>
            <w:r w:rsidRPr="00AD24DA">
              <w:rPr>
                <w:sz w:val="16"/>
                <w:szCs w:val="16"/>
              </w:rPr>
              <w:t xml:space="preserve">  FILTER ((?category = &lt;http://www.bbc.co.uk/category/PoliticsPersons&gt;) || (?category = &lt;http://www.bbc.co.uk/category/PoliticsPersonsReference&gt;))</w:t>
            </w:r>
          </w:p>
          <w:p w:rsidR="00AD24DA" w:rsidRPr="00AD24DA" w:rsidRDefault="00AD24DA" w:rsidP="0042009D">
            <w:pPr>
              <w:pStyle w:val="EUNormal"/>
              <w:spacing w:before="60" w:afterLines="60"/>
              <w:rPr>
                <w:sz w:val="16"/>
                <w:szCs w:val="16"/>
              </w:rPr>
            </w:pPr>
            <w:r w:rsidRPr="00AD24DA">
              <w:rPr>
                <w:sz w:val="16"/>
                <w:szCs w:val="16"/>
              </w:rPr>
              <w:t>}</w:t>
            </w:r>
          </w:p>
          <w:p w:rsidR="00AD24DA" w:rsidRPr="00AD24DA" w:rsidRDefault="00AD24DA" w:rsidP="0042009D">
            <w:pPr>
              <w:pStyle w:val="EUNormal"/>
              <w:spacing w:before="60" w:afterLines="60"/>
              <w:rPr>
                <w:sz w:val="16"/>
                <w:szCs w:val="16"/>
              </w:rPr>
            </w:pPr>
            <w:r w:rsidRPr="00AD24DA">
              <w:rPr>
                <w:sz w:val="16"/>
                <w:szCs w:val="16"/>
              </w:rPr>
              <w:t>ORDER BY ?dateModified</w:t>
            </w:r>
          </w:p>
          <w:p w:rsidR="00AD24DA" w:rsidRPr="00AD24DA" w:rsidRDefault="00AD24DA" w:rsidP="0042009D">
            <w:pPr>
              <w:pStyle w:val="EUNormal"/>
              <w:spacing w:before="60" w:afterLines="60"/>
              <w:rPr>
                <w:sz w:val="16"/>
                <w:szCs w:val="16"/>
              </w:rPr>
            </w:pPr>
            <w:r w:rsidRPr="00AD24DA">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2009D">
            <w:pPr>
              <w:pStyle w:val="EUNormal"/>
              <w:spacing w:before="60" w:afterLines="60"/>
              <w:rPr>
                <w:szCs w:val="22"/>
              </w:rPr>
            </w:pPr>
            <w:r>
              <w:rPr>
                <w:b/>
                <w:bCs/>
                <w:szCs w:val="22"/>
              </w:rPr>
              <w:t>query14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2009D">
            <w:pPr>
              <w:pStyle w:val="EUNormal"/>
              <w:spacing w:before="60" w:afterLines="60"/>
              <w:rPr>
                <w:sz w:val="16"/>
                <w:szCs w:val="16"/>
              </w:rPr>
            </w:pPr>
            <w:r w:rsidRPr="00795C36">
              <w:rPr>
                <w:sz w:val="16"/>
                <w:szCs w:val="16"/>
              </w:rPr>
              <w:t>SELECT ?thing ?about ?mentions ?category ?dateModified ?thumbnail ?primaryFormat</w:t>
            </w:r>
          </w:p>
          <w:p w:rsidR="00795C36" w:rsidRPr="00795C36" w:rsidRDefault="00795C36" w:rsidP="0042009D">
            <w:pPr>
              <w:pStyle w:val="EUNormal"/>
              <w:spacing w:before="60" w:afterLines="60"/>
              <w:rPr>
                <w:sz w:val="16"/>
                <w:szCs w:val="16"/>
              </w:rPr>
            </w:pPr>
            <w:r w:rsidRPr="00795C36">
              <w:rPr>
                <w:sz w:val="16"/>
                <w:szCs w:val="16"/>
              </w:rPr>
              <w:t>WHERE</w:t>
            </w:r>
          </w:p>
          <w:p w:rsidR="00795C36" w:rsidRPr="00795C36" w:rsidRDefault="00795C36" w:rsidP="0042009D">
            <w:pPr>
              <w:pStyle w:val="EUNormal"/>
              <w:spacing w:before="60" w:afterLines="60"/>
              <w:rPr>
                <w:sz w:val="16"/>
                <w:szCs w:val="16"/>
              </w:rPr>
            </w:pPr>
            <w:r w:rsidRPr="00795C36">
              <w:rPr>
                <w:sz w:val="16"/>
                <w:szCs w:val="16"/>
              </w:rPr>
              <w:t>{</w:t>
            </w:r>
          </w:p>
          <w:p w:rsidR="00795C36" w:rsidRPr="00795C36" w:rsidRDefault="00795C36" w:rsidP="0042009D">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42009D">
            <w:pPr>
              <w:pStyle w:val="EUNormal"/>
              <w:spacing w:before="60" w:afterLines="60"/>
              <w:rPr>
                <w:sz w:val="16"/>
                <w:szCs w:val="16"/>
              </w:rPr>
            </w:pPr>
            <w:r w:rsidRPr="00795C36">
              <w:rPr>
                <w:sz w:val="16"/>
                <w:szCs w:val="16"/>
              </w:rPr>
              <w:lastRenderedPageBreak/>
              <w:t xml:space="preserve">  ?thing cwork:tag ?tag .</w:t>
            </w:r>
          </w:p>
          <w:p w:rsidR="00795C36" w:rsidRPr="00795C36" w:rsidRDefault="00795C36" w:rsidP="0042009D">
            <w:pPr>
              <w:pStyle w:val="EUNormal"/>
              <w:spacing w:before="60" w:afterLines="60"/>
              <w:rPr>
                <w:sz w:val="16"/>
                <w:szCs w:val="16"/>
              </w:rPr>
            </w:pPr>
            <w:r w:rsidRPr="00795C36">
              <w:rPr>
                <w:sz w:val="16"/>
                <w:szCs w:val="16"/>
              </w:rPr>
              <w:t xml:space="preserve">  ?thing cwork:category ?category .</w:t>
            </w:r>
          </w:p>
          <w:p w:rsidR="00795C36" w:rsidRPr="00795C36" w:rsidRDefault="00795C36" w:rsidP="0042009D">
            <w:pPr>
              <w:pStyle w:val="EUNormal"/>
              <w:spacing w:before="60" w:afterLines="60"/>
              <w:rPr>
                <w:sz w:val="16"/>
                <w:szCs w:val="16"/>
              </w:rPr>
            </w:pPr>
            <w:r w:rsidRPr="00795C36">
              <w:rPr>
                <w:sz w:val="16"/>
                <w:szCs w:val="16"/>
              </w:rPr>
              <w:t xml:space="preserve">  ?thing cwork:dateModified ?dateModified .</w:t>
            </w:r>
          </w:p>
          <w:p w:rsidR="00795C36" w:rsidRPr="00795C36" w:rsidRDefault="00795C36" w:rsidP="0042009D">
            <w:pPr>
              <w:pStyle w:val="EUNormal"/>
              <w:spacing w:before="60" w:afterLines="60"/>
              <w:rPr>
                <w:sz w:val="16"/>
                <w:szCs w:val="16"/>
              </w:rPr>
            </w:pPr>
            <w:r w:rsidRPr="00795C36">
              <w:rPr>
                <w:sz w:val="16"/>
                <w:szCs w:val="16"/>
              </w:rPr>
              <w:t xml:space="preserve">  ?thing cwork:thumbnail ?thumbnail .  </w:t>
            </w:r>
          </w:p>
          <w:p w:rsidR="00795C36" w:rsidRPr="00795C36" w:rsidRDefault="00795C36" w:rsidP="0042009D">
            <w:pPr>
              <w:pStyle w:val="EUNormal"/>
              <w:spacing w:before="60" w:afterLines="60"/>
              <w:rPr>
                <w:sz w:val="16"/>
                <w:szCs w:val="16"/>
              </w:rPr>
            </w:pPr>
            <w:r w:rsidRPr="00795C36">
              <w:rPr>
                <w:sz w:val="16"/>
                <w:szCs w:val="16"/>
              </w:rPr>
              <w:t xml:space="preserve">  ?thing cwork:audience ?audience . </w:t>
            </w:r>
          </w:p>
          <w:p w:rsidR="00795C36" w:rsidRPr="00795C36" w:rsidRDefault="00795C36" w:rsidP="0042009D">
            <w:pPr>
              <w:pStyle w:val="EUNormal"/>
              <w:spacing w:before="60" w:afterLines="60"/>
              <w:rPr>
                <w:sz w:val="16"/>
                <w:szCs w:val="16"/>
              </w:rPr>
            </w:pPr>
            <w:r w:rsidRPr="00795C36">
              <w:rPr>
                <w:sz w:val="16"/>
                <w:szCs w:val="16"/>
              </w:rPr>
              <w:t xml:space="preserve">  ?thing cwork:primaryFormat ?primaryFormat . </w:t>
            </w:r>
          </w:p>
          <w:p w:rsidR="00795C36" w:rsidRPr="00795C36" w:rsidRDefault="00795C36" w:rsidP="0042009D">
            <w:pPr>
              <w:pStyle w:val="EUNormal"/>
              <w:spacing w:before="60" w:afterLines="60"/>
              <w:rPr>
                <w:sz w:val="16"/>
                <w:szCs w:val="16"/>
              </w:rPr>
            </w:pPr>
            <w:r w:rsidRPr="00795C36">
              <w:rPr>
                <w:sz w:val="16"/>
                <w:szCs w:val="16"/>
              </w:rPr>
              <w:t xml:space="preserve">  ?thing bbc:primaryContentOf ?primaryContent . </w:t>
            </w:r>
          </w:p>
          <w:p w:rsidR="00795C36" w:rsidRPr="00795C36" w:rsidRDefault="00795C36" w:rsidP="0042009D">
            <w:pPr>
              <w:pStyle w:val="EUNormal"/>
              <w:spacing w:before="60" w:afterLines="60"/>
              <w:rPr>
                <w:sz w:val="16"/>
                <w:szCs w:val="16"/>
              </w:rPr>
            </w:pPr>
            <w:r w:rsidRPr="00795C36">
              <w:rPr>
                <w:sz w:val="16"/>
                <w:szCs w:val="16"/>
              </w:rPr>
              <w:t xml:space="preserve">  ?primaryContent bbc:webDocumentType ?webdoc . </w:t>
            </w:r>
          </w:p>
          <w:p w:rsidR="00795C36" w:rsidRPr="00795C36" w:rsidRDefault="00795C36" w:rsidP="0042009D">
            <w:pPr>
              <w:pStyle w:val="EUNormal"/>
              <w:spacing w:before="60" w:afterLines="60"/>
              <w:rPr>
                <w:sz w:val="16"/>
                <w:szCs w:val="16"/>
              </w:rPr>
            </w:pPr>
            <w:r w:rsidRPr="00795C36">
              <w:rPr>
                <w:sz w:val="16"/>
                <w:szCs w:val="16"/>
              </w:rPr>
              <w:t xml:space="preserve">  OPTIONAL {</w:t>
            </w:r>
          </w:p>
          <w:p w:rsidR="00795C36" w:rsidRPr="00795C36" w:rsidRDefault="00795C36" w:rsidP="0042009D">
            <w:pPr>
              <w:pStyle w:val="EUNormal"/>
              <w:spacing w:before="60" w:afterLines="60"/>
              <w:rPr>
                <w:sz w:val="16"/>
                <w:szCs w:val="16"/>
              </w:rPr>
            </w:pPr>
            <w:r w:rsidRPr="00795C36">
              <w:rPr>
                <w:sz w:val="16"/>
                <w:szCs w:val="16"/>
              </w:rPr>
              <w:t xml:space="preserve">    ?thing cwork:mentions ?mentions .</w:t>
            </w:r>
          </w:p>
          <w:p w:rsidR="00795C36" w:rsidRPr="00795C36" w:rsidRDefault="00795C36" w:rsidP="0042009D">
            <w:pPr>
              <w:pStyle w:val="EUNormal"/>
              <w:spacing w:before="60" w:afterLines="60"/>
              <w:rPr>
                <w:sz w:val="16"/>
                <w:szCs w:val="16"/>
              </w:rPr>
            </w:pPr>
            <w:r w:rsidRPr="00795C36">
              <w:rPr>
                <w:sz w:val="16"/>
                <w:szCs w:val="16"/>
              </w:rPr>
              <w:t xml:space="preserve">    ?thing cwork:about ?about .</w:t>
            </w:r>
          </w:p>
          <w:p w:rsidR="00795C36" w:rsidRPr="00795C36" w:rsidRDefault="00795C36" w:rsidP="0042009D">
            <w:pPr>
              <w:pStyle w:val="EUNormal"/>
              <w:spacing w:before="60" w:afterLines="60"/>
              <w:rPr>
                <w:sz w:val="16"/>
                <w:szCs w:val="16"/>
              </w:rPr>
            </w:pPr>
            <w:r w:rsidRPr="00795C36">
              <w:rPr>
                <w:sz w:val="16"/>
                <w:szCs w:val="16"/>
              </w:rPr>
              <w:t xml:space="preserve">  }  </w:t>
            </w:r>
          </w:p>
          <w:p w:rsidR="00795C36" w:rsidRPr="00795C36" w:rsidRDefault="00795C36" w:rsidP="0042009D">
            <w:pPr>
              <w:pStyle w:val="EUNormal"/>
              <w:spacing w:before="60" w:afterLines="60"/>
              <w:rPr>
                <w:sz w:val="16"/>
                <w:szCs w:val="16"/>
              </w:rPr>
            </w:pPr>
            <w:r w:rsidRPr="00795C36">
              <w:rPr>
                <w:sz w:val="16"/>
                <w:szCs w:val="16"/>
              </w:rPr>
              <w:t xml:space="preserve">  OPTIONAL {</w:t>
            </w:r>
          </w:p>
          <w:p w:rsidR="00795C36" w:rsidRPr="00795C36" w:rsidRDefault="00795C36" w:rsidP="0042009D">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42009D">
            <w:pPr>
              <w:pStyle w:val="EUNormal"/>
              <w:spacing w:before="60" w:afterLines="60"/>
              <w:rPr>
                <w:sz w:val="16"/>
                <w:szCs w:val="16"/>
              </w:rPr>
            </w:pPr>
            <w:r w:rsidRPr="00795C36">
              <w:rPr>
                <w:sz w:val="16"/>
                <w:szCs w:val="16"/>
              </w:rPr>
              <w:t xml:space="preserve">  }  </w:t>
            </w:r>
          </w:p>
          <w:p w:rsidR="00795C36" w:rsidRPr="00795C36" w:rsidRDefault="00795C36" w:rsidP="0042009D">
            <w:pPr>
              <w:pStyle w:val="EUNormal"/>
              <w:spacing w:before="60" w:afterLines="60"/>
              <w:rPr>
                <w:sz w:val="16"/>
                <w:szCs w:val="16"/>
              </w:rPr>
            </w:pPr>
            <w:r w:rsidRPr="00795C36">
              <w:rPr>
                <w:sz w:val="16"/>
                <w:szCs w:val="16"/>
              </w:rPr>
              <w:t xml:space="preserve">  FILTER ( (?audience = cwork:InternationalAudience) &amp;&amp; (?webdoc = bbc:Mobile) &amp;&amp; ((?primaryFormat = cwork:TextualFormat) || (?primaryFormat = cwork:PictureGalleryFormat)) ) </w:t>
            </w:r>
          </w:p>
          <w:p w:rsidR="00795C36" w:rsidRPr="00795C36" w:rsidRDefault="00795C36" w:rsidP="0042009D">
            <w:pPr>
              <w:pStyle w:val="EUNormal"/>
              <w:spacing w:before="60" w:afterLines="60"/>
              <w:rPr>
                <w:sz w:val="16"/>
                <w:szCs w:val="16"/>
              </w:rPr>
            </w:pPr>
            <w:r w:rsidRPr="00795C36">
              <w:rPr>
                <w:sz w:val="16"/>
                <w:szCs w:val="16"/>
              </w:rPr>
              <w:t>}</w:t>
            </w:r>
          </w:p>
          <w:p w:rsidR="00795C36" w:rsidRPr="00795C36" w:rsidRDefault="00795C36" w:rsidP="0042009D">
            <w:pPr>
              <w:pStyle w:val="EUNormal"/>
              <w:spacing w:before="60" w:afterLines="60"/>
              <w:rPr>
                <w:sz w:val="16"/>
                <w:szCs w:val="16"/>
              </w:rPr>
            </w:pPr>
            <w:r w:rsidRPr="00795C36">
              <w:rPr>
                <w:sz w:val="16"/>
                <w:szCs w:val="16"/>
              </w:rPr>
              <w:t>ORDER BY DESC(?dateModified)</w:t>
            </w:r>
          </w:p>
          <w:p w:rsidR="00AD24DA" w:rsidRPr="00AD24DA" w:rsidRDefault="00795C36" w:rsidP="0042009D">
            <w:pPr>
              <w:pStyle w:val="EUNormal"/>
              <w:spacing w:before="60" w:afterLines="60"/>
              <w:rPr>
                <w:sz w:val="16"/>
                <w:szCs w:val="16"/>
              </w:rPr>
            </w:pPr>
            <w:r w:rsidRPr="00795C36">
              <w:rPr>
                <w:sz w:val="16"/>
                <w:szCs w:val="16"/>
              </w:rPr>
              <w:t>LIMIT 200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2009D">
            <w:pPr>
              <w:pStyle w:val="EUNormal"/>
              <w:spacing w:before="60" w:afterLines="60"/>
              <w:rPr>
                <w:szCs w:val="22"/>
              </w:rPr>
            </w:pPr>
            <w:r>
              <w:rPr>
                <w:b/>
                <w:bCs/>
                <w:szCs w:val="22"/>
              </w:rPr>
              <w:t>q</w:t>
            </w:r>
            <w:r w:rsidR="00AD24DA">
              <w:rPr>
                <w:b/>
                <w:bCs/>
                <w:szCs w:val="22"/>
              </w:rPr>
              <w:t>uery</w:t>
            </w:r>
            <w:r>
              <w:rPr>
                <w:b/>
                <w:bCs/>
                <w:szCs w:val="22"/>
              </w:rPr>
              <w:t>15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2009D">
            <w:pPr>
              <w:pStyle w:val="EUNormal"/>
              <w:spacing w:before="60" w:afterLines="60"/>
              <w:rPr>
                <w:sz w:val="16"/>
                <w:szCs w:val="16"/>
              </w:rPr>
            </w:pPr>
            <w:r w:rsidRPr="00795C36">
              <w:rPr>
                <w:sz w:val="16"/>
                <w:szCs w:val="16"/>
              </w:rPr>
              <w:t>SELECT DISTINCT ?thing ?about ?mentions ?entityType ?category ?title</w:t>
            </w:r>
          </w:p>
          <w:p w:rsidR="00795C36" w:rsidRPr="00795C36" w:rsidRDefault="00795C36" w:rsidP="0042009D">
            <w:pPr>
              <w:pStyle w:val="EUNormal"/>
              <w:spacing w:before="60" w:afterLines="60"/>
              <w:rPr>
                <w:sz w:val="16"/>
                <w:szCs w:val="16"/>
              </w:rPr>
            </w:pPr>
            <w:r w:rsidRPr="00795C36">
              <w:rPr>
                <w:sz w:val="16"/>
                <w:szCs w:val="16"/>
              </w:rPr>
              <w:t xml:space="preserve">WHERE </w:t>
            </w:r>
          </w:p>
          <w:p w:rsidR="00795C36" w:rsidRPr="00795C36" w:rsidRDefault="00795C36" w:rsidP="0042009D">
            <w:pPr>
              <w:pStyle w:val="EUNormal"/>
              <w:spacing w:before="60" w:afterLines="60"/>
              <w:rPr>
                <w:sz w:val="16"/>
                <w:szCs w:val="16"/>
              </w:rPr>
            </w:pPr>
            <w:r w:rsidRPr="00795C36">
              <w:rPr>
                <w:sz w:val="16"/>
                <w:szCs w:val="16"/>
              </w:rPr>
              <w:t xml:space="preserve">{ </w:t>
            </w:r>
          </w:p>
          <w:p w:rsidR="00795C36" w:rsidRPr="00795C36" w:rsidRDefault="00795C36" w:rsidP="0042009D">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42009D">
            <w:pPr>
              <w:pStyle w:val="EUNormal"/>
              <w:spacing w:before="60" w:afterLines="60"/>
              <w:rPr>
                <w:sz w:val="16"/>
                <w:szCs w:val="16"/>
              </w:rPr>
            </w:pPr>
            <w:r w:rsidRPr="00795C36">
              <w:rPr>
                <w:sz w:val="16"/>
                <w:szCs w:val="16"/>
              </w:rPr>
              <w:t xml:space="preserve">  ?thing rdf:type ?class . </w:t>
            </w:r>
          </w:p>
          <w:p w:rsidR="00795C36" w:rsidRPr="00795C36" w:rsidRDefault="00795C36" w:rsidP="0042009D">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42009D">
            <w:pPr>
              <w:pStyle w:val="EUNormal"/>
              <w:spacing w:before="60" w:afterLines="60"/>
              <w:rPr>
                <w:sz w:val="16"/>
                <w:szCs w:val="16"/>
              </w:rPr>
            </w:pPr>
            <w:r w:rsidRPr="00795C36">
              <w:rPr>
                <w:sz w:val="16"/>
                <w:szCs w:val="16"/>
              </w:rPr>
              <w:t xml:space="preserve">  ?thing cwork:about ?about . </w:t>
            </w:r>
          </w:p>
          <w:p w:rsidR="00795C36" w:rsidRPr="00795C36" w:rsidRDefault="00795C36" w:rsidP="0042009D">
            <w:pPr>
              <w:pStyle w:val="EUNormal"/>
              <w:spacing w:before="60" w:afterLines="60"/>
              <w:rPr>
                <w:sz w:val="16"/>
                <w:szCs w:val="16"/>
              </w:rPr>
            </w:pPr>
            <w:r w:rsidRPr="00795C36">
              <w:rPr>
                <w:sz w:val="16"/>
                <w:szCs w:val="16"/>
              </w:rPr>
              <w:t xml:space="preserve">  ?thing cwork:mentions ?mentions . </w:t>
            </w:r>
          </w:p>
          <w:p w:rsidR="00795C36" w:rsidRPr="00795C36" w:rsidRDefault="00795C36" w:rsidP="0042009D">
            <w:pPr>
              <w:pStyle w:val="EUNormal"/>
              <w:spacing w:before="60" w:afterLines="60"/>
              <w:rPr>
                <w:sz w:val="16"/>
                <w:szCs w:val="16"/>
              </w:rPr>
            </w:pPr>
            <w:r w:rsidRPr="00795C36">
              <w:rPr>
                <w:sz w:val="16"/>
                <w:szCs w:val="16"/>
              </w:rPr>
              <w:t xml:space="preserve">  ?mentions rdf:type ?entityType . </w:t>
            </w:r>
          </w:p>
          <w:p w:rsidR="00795C36" w:rsidRPr="00795C36" w:rsidRDefault="00795C36" w:rsidP="0042009D">
            <w:pPr>
              <w:pStyle w:val="EUNormal"/>
              <w:spacing w:before="60" w:afterLines="60"/>
              <w:rPr>
                <w:sz w:val="16"/>
                <w:szCs w:val="16"/>
              </w:rPr>
            </w:pPr>
            <w:r w:rsidRPr="00795C36">
              <w:rPr>
                <w:sz w:val="16"/>
                <w:szCs w:val="16"/>
              </w:rPr>
              <w:t xml:space="preserve">  ?about rdf:type ?entityType . </w:t>
            </w:r>
          </w:p>
          <w:p w:rsidR="00795C36" w:rsidRPr="00795C36" w:rsidRDefault="00795C36" w:rsidP="0042009D">
            <w:pPr>
              <w:pStyle w:val="EUNormal"/>
              <w:spacing w:before="60" w:afterLines="60"/>
              <w:rPr>
                <w:sz w:val="16"/>
                <w:szCs w:val="16"/>
              </w:rPr>
            </w:pPr>
            <w:r w:rsidRPr="00795C36">
              <w:rPr>
                <w:sz w:val="16"/>
                <w:szCs w:val="16"/>
              </w:rPr>
              <w:t xml:space="preserve">  ?thing cwork:category ?category . </w:t>
            </w:r>
          </w:p>
          <w:p w:rsidR="00795C36" w:rsidRPr="00795C36" w:rsidRDefault="00795C36" w:rsidP="0042009D">
            <w:pPr>
              <w:pStyle w:val="EUNormal"/>
              <w:spacing w:before="60" w:afterLines="60"/>
              <w:rPr>
                <w:sz w:val="16"/>
                <w:szCs w:val="16"/>
              </w:rPr>
            </w:pPr>
            <w:r w:rsidRPr="00795C36">
              <w:rPr>
                <w:sz w:val="16"/>
                <w:szCs w:val="16"/>
              </w:rPr>
              <w:t xml:space="preserve">  ?thing cwork:title ?title . </w:t>
            </w:r>
          </w:p>
          <w:p w:rsidR="00795C36" w:rsidRPr="00795C36" w:rsidRDefault="00795C36" w:rsidP="0042009D">
            <w:pPr>
              <w:pStyle w:val="EUNormal"/>
              <w:spacing w:before="60" w:afterLines="60"/>
              <w:rPr>
                <w:sz w:val="16"/>
                <w:szCs w:val="16"/>
              </w:rPr>
            </w:pPr>
            <w:r w:rsidRPr="00795C36">
              <w:rPr>
                <w:sz w:val="16"/>
                <w:szCs w:val="16"/>
              </w:rPr>
              <w:t xml:space="preserve">  FILTER (CONTAINS (?title, "policy") ) . </w:t>
            </w:r>
          </w:p>
          <w:p w:rsidR="00795C36" w:rsidRPr="00795C36" w:rsidRDefault="00795C36" w:rsidP="0042009D">
            <w:pPr>
              <w:pStyle w:val="EUNormal"/>
              <w:spacing w:before="60" w:afterLines="60"/>
              <w:rPr>
                <w:sz w:val="16"/>
                <w:szCs w:val="16"/>
              </w:rPr>
            </w:pPr>
            <w:r w:rsidRPr="00795C36">
              <w:rPr>
                <w:sz w:val="16"/>
                <w:szCs w:val="16"/>
              </w:rPr>
              <w:t xml:space="preserve">  OPTIONAL {</w:t>
            </w:r>
          </w:p>
          <w:p w:rsidR="00795C36" w:rsidRPr="00795C36" w:rsidRDefault="00795C36" w:rsidP="0042009D">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42009D">
            <w:pPr>
              <w:pStyle w:val="EUNormal"/>
              <w:spacing w:before="60" w:afterLines="60"/>
              <w:rPr>
                <w:sz w:val="16"/>
                <w:szCs w:val="16"/>
              </w:rPr>
            </w:pPr>
            <w:r w:rsidRPr="00795C36">
              <w:rPr>
                <w:sz w:val="16"/>
                <w:szCs w:val="16"/>
              </w:rPr>
              <w:t xml:space="preserve">  }</w:t>
            </w:r>
          </w:p>
          <w:p w:rsidR="00795C36" w:rsidRPr="00795C36" w:rsidRDefault="00795C36" w:rsidP="0042009D">
            <w:pPr>
              <w:pStyle w:val="EUNormal"/>
              <w:spacing w:before="60" w:afterLines="60"/>
              <w:rPr>
                <w:sz w:val="16"/>
                <w:szCs w:val="16"/>
              </w:rPr>
            </w:pPr>
            <w:r w:rsidRPr="00795C36">
              <w:rPr>
                <w:sz w:val="16"/>
                <w:szCs w:val="16"/>
              </w:rPr>
              <w:t>}</w:t>
            </w:r>
          </w:p>
          <w:p w:rsidR="00795C36" w:rsidRPr="00795C36" w:rsidRDefault="00795C36" w:rsidP="0042009D">
            <w:pPr>
              <w:pStyle w:val="EUNormal"/>
              <w:spacing w:before="60" w:afterLines="60"/>
              <w:rPr>
                <w:sz w:val="16"/>
                <w:szCs w:val="16"/>
              </w:rPr>
            </w:pPr>
            <w:r w:rsidRPr="00795C36">
              <w:rPr>
                <w:sz w:val="16"/>
                <w:szCs w:val="16"/>
              </w:rPr>
              <w:t>ORDER BY ?about</w:t>
            </w:r>
          </w:p>
          <w:p w:rsidR="00AD24DA" w:rsidRPr="00AD24DA" w:rsidRDefault="00795C36" w:rsidP="0042009D">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2009D">
            <w:pPr>
              <w:pStyle w:val="EUNormal"/>
              <w:spacing w:before="60" w:afterLines="60"/>
              <w:rPr>
                <w:szCs w:val="22"/>
              </w:rPr>
            </w:pPr>
            <w:r>
              <w:rPr>
                <w:b/>
                <w:bCs/>
                <w:szCs w:val="22"/>
              </w:rPr>
              <w:t>q</w:t>
            </w:r>
            <w:r w:rsidR="00AD24DA">
              <w:rPr>
                <w:b/>
                <w:bCs/>
                <w:szCs w:val="22"/>
              </w:rPr>
              <w:t>uery</w:t>
            </w:r>
            <w:r>
              <w:rPr>
                <w:b/>
                <w:bCs/>
                <w:szCs w:val="22"/>
              </w:rPr>
              <w:t>16</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2009D">
            <w:pPr>
              <w:pStyle w:val="EUNormal"/>
              <w:spacing w:before="60" w:afterLines="60"/>
              <w:rPr>
                <w:sz w:val="16"/>
                <w:szCs w:val="16"/>
              </w:rPr>
            </w:pPr>
            <w:r w:rsidRPr="00795C36">
              <w:rPr>
                <w:sz w:val="16"/>
                <w:szCs w:val="16"/>
              </w:rPr>
              <w:t>SELECT DISTINCT ?thing ?tag ?category ?title</w:t>
            </w:r>
          </w:p>
          <w:p w:rsidR="00795C36" w:rsidRPr="00795C36" w:rsidRDefault="00795C36" w:rsidP="0042009D">
            <w:pPr>
              <w:pStyle w:val="EUNormal"/>
              <w:spacing w:before="60" w:afterLines="60"/>
              <w:rPr>
                <w:sz w:val="16"/>
                <w:szCs w:val="16"/>
              </w:rPr>
            </w:pPr>
            <w:r w:rsidRPr="00795C36">
              <w:rPr>
                <w:sz w:val="16"/>
                <w:szCs w:val="16"/>
              </w:rPr>
              <w:t xml:space="preserve">WHERE </w:t>
            </w:r>
          </w:p>
          <w:p w:rsidR="00795C36" w:rsidRPr="00795C36" w:rsidRDefault="00795C36" w:rsidP="0042009D">
            <w:pPr>
              <w:pStyle w:val="EUNormal"/>
              <w:spacing w:before="60" w:afterLines="60"/>
              <w:rPr>
                <w:sz w:val="16"/>
                <w:szCs w:val="16"/>
              </w:rPr>
            </w:pPr>
            <w:r w:rsidRPr="00795C36">
              <w:rPr>
                <w:sz w:val="16"/>
                <w:szCs w:val="16"/>
              </w:rPr>
              <w:t xml:space="preserve">{ </w:t>
            </w:r>
          </w:p>
          <w:p w:rsidR="00795C36" w:rsidRPr="00795C36" w:rsidRDefault="00795C36" w:rsidP="0042009D">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42009D">
            <w:pPr>
              <w:pStyle w:val="EUNormal"/>
              <w:spacing w:before="60" w:afterLines="60"/>
              <w:rPr>
                <w:sz w:val="16"/>
                <w:szCs w:val="16"/>
              </w:rPr>
            </w:pPr>
            <w:r w:rsidRPr="00795C36">
              <w:rPr>
                <w:sz w:val="16"/>
                <w:szCs w:val="16"/>
              </w:rPr>
              <w:t xml:space="preserve">  ?thing rdf:type ?class . </w:t>
            </w:r>
          </w:p>
          <w:p w:rsidR="00795C36" w:rsidRPr="00795C36" w:rsidRDefault="00795C36" w:rsidP="0042009D">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42009D">
            <w:pPr>
              <w:pStyle w:val="EUNormal"/>
              <w:spacing w:before="60" w:afterLines="60"/>
              <w:rPr>
                <w:sz w:val="16"/>
                <w:szCs w:val="16"/>
              </w:rPr>
            </w:pPr>
            <w:r w:rsidRPr="00795C36">
              <w:rPr>
                <w:sz w:val="16"/>
                <w:szCs w:val="16"/>
              </w:rPr>
              <w:t xml:space="preserve">  ?thing cwork:tag ?tag . </w:t>
            </w:r>
          </w:p>
          <w:p w:rsidR="00795C36" w:rsidRPr="00795C36" w:rsidRDefault="00795C36" w:rsidP="0042009D">
            <w:pPr>
              <w:pStyle w:val="EUNormal"/>
              <w:spacing w:before="60" w:afterLines="60"/>
              <w:rPr>
                <w:sz w:val="16"/>
                <w:szCs w:val="16"/>
              </w:rPr>
            </w:pPr>
            <w:r w:rsidRPr="00795C36">
              <w:rPr>
                <w:sz w:val="16"/>
                <w:szCs w:val="16"/>
              </w:rPr>
              <w:t xml:space="preserve">  ?thing ?a ?o . </w:t>
            </w:r>
          </w:p>
          <w:p w:rsidR="00795C36" w:rsidRPr="00795C36" w:rsidRDefault="00795C36" w:rsidP="0042009D">
            <w:pPr>
              <w:pStyle w:val="EUNormal"/>
              <w:spacing w:before="60" w:afterLines="60"/>
              <w:rPr>
                <w:sz w:val="16"/>
                <w:szCs w:val="16"/>
              </w:rPr>
            </w:pPr>
            <w:r w:rsidRPr="00795C36">
              <w:rPr>
                <w:sz w:val="16"/>
                <w:szCs w:val="16"/>
              </w:rPr>
              <w:t xml:space="preserve">  ?a rdfs:subPropertyOf cwork:tag . </w:t>
            </w:r>
          </w:p>
          <w:p w:rsidR="00795C36" w:rsidRPr="00795C36" w:rsidRDefault="00795C36" w:rsidP="0042009D">
            <w:pPr>
              <w:pStyle w:val="EUNormal"/>
              <w:spacing w:before="60" w:afterLines="60"/>
              <w:rPr>
                <w:sz w:val="16"/>
                <w:szCs w:val="16"/>
              </w:rPr>
            </w:pPr>
            <w:r w:rsidRPr="00795C36">
              <w:rPr>
                <w:sz w:val="16"/>
                <w:szCs w:val="16"/>
              </w:rPr>
              <w:t xml:space="preserve">  ?thing cwork:category ?category . </w:t>
            </w:r>
          </w:p>
          <w:p w:rsidR="00795C36" w:rsidRPr="00795C36" w:rsidRDefault="00795C36" w:rsidP="0042009D">
            <w:pPr>
              <w:pStyle w:val="EUNormal"/>
              <w:spacing w:before="60" w:afterLines="60"/>
              <w:rPr>
                <w:sz w:val="16"/>
                <w:szCs w:val="16"/>
              </w:rPr>
            </w:pPr>
            <w:r w:rsidRPr="00795C36">
              <w:rPr>
                <w:sz w:val="16"/>
                <w:szCs w:val="16"/>
              </w:rPr>
              <w:t xml:space="preserve">  ?thing cwork:title ?title . </w:t>
            </w:r>
          </w:p>
          <w:p w:rsidR="00795C36" w:rsidRPr="00795C36" w:rsidRDefault="00795C36" w:rsidP="0042009D">
            <w:pPr>
              <w:pStyle w:val="EUNormal"/>
              <w:spacing w:before="60" w:afterLines="60"/>
              <w:rPr>
                <w:sz w:val="16"/>
                <w:szCs w:val="16"/>
              </w:rPr>
            </w:pPr>
            <w:r w:rsidRPr="00795C36">
              <w:rPr>
                <w:sz w:val="16"/>
                <w:szCs w:val="16"/>
              </w:rPr>
              <w:t xml:space="preserve">  FILTER (CONTAINS (?title, "policy") &amp;&amp; (?tag = ?o)) .</w:t>
            </w:r>
          </w:p>
          <w:p w:rsidR="00795C36" w:rsidRPr="00795C36" w:rsidRDefault="00795C36" w:rsidP="0042009D">
            <w:pPr>
              <w:pStyle w:val="EUNormal"/>
              <w:spacing w:before="60" w:afterLines="60"/>
              <w:rPr>
                <w:sz w:val="16"/>
                <w:szCs w:val="16"/>
              </w:rPr>
            </w:pPr>
            <w:r w:rsidRPr="00795C36">
              <w:rPr>
                <w:sz w:val="16"/>
                <w:szCs w:val="16"/>
              </w:rPr>
              <w:t xml:space="preserve">  OPTIONAL {</w:t>
            </w:r>
          </w:p>
          <w:p w:rsidR="00795C36" w:rsidRPr="00795C36" w:rsidRDefault="00795C36" w:rsidP="0042009D">
            <w:pPr>
              <w:pStyle w:val="EUNormal"/>
              <w:spacing w:before="60" w:afterLines="60"/>
              <w:rPr>
                <w:sz w:val="16"/>
                <w:szCs w:val="16"/>
              </w:rPr>
            </w:pPr>
            <w:r w:rsidRPr="00795C36">
              <w:rPr>
                <w:sz w:val="16"/>
                <w:szCs w:val="16"/>
              </w:rPr>
              <w:t xml:space="preserve">    ?thing cwork:audience ?audience . </w:t>
            </w:r>
          </w:p>
          <w:p w:rsidR="00795C36" w:rsidRPr="00795C36" w:rsidRDefault="00795C36" w:rsidP="0042009D">
            <w:pPr>
              <w:pStyle w:val="EUNormal"/>
              <w:spacing w:before="60" w:afterLines="60"/>
              <w:rPr>
                <w:sz w:val="16"/>
                <w:szCs w:val="16"/>
              </w:rPr>
            </w:pPr>
            <w:r w:rsidRPr="00795C36">
              <w:rPr>
                <w:sz w:val="16"/>
                <w:szCs w:val="16"/>
              </w:rPr>
              <w:t xml:space="preserve">    FILTER ( ?audience = cwork:InternationalAudience ) .</w:t>
            </w:r>
          </w:p>
          <w:p w:rsidR="00795C36" w:rsidRPr="00795C36" w:rsidRDefault="00795C36" w:rsidP="0042009D">
            <w:pPr>
              <w:pStyle w:val="EUNormal"/>
              <w:spacing w:before="60" w:afterLines="60"/>
              <w:rPr>
                <w:sz w:val="16"/>
                <w:szCs w:val="16"/>
              </w:rPr>
            </w:pPr>
            <w:r w:rsidRPr="00795C36">
              <w:rPr>
                <w:sz w:val="16"/>
                <w:szCs w:val="16"/>
              </w:rPr>
              <w:t xml:space="preserve">  }</w:t>
            </w:r>
          </w:p>
          <w:p w:rsidR="00795C36" w:rsidRPr="00795C36" w:rsidRDefault="00795C36" w:rsidP="0042009D">
            <w:pPr>
              <w:pStyle w:val="EUNormal"/>
              <w:spacing w:before="60" w:afterLines="60"/>
              <w:rPr>
                <w:sz w:val="16"/>
                <w:szCs w:val="16"/>
              </w:rPr>
            </w:pPr>
            <w:r w:rsidRPr="00795C36">
              <w:rPr>
                <w:sz w:val="16"/>
                <w:szCs w:val="16"/>
              </w:rPr>
              <w:t>}</w:t>
            </w:r>
          </w:p>
          <w:p w:rsidR="00795C36" w:rsidRPr="00795C36" w:rsidRDefault="00795C36" w:rsidP="0042009D">
            <w:pPr>
              <w:pStyle w:val="EUNormal"/>
              <w:spacing w:before="60" w:afterLines="60"/>
              <w:rPr>
                <w:sz w:val="16"/>
                <w:szCs w:val="16"/>
              </w:rPr>
            </w:pPr>
            <w:r w:rsidRPr="00795C36">
              <w:rPr>
                <w:sz w:val="16"/>
                <w:szCs w:val="16"/>
              </w:rPr>
              <w:t>ORDER BY ?tag</w:t>
            </w:r>
          </w:p>
          <w:p w:rsidR="00AD24DA" w:rsidRPr="00AD24DA" w:rsidRDefault="00795C36" w:rsidP="0042009D">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2009D">
            <w:pPr>
              <w:pStyle w:val="EUNormal"/>
              <w:spacing w:before="60" w:afterLines="60"/>
              <w:rPr>
                <w:szCs w:val="22"/>
              </w:rPr>
            </w:pPr>
            <w:r>
              <w:rPr>
                <w:b/>
                <w:bCs/>
                <w:szCs w:val="22"/>
              </w:rPr>
              <w:t>query17</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2009D">
            <w:pPr>
              <w:pStyle w:val="EUNormal"/>
              <w:spacing w:before="60" w:afterLines="60"/>
              <w:rPr>
                <w:sz w:val="16"/>
                <w:szCs w:val="16"/>
              </w:rPr>
            </w:pPr>
            <w:r w:rsidRPr="00795C36">
              <w:rPr>
                <w:sz w:val="16"/>
                <w:szCs w:val="16"/>
              </w:rPr>
              <w:t>SELECT DISTINCT ?cwork ?geonamesId ?lat ?long ?dateModified {</w:t>
            </w:r>
          </w:p>
          <w:p w:rsidR="00795C36" w:rsidRPr="00795C36" w:rsidRDefault="00795C36" w:rsidP="0042009D">
            <w:pPr>
              <w:pStyle w:val="EUNormal"/>
              <w:spacing w:before="60" w:afterLines="60"/>
              <w:rPr>
                <w:sz w:val="16"/>
                <w:szCs w:val="16"/>
              </w:rPr>
            </w:pPr>
          </w:p>
          <w:p w:rsidR="00795C36" w:rsidRPr="00795C36" w:rsidRDefault="00795C36" w:rsidP="0042009D">
            <w:pPr>
              <w:pStyle w:val="EUNormal"/>
              <w:spacing w:before="60" w:afterLines="60"/>
              <w:rPr>
                <w:sz w:val="16"/>
                <w:szCs w:val="16"/>
              </w:rPr>
            </w:pPr>
            <w:r w:rsidRPr="00795C36">
              <w:rPr>
                <w:sz w:val="16"/>
                <w:szCs w:val="16"/>
              </w:rPr>
              <w:t xml:space="preserve">    ?cwork a cwork:CreativeWork . </w:t>
            </w:r>
          </w:p>
          <w:p w:rsidR="00795C36" w:rsidRPr="00795C36" w:rsidRDefault="00795C36" w:rsidP="0042009D">
            <w:pPr>
              <w:pStyle w:val="EUNormal"/>
              <w:spacing w:before="60" w:afterLines="60"/>
              <w:rPr>
                <w:sz w:val="16"/>
                <w:szCs w:val="16"/>
              </w:rPr>
            </w:pPr>
            <w:r w:rsidRPr="00795C36">
              <w:rPr>
                <w:sz w:val="16"/>
                <w:szCs w:val="16"/>
              </w:rPr>
              <w:t xml:space="preserve">    ?cwork cwork:mentions ?geonamesId . </w:t>
            </w:r>
          </w:p>
          <w:p w:rsidR="00795C36" w:rsidRPr="00795C36" w:rsidRDefault="00795C36" w:rsidP="0042009D">
            <w:pPr>
              <w:pStyle w:val="EUNormal"/>
              <w:spacing w:before="60" w:afterLines="60"/>
              <w:rPr>
                <w:sz w:val="16"/>
                <w:szCs w:val="16"/>
              </w:rPr>
            </w:pPr>
            <w:r w:rsidRPr="00795C36">
              <w:rPr>
                <w:sz w:val="16"/>
                <w:szCs w:val="16"/>
              </w:rPr>
              <w:t xml:space="preserve">    ?cwork cwork:dateModified ?dateModified .</w:t>
            </w:r>
          </w:p>
          <w:p w:rsidR="00795C36" w:rsidRPr="00795C36" w:rsidRDefault="00795C36" w:rsidP="0042009D">
            <w:pPr>
              <w:pStyle w:val="EUNormal"/>
              <w:spacing w:before="60" w:afterLines="60"/>
              <w:rPr>
                <w:sz w:val="16"/>
                <w:szCs w:val="16"/>
              </w:rPr>
            </w:pPr>
            <w:r w:rsidRPr="00795C36">
              <w:rPr>
                <w:sz w:val="16"/>
                <w:szCs w:val="16"/>
              </w:rPr>
              <w:t xml:space="preserve">    ?geonamesId geo:lat ?lat . </w:t>
            </w:r>
          </w:p>
          <w:p w:rsidR="00795C36" w:rsidRPr="00795C36" w:rsidRDefault="00795C36" w:rsidP="0042009D">
            <w:pPr>
              <w:pStyle w:val="EUNormal"/>
              <w:spacing w:before="60" w:afterLines="60"/>
              <w:rPr>
                <w:sz w:val="16"/>
                <w:szCs w:val="16"/>
              </w:rPr>
            </w:pPr>
            <w:r w:rsidRPr="00795C36">
              <w:rPr>
                <w:sz w:val="16"/>
                <w:szCs w:val="16"/>
              </w:rPr>
              <w:t xml:space="preserve">    ?geonamesId geo:long ?long . </w:t>
            </w:r>
          </w:p>
          <w:p w:rsidR="00795C36" w:rsidRPr="00795C36" w:rsidRDefault="00795C36" w:rsidP="0042009D">
            <w:pPr>
              <w:pStyle w:val="EUNormal"/>
              <w:spacing w:before="60" w:afterLines="60"/>
              <w:rPr>
                <w:sz w:val="16"/>
                <w:szCs w:val="16"/>
              </w:rPr>
            </w:pPr>
            <w:r w:rsidRPr="00795C36">
              <w:rPr>
                <w:sz w:val="16"/>
                <w:szCs w:val="16"/>
              </w:rPr>
              <w:t xml:space="preserve">    FILTER(CONTAINS(STR(?geonamesId), "geonames")) . </w:t>
            </w:r>
          </w:p>
          <w:p w:rsidR="00795C36" w:rsidRPr="00795C36" w:rsidRDefault="00795C36" w:rsidP="0042009D">
            <w:pPr>
              <w:pStyle w:val="EUNormal"/>
              <w:spacing w:before="60" w:afterLines="60"/>
              <w:rPr>
                <w:sz w:val="16"/>
                <w:szCs w:val="16"/>
              </w:rPr>
            </w:pPr>
          </w:p>
          <w:p w:rsidR="00795C36" w:rsidRPr="00795C36" w:rsidRDefault="00795C36" w:rsidP="0042009D">
            <w:pPr>
              <w:pStyle w:val="EUNormal"/>
              <w:spacing w:before="60" w:afterLines="60"/>
              <w:rPr>
                <w:sz w:val="16"/>
                <w:szCs w:val="16"/>
              </w:rPr>
            </w:pPr>
            <w:r w:rsidRPr="00795C36">
              <w:rPr>
                <w:sz w:val="16"/>
                <w:szCs w:val="16"/>
              </w:rPr>
              <w:t xml:space="preserve">    BIND(51.83950716912813 AS ?referenceLat) .</w:t>
            </w:r>
          </w:p>
          <w:p w:rsidR="00795C36" w:rsidRPr="00795C36" w:rsidRDefault="00795C36" w:rsidP="0042009D">
            <w:pPr>
              <w:pStyle w:val="EUNormal"/>
              <w:spacing w:before="60" w:afterLines="60"/>
              <w:rPr>
                <w:sz w:val="16"/>
                <w:szCs w:val="16"/>
              </w:rPr>
            </w:pPr>
            <w:r w:rsidRPr="00795C36">
              <w:rPr>
                <w:sz w:val="16"/>
                <w:szCs w:val="16"/>
              </w:rPr>
              <w:t xml:space="preserve">    BIND(-0.22870856488321856 AS ?referenceLong) .</w:t>
            </w:r>
          </w:p>
          <w:p w:rsidR="00795C36" w:rsidRPr="00795C36" w:rsidRDefault="00795C36" w:rsidP="0042009D">
            <w:pPr>
              <w:pStyle w:val="EUNormal"/>
              <w:spacing w:before="60" w:afterLines="60"/>
              <w:rPr>
                <w:sz w:val="16"/>
                <w:szCs w:val="16"/>
              </w:rPr>
            </w:pPr>
            <w:r w:rsidRPr="00795C36">
              <w:rPr>
                <w:sz w:val="16"/>
                <w:szCs w:val="16"/>
              </w:rPr>
              <w:t xml:space="preserve">    BIND(0.20338699677432331 AS ?deviation) . </w:t>
            </w:r>
          </w:p>
          <w:p w:rsidR="00795C36" w:rsidRPr="00795C36" w:rsidRDefault="00795C36" w:rsidP="0042009D">
            <w:pPr>
              <w:pStyle w:val="EUNormal"/>
              <w:spacing w:before="60" w:afterLines="60"/>
              <w:rPr>
                <w:sz w:val="16"/>
                <w:szCs w:val="16"/>
              </w:rPr>
            </w:pPr>
          </w:p>
          <w:p w:rsidR="00795C36" w:rsidRPr="00795C36" w:rsidRDefault="00795C36" w:rsidP="0042009D">
            <w:pPr>
              <w:pStyle w:val="EUNormal"/>
              <w:spacing w:before="60" w:afterLines="60"/>
              <w:rPr>
                <w:sz w:val="16"/>
                <w:szCs w:val="16"/>
              </w:rPr>
            </w:pPr>
            <w:r w:rsidRPr="00795C36">
              <w:rPr>
                <w:sz w:val="16"/>
                <w:szCs w:val="16"/>
              </w:rPr>
              <w:t xml:space="preserve">    FILTER( </w:t>
            </w:r>
          </w:p>
          <w:p w:rsidR="00795C36" w:rsidRPr="00795C36" w:rsidRDefault="00795C36" w:rsidP="0042009D">
            <w:pPr>
              <w:pStyle w:val="EUNormal"/>
              <w:spacing w:before="60" w:afterLines="60"/>
              <w:rPr>
                <w:sz w:val="16"/>
                <w:szCs w:val="16"/>
              </w:rPr>
            </w:pPr>
            <w:r w:rsidRPr="00795C36">
              <w:rPr>
                <w:sz w:val="16"/>
                <w:szCs w:val="16"/>
              </w:rPr>
              <w:t xml:space="preserve">     (xsd:double(?lat) &gt;= (?referenceLat - ?deviation)) &amp;&amp;</w:t>
            </w:r>
          </w:p>
          <w:p w:rsidR="00795C36" w:rsidRPr="00795C36" w:rsidRDefault="00795C36" w:rsidP="0042009D">
            <w:pPr>
              <w:pStyle w:val="EUNormal"/>
              <w:spacing w:before="60" w:afterLines="60"/>
              <w:rPr>
                <w:sz w:val="16"/>
                <w:szCs w:val="16"/>
              </w:rPr>
            </w:pPr>
            <w:r w:rsidRPr="00795C36">
              <w:rPr>
                <w:sz w:val="16"/>
                <w:szCs w:val="16"/>
              </w:rPr>
              <w:t xml:space="preserve">     (xsd:double(?lat) &lt;= (?referenceLat + ?deviation)) &amp;&amp; </w:t>
            </w:r>
          </w:p>
          <w:p w:rsidR="00795C36" w:rsidRPr="00795C36" w:rsidRDefault="00795C36" w:rsidP="0042009D">
            <w:pPr>
              <w:pStyle w:val="EUNormal"/>
              <w:spacing w:before="60" w:afterLines="60"/>
              <w:rPr>
                <w:sz w:val="16"/>
                <w:szCs w:val="16"/>
              </w:rPr>
            </w:pPr>
            <w:r w:rsidRPr="00795C36">
              <w:rPr>
                <w:sz w:val="16"/>
                <w:szCs w:val="16"/>
              </w:rPr>
              <w:t xml:space="preserve">     (xsd:double(?long) &gt;= (?referenceLong - ?deviation)) &amp;&amp; </w:t>
            </w:r>
          </w:p>
          <w:p w:rsidR="00795C36" w:rsidRPr="00795C36" w:rsidRDefault="00795C36" w:rsidP="0042009D">
            <w:pPr>
              <w:pStyle w:val="EUNormal"/>
              <w:spacing w:before="60" w:afterLines="60"/>
              <w:rPr>
                <w:sz w:val="16"/>
                <w:szCs w:val="16"/>
              </w:rPr>
            </w:pPr>
            <w:r w:rsidRPr="00795C36">
              <w:rPr>
                <w:sz w:val="16"/>
                <w:szCs w:val="16"/>
              </w:rPr>
              <w:t xml:space="preserve">     (xsd:double(?long) &lt;= (?referenceLong + ?deviation)) ) . </w:t>
            </w:r>
          </w:p>
          <w:p w:rsidR="00795C36" w:rsidRPr="00795C36" w:rsidRDefault="00795C36" w:rsidP="0042009D">
            <w:pPr>
              <w:pStyle w:val="EUNormal"/>
              <w:spacing w:before="60" w:afterLines="60"/>
              <w:rPr>
                <w:sz w:val="16"/>
                <w:szCs w:val="16"/>
              </w:rPr>
            </w:pPr>
            <w:r w:rsidRPr="00795C36">
              <w:rPr>
                <w:sz w:val="16"/>
                <w:szCs w:val="16"/>
              </w:rPr>
              <w:t>}</w:t>
            </w:r>
          </w:p>
          <w:p w:rsidR="00AD24DA" w:rsidRPr="00AD24DA" w:rsidRDefault="00795C36" w:rsidP="0042009D">
            <w:pPr>
              <w:pStyle w:val="EUNormal"/>
              <w:spacing w:before="60" w:afterLines="60"/>
              <w:rPr>
                <w:sz w:val="16"/>
                <w:szCs w:val="16"/>
              </w:rPr>
            </w:pPr>
            <w:r w:rsidRPr="00795C36">
              <w:rPr>
                <w:sz w:val="16"/>
                <w:szCs w:val="16"/>
              </w:rPr>
              <w:lastRenderedPageBreak/>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2009D">
            <w:pPr>
              <w:pStyle w:val="EUNormal"/>
              <w:spacing w:before="60" w:afterLines="60"/>
              <w:rPr>
                <w:szCs w:val="22"/>
              </w:rPr>
            </w:pPr>
            <w:r>
              <w:rPr>
                <w:b/>
                <w:bCs/>
                <w:szCs w:val="22"/>
              </w:rPr>
              <w:t>q</w:t>
            </w:r>
            <w:r w:rsidR="00AD24DA">
              <w:rPr>
                <w:b/>
                <w:bCs/>
                <w:szCs w:val="22"/>
              </w:rPr>
              <w:t>uery</w:t>
            </w:r>
            <w:r>
              <w:rPr>
                <w:b/>
                <w:bCs/>
                <w:szCs w:val="22"/>
              </w:rPr>
              <w:t>18</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2009D">
            <w:pPr>
              <w:pStyle w:val="EUNormal"/>
              <w:spacing w:before="60" w:afterLines="60"/>
              <w:rPr>
                <w:sz w:val="16"/>
                <w:szCs w:val="16"/>
              </w:rPr>
            </w:pPr>
            <w:r w:rsidRPr="00795C36">
              <w:rPr>
                <w:sz w:val="16"/>
                <w:szCs w:val="16"/>
              </w:rPr>
              <w:t>SELECT ?cwork ?dateModif ?title ?category ?liveCoverage ?audience {</w:t>
            </w:r>
          </w:p>
          <w:p w:rsidR="00795C36" w:rsidRPr="00795C36" w:rsidRDefault="00795C36" w:rsidP="0042009D">
            <w:pPr>
              <w:pStyle w:val="EUNormal"/>
              <w:spacing w:before="60" w:afterLines="60"/>
              <w:rPr>
                <w:sz w:val="16"/>
                <w:szCs w:val="16"/>
              </w:rPr>
            </w:pPr>
            <w:r w:rsidRPr="00795C36">
              <w:rPr>
                <w:sz w:val="16"/>
                <w:szCs w:val="16"/>
              </w:rPr>
              <w:t xml:space="preserve">  ?cwork a cwork:BlogPost  .</w:t>
            </w:r>
          </w:p>
          <w:p w:rsidR="00795C36" w:rsidRPr="00795C36" w:rsidRDefault="00795C36" w:rsidP="0042009D">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42009D">
            <w:pPr>
              <w:pStyle w:val="EUNormal"/>
              <w:spacing w:before="60" w:afterLines="60"/>
              <w:rPr>
                <w:sz w:val="16"/>
                <w:szCs w:val="16"/>
              </w:rPr>
            </w:pPr>
            <w:r w:rsidRPr="00795C36">
              <w:rPr>
                <w:sz w:val="16"/>
                <w:szCs w:val="16"/>
              </w:rPr>
              <w:t xml:space="preserve">  ?cwork cwork:title ?title .</w:t>
            </w:r>
          </w:p>
          <w:p w:rsidR="00795C36" w:rsidRPr="00795C36" w:rsidRDefault="00795C36" w:rsidP="0042009D">
            <w:pPr>
              <w:pStyle w:val="EUNormal"/>
              <w:spacing w:before="60" w:afterLines="60"/>
              <w:rPr>
                <w:sz w:val="16"/>
                <w:szCs w:val="16"/>
              </w:rPr>
            </w:pPr>
            <w:r w:rsidRPr="00795C36">
              <w:rPr>
                <w:sz w:val="16"/>
                <w:szCs w:val="16"/>
              </w:rPr>
              <w:t xml:space="preserve">  ?cwork cwork:category ?category .</w:t>
            </w:r>
          </w:p>
          <w:p w:rsidR="00795C36" w:rsidRPr="00795C36" w:rsidRDefault="00795C36" w:rsidP="0042009D">
            <w:pPr>
              <w:pStyle w:val="EUNormal"/>
              <w:spacing w:before="60" w:afterLines="60"/>
              <w:rPr>
                <w:sz w:val="16"/>
                <w:szCs w:val="16"/>
              </w:rPr>
            </w:pPr>
            <w:r w:rsidRPr="00795C36">
              <w:rPr>
                <w:sz w:val="16"/>
                <w:szCs w:val="16"/>
              </w:rPr>
              <w:t xml:space="preserve">  ?cwork cwork:liveCoverage ?liveCoverage .</w:t>
            </w:r>
          </w:p>
          <w:p w:rsidR="00795C36" w:rsidRPr="00795C36" w:rsidRDefault="00795C36" w:rsidP="0042009D">
            <w:pPr>
              <w:pStyle w:val="EUNormal"/>
              <w:spacing w:before="60" w:afterLines="60"/>
              <w:rPr>
                <w:sz w:val="16"/>
                <w:szCs w:val="16"/>
              </w:rPr>
            </w:pPr>
            <w:r w:rsidRPr="00795C36">
              <w:rPr>
                <w:sz w:val="16"/>
                <w:szCs w:val="16"/>
              </w:rPr>
              <w:t xml:space="preserve">  ?cwork cwork:audience ?audience .</w:t>
            </w:r>
          </w:p>
          <w:p w:rsidR="00795C36" w:rsidRPr="00795C36" w:rsidRDefault="00795C36" w:rsidP="0042009D">
            <w:pPr>
              <w:pStyle w:val="EUNormal"/>
              <w:spacing w:before="60" w:afterLines="60"/>
              <w:rPr>
                <w:sz w:val="16"/>
                <w:szCs w:val="16"/>
              </w:rPr>
            </w:pPr>
            <w:r w:rsidRPr="00795C36">
              <w:rPr>
                <w:sz w:val="16"/>
                <w:szCs w:val="16"/>
              </w:rPr>
              <w:t xml:space="preserve">  FILTER(?dateModif &gt;= "2010-05-01T00:00:00.000"^^&lt;http://www.w3.org/2001/XMLSchema#dateTime&gt; &amp;&amp; ?dateModif &lt; "2010-05-31T23:59:59.999"^^&lt;http://www.w3.org/2001/XMLSchema#dateTime&gt;) .  </w:t>
            </w:r>
          </w:p>
          <w:p w:rsidR="00795C36" w:rsidRPr="00795C36" w:rsidRDefault="00795C36" w:rsidP="0042009D">
            <w:pPr>
              <w:pStyle w:val="EUNormal"/>
              <w:spacing w:before="60" w:afterLines="60"/>
              <w:rPr>
                <w:sz w:val="16"/>
                <w:szCs w:val="16"/>
              </w:rPr>
            </w:pPr>
            <w:r w:rsidRPr="00795C36">
              <w:rPr>
                <w:sz w:val="16"/>
                <w:szCs w:val="16"/>
              </w:rPr>
              <w:t>}</w:t>
            </w:r>
          </w:p>
          <w:p w:rsidR="00AD24DA" w:rsidRPr="00AD24DA" w:rsidRDefault="00795C36" w:rsidP="0042009D">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2009D">
            <w:pPr>
              <w:pStyle w:val="EUNormal"/>
              <w:spacing w:before="60" w:afterLines="60"/>
              <w:rPr>
                <w:szCs w:val="22"/>
              </w:rPr>
            </w:pPr>
            <w:r>
              <w:rPr>
                <w:b/>
                <w:bCs/>
                <w:szCs w:val="22"/>
              </w:rPr>
              <w:t>query19</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2009D">
            <w:pPr>
              <w:pStyle w:val="EUNormal"/>
              <w:spacing w:before="60" w:afterLines="60"/>
              <w:rPr>
                <w:sz w:val="16"/>
                <w:szCs w:val="16"/>
              </w:rPr>
            </w:pPr>
            <w:r w:rsidRPr="00795C36">
              <w:rPr>
                <w:sz w:val="16"/>
                <w:szCs w:val="16"/>
              </w:rPr>
              <w:t xml:space="preserve">SELECT ?topic ((COUNT(*)) as ?topicsCount) (MAX(?dateModif) AS ?maxDate) {   </w:t>
            </w:r>
          </w:p>
          <w:p w:rsidR="00795C36" w:rsidRPr="00795C36" w:rsidRDefault="00795C36" w:rsidP="0042009D">
            <w:pPr>
              <w:pStyle w:val="EUNormal"/>
              <w:spacing w:before="60" w:afterLines="60"/>
              <w:rPr>
                <w:sz w:val="16"/>
                <w:szCs w:val="16"/>
              </w:rPr>
            </w:pPr>
            <w:r w:rsidRPr="00795C36">
              <w:rPr>
                <w:sz w:val="16"/>
                <w:szCs w:val="16"/>
              </w:rPr>
              <w:t xml:space="preserve">  ?cwork a cwork:BlogPost  . </w:t>
            </w:r>
          </w:p>
          <w:p w:rsidR="00795C36" w:rsidRPr="00795C36" w:rsidRDefault="00795C36" w:rsidP="0042009D">
            <w:pPr>
              <w:pStyle w:val="EUNormal"/>
              <w:spacing w:before="60" w:afterLines="60"/>
              <w:rPr>
                <w:sz w:val="16"/>
                <w:szCs w:val="16"/>
              </w:rPr>
            </w:pPr>
            <w:r w:rsidRPr="00795C36">
              <w:rPr>
                <w:sz w:val="16"/>
                <w:szCs w:val="16"/>
              </w:rPr>
              <w:t xml:space="preserve">  ?cwork cwork:audience cwork:InternationalAudience .</w:t>
            </w:r>
          </w:p>
          <w:p w:rsidR="00795C36" w:rsidRPr="00795C36" w:rsidRDefault="00795C36" w:rsidP="0042009D">
            <w:pPr>
              <w:pStyle w:val="EUNormal"/>
              <w:spacing w:before="60" w:afterLines="60"/>
              <w:rPr>
                <w:sz w:val="16"/>
                <w:szCs w:val="16"/>
              </w:rPr>
            </w:pPr>
            <w:r w:rsidRPr="00795C36">
              <w:rPr>
                <w:sz w:val="16"/>
                <w:szCs w:val="16"/>
              </w:rPr>
              <w:t xml:space="preserve">  ?cwork cwork:about ?topic .</w:t>
            </w:r>
          </w:p>
          <w:p w:rsidR="00795C36" w:rsidRPr="00795C36" w:rsidRDefault="00795C36" w:rsidP="0042009D">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42009D">
            <w:pPr>
              <w:pStyle w:val="EUNormal"/>
              <w:spacing w:before="60" w:afterLines="60"/>
              <w:rPr>
                <w:sz w:val="16"/>
                <w:szCs w:val="16"/>
              </w:rPr>
            </w:pPr>
            <w:r w:rsidRPr="00795C36">
              <w:rPr>
                <w:sz w:val="16"/>
                <w:szCs w:val="16"/>
              </w:rPr>
              <w:t xml:space="preserve">  FILTER(?dateModif &gt;= "2010-03-01T00:00:00.000"^^&lt;http://www.w3.org/2001/XMLSchema#dateTime&gt; &amp;&amp; ?dateModif &lt; "2010-03-31T23:59:59.999"^^&lt;http://www.w3.org/2001/XMLSchema#dateTime&gt;) . </w:t>
            </w:r>
          </w:p>
          <w:p w:rsidR="00795C36" w:rsidRPr="00795C36" w:rsidRDefault="00795C36" w:rsidP="0042009D">
            <w:pPr>
              <w:pStyle w:val="EUNormal"/>
              <w:spacing w:before="60" w:afterLines="60"/>
              <w:rPr>
                <w:sz w:val="16"/>
                <w:szCs w:val="16"/>
              </w:rPr>
            </w:pPr>
            <w:r w:rsidRPr="00795C36">
              <w:rPr>
                <w:sz w:val="16"/>
                <w:szCs w:val="16"/>
              </w:rPr>
              <w:t>}</w:t>
            </w:r>
          </w:p>
          <w:p w:rsidR="00795C36" w:rsidRPr="00795C36" w:rsidRDefault="00795C36" w:rsidP="0042009D">
            <w:pPr>
              <w:pStyle w:val="EUNormal"/>
              <w:spacing w:before="60" w:afterLines="60"/>
              <w:rPr>
                <w:sz w:val="16"/>
                <w:szCs w:val="16"/>
              </w:rPr>
            </w:pPr>
            <w:r w:rsidRPr="00795C36">
              <w:rPr>
                <w:sz w:val="16"/>
                <w:szCs w:val="16"/>
              </w:rPr>
              <w:t>GROUP BY ?topic</w:t>
            </w:r>
          </w:p>
          <w:p w:rsidR="00795C36" w:rsidRPr="00795C36" w:rsidRDefault="00795C36" w:rsidP="0042009D">
            <w:pPr>
              <w:pStyle w:val="EUNormal"/>
              <w:spacing w:before="60" w:afterLines="60"/>
              <w:rPr>
                <w:sz w:val="16"/>
                <w:szCs w:val="16"/>
              </w:rPr>
            </w:pPr>
            <w:r w:rsidRPr="00795C36">
              <w:rPr>
                <w:sz w:val="16"/>
                <w:szCs w:val="16"/>
              </w:rPr>
              <w:t>ORDER BY DESC(?maxDate) DESC(?topicsCount)</w:t>
            </w:r>
          </w:p>
          <w:p w:rsidR="00AD24DA" w:rsidRPr="00AD24DA" w:rsidRDefault="00795C36" w:rsidP="0042009D">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2009D">
            <w:pPr>
              <w:pStyle w:val="EUNormal"/>
              <w:spacing w:before="60" w:afterLines="60"/>
              <w:rPr>
                <w:szCs w:val="22"/>
              </w:rPr>
            </w:pPr>
            <w:r>
              <w:rPr>
                <w:b/>
                <w:bCs/>
                <w:szCs w:val="22"/>
              </w:rPr>
              <w:t>query20</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2009D">
            <w:pPr>
              <w:pStyle w:val="EUNormal"/>
              <w:spacing w:before="60" w:afterLines="60"/>
              <w:rPr>
                <w:sz w:val="16"/>
                <w:szCs w:val="16"/>
              </w:rPr>
            </w:pPr>
            <w:r w:rsidRPr="00795C36">
              <w:rPr>
                <w:sz w:val="16"/>
                <w:szCs w:val="16"/>
              </w:rPr>
              <w:t xml:space="preserve">CONSTRUCT { </w:t>
            </w:r>
          </w:p>
          <w:p w:rsidR="00795C36" w:rsidRPr="00795C36" w:rsidRDefault="00795C36" w:rsidP="0042009D">
            <w:pPr>
              <w:pStyle w:val="EUNormal"/>
              <w:spacing w:before="60" w:afterLines="60"/>
              <w:rPr>
                <w:sz w:val="16"/>
                <w:szCs w:val="16"/>
              </w:rPr>
            </w:pPr>
            <w:r w:rsidRPr="00795C36">
              <w:rPr>
                <w:sz w:val="16"/>
                <w:szCs w:val="16"/>
              </w:rPr>
              <w:t xml:space="preserve">  ?cWork a cwork:CreativeWork ; </w:t>
            </w:r>
          </w:p>
          <w:p w:rsidR="00795C36" w:rsidRPr="00795C36" w:rsidRDefault="00795C36" w:rsidP="0042009D">
            <w:pPr>
              <w:pStyle w:val="EUNormal"/>
              <w:spacing w:before="60" w:afterLines="60"/>
              <w:rPr>
                <w:sz w:val="16"/>
                <w:szCs w:val="16"/>
              </w:rPr>
            </w:pPr>
            <w:r w:rsidRPr="00795C36">
              <w:rPr>
                <w:sz w:val="16"/>
                <w:szCs w:val="16"/>
              </w:rPr>
              <w:t xml:space="preserve">    a ?type ; </w:t>
            </w:r>
          </w:p>
          <w:p w:rsidR="00795C36" w:rsidRPr="00795C36" w:rsidRDefault="00795C36" w:rsidP="0042009D">
            <w:pPr>
              <w:pStyle w:val="EUNormal"/>
              <w:spacing w:before="60" w:afterLines="60"/>
              <w:rPr>
                <w:sz w:val="16"/>
                <w:szCs w:val="16"/>
              </w:rPr>
            </w:pPr>
            <w:r w:rsidRPr="00795C36">
              <w:rPr>
                <w:sz w:val="16"/>
                <w:szCs w:val="16"/>
              </w:rPr>
              <w:t xml:space="preserve">    cwork:title ?title ; </w:t>
            </w:r>
          </w:p>
          <w:p w:rsidR="00795C36" w:rsidRPr="00795C36" w:rsidRDefault="00795C36" w:rsidP="0042009D">
            <w:pPr>
              <w:pStyle w:val="EUNormal"/>
              <w:spacing w:before="60" w:afterLines="60"/>
              <w:rPr>
                <w:sz w:val="16"/>
                <w:szCs w:val="16"/>
              </w:rPr>
            </w:pPr>
            <w:r w:rsidRPr="00795C36">
              <w:rPr>
                <w:sz w:val="16"/>
                <w:szCs w:val="16"/>
              </w:rPr>
              <w:t xml:space="preserve">    cwork:description ?description ; </w:t>
            </w:r>
          </w:p>
          <w:p w:rsidR="00795C36" w:rsidRPr="00795C36" w:rsidRDefault="00795C36" w:rsidP="0042009D">
            <w:pPr>
              <w:pStyle w:val="EUNormal"/>
              <w:spacing w:before="60" w:afterLines="60"/>
              <w:rPr>
                <w:sz w:val="16"/>
                <w:szCs w:val="16"/>
              </w:rPr>
            </w:pPr>
            <w:r w:rsidRPr="00795C36">
              <w:rPr>
                <w:sz w:val="16"/>
                <w:szCs w:val="16"/>
              </w:rPr>
              <w:t xml:space="preserve">    cwork:dateCreated ?dateCreated ;</w:t>
            </w:r>
          </w:p>
          <w:p w:rsidR="00795C36" w:rsidRPr="00795C36" w:rsidRDefault="00795C36" w:rsidP="0042009D">
            <w:pPr>
              <w:pStyle w:val="EUNormal"/>
              <w:spacing w:before="60" w:afterLines="60"/>
              <w:rPr>
                <w:sz w:val="16"/>
                <w:szCs w:val="16"/>
              </w:rPr>
            </w:pPr>
            <w:r w:rsidRPr="00795C36">
              <w:rPr>
                <w:sz w:val="16"/>
                <w:szCs w:val="16"/>
              </w:rPr>
              <w:t xml:space="preserve">    cwork:dateModified ?dateModified ;</w:t>
            </w:r>
          </w:p>
          <w:p w:rsidR="00795C36" w:rsidRPr="00795C36" w:rsidRDefault="00795C36" w:rsidP="0042009D">
            <w:pPr>
              <w:pStyle w:val="EUNormal"/>
              <w:spacing w:before="60" w:afterLines="60"/>
              <w:rPr>
                <w:sz w:val="16"/>
                <w:szCs w:val="16"/>
              </w:rPr>
            </w:pPr>
            <w:r w:rsidRPr="00795C36">
              <w:rPr>
                <w:sz w:val="16"/>
                <w:szCs w:val="16"/>
              </w:rPr>
              <w:t xml:space="preserve">    cwork:about ?about ; </w:t>
            </w:r>
          </w:p>
          <w:p w:rsidR="00795C36" w:rsidRPr="00795C36" w:rsidRDefault="00795C36" w:rsidP="0042009D">
            <w:pPr>
              <w:pStyle w:val="EUNormal"/>
              <w:spacing w:before="60" w:afterLines="60"/>
              <w:rPr>
                <w:sz w:val="16"/>
                <w:szCs w:val="16"/>
              </w:rPr>
            </w:pPr>
            <w:r w:rsidRPr="00795C36">
              <w:rPr>
                <w:sz w:val="16"/>
                <w:szCs w:val="16"/>
              </w:rPr>
              <w:t xml:space="preserve">    cwork:category ?category ; </w:t>
            </w:r>
          </w:p>
          <w:p w:rsidR="00795C36" w:rsidRPr="00795C36" w:rsidRDefault="00795C36" w:rsidP="0042009D">
            <w:pPr>
              <w:pStyle w:val="EUNormal"/>
              <w:spacing w:before="60" w:afterLines="60"/>
              <w:rPr>
                <w:sz w:val="16"/>
                <w:szCs w:val="16"/>
              </w:rPr>
            </w:pPr>
            <w:r w:rsidRPr="00795C36">
              <w:rPr>
                <w:sz w:val="16"/>
                <w:szCs w:val="16"/>
              </w:rPr>
              <w:t xml:space="preserve">    bbc:primaryContentOf ?pco . </w:t>
            </w:r>
          </w:p>
          <w:p w:rsidR="00795C36" w:rsidRPr="00795C36" w:rsidRDefault="00795C36" w:rsidP="0042009D">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42009D">
            <w:pPr>
              <w:pStyle w:val="EUNormal"/>
              <w:spacing w:before="60" w:afterLines="60"/>
              <w:rPr>
                <w:sz w:val="16"/>
                <w:szCs w:val="16"/>
              </w:rPr>
            </w:pPr>
            <w:r w:rsidRPr="00795C36">
              <w:rPr>
                <w:sz w:val="16"/>
                <w:szCs w:val="16"/>
              </w:rPr>
              <w:t xml:space="preserve">} </w:t>
            </w:r>
          </w:p>
          <w:p w:rsidR="00795C36" w:rsidRPr="00795C36" w:rsidRDefault="00795C36" w:rsidP="0042009D">
            <w:pPr>
              <w:pStyle w:val="EUNormal"/>
              <w:spacing w:before="60" w:afterLines="60"/>
              <w:rPr>
                <w:sz w:val="16"/>
                <w:szCs w:val="16"/>
              </w:rPr>
            </w:pPr>
            <w:r w:rsidRPr="00795C36">
              <w:rPr>
                <w:sz w:val="16"/>
                <w:szCs w:val="16"/>
              </w:rPr>
              <w:t xml:space="preserve">WHERE { </w:t>
            </w:r>
          </w:p>
          <w:p w:rsidR="00795C36" w:rsidRPr="00795C36" w:rsidRDefault="00795C36" w:rsidP="0042009D">
            <w:pPr>
              <w:pStyle w:val="EUNormal"/>
              <w:spacing w:before="60" w:afterLines="60"/>
              <w:rPr>
                <w:sz w:val="16"/>
                <w:szCs w:val="16"/>
              </w:rPr>
            </w:pPr>
            <w:r w:rsidRPr="00795C36">
              <w:rPr>
                <w:sz w:val="16"/>
                <w:szCs w:val="16"/>
              </w:rPr>
              <w:lastRenderedPageBreak/>
              <w:t xml:space="preserve">  ?cWork a cwork:CreativeWork ; </w:t>
            </w:r>
          </w:p>
          <w:p w:rsidR="00795C36" w:rsidRPr="00795C36" w:rsidRDefault="00795C36" w:rsidP="0042009D">
            <w:pPr>
              <w:pStyle w:val="EUNormal"/>
              <w:spacing w:before="60" w:afterLines="60"/>
              <w:rPr>
                <w:sz w:val="16"/>
                <w:szCs w:val="16"/>
              </w:rPr>
            </w:pPr>
            <w:r w:rsidRPr="00795C36">
              <w:rPr>
                <w:sz w:val="16"/>
                <w:szCs w:val="16"/>
              </w:rPr>
              <w:t xml:space="preserve">    a ?type ; </w:t>
            </w:r>
          </w:p>
          <w:p w:rsidR="00795C36" w:rsidRPr="00795C36" w:rsidRDefault="00795C36" w:rsidP="0042009D">
            <w:pPr>
              <w:pStyle w:val="EUNormal"/>
              <w:spacing w:before="60" w:afterLines="60"/>
              <w:rPr>
                <w:sz w:val="16"/>
                <w:szCs w:val="16"/>
              </w:rPr>
            </w:pPr>
            <w:r w:rsidRPr="00795C36">
              <w:rPr>
                <w:sz w:val="16"/>
                <w:szCs w:val="16"/>
              </w:rPr>
              <w:t xml:space="preserve">    cwork:title ?title ;</w:t>
            </w:r>
          </w:p>
          <w:p w:rsidR="00795C36" w:rsidRPr="00795C36" w:rsidRDefault="00795C36" w:rsidP="0042009D">
            <w:pPr>
              <w:pStyle w:val="EUNormal"/>
              <w:spacing w:before="60" w:afterLines="60"/>
              <w:rPr>
                <w:sz w:val="16"/>
                <w:szCs w:val="16"/>
              </w:rPr>
            </w:pPr>
            <w:r w:rsidRPr="00795C36">
              <w:rPr>
                <w:sz w:val="16"/>
                <w:szCs w:val="16"/>
              </w:rPr>
              <w:t xml:space="preserve">    cwork:description ?description .</w:t>
            </w:r>
          </w:p>
          <w:p w:rsidR="00795C36" w:rsidRPr="00795C36" w:rsidRDefault="00795C36" w:rsidP="0042009D">
            <w:pPr>
              <w:pStyle w:val="EUNormal"/>
              <w:spacing w:before="60" w:afterLines="60"/>
              <w:rPr>
                <w:sz w:val="16"/>
                <w:szCs w:val="16"/>
              </w:rPr>
            </w:pPr>
            <w:r w:rsidRPr="00795C36">
              <w:rPr>
                <w:sz w:val="16"/>
                <w:szCs w:val="16"/>
              </w:rPr>
              <w:t xml:space="preserve">  ?type rdfs:subClassOf cwork:CreativeWork . </w:t>
            </w:r>
          </w:p>
          <w:p w:rsidR="00795C36" w:rsidRPr="00795C36" w:rsidRDefault="00795C36" w:rsidP="0042009D">
            <w:pPr>
              <w:pStyle w:val="EUNormal"/>
              <w:spacing w:before="60" w:afterLines="60"/>
              <w:rPr>
                <w:sz w:val="16"/>
                <w:szCs w:val="16"/>
              </w:rPr>
            </w:pPr>
            <w:r w:rsidRPr="00795C36">
              <w:rPr>
                <w:sz w:val="16"/>
                <w:szCs w:val="16"/>
              </w:rPr>
              <w:t xml:space="preserve">  OPTIONAL { ?cWork cwork:dateCreated ?dateCreated . }</w:t>
            </w:r>
          </w:p>
          <w:p w:rsidR="00795C36" w:rsidRPr="00795C36" w:rsidRDefault="00795C36" w:rsidP="0042009D">
            <w:pPr>
              <w:pStyle w:val="EUNormal"/>
              <w:spacing w:before="60" w:afterLines="60"/>
              <w:rPr>
                <w:sz w:val="16"/>
                <w:szCs w:val="16"/>
              </w:rPr>
            </w:pPr>
            <w:r w:rsidRPr="00795C36">
              <w:rPr>
                <w:sz w:val="16"/>
                <w:szCs w:val="16"/>
              </w:rPr>
              <w:t xml:space="preserve">  OPTIONAL { ?cWork cwork:dateModified ?dateModified . }  </w:t>
            </w:r>
          </w:p>
          <w:p w:rsidR="00795C36" w:rsidRPr="00795C36" w:rsidRDefault="00795C36" w:rsidP="0042009D">
            <w:pPr>
              <w:pStyle w:val="EUNormal"/>
              <w:spacing w:before="60" w:afterLines="60"/>
              <w:rPr>
                <w:sz w:val="16"/>
                <w:szCs w:val="16"/>
              </w:rPr>
            </w:pPr>
            <w:r w:rsidRPr="00795C36">
              <w:rPr>
                <w:sz w:val="16"/>
                <w:szCs w:val="16"/>
              </w:rPr>
              <w:t xml:space="preserve">  OPTIONAL { ?cWork cwork:about ?about .}   </w:t>
            </w:r>
          </w:p>
          <w:p w:rsidR="00795C36" w:rsidRPr="00795C36" w:rsidRDefault="00795C36" w:rsidP="0042009D">
            <w:pPr>
              <w:pStyle w:val="EUNormal"/>
              <w:spacing w:before="60" w:afterLines="60"/>
              <w:rPr>
                <w:sz w:val="16"/>
                <w:szCs w:val="16"/>
              </w:rPr>
            </w:pPr>
            <w:r w:rsidRPr="00795C36">
              <w:rPr>
                <w:sz w:val="16"/>
                <w:szCs w:val="16"/>
              </w:rPr>
              <w:t xml:space="preserve">  OPTIONAL { ?cWork cwork:category ?category . }  </w:t>
            </w:r>
          </w:p>
          <w:p w:rsidR="00795C36" w:rsidRPr="00795C36" w:rsidRDefault="00795C36" w:rsidP="0042009D">
            <w:pPr>
              <w:pStyle w:val="EUNormal"/>
              <w:spacing w:before="60" w:afterLines="60"/>
              <w:rPr>
                <w:sz w:val="16"/>
                <w:szCs w:val="16"/>
              </w:rPr>
            </w:pPr>
            <w:r w:rsidRPr="00795C36">
              <w:rPr>
                <w:sz w:val="16"/>
                <w:szCs w:val="16"/>
              </w:rPr>
              <w:t xml:space="preserve">  OPTIONAL { </w:t>
            </w:r>
          </w:p>
          <w:p w:rsidR="00795C36" w:rsidRPr="00795C36" w:rsidRDefault="00795C36" w:rsidP="0042009D">
            <w:pPr>
              <w:pStyle w:val="EUNormal"/>
              <w:spacing w:before="60" w:afterLines="60"/>
              <w:rPr>
                <w:sz w:val="16"/>
                <w:szCs w:val="16"/>
              </w:rPr>
            </w:pPr>
            <w:r w:rsidRPr="00795C36">
              <w:rPr>
                <w:sz w:val="16"/>
                <w:szCs w:val="16"/>
              </w:rPr>
              <w:t xml:space="preserve">    ?cWork bbc:primaryContentOf ?pco . </w:t>
            </w:r>
          </w:p>
          <w:p w:rsidR="00795C36" w:rsidRPr="00795C36" w:rsidRDefault="00795C36" w:rsidP="0042009D">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42009D">
            <w:pPr>
              <w:pStyle w:val="EUNormal"/>
              <w:spacing w:before="60" w:afterLines="60"/>
              <w:rPr>
                <w:sz w:val="16"/>
                <w:szCs w:val="16"/>
              </w:rPr>
            </w:pPr>
            <w:r w:rsidRPr="00795C36">
              <w:rPr>
                <w:sz w:val="16"/>
                <w:szCs w:val="16"/>
              </w:rPr>
              <w:t xml:space="preserve">  } </w:t>
            </w:r>
          </w:p>
          <w:p w:rsidR="00795C36" w:rsidRPr="00795C36" w:rsidRDefault="00795C36" w:rsidP="0042009D">
            <w:pPr>
              <w:pStyle w:val="EUNormal"/>
              <w:spacing w:before="60" w:afterLines="60"/>
              <w:rPr>
                <w:sz w:val="16"/>
                <w:szCs w:val="16"/>
              </w:rPr>
            </w:pPr>
            <w:r w:rsidRPr="00795C36">
              <w:rPr>
                <w:sz w:val="16"/>
                <w:szCs w:val="16"/>
              </w:rPr>
              <w:t xml:space="preserve">  FILTER (CONTAINS(?title, "on") || CONTAINS(?description, "automatically")) .</w:t>
            </w:r>
          </w:p>
          <w:p w:rsidR="00795C36" w:rsidRPr="00795C36" w:rsidRDefault="00795C36" w:rsidP="0042009D">
            <w:pPr>
              <w:pStyle w:val="EUNormal"/>
              <w:spacing w:before="60" w:afterLines="60"/>
              <w:rPr>
                <w:sz w:val="16"/>
                <w:szCs w:val="16"/>
              </w:rPr>
            </w:pPr>
            <w:r w:rsidRPr="00795C36">
              <w:rPr>
                <w:sz w:val="16"/>
                <w:szCs w:val="16"/>
              </w:rPr>
              <w:t>}</w:t>
            </w:r>
          </w:p>
          <w:p w:rsidR="00AD24DA" w:rsidRPr="00AD24DA" w:rsidRDefault="00795C36" w:rsidP="0042009D">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2009D">
            <w:pPr>
              <w:pStyle w:val="EUNormal"/>
              <w:spacing w:before="60" w:afterLines="60"/>
              <w:rPr>
                <w:szCs w:val="22"/>
              </w:rPr>
            </w:pPr>
            <w:r>
              <w:rPr>
                <w:b/>
                <w:bCs/>
                <w:szCs w:val="22"/>
              </w:rPr>
              <w:t>q</w:t>
            </w:r>
            <w:r w:rsidR="00AD24DA">
              <w:rPr>
                <w:b/>
                <w:bCs/>
                <w:szCs w:val="22"/>
              </w:rPr>
              <w:t>uery</w:t>
            </w:r>
            <w:r>
              <w:rPr>
                <w:b/>
                <w:bCs/>
                <w:szCs w:val="22"/>
              </w:rPr>
              <w:t>21</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2009D">
            <w:pPr>
              <w:pStyle w:val="EUNormal"/>
              <w:spacing w:before="60" w:afterLines="60"/>
              <w:rPr>
                <w:sz w:val="16"/>
                <w:szCs w:val="16"/>
              </w:rPr>
            </w:pPr>
            <w:r w:rsidRPr="00795C36">
              <w:rPr>
                <w:sz w:val="16"/>
                <w:szCs w:val="16"/>
              </w:rPr>
              <w:t>SELECT ?title ?description ?category ?tag ?audience ?liveCoverage ?primaryFormat ?year ?month {</w:t>
            </w:r>
          </w:p>
          <w:p w:rsidR="00795C36" w:rsidRPr="00795C36" w:rsidRDefault="00795C36" w:rsidP="0042009D">
            <w:pPr>
              <w:pStyle w:val="EUNormal"/>
              <w:spacing w:before="60" w:afterLines="60"/>
              <w:rPr>
                <w:sz w:val="16"/>
                <w:szCs w:val="16"/>
              </w:rPr>
            </w:pPr>
            <w:r w:rsidRPr="00795C36">
              <w:rPr>
                <w:sz w:val="16"/>
                <w:szCs w:val="16"/>
              </w:rPr>
              <w:tab/>
              <w:t>?creativework a cwork:CreativeWork .</w:t>
            </w:r>
          </w:p>
          <w:p w:rsidR="00795C36" w:rsidRPr="00795C36" w:rsidRDefault="00795C36" w:rsidP="0042009D">
            <w:pPr>
              <w:pStyle w:val="EUNormal"/>
              <w:spacing w:before="60" w:afterLines="60"/>
              <w:rPr>
                <w:sz w:val="16"/>
                <w:szCs w:val="16"/>
              </w:rPr>
            </w:pPr>
            <w:r w:rsidRPr="00795C36">
              <w:rPr>
                <w:sz w:val="16"/>
                <w:szCs w:val="16"/>
              </w:rPr>
              <w:tab/>
              <w:t>?creativework cwork:title ?title .</w:t>
            </w:r>
          </w:p>
          <w:p w:rsidR="00795C36" w:rsidRPr="00795C36" w:rsidRDefault="00795C36" w:rsidP="0042009D">
            <w:pPr>
              <w:pStyle w:val="EUNormal"/>
              <w:spacing w:before="60" w:afterLines="60"/>
              <w:rPr>
                <w:sz w:val="16"/>
                <w:szCs w:val="16"/>
              </w:rPr>
            </w:pPr>
            <w:r w:rsidRPr="00795C36">
              <w:rPr>
                <w:sz w:val="16"/>
                <w:szCs w:val="16"/>
              </w:rPr>
              <w:tab/>
              <w:t>?creativework cwork:description ?description .</w:t>
            </w:r>
          </w:p>
          <w:p w:rsidR="00795C36" w:rsidRPr="00795C36" w:rsidRDefault="00795C36" w:rsidP="0042009D">
            <w:pPr>
              <w:pStyle w:val="EUNormal"/>
              <w:spacing w:before="60" w:afterLines="60"/>
              <w:rPr>
                <w:sz w:val="16"/>
                <w:szCs w:val="16"/>
              </w:rPr>
            </w:pPr>
            <w:r w:rsidRPr="00795C36">
              <w:rPr>
                <w:sz w:val="16"/>
                <w:szCs w:val="16"/>
              </w:rPr>
              <w:tab/>
              <w:t>?creativework cwork:category ?category .</w:t>
            </w:r>
          </w:p>
          <w:p w:rsidR="00795C36" w:rsidRPr="00795C36" w:rsidRDefault="00795C36" w:rsidP="0042009D">
            <w:pPr>
              <w:pStyle w:val="EUNormal"/>
              <w:spacing w:before="60" w:afterLines="60"/>
              <w:rPr>
                <w:sz w:val="16"/>
                <w:szCs w:val="16"/>
              </w:rPr>
            </w:pPr>
            <w:r w:rsidRPr="00795C36">
              <w:rPr>
                <w:sz w:val="16"/>
                <w:szCs w:val="16"/>
              </w:rPr>
              <w:tab/>
              <w:t>?creativework cwork:tag ?tag .</w:t>
            </w:r>
          </w:p>
          <w:p w:rsidR="00795C36" w:rsidRPr="00795C36" w:rsidRDefault="00795C36" w:rsidP="0042009D">
            <w:pPr>
              <w:pStyle w:val="EUNormal"/>
              <w:spacing w:before="60" w:afterLines="60"/>
              <w:rPr>
                <w:sz w:val="16"/>
                <w:szCs w:val="16"/>
              </w:rPr>
            </w:pPr>
            <w:r w:rsidRPr="00795C36">
              <w:rPr>
                <w:sz w:val="16"/>
                <w:szCs w:val="16"/>
              </w:rPr>
              <w:tab/>
              <w:t>?creativework cwork:audience ?audience .</w:t>
            </w:r>
          </w:p>
          <w:p w:rsidR="00795C36" w:rsidRPr="00795C36" w:rsidRDefault="00795C36" w:rsidP="0042009D">
            <w:pPr>
              <w:pStyle w:val="EUNormal"/>
              <w:spacing w:before="60" w:afterLines="60"/>
              <w:rPr>
                <w:sz w:val="16"/>
                <w:szCs w:val="16"/>
              </w:rPr>
            </w:pPr>
            <w:r w:rsidRPr="00795C36">
              <w:rPr>
                <w:sz w:val="16"/>
                <w:szCs w:val="16"/>
              </w:rPr>
              <w:tab/>
              <w:t>?creativework cwork:liveCoverage ?liveCoverage .</w:t>
            </w:r>
          </w:p>
          <w:p w:rsidR="00795C36" w:rsidRPr="00795C36" w:rsidRDefault="00795C36" w:rsidP="0042009D">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42009D">
            <w:pPr>
              <w:pStyle w:val="EUNormal"/>
              <w:spacing w:before="60" w:afterLines="60"/>
              <w:rPr>
                <w:sz w:val="16"/>
                <w:szCs w:val="16"/>
              </w:rPr>
            </w:pPr>
            <w:r w:rsidRPr="00795C36">
              <w:rPr>
                <w:sz w:val="16"/>
                <w:szCs w:val="16"/>
              </w:rPr>
              <w:tab/>
              <w:t>?creativework cwork:dateCreated ?dateCreated .</w:t>
            </w:r>
          </w:p>
          <w:p w:rsidR="00795C36" w:rsidRPr="00795C36" w:rsidRDefault="00795C36" w:rsidP="0042009D">
            <w:pPr>
              <w:pStyle w:val="EUNormal"/>
              <w:spacing w:before="60" w:afterLines="60"/>
              <w:rPr>
                <w:sz w:val="16"/>
                <w:szCs w:val="16"/>
              </w:rPr>
            </w:pPr>
            <w:r w:rsidRPr="00795C36">
              <w:rPr>
                <w:sz w:val="16"/>
                <w:szCs w:val="16"/>
              </w:rPr>
              <w:tab/>
              <w:t>BIND (day(?dateCreated) as ?day) .</w:t>
            </w:r>
          </w:p>
          <w:p w:rsidR="00795C36" w:rsidRPr="00795C36" w:rsidRDefault="00795C36" w:rsidP="0042009D">
            <w:pPr>
              <w:pStyle w:val="EUNormal"/>
              <w:spacing w:before="60" w:afterLines="60"/>
              <w:rPr>
                <w:sz w:val="16"/>
                <w:szCs w:val="16"/>
              </w:rPr>
            </w:pPr>
            <w:r w:rsidRPr="00795C36">
              <w:rPr>
                <w:sz w:val="16"/>
                <w:szCs w:val="16"/>
              </w:rPr>
              <w:tab/>
              <w:t>BIND (year(?dateCreated) as ?year) .</w:t>
            </w:r>
          </w:p>
          <w:p w:rsidR="00795C36" w:rsidRPr="00795C36" w:rsidRDefault="00795C36" w:rsidP="0042009D">
            <w:pPr>
              <w:pStyle w:val="EUNormal"/>
              <w:spacing w:before="60" w:afterLines="60"/>
              <w:rPr>
                <w:sz w:val="16"/>
                <w:szCs w:val="16"/>
              </w:rPr>
            </w:pPr>
            <w:r w:rsidRPr="00795C36">
              <w:rPr>
                <w:sz w:val="16"/>
                <w:szCs w:val="16"/>
              </w:rPr>
              <w:tab/>
              <w:t>BIND (month(?dateCreated) as ?month) .</w:t>
            </w:r>
          </w:p>
          <w:p w:rsidR="00795C36" w:rsidRPr="00795C36" w:rsidRDefault="00795C36" w:rsidP="0042009D">
            <w:pPr>
              <w:pStyle w:val="EUNormal"/>
              <w:spacing w:before="60" w:afterLines="60"/>
              <w:rPr>
                <w:sz w:val="16"/>
                <w:szCs w:val="16"/>
              </w:rPr>
            </w:pPr>
            <w:r w:rsidRPr="00795C36">
              <w:rPr>
                <w:sz w:val="16"/>
                <w:szCs w:val="16"/>
              </w:rPr>
              <w:tab/>
              <w:t>FILTER (CONTAINS(?title, "broadcasters") || CONTAINS(?description, "begins")) .</w:t>
            </w:r>
          </w:p>
          <w:p w:rsidR="00795C36" w:rsidRPr="00795C36" w:rsidRDefault="00795C36" w:rsidP="0042009D">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42009D">
            <w:pPr>
              <w:pStyle w:val="EUNormal"/>
              <w:spacing w:before="60" w:afterLines="60"/>
              <w:rPr>
                <w:sz w:val="16"/>
                <w:szCs w:val="16"/>
              </w:rPr>
            </w:pPr>
            <w:r w:rsidRPr="00795C36">
              <w:rPr>
                <w:sz w:val="16"/>
                <w:szCs w:val="16"/>
              </w:rPr>
              <w:tab/>
              <w:t xml:space="preserve"> </w:t>
            </w:r>
          </w:p>
          <w:p w:rsidR="00795C36" w:rsidRPr="00795C36" w:rsidRDefault="00795C36" w:rsidP="0042009D">
            <w:pPr>
              <w:pStyle w:val="EUNormal"/>
              <w:spacing w:before="60" w:afterLines="60"/>
              <w:rPr>
                <w:sz w:val="16"/>
                <w:szCs w:val="16"/>
              </w:rPr>
            </w:pPr>
            <w:r w:rsidRPr="00795C36">
              <w:rPr>
                <w:sz w:val="16"/>
                <w:szCs w:val="16"/>
              </w:rPr>
              <w:t>}</w:t>
            </w:r>
          </w:p>
          <w:p w:rsidR="00795C36" w:rsidRPr="00795C36" w:rsidRDefault="00795C36" w:rsidP="0042009D">
            <w:pPr>
              <w:pStyle w:val="EUNormal"/>
              <w:spacing w:before="60" w:afterLines="60"/>
              <w:rPr>
                <w:sz w:val="16"/>
                <w:szCs w:val="16"/>
              </w:rPr>
            </w:pPr>
            <w:r w:rsidRPr="00795C36">
              <w:rPr>
                <w:sz w:val="16"/>
                <w:szCs w:val="16"/>
              </w:rPr>
              <w:t>ORDER BY ?year ?month</w:t>
            </w:r>
          </w:p>
          <w:p w:rsidR="00AD24DA" w:rsidRPr="00AD24DA" w:rsidRDefault="00795C36" w:rsidP="0042009D">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2009D">
            <w:pPr>
              <w:pStyle w:val="EUNormal"/>
              <w:spacing w:before="60" w:afterLines="60"/>
              <w:rPr>
                <w:szCs w:val="22"/>
              </w:rPr>
            </w:pPr>
            <w:r>
              <w:rPr>
                <w:b/>
                <w:bCs/>
                <w:szCs w:val="22"/>
              </w:rPr>
              <w:t>query22</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2009D">
            <w:pPr>
              <w:pStyle w:val="EUNormal"/>
              <w:spacing w:before="60" w:afterLines="60"/>
              <w:rPr>
                <w:sz w:val="16"/>
                <w:szCs w:val="16"/>
              </w:rPr>
            </w:pPr>
            <w:r w:rsidRPr="00795C36">
              <w:rPr>
                <w:sz w:val="16"/>
                <w:szCs w:val="16"/>
              </w:rPr>
              <w:t>SELECT ?year ?month ?tag ((COUNT(*)) as ?count) {</w:t>
            </w:r>
          </w:p>
          <w:p w:rsidR="00795C36" w:rsidRPr="00795C36" w:rsidRDefault="00795C36" w:rsidP="0042009D">
            <w:pPr>
              <w:pStyle w:val="EUNormal"/>
              <w:spacing w:before="60" w:afterLines="60"/>
              <w:rPr>
                <w:sz w:val="16"/>
                <w:szCs w:val="16"/>
              </w:rPr>
            </w:pPr>
            <w:r w:rsidRPr="00795C36">
              <w:rPr>
                <w:sz w:val="16"/>
                <w:szCs w:val="16"/>
              </w:rPr>
              <w:tab/>
              <w:t>?creativework a cwork:CreativeWork .</w:t>
            </w:r>
          </w:p>
          <w:p w:rsidR="00795C36" w:rsidRPr="00795C36" w:rsidRDefault="00795C36" w:rsidP="0042009D">
            <w:pPr>
              <w:pStyle w:val="EUNormal"/>
              <w:spacing w:before="60" w:afterLines="60"/>
              <w:rPr>
                <w:sz w:val="16"/>
                <w:szCs w:val="16"/>
              </w:rPr>
            </w:pPr>
            <w:r w:rsidRPr="00795C36">
              <w:rPr>
                <w:sz w:val="16"/>
                <w:szCs w:val="16"/>
              </w:rPr>
              <w:lastRenderedPageBreak/>
              <w:tab/>
              <w:t>?creativework cwork:title ?title .</w:t>
            </w:r>
          </w:p>
          <w:p w:rsidR="00795C36" w:rsidRPr="00795C36" w:rsidRDefault="00795C36" w:rsidP="0042009D">
            <w:pPr>
              <w:pStyle w:val="EUNormal"/>
              <w:spacing w:before="60" w:afterLines="60"/>
              <w:rPr>
                <w:sz w:val="16"/>
                <w:szCs w:val="16"/>
              </w:rPr>
            </w:pPr>
            <w:r w:rsidRPr="00795C36">
              <w:rPr>
                <w:sz w:val="16"/>
                <w:szCs w:val="16"/>
              </w:rPr>
              <w:tab/>
              <w:t>?creativework cwork:description ?description .</w:t>
            </w:r>
          </w:p>
          <w:p w:rsidR="00795C36" w:rsidRPr="00795C36" w:rsidRDefault="00795C36" w:rsidP="0042009D">
            <w:pPr>
              <w:pStyle w:val="EUNormal"/>
              <w:spacing w:before="60" w:afterLines="60"/>
              <w:rPr>
                <w:sz w:val="16"/>
                <w:szCs w:val="16"/>
              </w:rPr>
            </w:pPr>
            <w:r w:rsidRPr="00795C36">
              <w:rPr>
                <w:sz w:val="16"/>
                <w:szCs w:val="16"/>
              </w:rPr>
              <w:tab/>
              <w:t>?creativework cwork:category ?category .</w:t>
            </w:r>
          </w:p>
          <w:p w:rsidR="00795C36" w:rsidRPr="00795C36" w:rsidRDefault="00795C36" w:rsidP="0042009D">
            <w:pPr>
              <w:pStyle w:val="EUNormal"/>
              <w:spacing w:before="60" w:afterLines="60"/>
              <w:rPr>
                <w:sz w:val="16"/>
                <w:szCs w:val="16"/>
              </w:rPr>
            </w:pPr>
            <w:r w:rsidRPr="00795C36">
              <w:rPr>
                <w:sz w:val="16"/>
                <w:szCs w:val="16"/>
              </w:rPr>
              <w:tab/>
              <w:t>?creativework cwork:tag ?tag .</w:t>
            </w:r>
          </w:p>
          <w:p w:rsidR="00795C36" w:rsidRPr="00795C36" w:rsidRDefault="00795C36" w:rsidP="0042009D">
            <w:pPr>
              <w:pStyle w:val="EUNormal"/>
              <w:spacing w:before="60" w:afterLines="60"/>
              <w:rPr>
                <w:sz w:val="16"/>
                <w:szCs w:val="16"/>
              </w:rPr>
            </w:pPr>
            <w:r w:rsidRPr="00795C36">
              <w:rPr>
                <w:sz w:val="16"/>
                <w:szCs w:val="16"/>
              </w:rPr>
              <w:tab/>
              <w:t>?creativework cwork:audience ?audience .</w:t>
            </w:r>
          </w:p>
          <w:p w:rsidR="00795C36" w:rsidRPr="00795C36" w:rsidRDefault="00795C36" w:rsidP="0042009D">
            <w:pPr>
              <w:pStyle w:val="EUNormal"/>
              <w:spacing w:before="60" w:afterLines="60"/>
              <w:rPr>
                <w:sz w:val="16"/>
                <w:szCs w:val="16"/>
              </w:rPr>
            </w:pPr>
            <w:r w:rsidRPr="00795C36">
              <w:rPr>
                <w:sz w:val="16"/>
                <w:szCs w:val="16"/>
              </w:rPr>
              <w:tab/>
              <w:t>?creativework cwork:liveCoverage ?liveCoverage .</w:t>
            </w:r>
          </w:p>
          <w:p w:rsidR="00795C36" w:rsidRPr="00795C36" w:rsidRDefault="00795C36" w:rsidP="0042009D">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42009D">
            <w:pPr>
              <w:pStyle w:val="EUNormal"/>
              <w:spacing w:before="60" w:afterLines="60"/>
              <w:rPr>
                <w:sz w:val="16"/>
                <w:szCs w:val="16"/>
              </w:rPr>
            </w:pPr>
            <w:r w:rsidRPr="00795C36">
              <w:rPr>
                <w:sz w:val="16"/>
                <w:szCs w:val="16"/>
              </w:rPr>
              <w:tab/>
              <w:t>?creativework cwork:dateCreated ?dateCreated .</w:t>
            </w:r>
          </w:p>
          <w:p w:rsidR="00795C36" w:rsidRPr="00795C36" w:rsidRDefault="00795C36" w:rsidP="0042009D">
            <w:pPr>
              <w:pStyle w:val="EUNormal"/>
              <w:spacing w:before="60" w:afterLines="60"/>
              <w:rPr>
                <w:sz w:val="16"/>
                <w:szCs w:val="16"/>
              </w:rPr>
            </w:pPr>
            <w:r w:rsidRPr="00795C36">
              <w:rPr>
                <w:sz w:val="16"/>
                <w:szCs w:val="16"/>
              </w:rPr>
              <w:tab/>
              <w:t>BIND (day(?dateCreated) as ?day) .</w:t>
            </w:r>
          </w:p>
          <w:p w:rsidR="00795C36" w:rsidRPr="00795C36" w:rsidRDefault="00795C36" w:rsidP="0042009D">
            <w:pPr>
              <w:pStyle w:val="EUNormal"/>
              <w:spacing w:before="60" w:afterLines="60"/>
              <w:rPr>
                <w:sz w:val="16"/>
                <w:szCs w:val="16"/>
              </w:rPr>
            </w:pPr>
            <w:r w:rsidRPr="00795C36">
              <w:rPr>
                <w:sz w:val="16"/>
                <w:szCs w:val="16"/>
              </w:rPr>
              <w:tab/>
              <w:t>BIND (year(?dateCreated) as ?year) .</w:t>
            </w:r>
          </w:p>
          <w:p w:rsidR="00795C36" w:rsidRPr="00795C36" w:rsidRDefault="00795C36" w:rsidP="0042009D">
            <w:pPr>
              <w:pStyle w:val="EUNormal"/>
              <w:spacing w:before="60" w:afterLines="60"/>
              <w:rPr>
                <w:sz w:val="16"/>
                <w:szCs w:val="16"/>
              </w:rPr>
            </w:pPr>
            <w:r w:rsidRPr="00795C36">
              <w:rPr>
                <w:sz w:val="16"/>
                <w:szCs w:val="16"/>
              </w:rPr>
              <w:tab/>
              <w:t>BIND (month(?dateCreated) as ?month) .</w:t>
            </w:r>
          </w:p>
          <w:p w:rsidR="00795C36" w:rsidRPr="00795C36" w:rsidRDefault="00795C36" w:rsidP="0042009D">
            <w:pPr>
              <w:pStyle w:val="EUNormal"/>
              <w:spacing w:before="60" w:afterLines="60"/>
              <w:rPr>
                <w:sz w:val="16"/>
                <w:szCs w:val="16"/>
              </w:rPr>
            </w:pPr>
            <w:r w:rsidRPr="00795C36">
              <w:rPr>
                <w:sz w:val="16"/>
                <w:szCs w:val="16"/>
              </w:rPr>
              <w:tab/>
              <w:t>FILTER (CONTAINS(?title, "us") || CONTAINS(?description, "browser")) .</w:t>
            </w:r>
          </w:p>
          <w:p w:rsidR="00795C36" w:rsidRPr="00795C36" w:rsidRDefault="00795C36" w:rsidP="0042009D">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42009D">
            <w:pPr>
              <w:pStyle w:val="EUNormal"/>
              <w:spacing w:before="60" w:afterLines="60"/>
              <w:rPr>
                <w:sz w:val="16"/>
                <w:szCs w:val="16"/>
              </w:rPr>
            </w:pPr>
            <w:r w:rsidRPr="00795C36">
              <w:rPr>
                <w:sz w:val="16"/>
                <w:szCs w:val="16"/>
              </w:rPr>
              <w:t>}</w:t>
            </w:r>
          </w:p>
          <w:p w:rsidR="00795C36" w:rsidRPr="00795C36" w:rsidRDefault="00795C36" w:rsidP="0042009D">
            <w:pPr>
              <w:pStyle w:val="EUNormal"/>
              <w:spacing w:before="60" w:afterLines="60"/>
              <w:rPr>
                <w:sz w:val="16"/>
                <w:szCs w:val="16"/>
              </w:rPr>
            </w:pPr>
            <w:r w:rsidRPr="00795C36">
              <w:rPr>
                <w:sz w:val="16"/>
                <w:szCs w:val="16"/>
              </w:rPr>
              <w:t>GROUP BY ?year ?month ?tag</w:t>
            </w:r>
          </w:p>
          <w:p w:rsidR="00795C36" w:rsidRPr="00795C36" w:rsidRDefault="00795C36" w:rsidP="0042009D">
            <w:pPr>
              <w:pStyle w:val="EUNormal"/>
              <w:spacing w:before="60" w:afterLines="60"/>
              <w:rPr>
                <w:sz w:val="16"/>
                <w:szCs w:val="16"/>
              </w:rPr>
            </w:pPr>
            <w:r w:rsidRPr="00795C36">
              <w:rPr>
                <w:sz w:val="16"/>
                <w:szCs w:val="16"/>
              </w:rPr>
              <w:t>ORDER BY ?year ?month ?count</w:t>
            </w:r>
          </w:p>
          <w:p w:rsidR="00AD24DA" w:rsidRPr="00AD24DA" w:rsidRDefault="00795C36" w:rsidP="0042009D">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2009D">
            <w:pPr>
              <w:pStyle w:val="EUNormal"/>
              <w:spacing w:before="60" w:afterLines="60"/>
              <w:rPr>
                <w:szCs w:val="22"/>
              </w:rPr>
            </w:pPr>
            <w:r>
              <w:rPr>
                <w:b/>
                <w:bCs/>
                <w:szCs w:val="22"/>
              </w:rPr>
              <w:t>query23</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2009D">
            <w:pPr>
              <w:pStyle w:val="EUNormal"/>
              <w:spacing w:before="60" w:afterLines="60"/>
              <w:rPr>
                <w:sz w:val="16"/>
                <w:szCs w:val="16"/>
              </w:rPr>
            </w:pPr>
            <w:r w:rsidRPr="00795C36">
              <w:rPr>
                <w:sz w:val="16"/>
                <w:szCs w:val="16"/>
              </w:rPr>
              <w:t>SELECT ?year ?month ((COUNT(*)) AS ?count) {</w:t>
            </w:r>
          </w:p>
          <w:p w:rsidR="00795C36" w:rsidRPr="00795C36" w:rsidRDefault="00795C36" w:rsidP="0042009D">
            <w:pPr>
              <w:pStyle w:val="EUNormal"/>
              <w:spacing w:before="60" w:afterLines="60"/>
              <w:rPr>
                <w:sz w:val="16"/>
                <w:szCs w:val="16"/>
              </w:rPr>
            </w:pPr>
            <w:r w:rsidRPr="00795C36">
              <w:rPr>
                <w:sz w:val="16"/>
                <w:szCs w:val="16"/>
              </w:rPr>
              <w:tab/>
              <w:t>?creativework a cwork:CreativeWork .</w:t>
            </w:r>
          </w:p>
          <w:p w:rsidR="00795C36" w:rsidRPr="00795C36" w:rsidRDefault="00795C36" w:rsidP="0042009D">
            <w:pPr>
              <w:pStyle w:val="EUNormal"/>
              <w:spacing w:before="60" w:afterLines="60"/>
              <w:rPr>
                <w:sz w:val="16"/>
                <w:szCs w:val="16"/>
              </w:rPr>
            </w:pPr>
            <w:r w:rsidRPr="00795C36">
              <w:rPr>
                <w:sz w:val="16"/>
                <w:szCs w:val="16"/>
              </w:rPr>
              <w:tab/>
              <w:t>?creativework cwork:title ?title .</w:t>
            </w:r>
          </w:p>
          <w:p w:rsidR="00795C36" w:rsidRPr="00795C36" w:rsidRDefault="00795C36" w:rsidP="0042009D">
            <w:pPr>
              <w:pStyle w:val="EUNormal"/>
              <w:spacing w:before="60" w:afterLines="60"/>
              <w:rPr>
                <w:sz w:val="16"/>
                <w:szCs w:val="16"/>
              </w:rPr>
            </w:pPr>
            <w:r w:rsidRPr="00795C36">
              <w:rPr>
                <w:sz w:val="16"/>
                <w:szCs w:val="16"/>
              </w:rPr>
              <w:tab/>
              <w:t>?creativework cwork:description ?description .</w:t>
            </w:r>
          </w:p>
          <w:p w:rsidR="00795C36" w:rsidRPr="00795C36" w:rsidRDefault="00795C36" w:rsidP="0042009D">
            <w:pPr>
              <w:pStyle w:val="EUNormal"/>
              <w:spacing w:before="60" w:afterLines="60"/>
              <w:rPr>
                <w:sz w:val="16"/>
                <w:szCs w:val="16"/>
              </w:rPr>
            </w:pPr>
            <w:r w:rsidRPr="00795C36">
              <w:rPr>
                <w:sz w:val="16"/>
                <w:szCs w:val="16"/>
              </w:rPr>
              <w:tab/>
              <w:t>?creativework cwork:category ?category .</w:t>
            </w:r>
          </w:p>
          <w:p w:rsidR="00795C36" w:rsidRPr="00795C36" w:rsidRDefault="00795C36" w:rsidP="0042009D">
            <w:pPr>
              <w:pStyle w:val="EUNormal"/>
              <w:spacing w:before="60" w:afterLines="60"/>
              <w:rPr>
                <w:sz w:val="16"/>
                <w:szCs w:val="16"/>
              </w:rPr>
            </w:pPr>
            <w:r w:rsidRPr="00795C36">
              <w:rPr>
                <w:sz w:val="16"/>
                <w:szCs w:val="16"/>
              </w:rPr>
              <w:tab/>
              <w:t>?creativework cwork:tag ?tag .</w:t>
            </w:r>
          </w:p>
          <w:p w:rsidR="00795C36" w:rsidRPr="00795C36" w:rsidRDefault="00795C36" w:rsidP="0042009D">
            <w:pPr>
              <w:pStyle w:val="EUNormal"/>
              <w:spacing w:before="60" w:afterLines="60"/>
              <w:rPr>
                <w:sz w:val="16"/>
                <w:szCs w:val="16"/>
              </w:rPr>
            </w:pPr>
            <w:r w:rsidRPr="00795C36">
              <w:rPr>
                <w:sz w:val="16"/>
                <w:szCs w:val="16"/>
              </w:rPr>
              <w:tab/>
              <w:t>?creativework cwork:audience ?audience .</w:t>
            </w:r>
          </w:p>
          <w:p w:rsidR="00795C36" w:rsidRPr="00795C36" w:rsidRDefault="00795C36" w:rsidP="0042009D">
            <w:pPr>
              <w:pStyle w:val="EUNormal"/>
              <w:spacing w:before="60" w:afterLines="60"/>
              <w:rPr>
                <w:sz w:val="16"/>
                <w:szCs w:val="16"/>
              </w:rPr>
            </w:pPr>
            <w:r w:rsidRPr="00795C36">
              <w:rPr>
                <w:sz w:val="16"/>
                <w:szCs w:val="16"/>
              </w:rPr>
              <w:tab/>
              <w:t>?creativework cwork:liveCoverage ?liveCoverage .</w:t>
            </w:r>
          </w:p>
          <w:p w:rsidR="00795C36" w:rsidRPr="00795C36" w:rsidRDefault="00795C36" w:rsidP="0042009D">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42009D">
            <w:pPr>
              <w:pStyle w:val="EUNormal"/>
              <w:spacing w:before="60" w:afterLines="60"/>
              <w:rPr>
                <w:sz w:val="16"/>
                <w:szCs w:val="16"/>
              </w:rPr>
            </w:pPr>
            <w:r w:rsidRPr="00795C36">
              <w:rPr>
                <w:sz w:val="16"/>
                <w:szCs w:val="16"/>
              </w:rPr>
              <w:tab/>
              <w:t>?creativework cwork:dateCreated ?dateCreated .</w:t>
            </w:r>
          </w:p>
          <w:p w:rsidR="00795C36" w:rsidRPr="00795C36" w:rsidRDefault="00795C36" w:rsidP="0042009D">
            <w:pPr>
              <w:pStyle w:val="EUNormal"/>
              <w:spacing w:before="60" w:afterLines="60"/>
              <w:rPr>
                <w:sz w:val="16"/>
                <w:szCs w:val="16"/>
              </w:rPr>
            </w:pPr>
            <w:r w:rsidRPr="00795C36">
              <w:rPr>
                <w:sz w:val="16"/>
                <w:szCs w:val="16"/>
              </w:rPr>
              <w:tab/>
              <w:t>BIND (day(?dateCreated) as ?day) .</w:t>
            </w:r>
          </w:p>
          <w:p w:rsidR="00795C36" w:rsidRPr="00795C36" w:rsidRDefault="00795C36" w:rsidP="0042009D">
            <w:pPr>
              <w:pStyle w:val="EUNormal"/>
              <w:spacing w:before="60" w:afterLines="60"/>
              <w:rPr>
                <w:sz w:val="16"/>
                <w:szCs w:val="16"/>
              </w:rPr>
            </w:pPr>
            <w:r w:rsidRPr="00795C36">
              <w:rPr>
                <w:sz w:val="16"/>
                <w:szCs w:val="16"/>
              </w:rPr>
              <w:tab/>
              <w:t>BIND (year(?dateCreated) as ?year) .</w:t>
            </w:r>
          </w:p>
          <w:p w:rsidR="00795C36" w:rsidRPr="00795C36" w:rsidRDefault="00795C36" w:rsidP="0042009D">
            <w:pPr>
              <w:pStyle w:val="EUNormal"/>
              <w:spacing w:before="60" w:afterLines="60"/>
              <w:rPr>
                <w:sz w:val="16"/>
                <w:szCs w:val="16"/>
              </w:rPr>
            </w:pPr>
            <w:r w:rsidRPr="00795C36">
              <w:rPr>
                <w:sz w:val="16"/>
                <w:szCs w:val="16"/>
              </w:rPr>
              <w:tab/>
              <w:t>BIND (month(?dateCreated) as ?month) .</w:t>
            </w:r>
          </w:p>
          <w:p w:rsidR="00795C36" w:rsidRPr="00795C36" w:rsidRDefault="00795C36" w:rsidP="0042009D">
            <w:pPr>
              <w:pStyle w:val="EUNormal"/>
              <w:spacing w:before="60" w:afterLines="60"/>
              <w:rPr>
                <w:sz w:val="16"/>
                <w:szCs w:val="16"/>
              </w:rPr>
            </w:pPr>
            <w:r w:rsidRPr="00795C36">
              <w:rPr>
                <w:sz w:val="16"/>
                <w:szCs w:val="16"/>
              </w:rPr>
              <w:tab/>
              <w:t>FILTER (CONTAINS(?title, "enjoyment") || CONTAINS(?description, "retain")) .</w:t>
            </w:r>
          </w:p>
          <w:p w:rsidR="00795C36" w:rsidRPr="00795C36" w:rsidRDefault="00795C36" w:rsidP="0042009D">
            <w:pPr>
              <w:pStyle w:val="EUNormal"/>
              <w:spacing w:before="60" w:afterLines="60"/>
              <w:rPr>
                <w:sz w:val="16"/>
                <w:szCs w:val="16"/>
              </w:rPr>
            </w:pPr>
            <w:r w:rsidRPr="00795C36">
              <w:rPr>
                <w:sz w:val="16"/>
                <w:szCs w:val="16"/>
              </w:rPr>
              <w:tab/>
              <w:t>FILTER (?category = &lt;http://www.bbc.co.uk/category/PoliticsPersons&gt;) .</w:t>
            </w:r>
          </w:p>
          <w:p w:rsidR="00795C36" w:rsidRPr="00795C36" w:rsidRDefault="00795C36" w:rsidP="0042009D">
            <w:pPr>
              <w:pStyle w:val="EUNormal"/>
              <w:spacing w:before="60" w:afterLines="60"/>
              <w:rPr>
                <w:sz w:val="16"/>
                <w:szCs w:val="16"/>
              </w:rPr>
            </w:pPr>
            <w:r w:rsidRPr="00795C36">
              <w:rPr>
                <w:sz w:val="16"/>
                <w:szCs w:val="16"/>
              </w:rPr>
              <w:t>}</w:t>
            </w:r>
          </w:p>
          <w:p w:rsidR="00795C36" w:rsidRPr="00795C36" w:rsidRDefault="00795C36" w:rsidP="0042009D">
            <w:pPr>
              <w:pStyle w:val="EUNormal"/>
              <w:spacing w:before="60" w:afterLines="60"/>
              <w:rPr>
                <w:sz w:val="16"/>
                <w:szCs w:val="16"/>
              </w:rPr>
            </w:pPr>
            <w:r w:rsidRPr="00795C36">
              <w:rPr>
                <w:sz w:val="16"/>
                <w:szCs w:val="16"/>
              </w:rPr>
              <w:t>GROUP BY ?year ?month</w:t>
            </w:r>
          </w:p>
          <w:p w:rsidR="00795C36" w:rsidRPr="00795C36" w:rsidRDefault="00795C36" w:rsidP="0042009D">
            <w:pPr>
              <w:pStyle w:val="EUNormal"/>
              <w:spacing w:before="60" w:afterLines="60"/>
              <w:rPr>
                <w:sz w:val="16"/>
                <w:szCs w:val="16"/>
              </w:rPr>
            </w:pPr>
            <w:r w:rsidRPr="00795C36">
              <w:rPr>
                <w:sz w:val="16"/>
                <w:szCs w:val="16"/>
              </w:rPr>
              <w:t>ORDER BY ?year ?month</w:t>
            </w:r>
          </w:p>
          <w:p w:rsidR="00AD24DA" w:rsidRPr="00AD24DA" w:rsidRDefault="00795C36" w:rsidP="0042009D">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2009D">
            <w:pPr>
              <w:pStyle w:val="EUNormal"/>
              <w:spacing w:before="60" w:afterLines="60"/>
              <w:rPr>
                <w:szCs w:val="22"/>
              </w:rPr>
            </w:pPr>
            <w:r>
              <w:rPr>
                <w:b/>
                <w:bCs/>
                <w:szCs w:val="22"/>
              </w:rPr>
              <w:t>query24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2009D">
            <w:pPr>
              <w:pStyle w:val="EUNormal"/>
              <w:spacing w:before="60" w:afterLines="60"/>
              <w:rPr>
                <w:sz w:val="16"/>
                <w:szCs w:val="16"/>
              </w:rPr>
            </w:pPr>
            <w:r w:rsidRPr="00795C36">
              <w:rPr>
                <w:sz w:val="16"/>
                <w:szCs w:val="16"/>
              </w:rPr>
              <w:t>SELECT DISTINCT ?year ?month ?day ((COUNT(*)) AS ?cwsPerDay) {</w:t>
            </w:r>
          </w:p>
          <w:p w:rsidR="00795C36" w:rsidRPr="00795C36" w:rsidRDefault="00795C36" w:rsidP="0042009D">
            <w:pPr>
              <w:pStyle w:val="EUNormal"/>
              <w:spacing w:before="60" w:afterLines="60"/>
              <w:rPr>
                <w:sz w:val="16"/>
                <w:szCs w:val="16"/>
              </w:rPr>
            </w:pPr>
            <w:r w:rsidRPr="00795C36">
              <w:rPr>
                <w:sz w:val="16"/>
                <w:szCs w:val="16"/>
              </w:rPr>
              <w:lastRenderedPageBreak/>
              <w:t xml:space="preserve">  ?cw a cwork:CreativeWork .</w:t>
            </w:r>
          </w:p>
          <w:p w:rsidR="00795C36" w:rsidRPr="00795C36" w:rsidRDefault="00795C36" w:rsidP="0042009D">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42009D">
            <w:pPr>
              <w:pStyle w:val="EUNormal"/>
              <w:spacing w:before="60" w:afterLines="60"/>
              <w:rPr>
                <w:sz w:val="16"/>
                <w:szCs w:val="16"/>
              </w:rPr>
            </w:pPr>
            <w:r w:rsidRPr="00795C36">
              <w:rPr>
                <w:sz w:val="16"/>
                <w:szCs w:val="16"/>
              </w:rPr>
              <w:t xml:space="preserve">  ?cw cwork:about &lt;http://rdf.freebase.com/ns/m.027c3m&gt; .</w:t>
            </w:r>
          </w:p>
          <w:p w:rsidR="00795C36" w:rsidRPr="00795C36" w:rsidRDefault="00795C36" w:rsidP="0042009D">
            <w:pPr>
              <w:pStyle w:val="EUNormal"/>
              <w:spacing w:before="60" w:afterLines="60"/>
              <w:rPr>
                <w:sz w:val="16"/>
                <w:szCs w:val="16"/>
              </w:rPr>
            </w:pPr>
            <w:r w:rsidRPr="00795C36">
              <w:rPr>
                <w:sz w:val="16"/>
                <w:szCs w:val="16"/>
              </w:rPr>
              <w:t xml:space="preserve">  ?cw cwork:dateCreated ?dateCreated .</w:t>
            </w:r>
          </w:p>
          <w:p w:rsidR="00795C36" w:rsidRPr="00795C36" w:rsidRDefault="00795C36" w:rsidP="0042009D">
            <w:pPr>
              <w:pStyle w:val="EUNormal"/>
              <w:spacing w:before="60" w:afterLines="60"/>
              <w:rPr>
                <w:sz w:val="16"/>
                <w:szCs w:val="16"/>
              </w:rPr>
            </w:pPr>
            <w:r w:rsidRPr="00795C36">
              <w:rPr>
                <w:sz w:val="16"/>
                <w:szCs w:val="16"/>
              </w:rPr>
              <w:t xml:space="preserve">  BIND (day(?dateCreated) AS ?day) . </w:t>
            </w:r>
          </w:p>
          <w:p w:rsidR="00795C36" w:rsidRPr="00795C36" w:rsidRDefault="00795C36" w:rsidP="0042009D">
            <w:pPr>
              <w:pStyle w:val="EUNormal"/>
              <w:spacing w:before="60" w:afterLines="60"/>
              <w:rPr>
                <w:sz w:val="16"/>
                <w:szCs w:val="16"/>
              </w:rPr>
            </w:pPr>
            <w:r w:rsidRPr="00795C36">
              <w:rPr>
                <w:sz w:val="16"/>
                <w:szCs w:val="16"/>
              </w:rPr>
              <w:t xml:space="preserve">  BIND (month(?dateCreated) AS ?month) . </w:t>
            </w:r>
          </w:p>
          <w:p w:rsidR="00795C36" w:rsidRPr="00795C36" w:rsidRDefault="00795C36" w:rsidP="0042009D">
            <w:pPr>
              <w:pStyle w:val="EUNormal"/>
              <w:spacing w:before="60" w:afterLines="60"/>
              <w:rPr>
                <w:sz w:val="16"/>
                <w:szCs w:val="16"/>
              </w:rPr>
            </w:pPr>
            <w:r w:rsidRPr="00795C36">
              <w:rPr>
                <w:sz w:val="16"/>
                <w:szCs w:val="16"/>
              </w:rPr>
              <w:t xml:space="preserve">  BIND (year(?dateCreated) AS ?year) . </w:t>
            </w:r>
          </w:p>
          <w:p w:rsidR="00795C36" w:rsidRPr="00795C36" w:rsidRDefault="00795C36" w:rsidP="0042009D">
            <w:pPr>
              <w:pStyle w:val="EUNormal"/>
              <w:spacing w:before="60" w:afterLines="60"/>
              <w:rPr>
                <w:sz w:val="16"/>
                <w:szCs w:val="16"/>
              </w:rPr>
            </w:pPr>
            <w:r w:rsidRPr="00795C36">
              <w:rPr>
                <w:sz w:val="16"/>
                <w:szCs w:val="16"/>
              </w:rPr>
              <w:t xml:space="preserve">  FILTER (?dateCreated &gt;= "2010-12-28T05:44:58Z"^^&lt;http://www.w3.org/2001/XMLSchema#dateTime&gt; &amp;&amp; ?dateCreated &lt; "2011-09-28T05:44:58Z"^^&lt;http://www.w3.org/2001/XMLSchema#dateTime&gt;) . </w:t>
            </w:r>
          </w:p>
          <w:p w:rsidR="00795C36" w:rsidRPr="00795C36" w:rsidRDefault="00795C36" w:rsidP="0042009D">
            <w:pPr>
              <w:pStyle w:val="EUNormal"/>
              <w:spacing w:before="60" w:afterLines="60"/>
              <w:rPr>
                <w:sz w:val="16"/>
                <w:szCs w:val="16"/>
              </w:rPr>
            </w:pPr>
            <w:r w:rsidRPr="00795C36">
              <w:rPr>
                <w:sz w:val="16"/>
                <w:szCs w:val="16"/>
              </w:rPr>
              <w:t>}</w:t>
            </w:r>
          </w:p>
          <w:p w:rsidR="00795C36" w:rsidRPr="00795C36" w:rsidRDefault="00795C36" w:rsidP="0042009D">
            <w:pPr>
              <w:pStyle w:val="EUNormal"/>
              <w:spacing w:before="60" w:afterLines="60"/>
              <w:rPr>
                <w:sz w:val="16"/>
                <w:szCs w:val="16"/>
              </w:rPr>
            </w:pPr>
            <w:r w:rsidRPr="00795C36">
              <w:rPr>
                <w:sz w:val="16"/>
                <w:szCs w:val="16"/>
              </w:rPr>
              <w:t>GROUP BY ?year ?month ?day</w:t>
            </w:r>
          </w:p>
          <w:p w:rsidR="00AD24DA" w:rsidRPr="00AD24DA" w:rsidRDefault="00795C36" w:rsidP="0042009D">
            <w:pPr>
              <w:pStyle w:val="EUNormal"/>
              <w:spacing w:before="60" w:afterLines="60"/>
              <w:rPr>
                <w:sz w:val="16"/>
                <w:szCs w:val="16"/>
              </w:rPr>
            </w:pPr>
            <w:r w:rsidRPr="00795C36">
              <w:rPr>
                <w:sz w:val="16"/>
                <w:szCs w:val="16"/>
              </w:rPr>
              <w:t>ORDER BY ?year ?month ?day</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42009D">
            <w:pPr>
              <w:pStyle w:val="EUNormal"/>
              <w:spacing w:before="60" w:afterLines="60"/>
              <w:rPr>
                <w:szCs w:val="22"/>
              </w:rPr>
            </w:pPr>
            <w:r>
              <w:rPr>
                <w:b/>
                <w:bCs/>
                <w:szCs w:val="22"/>
              </w:rPr>
              <w:t>query25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42009D">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42009D">
            <w:pPr>
              <w:pStyle w:val="EUNormal"/>
              <w:spacing w:before="60" w:afterLines="60"/>
              <w:rPr>
                <w:sz w:val="16"/>
                <w:szCs w:val="16"/>
              </w:rPr>
            </w:pPr>
            <w:r w:rsidRPr="00795C36">
              <w:rPr>
                <w:sz w:val="16"/>
                <w:szCs w:val="16"/>
              </w:rPr>
              <w:t>SELECT ?who ?interactionDays {</w:t>
            </w:r>
          </w:p>
          <w:p w:rsidR="00795C36" w:rsidRPr="00795C36" w:rsidRDefault="00795C36" w:rsidP="0042009D">
            <w:pPr>
              <w:pStyle w:val="EUNormal"/>
              <w:spacing w:before="60" w:afterLines="60"/>
              <w:rPr>
                <w:sz w:val="16"/>
                <w:szCs w:val="16"/>
              </w:rPr>
            </w:pPr>
            <w:r w:rsidRPr="00795C36">
              <w:rPr>
                <w:sz w:val="16"/>
                <w:szCs w:val="16"/>
              </w:rPr>
              <w:t xml:space="preserve">  {</w:t>
            </w:r>
          </w:p>
          <w:p w:rsidR="00795C36" w:rsidRPr="00795C36" w:rsidRDefault="00795C36" w:rsidP="0042009D">
            <w:pPr>
              <w:pStyle w:val="EUNormal"/>
              <w:spacing w:before="60" w:afterLines="60"/>
              <w:rPr>
                <w:sz w:val="16"/>
                <w:szCs w:val="16"/>
              </w:rPr>
            </w:pPr>
            <w:r w:rsidRPr="00795C36">
              <w:rPr>
                <w:sz w:val="16"/>
                <w:szCs w:val="16"/>
              </w:rPr>
              <w:t xml:space="preserve">    SELECT ?who ((COUNT(*)) AS ?interactionDays) {</w:t>
            </w:r>
          </w:p>
          <w:p w:rsidR="00795C36" w:rsidRPr="00795C36" w:rsidRDefault="00795C36" w:rsidP="0042009D">
            <w:pPr>
              <w:pStyle w:val="EUNormal"/>
              <w:spacing w:before="60" w:afterLines="60"/>
              <w:rPr>
                <w:sz w:val="16"/>
                <w:szCs w:val="16"/>
              </w:rPr>
            </w:pPr>
            <w:r w:rsidRPr="00795C36">
              <w:rPr>
                <w:sz w:val="16"/>
                <w:szCs w:val="16"/>
              </w:rPr>
              <w:t xml:space="preserve">      {</w:t>
            </w:r>
          </w:p>
          <w:p w:rsidR="00795C36" w:rsidRPr="00795C36" w:rsidRDefault="00795C36" w:rsidP="0042009D">
            <w:pPr>
              <w:pStyle w:val="EUNormal"/>
              <w:spacing w:before="60" w:afterLines="60"/>
              <w:rPr>
                <w:sz w:val="16"/>
                <w:szCs w:val="16"/>
              </w:rPr>
            </w:pPr>
            <w:r w:rsidRPr="00795C36">
              <w:rPr>
                <w:sz w:val="16"/>
                <w:szCs w:val="16"/>
              </w:rPr>
              <w:t xml:space="preserve">        SELECT DISTINCT ?year ?month ?day ?who {</w:t>
            </w:r>
          </w:p>
          <w:p w:rsidR="00795C36" w:rsidRPr="00795C36" w:rsidRDefault="00795C36" w:rsidP="0042009D">
            <w:pPr>
              <w:pStyle w:val="EUNormal"/>
              <w:spacing w:before="60" w:afterLines="60"/>
              <w:rPr>
                <w:sz w:val="16"/>
                <w:szCs w:val="16"/>
              </w:rPr>
            </w:pPr>
            <w:r w:rsidRPr="00795C36">
              <w:rPr>
                <w:sz w:val="16"/>
                <w:szCs w:val="16"/>
              </w:rPr>
              <w:t xml:space="preserve">          ?cw a cwork:CreativeWork .</w:t>
            </w:r>
          </w:p>
          <w:p w:rsidR="00795C36" w:rsidRPr="00795C36" w:rsidRDefault="00795C36" w:rsidP="0042009D">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42009D">
            <w:pPr>
              <w:pStyle w:val="EUNormal"/>
              <w:spacing w:before="60" w:afterLines="60"/>
              <w:rPr>
                <w:sz w:val="16"/>
                <w:szCs w:val="16"/>
              </w:rPr>
            </w:pPr>
            <w:r w:rsidRPr="00795C36">
              <w:rPr>
                <w:sz w:val="16"/>
                <w:szCs w:val="16"/>
              </w:rPr>
              <w:t xml:space="preserve">          ?cw cwork:about ?who .</w:t>
            </w:r>
          </w:p>
          <w:p w:rsidR="00795C36" w:rsidRPr="00795C36" w:rsidRDefault="00795C36" w:rsidP="0042009D">
            <w:pPr>
              <w:pStyle w:val="EUNormal"/>
              <w:spacing w:before="60" w:afterLines="60"/>
              <w:rPr>
                <w:sz w:val="16"/>
                <w:szCs w:val="16"/>
              </w:rPr>
            </w:pPr>
            <w:r w:rsidRPr="00795C36">
              <w:rPr>
                <w:sz w:val="16"/>
                <w:szCs w:val="16"/>
              </w:rPr>
              <w:t xml:space="preserve">          ?cw cwork:dateCreated ?dateCreated .</w:t>
            </w:r>
          </w:p>
          <w:p w:rsidR="00795C36" w:rsidRPr="00795C36" w:rsidRDefault="00795C36" w:rsidP="0042009D">
            <w:pPr>
              <w:pStyle w:val="EUNormal"/>
              <w:spacing w:before="60" w:afterLines="60"/>
              <w:rPr>
                <w:sz w:val="16"/>
                <w:szCs w:val="16"/>
              </w:rPr>
            </w:pPr>
            <w:r w:rsidRPr="00795C36">
              <w:rPr>
                <w:sz w:val="16"/>
                <w:szCs w:val="16"/>
              </w:rPr>
              <w:t xml:space="preserve">          BIND (day(?dateCreated) AS ?day) . </w:t>
            </w:r>
          </w:p>
          <w:p w:rsidR="00795C36" w:rsidRPr="00795C36" w:rsidRDefault="00795C36" w:rsidP="0042009D">
            <w:pPr>
              <w:pStyle w:val="EUNormal"/>
              <w:spacing w:before="60" w:afterLines="60"/>
              <w:rPr>
                <w:sz w:val="16"/>
                <w:szCs w:val="16"/>
              </w:rPr>
            </w:pPr>
            <w:r w:rsidRPr="00795C36">
              <w:rPr>
                <w:sz w:val="16"/>
                <w:szCs w:val="16"/>
              </w:rPr>
              <w:t xml:space="preserve">          BIND (month(?dateCreated) AS ?month) . </w:t>
            </w:r>
          </w:p>
          <w:p w:rsidR="00795C36" w:rsidRPr="00795C36" w:rsidRDefault="00795C36" w:rsidP="0042009D">
            <w:pPr>
              <w:pStyle w:val="EUNormal"/>
              <w:spacing w:before="60" w:afterLines="60"/>
              <w:rPr>
                <w:sz w:val="16"/>
                <w:szCs w:val="16"/>
              </w:rPr>
            </w:pPr>
            <w:r w:rsidRPr="00795C36">
              <w:rPr>
                <w:sz w:val="16"/>
                <w:szCs w:val="16"/>
              </w:rPr>
              <w:t xml:space="preserve">          BIND (year(?dateCreated) AS ?year) . </w:t>
            </w:r>
          </w:p>
          <w:p w:rsidR="00795C36" w:rsidRPr="00795C36" w:rsidRDefault="00795C36" w:rsidP="0042009D">
            <w:pPr>
              <w:pStyle w:val="EUNormal"/>
              <w:spacing w:before="60" w:afterLines="60"/>
              <w:rPr>
                <w:sz w:val="16"/>
                <w:szCs w:val="16"/>
              </w:rPr>
            </w:pPr>
            <w:r w:rsidRPr="00795C36">
              <w:rPr>
                <w:sz w:val="16"/>
                <w:szCs w:val="16"/>
              </w:rPr>
              <w:t xml:space="preserve">          FILTER (?who != &lt;http://news.bbc.co.uk/democracylive/hi/representatives/profiles/25491.stm&gt;) .</w:t>
            </w:r>
          </w:p>
          <w:p w:rsidR="00795C36" w:rsidRPr="00795C36" w:rsidRDefault="00795C36" w:rsidP="0042009D">
            <w:pPr>
              <w:pStyle w:val="EUNormal"/>
              <w:spacing w:before="60" w:afterLines="60"/>
              <w:rPr>
                <w:sz w:val="16"/>
                <w:szCs w:val="16"/>
              </w:rPr>
            </w:pPr>
            <w:r w:rsidRPr="00795C36">
              <w:rPr>
                <w:sz w:val="16"/>
                <w:szCs w:val="16"/>
              </w:rPr>
              <w:t xml:space="preserve">        }</w:t>
            </w:r>
          </w:p>
          <w:p w:rsidR="00795C36" w:rsidRPr="00795C36" w:rsidRDefault="00795C36" w:rsidP="0042009D">
            <w:pPr>
              <w:pStyle w:val="EUNormal"/>
              <w:spacing w:before="60" w:afterLines="60"/>
              <w:rPr>
                <w:sz w:val="16"/>
                <w:szCs w:val="16"/>
              </w:rPr>
            </w:pPr>
            <w:r w:rsidRPr="00795C36">
              <w:rPr>
                <w:sz w:val="16"/>
                <w:szCs w:val="16"/>
              </w:rPr>
              <w:t xml:space="preserve">        GROUP BY ?year ?month ?day ?who</w:t>
            </w:r>
          </w:p>
          <w:p w:rsidR="00795C36" w:rsidRPr="00795C36" w:rsidRDefault="00795C36" w:rsidP="0042009D">
            <w:pPr>
              <w:pStyle w:val="EUNormal"/>
              <w:spacing w:before="60" w:afterLines="60"/>
              <w:rPr>
                <w:sz w:val="16"/>
                <w:szCs w:val="16"/>
              </w:rPr>
            </w:pPr>
            <w:r w:rsidRPr="00795C36">
              <w:rPr>
                <w:sz w:val="16"/>
                <w:szCs w:val="16"/>
              </w:rPr>
              <w:t xml:space="preserve">      }</w:t>
            </w:r>
          </w:p>
          <w:p w:rsidR="00795C36" w:rsidRPr="00795C36" w:rsidRDefault="00795C36" w:rsidP="0042009D">
            <w:pPr>
              <w:pStyle w:val="EUNormal"/>
              <w:spacing w:before="60" w:afterLines="60"/>
              <w:rPr>
                <w:sz w:val="16"/>
                <w:szCs w:val="16"/>
              </w:rPr>
            </w:pPr>
            <w:r w:rsidRPr="00795C36">
              <w:rPr>
                <w:sz w:val="16"/>
                <w:szCs w:val="16"/>
              </w:rPr>
              <w:t xml:space="preserve">    }</w:t>
            </w:r>
          </w:p>
          <w:p w:rsidR="00795C36" w:rsidRPr="00795C36" w:rsidRDefault="00795C36" w:rsidP="0042009D">
            <w:pPr>
              <w:pStyle w:val="EUNormal"/>
              <w:spacing w:before="60" w:afterLines="60"/>
              <w:rPr>
                <w:sz w:val="16"/>
                <w:szCs w:val="16"/>
              </w:rPr>
            </w:pPr>
            <w:r w:rsidRPr="00795C36">
              <w:rPr>
                <w:sz w:val="16"/>
                <w:szCs w:val="16"/>
              </w:rPr>
              <w:t xml:space="preserve">    GROUP BY ?who</w:t>
            </w:r>
          </w:p>
          <w:p w:rsidR="00795C36" w:rsidRPr="00795C36" w:rsidRDefault="00795C36" w:rsidP="0042009D">
            <w:pPr>
              <w:pStyle w:val="EUNormal"/>
              <w:spacing w:before="60" w:afterLines="60"/>
              <w:rPr>
                <w:sz w:val="16"/>
                <w:szCs w:val="16"/>
              </w:rPr>
            </w:pPr>
            <w:r w:rsidRPr="00795C36">
              <w:rPr>
                <w:sz w:val="16"/>
                <w:szCs w:val="16"/>
              </w:rPr>
              <w:t xml:space="preserve">  }</w:t>
            </w:r>
          </w:p>
          <w:p w:rsidR="00795C36" w:rsidRPr="00795C36" w:rsidRDefault="00795C36" w:rsidP="0042009D">
            <w:pPr>
              <w:pStyle w:val="EUNormal"/>
              <w:spacing w:before="60" w:afterLines="60"/>
              <w:rPr>
                <w:sz w:val="16"/>
                <w:szCs w:val="16"/>
              </w:rPr>
            </w:pPr>
            <w:r w:rsidRPr="00795C36">
              <w:rPr>
                <w:sz w:val="16"/>
                <w:szCs w:val="16"/>
              </w:rPr>
              <w:t>}</w:t>
            </w:r>
          </w:p>
          <w:p w:rsidR="00795C36" w:rsidRPr="00795C36" w:rsidRDefault="00795C36" w:rsidP="0042009D">
            <w:pPr>
              <w:pStyle w:val="EUNormal"/>
              <w:spacing w:before="60" w:afterLines="60"/>
              <w:rPr>
                <w:sz w:val="16"/>
                <w:szCs w:val="16"/>
              </w:rPr>
            </w:pPr>
            <w:r w:rsidRPr="00795C36">
              <w:rPr>
                <w:sz w:val="16"/>
                <w:szCs w:val="16"/>
              </w:rPr>
              <w:t>ORDER BY DESC(?interactionDays) ?who</w:t>
            </w:r>
          </w:p>
          <w:p w:rsidR="00AD24DA" w:rsidRPr="00AD24DA" w:rsidRDefault="00795C36" w:rsidP="0042009D">
            <w:pPr>
              <w:pStyle w:val="EUNormal"/>
              <w:spacing w:before="60" w:afterLines="60"/>
              <w:rPr>
                <w:sz w:val="16"/>
                <w:szCs w:val="16"/>
              </w:rPr>
            </w:pPr>
            <w:r w:rsidRPr="00795C36">
              <w:rPr>
                <w:sz w:val="16"/>
                <w:szCs w:val="16"/>
              </w:rPr>
              <w:t>LIMIT 10</w:t>
            </w:r>
          </w:p>
        </w:tc>
      </w:tr>
    </w:tbl>
    <w:p w:rsidR="00AD24DA" w:rsidRDefault="00AD24DA" w:rsidP="001B51B9">
      <w:pPr>
        <w:pStyle w:val="EUNormal"/>
      </w:pPr>
    </w:p>
    <w:p w:rsidR="0093449B" w:rsidRDefault="0093449B" w:rsidP="001B51B9">
      <w:pPr>
        <w:pStyle w:val="EUNormal"/>
      </w:pPr>
    </w:p>
    <w:p w:rsidR="00EF12C8" w:rsidRDefault="00EF12C8" w:rsidP="001B51B9">
      <w:pPr>
        <w:pStyle w:val="EUNormal"/>
      </w:pPr>
    </w:p>
    <w:p w:rsidR="0093449B" w:rsidRPr="00EF12C8" w:rsidRDefault="0054168F" w:rsidP="001B51B9">
      <w:pPr>
        <w:pStyle w:val="EUHeading2"/>
        <w:rPr>
          <w:szCs w:val="28"/>
        </w:rPr>
      </w:pPr>
      <w:bookmarkStart w:id="162" w:name="_Toc403119810"/>
      <w:r>
        <w:lastRenderedPageBreak/>
        <w:t>Appendix</w:t>
      </w:r>
      <w:r w:rsidR="00EF12C8">
        <w:t>.</w:t>
      </w:r>
      <w:r w:rsidR="00362F2C">
        <w:t xml:space="preserve"> </w:t>
      </w:r>
      <w:r>
        <w:t>C</w:t>
      </w:r>
      <w:r w:rsidR="00EF12C8">
        <w:t xml:space="preserve"> -</w:t>
      </w:r>
      <w:r w:rsidR="0093449B" w:rsidRPr="00EF12C8">
        <w:rPr>
          <w:szCs w:val="28"/>
        </w:rPr>
        <w:t xml:space="preserve"> </w:t>
      </w:r>
      <w:r w:rsidR="00574780" w:rsidRPr="00EF12C8">
        <w:rPr>
          <w:szCs w:val="28"/>
        </w:rPr>
        <w:t>Description of Operational Phase : Online Replication And Backup</w:t>
      </w:r>
      <w:bookmarkEnd w:id="162"/>
    </w:p>
    <w:p w:rsidR="00574780" w:rsidRDefault="00574780" w:rsidP="001B51B9">
      <w:pPr>
        <w:pStyle w:val="EUNormal"/>
        <w:rPr>
          <w:b/>
          <w:sz w:val="28"/>
          <w:szCs w:val="28"/>
        </w:rPr>
      </w:pPr>
    </w:p>
    <w:p w:rsidR="00574780" w:rsidRDefault="00574780" w:rsidP="001B51B9">
      <w:pPr>
        <w:pStyle w:val="EUNormal"/>
        <w:rPr>
          <w:color w:val="333333"/>
          <w:szCs w:val="22"/>
          <w:shd w:val="clear" w:color="auto" w:fill="FFFFFF"/>
        </w:rPr>
      </w:pPr>
      <w:r>
        <w:rPr>
          <w:color w:val="333333"/>
          <w:szCs w:val="22"/>
          <w:shd w:val="clear" w:color="auto" w:fill="FFFFFF"/>
        </w:rPr>
        <w:t xml:space="preserve">Following are description of steps performed in Online Replication And Backup Operational Phase of SPB. </w:t>
      </w:r>
      <w:r w:rsidRPr="00574780">
        <w:rPr>
          <w:color w:val="333333"/>
          <w:szCs w:val="22"/>
          <w:shd w:val="clear" w:color="auto" w:fill="FFFFFF"/>
        </w:rPr>
        <w:t>Additi</w:t>
      </w:r>
      <w:r>
        <w:rPr>
          <w:color w:val="333333"/>
          <w:szCs w:val="22"/>
          <w:shd w:val="clear" w:color="auto" w:fill="FFFFFF"/>
        </w:rPr>
        <w:t>onal requirement for each RDF database</w:t>
      </w:r>
      <w:r w:rsidRPr="00574780">
        <w:rPr>
          <w:color w:val="333333"/>
          <w:szCs w:val="22"/>
          <w:shd w:val="clear" w:color="auto" w:fill="FFFFFF"/>
        </w:rPr>
        <w:t xml:space="preserve"> is to implement </w:t>
      </w:r>
      <w:r>
        <w:rPr>
          <w:color w:val="333333"/>
          <w:szCs w:val="22"/>
          <w:shd w:val="clear" w:color="auto" w:fill="FFFFFF"/>
        </w:rPr>
        <w:t xml:space="preserve">all of the </w:t>
      </w:r>
      <w:r w:rsidRPr="00574780">
        <w:rPr>
          <w:color w:val="333333"/>
          <w:szCs w:val="22"/>
          <w:shd w:val="clear" w:color="auto" w:fill="FFFFFF"/>
        </w:rPr>
        <w:t xml:space="preserve">provided scripts </w:t>
      </w:r>
      <w:r w:rsidRPr="001F7A7F">
        <w:t>(/da</w:t>
      </w:r>
      <w:r>
        <w:t>ta/scripts</w:t>
      </w:r>
      <w:r w:rsidR="006D382D">
        <w:t>/enterprise</w:t>
      </w:r>
      <w:r>
        <w:t>)</w:t>
      </w:r>
      <w:r w:rsidRPr="00574780">
        <w:rPr>
          <w:color w:val="333333"/>
          <w:szCs w:val="22"/>
          <w:shd w:val="clear" w:color="auto" w:fill="FFFFFF"/>
        </w:rPr>
        <w:t xml:space="preserve"> with database specific commands</w:t>
      </w:r>
      <w:r>
        <w:rPr>
          <w:color w:val="333333"/>
          <w:szCs w:val="22"/>
          <w:shd w:val="clear" w:color="auto" w:fill="FFFFFF"/>
        </w:rPr>
        <w:t xml:space="preserve"> for completing those steps.</w:t>
      </w:r>
    </w:p>
    <w:p w:rsidR="00574780" w:rsidRDefault="00574780" w:rsidP="001B51B9">
      <w:pPr>
        <w:pStyle w:val="EUNormal"/>
        <w:rPr>
          <w:color w:val="333333"/>
          <w:szCs w:val="22"/>
          <w:shd w:val="clear" w:color="auto" w:fill="FFFFFF"/>
        </w:rPr>
      </w:pPr>
    </w:p>
    <w:p w:rsidR="00574780" w:rsidRDefault="00574780" w:rsidP="0075118B">
      <w:pPr>
        <w:pStyle w:val="EUNormal"/>
        <w:numPr>
          <w:ilvl w:val="0"/>
          <w:numId w:val="36"/>
        </w:numPr>
        <w:rPr>
          <w:szCs w:val="22"/>
        </w:rPr>
      </w:pPr>
      <w:r>
        <w:rPr>
          <w:szCs w:val="22"/>
        </w:rPr>
        <w:t>S</w:t>
      </w:r>
      <w:r w:rsidRPr="00574780">
        <w:rPr>
          <w:szCs w:val="22"/>
        </w:rPr>
        <w:t xml:space="preserve">ystem start + bulk load + full backup (manual step, </w:t>
      </w:r>
      <w:r w:rsidRPr="009543AC">
        <w:rPr>
          <w:b/>
          <w:szCs w:val="22"/>
        </w:rPr>
        <w:t>full_backup_start.sh</w:t>
      </w:r>
      <w:r w:rsidRPr="00574780">
        <w:rPr>
          <w:szCs w:val="22"/>
        </w:rPr>
        <w:t>)</w:t>
      </w:r>
    </w:p>
    <w:p w:rsidR="00574780" w:rsidRDefault="00574780" w:rsidP="0075118B">
      <w:pPr>
        <w:pStyle w:val="EUNormal"/>
        <w:numPr>
          <w:ilvl w:val="0"/>
          <w:numId w:val="36"/>
        </w:numPr>
        <w:rPr>
          <w:szCs w:val="22"/>
        </w:rPr>
      </w:pPr>
      <w:r>
        <w:rPr>
          <w:szCs w:val="22"/>
        </w:rPr>
        <w:t>Starting a w</w:t>
      </w:r>
      <w:r w:rsidRPr="00574780">
        <w:rPr>
          <w:szCs w:val="22"/>
        </w:rPr>
        <w:t>armup run</w:t>
      </w:r>
      <w:r>
        <w:rPr>
          <w:szCs w:val="22"/>
        </w:rPr>
        <w:t xml:space="preserve"> </w:t>
      </w:r>
    </w:p>
    <w:p w:rsidR="00574780" w:rsidRDefault="00574780" w:rsidP="0075118B">
      <w:pPr>
        <w:pStyle w:val="EUNormal"/>
        <w:numPr>
          <w:ilvl w:val="0"/>
          <w:numId w:val="36"/>
        </w:numPr>
        <w:rPr>
          <w:szCs w:val="22"/>
        </w:rPr>
      </w:pPr>
      <w:r>
        <w:rPr>
          <w:szCs w:val="22"/>
        </w:rPr>
        <w:t>Starting a B</w:t>
      </w:r>
      <w:r w:rsidRPr="00574780">
        <w:rPr>
          <w:szCs w:val="22"/>
        </w:rPr>
        <w:t>enchmark run, fixed number of queries will be executed - timing is started</w:t>
      </w:r>
    </w:p>
    <w:p w:rsidR="00574780" w:rsidRDefault="00574780" w:rsidP="0075118B">
      <w:pPr>
        <w:pStyle w:val="EUNormal"/>
        <w:numPr>
          <w:ilvl w:val="0"/>
          <w:numId w:val="36"/>
        </w:numPr>
        <w:rPr>
          <w:szCs w:val="22"/>
        </w:rPr>
      </w:pPr>
      <w:r>
        <w:rPr>
          <w:szCs w:val="22"/>
        </w:rPr>
        <w:t>Adding a milestone point</w:t>
      </w:r>
      <w:r w:rsidRPr="00574780">
        <w:rPr>
          <w:szCs w:val="22"/>
        </w:rPr>
        <w:t xml:space="preserve"> at ½ of executed queries</w:t>
      </w:r>
      <w:r>
        <w:rPr>
          <w:szCs w:val="22"/>
        </w:rPr>
        <w:t xml:space="preserve"> + </w:t>
      </w:r>
      <w:r w:rsidRPr="00574780">
        <w:rPr>
          <w:szCs w:val="22"/>
        </w:rPr>
        <w:t>(</w:t>
      </w:r>
      <w:r w:rsidRPr="009543AC">
        <w:rPr>
          <w:b/>
          <w:szCs w:val="22"/>
        </w:rPr>
        <w:t>incremental_backup_start.sh</w:t>
      </w:r>
      <w:r>
        <w:rPr>
          <w:szCs w:val="22"/>
        </w:rPr>
        <w:t>)</w:t>
      </w:r>
      <w:r w:rsidRPr="00574780">
        <w:rPr>
          <w:szCs w:val="22"/>
        </w:rPr>
        <w:t>. Location of the milestone is configurable.</w:t>
      </w:r>
    </w:p>
    <w:p w:rsidR="00574780" w:rsidRDefault="00574780" w:rsidP="0075118B">
      <w:pPr>
        <w:pStyle w:val="EUNormal"/>
        <w:numPr>
          <w:ilvl w:val="0"/>
          <w:numId w:val="36"/>
        </w:numPr>
        <w:rPr>
          <w:szCs w:val="22"/>
        </w:rPr>
      </w:pPr>
      <w:r>
        <w:rPr>
          <w:szCs w:val="22"/>
        </w:rPr>
        <w:t>Completing the</w:t>
      </w:r>
      <w:r w:rsidRPr="00574780">
        <w:rPr>
          <w:szCs w:val="22"/>
        </w:rPr>
        <w:t xml:space="preserve"> benchmark run</w:t>
      </w:r>
    </w:p>
    <w:p w:rsidR="00574780" w:rsidRDefault="00574780" w:rsidP="0075118B">
      <w:pPr>
        <w:pStyle w:val="EUNormal"/>
        <w:numPr>
          <w:ilvl w:val="0"/>
          <w:numId w:val="36"/>
        </w:numPr>
        <w:rPr>
          <w:szCs w:val="22"/>
        </w:rPr>
      </w:pPr>
      <w:r>
        <w:rPr>
          <w:szCs w:val="22"/>
        </w:rPr>
        <w:t>S</w:t>
      </w:r>
      <w:r w:rsidRPr="00574780">
        <w:rPr>
          <w:szCs w:val="22"/>
        </w:rPr>
        <w:t>ystem shutd</w:t>
      </w:r>
      <w:r>
        <w:rPr>
          <w:szCs w:val="22"/>
        </w:rPr>
        <w:t>own (</w:t>
      </w:r>
      <w:r w:rsidRPr="009543AC">
        <w:rPr>
          <w:b/>
          <w:szCs w:val="22"/>
        </w:rPr>
        <w:t>system_shutdown.sh</w:t>
      </w:r>
      <w:r w:rsidRPr="00574780">
        <w:rPr>
          <w:szCs w:val="22"/>
        </w:rPr>
        <w:t>)</w:t>
      </w:r>
    </w:p>
    <w:p w:rsidR="00574780" w:rsidRDefault="00574780" w:rsidP="0075118B">
      <w:pPr>
        <w:pStyle w:val="EUNormal"/>
        <w:numPr>
          <w:ilvl w:val="0"/>
          <w:numId w:val="36"/>
        </w:numPr>
        <w:rPr>
          <w:szCs w:val="22"/>
        </w:rPr>
      </w:pPr>
      <w:r>
        <w:rPr>
          <w:szCs w:val="22"/>
        </w:rPr>
        <w:t>S</w:t>
      </w:r>
      <w:r w:rsidRPr="00574780">
        <w:rPr>
          <w:szCs w:val="22"/>
        </w:rPr>
        <w:t>ystem restart (</w:t>
      </w:r>
      <w:r w:rsidRPr="009543AC">
        <w:rPr>
          <w:b/>
          <w:szCs w:val="22"/>
        </w:rPr>
        <w:t>system_start.sh</w:t>
      </w:r>
      <w:r w:rsidRPr="00574780">
        <w:rPr>
          <w:szCs w:val="22"/>
        </w:rPr>
        <w:t>) + verification query1 (ok - if milestone exists) - end of timing</w:t>
      </w:r>
    </w:p>
    <w:p w:rsidR="00574780" w:rsidRDefault="00574780" w:rsidP="0075118B">
      <w:pPr>
        <w:pStyle w:val="EUNormal"/>
        <w:numPr>
          <w:ilvl w:val="0"/>
          <w:numId w:val="36"/>
        </w:numPr>
        <w:rPr>
          <w:szCs w:val="22"/>
        </w:rPr>
      </w:pPr>
      <w:r>
        <w:rPr>
          <w:szCs w:val="22"/>
        </w:rPr>
        <w:t>S</w:t>
      </w:r>
      <w:r w:rsidRPr="00574780">
        <w:rPr>
          <w:szCs w:val="22"/>
        </w:rPr>
        <w:t>ystem shutdown (</w:t>
      </w:r>
      <w:r w:rsidRPr="009543AC">
        <w:rPr>
          <w:b/>
          <w:szCs w:val="22"/>
        </w:rPr>
        <w:t>system_shutdown.sh</w:t>
      </w:r>
      <w:r w:rsidRPr="00574780">
        <w:rPr>
          <w:szCs w:val="22"/>
        </w:rPr>
        <w:t>)</w:t>
      </w:r>
    </w:p>
    <w:p w:rsidR="00574780" w:rsidRDefault="00574780" w:rsidP="0075118B">
      <w:pPr>
        <w:pStyle w:val="EUNormal"/>
        <w:numPr>
          <w:ilvl w:val="0"/>
          <w:numId w:val="36"/>
        </w:numPr>
        <w:rPr>
          <w:szCs w:val="22"/>
        </w:rPr>
      </w:pPr>
      <w:r>
        <w:rPr>
          <w:szCs w:val="22"/>
        </w:rPr>
        <w:t xml:space="preserve">Starting </w:t>
      </w:r>
      <w:r w:rsidRPr="00574780">
        <w:rPr>
          <w:szCs w:val="22"/>
        </w:rPr>
        <w:t>backup restore</w:t>
      </w:r>
      <w:r>
        <w:rPr>
          <w:szCs w:val="22"/>
        </w:rPr>
        <w:t xml:space="preserve"> (</w:t>
      </w:r>
      <w:r w:rsidRPr="009543AC">
        <w:rPr>
          <w:b/>
          <w:szCs w:val="22"/>
        </w:rPr>
        <w:t>full_backup_restore_start.sh</w:t>
      </w:r>
      <w:r w:rsidRPr="00574780">
        <w:rPr>
          <w:szCs w:val="22"/>
        </w:rPr>
        <w:t>)</w:t>
      </w:r>
    </w:p>
    <w:p w:rsidR="00574780" w:rsidRDefault="00574780" w:rsidP="0075118B">
      <w:pPr>
        <w:pStyle w:val="EUNormal"/>
        <w:numPr>
          <w:ilvl w:val="0"/>
          <w:numId w:val="36"/>
        </w:numPr>
        <w:rPr>
          <w:szCs w:val="22"/>
        </w:rPr>
      </w:pPr>
      <w:r>
        <w:rPr>
          <w:szCs w:val="22"/>
        </w:rPr>
        <w:t>System restart (</w:t>
      </w:r>
      <w:r w:rsidRPr="009543AC">
        <w:rPr>
          <w:b/>
          <w:szCs w:val="22"/>
        </w:rPr>
        <w:t>system_start.sh</w:t>
      </w:r>
      <w:r w:rsidRPr="00574780">
        <w:rPr>
          <w:szCs w:val="22"/>
        </w:rPr>
        <w:t>)</w:t>
      </w:r>
      <w:r>
        <w:rPr>
          <w:szCs w:val="22"/>
        </w:rPr>
        <w:t xml:space="preserve"> + verification query</w:t>
      </w:r>
      <w:r w:rsidRPr="00574780">
        <w:rPr>
          <w:szCs w:val="22"/>
        </w:rPr>
        <w:t xml:space="preserve"> (ok - if milestone point does not exists)</w:t>
      </w:r>
    </w:p>
    <w:p w:rsidR="009543AC" w:rsidRDefault="009543AC" w:rsidP="009543AC">
      <w:pPr>
        <w:pStyle w:val="EUNormal"/>
        <w:rPr>
          <w:szCs w:val="22"/>
        </w:rPr>
      </w:pPr>
    </w:p>
    <w:p w:rsidR="009543AC" w:rsidRDefault="009543AC" w:rsidP="009543AC">
      <w:pPr>
        <w:pStyle w:val="EUNormal"/>
        <w:rPr>
          <w:szCs w:val="22"/>
        </w:rPr>
      </w:pPr>
    </w:p>
    <w:p w:rsidR="009543AC" w:rsidRDefault="00223330" w:rsidP="009543AC">
      <w:pPr>
        <w:pStyle w:val="EUHeading2"/>
        <w:rPr>
          <w:szCs w:val="28"/>
        </w:rPr>
      </w:pPr>
      <w:bookmarkStart w:id="163" w:name="_Toc403119811"/>
      <w:r>
        <w:t>Appendix</w:t>
      </w:r>
      <w:r w:rsidR="009543AC">
        <w:t xml:space="preserve">. </w:t>
      </w:r>
      <w:r>
        <w:t>D</w:t>
      </w:r>
      <w:r w:rsidR="009543AC">
        <w:t xml:space="preserve"> -</w:t>
      </w:r>
      <w:r w:rsidR="009543AC" w:rsidRPr="00EF12C8">
        <w:rPr>
          <w:szCs w:val="28"/>
        </w:rPr>
        <w:t xml:space="preserve"> </w:t>
      </w:r>
      <w:r w:rsidR="009543AC">
        <w:rPr>
          <w:szCs w:val="28"/>
        </w:rPr>
        <w:t>Sample</w:t>
      </w:r>
      <w:r w:rsidR="005F3E51">
        <w:rPr>
          <w:szCs w:val="28"/>
        </w:rPr>
        <w:t xml:space="preserve"> </w:t>
      </w:r>
      <w:r w:rsidR="009543AC">
        <w:rPr>
          <w:szCs w:val="28"/>
        </w:rPr>
        <w:t>of Benchmark Results</w:t>
      </w:r>
      <w:bookmarkEnd w:id="163"/>
    </w:p>
    <w:p w:rsidR="005F3E51" w:rsidRDefault="005F3E51" w:rsidP="009543AC">
      <w:pPr>
        <w:pStyle w:val="EUNormal"/>
      </w:pPr>
    </w:p>
    <w:p w:rsidR="009543AC" w:rsidRDefault="009543AC" w:rsidP="009543AC">
      <w:pPr>
        <w:pStyle w:val="EUNormal"/>
      </w:pPr>
      <w:r>
        <w:t>Following are samples benchmark results</w:t>
      </w:r>
      <w:r w:rsidR="005F3E51">
        <w:t xml:space="preserve"> taken from the three types of log files saved during the benchmark run</w:t>
      </w:r>
      <w:r>
        <w:t xml:space="preserve"> :</w:t>
      </w:r>
    </w:p>
    <w:p w:rsidR="009543AC" w:rsidRDefault="009543AC" w:rsidP="009543AC">
      <w:pPr>
        <w:pStyle w:val="EUNormal"/>
      </w:pPr>
    </w:p>
    <w:p w:rsidR="00147989" w:rsidRDefault="009543AC" w:rsidP="0075118B">
      <w:pPr>
        <w:pStyle w:val="EUNormal"/>
        <w:numPr>
          <w:ilvl w:val="0"/>
          <w:numId w:val="45"/>
        </w:numPr>
        <w:rPr>
          <w:b/>
        </w:rPr>
      </w:pPr>
      <w:r w:rsidRPr="00147989">
        <w:rPr>
          <w:b/>
        </w:rPr>
        <w:t xml:space="preserve">semantic_publishing_benchmark_queries_brief.log </w:t>
      </w:r>
      <w:r>
        <w:t xml:space="preserve">- </w:t>
      </w:r>
      <w:r w:rsidR="00202BCB">
        <w:t>provides a</w:t>
      </w:r>
      <w:r>
        <w:t xml:space="preserve"> brief log of </w:t>
      </w:r>
      <w:r w:rsidR="00202BCB">
        <w:t>query execution order</w:t>
      </w:r>
      <w:r>
        <w:t>. Brief log contains information about : query name, query id (id is formed as sequential increment of a query execution counter - one per query), execution time (ms), returned results (triples)</w:t>
      </w:r>
      <w:r w:rsidR="00202BCB">
        <w:t>. e.g. :</w:t>
      </w:r>
    </w:p>
    <w:p w:rsidR="00147989" w:rsidRDefault="00147989" w:rsidP="00147989">
      <w:pPr>
        <w:pStyle w:val="EUNormal"/>
        <w:rPr>
          <w:b/>
        </w:rPr>
      </w:pPr>
    </w:p>
    <w:p w:rsidR="00147989" w:rsidRPr="00147989" w:rsidRDefault="00147989" w:rsidP="00202BCB">
      <w:pPr>
        <w:pStyle w:val="EUNormal"/>
        <w:ind w:left="720"/>
        <w:rPr>
          <w:sz w:val="16"/>
          <w:szCs w:val="16"/>
        </w:rPr>
      </w:pPr>
      <w:r w:rsidRPr="00147989">
        <w:rPr>
          <w:sz w:val="16"/>
          <w:szCs w:val="16"/>
        </w:rPr>
        <w:t>...</w:t>
      </w:r>
    </w:p>
    <w:p w:rsidR="009543AC" w:rsidRDefault="009543AC" w:rsidP="00202BCB">
      <w:pPr>
        <w:pStyle w:val="EUNormal"/>
        <w:ind w:left="720"/>
        <w:rPr>
          <w:sz w:val="16"/>
          <w:szCs w:val="16"/>
        </w:rPr>
      </w:pPr>
      <w:r w:rsidRPr="009543AC">
        <w:rPr>
          <w:sz w:val="16"/>
          <w:szCs w:val="16"/>
        </w:rPr>
        <w:t xml:space="preserve">11:06:32.861 : </w:t>
      </w:r>
      <w:r w:rsidRPr="009543AC">
        <w:rPr>
          <w:sz w:val="16"/>
          <w:szCs w:val="16"/>
        </w:rPr>
        <w:tab/>
        <w:t>[query7.txt, id:199] Query executed, execution time : 406 ms, results : 100</w:t>
      </w:r>
    </w:p>
    <w:p w:rsidR="00147989" w:rsidRDefault="009543AC" w:rsidP="00202BCB">
      <w:pPr>
        <w:pStyle w:val="EUNormal"/>
        <w:ind w:left="720"/>
        <w:rPr>
          <w:sz w:val="16"/>
          <w:szCs w:val="16"/>
        </w:rPr>
      </w:pPr>
      <w:r w:rsidRPr="009543AC">
        <w:rPr>
          <w:sz w:val="16"/>
          <w:szCs w:val="16"/>
        </w:rPr>
        <w:t xml:space="preserve">11:06:32.869 : </w:t>
      </w:r>
      <w:r w:rsidRPr="009543AC">
        <w:rPr>
          <w:sz w:val="16"/>
          <w:szCs w:val="16"/>
        </w:rPr>
        <w:tab/>
        <w:t xml:space="preserve">[query8.txt, id:198] Query executed, execution time : 103 ms, results : 1000 </w:t>
      </w:r>
    </w:p>
    <w:p w:rsidR="009543AC" w:rsidRPr="009543AC" w:rsidRDefault="009543AC" w:rsidP="00202BCB">
      <w:pPr>
        <w:pStyle w:val="EUNormal"/>
        <w:ind w:left="720"/>
        <w:rPr>
          <w:sz w:val="16"/>
          <w:szCs w:val="16"/>
        </w:rPr>
      </w:pPr>
      <w:r w:rsidRPr="009543AC">
        <w:rPr>
          <w:sz w:val="16"/>
          <w:szCs w:val="16"/>
        </w:rPr>
        <w:t xml:space="preserve">11:06:32.876 : </w:t>
      </w:r>
      <w:r w:rsidRPr="009543AC">
        <w:rPr>
          <w:sz w:val="16"/>
          <w:szCs w:val="16"/>
        </w:rPr>
        <w:tab/>
        <w:t>[query1.txt, id:224] Query executed, execution time : 13 ms, results : 0</w:t>
      </w:r>
    </w:p>
    <w:p w:rsidR="009543AC" w:rsidRPr="009543AC" w:rsidRDefault="009543AC" w:rsidP="00202BCB">
      <w:pPr>
        <w:pStyle w:val="EUNormal"/>
        <w:ind w:left="720"/>
        <w:rPr>
          <w:sz w:val="16"/>
          <w:szCs w:val="16"/>
        </w:rPr>
      </w:pPr>
      <w:r w:rsidRPr="009543AC">
        <w:rPr>
          <w:sz w:val="16"/>
          <w:szCs w:val="16"/>
        </w:rPr>
        <w:t xml:space="preserve">11:06:32.917 : </w:t>
      </w:r>
      <w:r w:rsidRPr="009543AC">
        <w:rPr>
          <w:sz w:val="16"/>
          <w:szCs w:val="16"/>
        </w:rPr>
        <w:tab/>
        <w:t>[query8.txt, id:199] Query executed, execution time : 75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11:06:32.919 : </w:t>
      </w:r>
      <w:r w:rsidRPr="009543AC">
        <w:rPr>
          <w:sz w:val="16"/>
          <w:szCs w:val="16"/>
        </w:rPr>
        <w:tab/>
        <w:t>[query4.txt, id:209] Query executed, execution time : 47 ms, results : 122</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11:06:32.931 : </w:t>
      </w:r>
      <w:r w:rsidRPr="009543AC">
        <w:rPr>
          <w:sz w:val="16"/>
          <w:szCs w:val="16"/>
        </w:rPr>
        <w:tab/>
        <w:t xml:space="preserve">[insert.txt, id:0] Query executed, execution time : 1953 ms </w:t>
      </w:r>
    </w:p>
    <w:p w:rsidR="009543AC" w:rsidRPr="009543AC" w:rsidRDefault="009543AC" w:rsidP="00202BCB">
      <w:pPr>
        <w:pStyle w:val="EUNormal"/>
        <w:ind w:left="720"/>
        <w:rPr>
          <w:sz w:val="16"/>
          <w:szCs w:val="16"/>
        </w:rPr>
      </w:pPr>
      <w:r w:rsidRPr="009543AC">
        <w:rPr>
          <w:sz w:val="16"/>
          <w:szCs w:val="16"/>
        </w:rPr>
        <w:t xml:space="preserve">11:06:32.981 : </w:t>
      </w:r>
      <w:r w:rsidRPr="009543AC">
        <w:rPr>
          <w:sz w:val="16"/>
          <w:szCs w:val="16"/>
        </w:rPr>
        <w:tab/>
        <w:t>[query8.txt, id:200] Query executed, execution time : 99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11:06:33.000 : </w:t>
      </w:r>
      <w:r w:rsidRPr="009543AC">
        <w:rPr>
          <w:sz w:val="16"/>
          <w:szCs w:val="16"/>
        </w:rPr>
        <w:tab/>
        <w:t>[query7.txt, id:200] Query executed, execution time : 335 ms, results : 100</w:t>
      </w:r>
      <w:r w:rsidR="00147989">
        <w:rPr>
          <w:sz w:val="16"/>
          <w:szCs w:val="16"/>
        </w:rPr>
        <w:t xml:space="preserve"> </w:t>
      </w:r>
    </w:p>
    <w:p w:rsidR="009543AC" w:rsidRDefault="00147989" w:rsidP="00202BCB">
      <w:pPr>
        <w:pStyle w:val="EUNormal"/>
        <w:ind w:left="720"/>
        <w:rPr>
          <w:sz w:val="16"/>
          <w:szCs w:val="16"/>
        </w:rPr>
      </w:pPr>
      <w:r>
        <w:rPr>
          <w:sz w:val="16"/>
          <w:szCs w:val="16"/>
        </w:rPr>
        <w:t>...</w:t>
      </w:r>
    </w:p>
    <w:p w:rsidR="00202BCB" w:rsidRDefault="00202BCB" w:rsidP="009543AC">
      <w:pPr>
        <w:pStyle w:val="EUNormal"/>
        <w:rPr>
          <w:sz w:val="16"/>
          <w:szCs w:val="16"/>
        </w:rPr>
      </w:pPr>
    </w:p>
    <w:p w:rsidR="00202BCB" w:rsidRPr="00202BCB" w:rsidRDefault="00202BCB" w:rsidP="0075118B">
      <w:pPr>
        <w:pStyle w:val="EUNormal"/>
        <w:numPr>
          <w:ilvl w:val="0"/>
          <w:numId w:val="45"/>
        </w:numPr>
        <w:rPr>
          <w:sz w:val="16"/>
          <w:szCs w:val="16"/>
        </w:rPr>
      </w:pPr>
      <w:r w:rsidRPr="00147989">
        <w:rPr>
          <w:b/>
        </w:rPr>
        <w:lastRenderedPageBreak/>
        <w:t>semantic_publishing_benchmark_queries_</w:t>
      </w:r>
      <w:r>
        <w:rPr>
          <w:b/>
        </w:rPr>
        <w:t>detailed</w:t>
      </w:r>
      <w:r w:rsidRPr="00147989">
        <w:rPr>
          <w:b/>
        </w:rPr>
        <w:t xml:space="preserve">.log </w:t>
      </w:r>
      <w:r>
        <w:t xml:space="preserve">- provides a detailed information of each executed operation. Detailed log contains </w:t>
      </w:r>
      <w:r w:rsidR="005F3E51">
        <w:t>the</w:t>
      </w:r>
      <w:r>
        <w:t xml:space="preserve"> query </w:t>
      </w:r>
      <w:r w:rsidR="00F93E76">
        <w:t xml:space="preserve">body </w:t>
      </w:r>
      <w:r>
        <w:t>and result from its execution. e.g. :</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xml:space="preserve">&gt;&gt; 11:16:01.066 [AggregationAgent:Thread-14] : </w:t>
      </w:r>
    </w:p>
    <w:p w:rsidR="00202BCB" w:rsidRPr="00202BCB" w:rsidRDefault="00202BCB" w:rsidP="00202BCB">
      <w:pPr>
        <w:pStyle w:val="EUNormal"/>
        <w:ind w:left="720"/>
        <w:rPr>
          <w:sz w:val="16"/>
          <w:szCs w:val="16"/>
        </w:rPr>
      </w:pPr>
      <w:r w:rsidRPr="00202BCB">
        <w:rPr>
          <w:sz w:val="16"/>
          <w:szCs w:val="16"/>
        </w:rPr>
        <w:t>*** Query [query3.txt, id:2124], execution time : 337 ms, results : 448</w:t>
      </w:r>
    </w:p>
    <w:p w:rsidR="00202BCB" w:rsidRPr="00202BCB" w:rsidRDefault="00202BCB" w:rsidP="00202BCB">
      <w:pPr>
        <w:pStyle w:val="EUNormal"/>
        <w:ind w:left="720"/>
        <w:rPr>
          <w:sz w:val="16"/>
          <w:szCs w:val="16"/>
        </w:rPr>
      </w:pPr>
      <w:r w:rsidRPr="00202BCB">
        <w:rPr>
          <w:sz w:val="16"/>
          <w:szCs w:val="16"/>
        </w:rPr>
        <w:t xml:space="preserve">PREFIX bbcevent:&lt;http://www.bbc.co.uk/ontologies/event/&gt; </w:t>
      </w:r>
    </w:p>
    <w:p w:rsidR="00202BCB" w:rsidRDefault="00202BCB" w:rsidP="00202BCB">
      <w:pPr>
        <w:pStyle w:val="EUNormal"/>
        <w:ind w:left="720"/>
        <w:rPr>
          <w:sz w:val="16"/>
          <w:szCs w:val="16"/>
        </w:rPr>
      </w:pPr>
      <w:r>
        <w:rPr>
          <w:sz w:val="16"/>
          <w:szCs w:val="16"/>
        </w:rPr>
        <w:t>...</w:t>
      </w:r>
    </w:p>
    <w:p w:rsidR="00202BCB" w:rsidRPr="00202BCB" w:rsidRDefault="00202BCB" w:rsidP="00202BCB">
      <w:pPr>
        <w:pStyle w:val="EUNormal"/>
        <w:ind w:left="720"/>
        <w:rPr>
          <w:sz w:val="16"/>
          <w:szCs w:val="16"/>
        </w:rPr>
      </w:pPr>
      <w:r w:rsidRPr="00202BCB">
        <w:rPr>
          <w:sz w:val="16"/>
          <w:szCs w:val="16"/>
        </w:rPr>
        <w:t>PREFIX fb:&lt;http://rdf.freebase.com/ns/&gt;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Query name : query3</w:t>
      </w:r>
    </w:p>
    <w:p w:rsidR="00202BCB" w:rsidRPr="00202BCB" w:rsidRDefault="00202BCB" w:rsidP="00202BCB">
      <w:pPr>
        <w:pStyle w:val="EUNormal"/>
        <w:ind w:left="720"/>
        <w:rPr>
          <w:sz w:val="16"/>
          <w:szCs w:val="16"/>
        </w:rPr>
      </w:pPr>
      <w:r w:rsidRPr="00202BCB">
        <w:rPr>
          <w:sz w:val="16"/>
          <w:szCs w:val="16"/>
        </w:rPr>
        <w:t xml:space="preserve">#  Query Description : </w:t>
      </w:r>
    </w:p>
    <w:p w:rsidR="00202BCB" w:rsidRDefault="00202BCB" w:rsidP="00202BCB">
      <w:pPr>
        <w:pStyle w:val="EUNormal"/>
        <w:ind w:left="720"/>
        <w:rPr>
          <w:sz w:val="16"/>
          <w:szCs w:val="16"/>
        </w:rPr>
      </w:pPr>
      <w:r w:rsidRPr="00202BCB">
        <w:rPr>
          <w:sz w:val="16"/>
          <w:szCs w:val="16"/>
        </w:rPr>
        <w:t>#  Describes all creative works about a topic with certain fixed properties and order them by creation date</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DESCRIBE ?creativework</w:t>
      </w:r>
    </w:p>
    <w:p w:rsidR="00202BCB" w:rsidRPr="00202BCB" w:rsidRDefault="00202BCB" w:rsidP="00202BCB">
      <w:pPr>
        <w:pStyle w:val="EUNormal"/>
        <w:ind w:left="720"/>
        <w:rPr>
          <w:sz w:val="16"/>
          <w:szCs w:val="16"/>
        </w:rPr>
      </w:pPr>
      <w:r w:rsidRPr="00202BCB">
        <w:rPr>
          <w:sz w:val="16"/>
          <w:szCs w:val="16"/>
        </w:rPr>
        <w:t>WHERE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SELECT DISTINCT ?creativework</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?creativework cwork:dateCreated ?created .</w:t>
      </w:r>
    </w:p>
    <w:p w:rsidR="00202BCB" w:rsidRPr="00202BCB" w:rsidRDefault="00202BCB" w:rsidP="00202BCB">
      <w:pPr>
        <w:pStyle w:val="EUNormal"/>
        <w:ind w:left="720"/>
        <w:rPr>
          <w:sz w:val="16"/>
          <w:szCs w:val="16"/>
        </w:rPr>
      </w:pPr>
      <w:r w:rsidRPr="00202BCB">
        <w:rPr>
          <w:sz w:val="16"/>
          <w:szCs w:val="16"/>
        </w:rPr>
        <w:t xml:space="preserve">      ?creativework cwork:about &lt;http://dbpedia.org/resource/Rachel_Reeves&gt;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cwork:primaryFormat cwork:TextualFormat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cwork:InteractiveFormat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cwork:PictureGalleryFormat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formats</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a cwork:NewsItem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a cwork:BlogPost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OPTIONAL { ?creativework cwork:audience ?audience } .</w:t>
      </w:r>
    </w:p>
    <w:p w:rsidR="00202BCB" w:rsidRPr="00202BCB" w:rsidRDefault="00202BCB" w:rsidP="00202BCB">
      <w:pPr>
        <w:pStyle w:val="EUNormal"/>
        <w:ind w:left="720"/>
        <w:rPr>
          <w:sz w:val="16"/>
          <w:szCs w:val="16"/>
        </w:rPr>
      </w:pPr>
      <w:r w:rsidRPr="00202BCB">
        <w:rPr>
          <w:sz w:val="16"/>
          <w:szCs w:val="16"/>
        </w:rPr>
        <w:t xml:space="preserve">      FILTER (!BOUND(?audience) || ?audience = cwork:NationalAudience)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ORDER BY DESC( xsd:dateTime(str(?created)) )</w:t>
      </w:r>
    </w:p>
    <w:p w:rsidR="00202BCB" w:rsidRPr="00202BCB" w:rsidRDefault="00202BCB" w:rsidP="00202BCB">
      <w:pPr>
        <w:pStyle w:val="EUNormal"/>
        <w:ind w:left="720"/>
        <w:rPr>
          <w:sz w:val="16"/>
          <w:szCs w:val="16"/>
        </w:rPr>
      </w:pPr>
      <w:r w:rsidRPr="00202BCB">
        <w:rPr>
          <w:sz w:val="16"/>
          <w:szCs w:val="16"/>
        </w:rPr>
        <w:t>LIMIT 16</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 xml:space="preserve">*** Result for query [query3.txt, id:2124] : </w:t>
      </w:r>
    </w:p>
    <w:p w:rsidR="00202BCB" w:rsidRPr="00202BCB" w:rsidRDefault="00202BCB" w:rsidP="00202BCB">
      <w:pPr>
        <w:pStyle w:val="EUNormal"/>
        <w:ind w:left="720"/>
        <w:rPr>
          <w:sz w:val="16"/>
          <w:szCs w:val="16"/>
        </w:rPr>
      </w:pPr>
      <w:r w:rsidRPr="00202BCB">
        <w:rPr>
          <w:sz w:val="16"/>
          <w:szCs w:val="16"/>
        </w:rPr>
        <w:t>Length : 43621</w:t>
      </w:r>
    </w:p>
    <w:p w:rsidR="00202BCB" w:rsidRPr="00202BCB" w:rsidRDefault="00202BCB" w:rsidP="00202BCB">
      <w:pPr>
        <w:pStyle w:val="EUNormal"/>
        <w:ind w:left="720"/>
        <w:rPr>
          <w:sz w:val="16"/>
          <w:szCs w:val="16"/>
        </w:rPr>
      </w:pPr>
      <w:r w:rsidRPr="00202BCB">
        <w:rPr>
          <w:sz w:val="16"/>
          <w:szCs w:val="16"/>
        </w:rPr>
        <w:t>&lt;?xml version="1.0" encoding="UTF-8"?&gt;</w:t>
      </w:r>
    </w:p>
    <w:p w:rsidR="00202BCB" w:rsidRPr="00202BCB" w:rsidRDefault="00202BCB" w:rsidP="00202BCB">
      <w:pPr>
        <w:pStyle w:val="EUNormal"/>
        <w:ind w:left="720"/>
        <w:rPr>
          <w:sz w:val="16"/>
          <w:szCs w:val="16"/>
        </w:rPr>
      </w:pPr>
      <w:r w:rsidRPr="00202BCB">
        <w:rPr>
          <w:sz w:val="16"/>
          <w:szCs w:val="16"/>
        </w:rPr>
        <w:t>&lt;rdf:RDF</w:t>
      </w:r>
    </w:p>
    <w:p w:rsidR="00202BCB" w:rsidRPr="00202BCB" w:rsidRDefault="00202BCB" w:rsidP="00202BCB">
      <w:pPr>
        <w:pStyle w:val="EUNormal"/>
        <w:ind w:left="720"/>
        <w:rPr>
          <w:sz w:val="16"/>
          <w:szCs w:val="16"/>
        </w:rPr>
      </w:pPr>
      <w:r w:rsidRPr="00202BCB">
        <w:rPr>
          <w:sz w:val="16"/>
          <w:szCs w:val="16"/>
        </w:rPr>
        <w:lastRenderedPageBreak/>
        <w:tab/>
        <w:t>xmlns:bbcevent="http://www.bbc.co.uk/ontologies/event/"</w:t>
      </w:r>
    </w:p>
    <w:p w:rsidR="00202BCB" w:rsidRPr="00202BCB" w:rsidRDefault="00202BCB" w:rsidP="00202BCB">
      <w:pPr>
        <w:pStyle w:val="EUNormal"/>
        <w:ind w:left="720"/>
        <w:rPr>
          <w:sz w:val="16"/>
          <w:szCs w:val="16"/>
        </w:rPr>
      </w:pPr>
      <w:r w:rsidRPr="00202BCB">
        <w:rPr>
          <w:sz w:val="16"/>
          <w:szCs w:val="16"/>
        </w:rPr>
        <w:tab/>
        <w:t>xmlns:geo-pos="http://www.w3.org/2003/01/geo/wgs84_pos#"</w:t>
      </w:r>
    </w:p>
    <w:p w:rsidR="00202BCB" w:rsidRPr="00202BCB" w:rsidRDefault="00202BCB" w:rsidP="00202BCB">
      <w:pPr>
        <w:pStyle w:val="EUNormal"/>
        <w:ind w:left="720"/>
        <w:rPr>
          <w:sz w:val="16"/>
          <w:szCs w:val="16"/>
        </w:rPr>
      </w:pPr>
      <w:r w:rsidRPr="00202BCB">
        <w:rPr>
          <w:sz w:val="16"/>
          <w:szCs w:val="16"/>
        </w:rPr>
        <w:tab/>
        <w:t>xmlns:bbc="http://www.bbc.co.uk/ontologies/bbc/"</w:t>
      </w:r>
    </w:p>
    <w:p w:rsidR="00202BCB" w:rsidRPr="00202BCB" w:rsidRDefault="00202BCB" w:rsidP="00202BCB">
      <w:pPr>
        <w:pStyle w:val="EUNormal"/>
        <w:ind w:left="720"/>
        <w:rPr>
          <w:sz w:val="16"/>
          <w:szCs w:val="16"/>
        </w:rPr>
      </w:pPr>
      <w:r w:rsidRPr="00202BCB">
        <w:rPr>
          <w:sz w:val="16"/>
          <w:szCs w:val="16"/>
        </w:rPr>
        <w:tab/>
        <w:t>xmlns:time="http://www.w3.org/2006/time#"</w:t>
      </w:r>
    </w:p>
    <w:p w:rsidR="00202BCB" w:rsidRPr="00202BCB" w:rsidRDefault="00202BCB" w:rsidP="00202BCB">
      <w:pPr>
        <w:pStyle w:val="EUNormal"/>
        <w:ind w:left="720"/>
        <w:rPr>
          <w:sz w:val="16"/>
          <w:szCs w:val="16"/>
        </w:rPr>
      </w:pPr>
      <w:r w:rsidRPr="00202BCB">
        <w:rPr>
          <w:sz w:val="16"/>
          <w:szCs w:val="16"/>
        </w:rPr>
        <w:tab/>
        <w:t>xmlns:event="http://purl.org/NET/c4dm/event.owl#"</w:t>
      </w:r>
    </w:p>
    <w:p w:rsidR="00202BCB" w:rsidRPr="00202BCB" w:rsidRDefault="00202BCB" w:rsidP="00202BCB">
      <w:pPr>
        <w:pStyle w:val="EUNormal"/>
        <w:ind w:left="720"/>
        <w:rPr>
          <w:sz w:val="16"/>
          <w:szCs w:val="16"/>
        </w:rPr>
      </w:pPr>
      <w:r w:rsidRPr="00202BCB">
        <w:rPr>
          <w:sz w:val="16"/>
          <w:szCs w:val="16"/>
        </w:rPr>
        <w:tab/>
        <w:t>xmlns:music-ont="http://purl.org/ontology/mo/"</w:t>
      </w:r>
    </w:p>
    <w:p w:rsidR="00202BCB" w:rsidRPr="00202BCB" w:rsidRDefault="00202BCB" w:rsidP="00202BCB">
      <w:pPr>
        <w:pStyle w:val="EUNormal"/>
        <w:ind w:left="720"/>
        <w:rPr>
          <w:sz w:val="16"/>
          <w:szCs w:val="16"/>
        </w:rPr>
      </w:pPr>
      <w:r w:rsidRPr="00202BCB">
        <w:rPr>
          <w:sz w:val="16"/>
          <w:szCs w:val="16"/>
        </w:rPr>
        <w:tab/>
        <w:t>xmlns:rdf="http://www.w3.org/1999/02/22-rdf-syntax-ns#"</w:t>
      </w:r>
    </w:p>
    <w:p w:rsidR="00202BCB" w:rsidRPr="00202BCB" w:rsidRDefault="00202BCB" w:rsidP="00202BCB">
      <w:pPr>
        <w:pStyle w:val="EUNormal"/>
        <w:ind w:left="720"/>
        <w:rPr>
          <w:sz w:val="16"/>
          <w:szCs w:val="16"/>
        </w:rPr>
      </w:pPr>
      <w:r w:rsidRPr="00202BCB">
        <w:rPr>
          <w:sz w:val="16"/>
          <w:szCs w:val="16"/>
        </w:rPr>
        <w:tab/>
        <w:t>xmlns:foaf="http://xmlns.com/foaf/0.1/"</w:t>
      </w:r>
    </w:p>
    <w:p w:rsidR="00202BCB" w:rsidRPr="00202BCB" w:rsidRDefault="00202BCB" w:rsidP="00202BCB">
      <w:pPr>
        <w:pStyle w:val="EUNormal"/>
        <w:ind w:left="720"/>
        <w:rPr>
          <w:sz w:val="16"/>
          <w:szCs w:val="16"/>
        </w:rPr>
      </w:pPr>
      <w:r w:rsidRPr="00202BCB">
        <w:rPr>
          <w:sz w:val="16"/>
          <w:szCs w:val="16"/>
        </w:rPr>
        <w:tab/>
        <w:t>xmlns:provenance="http://www.bbc.co.uk/ontologies/provenance/"</w:t>
      </w:r>
    </w:p>
    <w:p w:rsidR="00202BCB" w:rsidRPr="00202BCB" w:rsidRDefault="00202BCB" w:rsidP="00202BCB">
      <w:pPr>
        <w:pStyle w:val="EUNormal"/>
        <w:ind w:left="720"/>
        <w:rPr>
          <w:sz w:val="16"/>
          <w:szCs w:val="16"/>
        </w:rPr>
      </w:pPr>
      <w:r w:rsidRPr="00202BCB">
        <w:rPr>
          <w:sz w:val="16"/>
          <w:szCs w:val="16"/>
        </w:rPr>
        <w:tab/>
        <w:t>xmlns:owl="http://www.w3.org/2002/07/owl#"</w:t>
      </w:r>
    </w:p>
    <w:p w:rsidR="00202BCB" w:rsidRPr="00202BCB" w:rsidRDefault="00202BCB" w:rsidP="00202BCB">
      <w:pPr>
        <w:pStyle w:val="EUNormal"/>
        <w:ind w:left="720"/>
        <w:rPr>
          <w:sz w:val="16"/>
          <w:szCs w:val="16"/>
        </w:rPr>
      </w:pPr>
      <w:r w:rsidRPr="00202BCB">
        <w:rPr>
          <w:sz w:val="16"/>
          <w:szCs w:val="16"/>
        </w:rPr>
        <w:tab/>
        <w:t>xmlns:cms="http://www.bbc.co.uk/ontologies/cms/"</w:t>
      </w:r>
    </w:p>
    <w:p w:rsidR="00202BCB" w:rsidRPr="00202BCB" w:rsidRDefault="00202BCB" w:rsidP="00202BCB">
      <w:pPr>
        <w:pStyle w:val="EUNormal"/>
        <w:ind w:left="720"/>
        <w:rPr>
          <w:sz w:val="16"/>
          <w:szCs w:val="16"/>
        </w:rPr>
      </w:pPr>
      <w:r w:rsidRPr="00202BCB">
        <w:rPr>
          <w:sz w:val="16"/>
          <w:szCs w:val="16"/>
        </w:rPr>
        <w:tab/>
        <w:t>xmlns:news="http://www.bbc.co.uk/ontologies/news/"</w:t>
      </w:r>
    </w:p>
    <w:p w:rsidR="00202BCB" w:rsidRPr="00202BCB" w:rsidRDefault="00202BCB" w:rsidP="00202BCB">
      <w:pPr>
        <w:pStyle w:val="EUNormal"/>
        <w:ind w:left="720"/>
        <w:rPr>
          <w:sz w:val="16"/>
          <w:szCs w:val="16"/>
        </w:rPr>
      </w:pPr>
      <w:r w:rsidRPr="00202BCB">
        <w:rPr>
          <w:sz w:val="16"/>
          <w:szCs w:val="16"/>
        </w:rPr>
        <w:tab/>
        <w:t>xmlns:cnews="http://www.bbc.co.uk/ontologies/news/cnews/"</w:t>
      </w:r>
    </w:p>
    <w:p w:rsidR="00202BCB" w:rsidRPr="00202BCB" w:rsidRDefault="00202BCB" w:rsidP="00202BCB">
      <w:pPr>
        <w:pStyle w:val="EUNormal"/>
        <w:ind w:left="720"/>
        <w:rPr>
          <w:sz w:val="16"/>
          <w:szCs w:val="16"/>
        </w:rPr>
      </w:pPr>
      <w:r w:rsidRPr="00202BCB">
        <w:rPr>
          <w:sz w:val="16"/>
          <w:szCs w:val="16"/>
        </w:rPr>
        <w:tab/>
        <w:t>xmlns:cconcepts="http://www.bbc.co.uk/ontologies/coreconcepts/"</w:t>
      </w:r>
    </w:p>
    <w:p w:rsidR="00202BCB" w:rsidRPr="00202BCB" w:rsidRDefault="00202BCB" w:rsidP="00202BCB">
      <w:pPr>
        <w:pStyle w:val="EUNormal"/>
        <w:ind w:left="720"/>
        <w:rPr>
          <w:sz w:val="16"/>
          <w:szCs w:val="16"/>
        </w:rPr>
      </w:pPr>
      <w:r w:rsidRPr="00202BCB">
        <w:rPr>
          <w:sz w:val="16"/>
          <w:szCs w:val="16"/>
        </w:rPr>
        <w:tab/>
        <w:t>xmlns:dbp-prop="http://dbpedia.org/property/"</w:t>
      </w:r>
    </w:p>
    <w:p w:rsidR="00202BCB" w:rsidRPr="00202BCB" w:rsidRDefault="00202BCB" w:rsidP="00202BCB">
      <w:pPr>
        <w:pStyle w:val="EUNormal"/>
        <w:ind w:left="720"/>
        <w:rPr>
          <w:sz w:val="16"/>
          <w:szCs w:val="16"/>
        </w:rPr>
      </w:pPr>
      <w:r w:rsidRPr="00202BCB">
        <w:rPr>
          <w:sz w:val="16"/>
          <w:szCs w:val="16"/>
        </w:rPr>
        <w:tab/>
        <w:t>xmlns:geonames="http://sws.geonames.org/"</w:t>
      </w:r>
    </w:p>
    <w:p w:rsidR="00202BCB" w:rsidRPr="00202BCB" w:rsidRDefault="00202BCB" w:rsidP="00202BCB">
      <w:pPr>
        <w:pStyle w:val="EUNormal"/>
        <w:ind w:left="720"/>
        <w:rPr>
          <w:sz w:val="16"/>
          <w:szCs w:val="16"/>
        </w:rPr>
      </w:pPr>
      <w:r w:rsidRPr="00202BCB">
        <w:rPr>
          <w:sz w:val="16"/>
          <w:szCs w:val="16"/>
        </w:rPr>
        <w:tab/>
        <w:t>xmlns:rdfs="http://www.w3.org/2000/01/rdf-schema#"</w:t>
      </w:r>
    </w:p>
    <w:p w:rsidR="00202BCB" w:rsidRPr="00202BCB" w:rsidRDefault="00202BCB" w:rsidP="00202BCB">
      <w:pPr>
        <w:pStyle w:val="EUNormal"/>
        <w:ind w:left="720"/>
        <w:rPr>
          <w:sz w:val="16"/>
          <w:szCs w:val="16"/>
        </w:rPr>
      </w:pPr>
      <w:r w:rsidRPr="00202BCB">
        <w:rPr>
          <w:sz w:val="16"/>
          <w:szCs w:val="16"/>
        </w:rPr>
        <w:tab/>
        <w:t>xmlns:domain="http://www.bbc.co.uk/ontologies/domain/"</w:t>
      </w:r>
    </w:p>
    <w:p w:rsidR="00202BCB" w:rsidRPr="00202BCB" w:rsidRDefault="00202BCB" w:rsidP="00202BCB">
      <w:pPr>
        <w:pStyle w:val="EUNormal"/>
        <w:ind w:left="720"/>
        <w:rPr>
          <w:sz w:val="16"/>
          <w:szCs w:val="16"/>
        </w:rPr>
      </w:pPr>
      <w:r w:rsidRPr="00202BCB">
        <w:rPr>
          <w:sz w:val="16"/>
          <w:szCs w:val="16"/>
        </w:rPr>
        <w:tab/>
        <w:t>xmlns:dbpedia="http://dbpedia.org/resource/"</w:t>
      </w:r>
    </w:p>
    <w:p w:rsidR="00202BCB" w:rsidRPr="00202BCB" w:rsidRDefault="00202BCB" w:rsidP="00202BCB">
      <w:pPr>
        <w:pStyle w:val="EUNormal"/>
        <w:ind w:left="720"/>
        <w:rPr>
          <w:sz w:val="16"/>
          <w:szCs w:val="16"/>
        </w:rPr>
      </w:pPr>
      <w:r w:rsidRPr="00202BCB">
        <w:rPr>
          <w:sz w:val="16"/>
          <w:szCs w:val="16"/>
        </w:rPr>
        <w:tab/>
        <w:t>xmlns:geo-ont="http://www.geonames.org/ontology#"</w:t>
      </w:r>
    </w:p>
    <w:p w:rsidR="00202BCB" w:rsidRPr="00202BCB" w:rsidRDefault="00202BCB" w:rsidP="00202BCB">
      <w:pPr>
        <w:pStyle w:val="EUNormal"/>
        <w:ind w:left="720"/>
        <w:rPr>
          <w:sz w:val="16"/>
          <w:szCs w:val="16"/>
        </w:rPr>
      </w:pPr>
      <w:r w:rsidRPr="00202BCB">
        <w:rPr>
          <w:sz w:val="16"/>
          <w:szCs w:val="16"/>
        </w:rPr>
        <w:tab/>
        <w:t>xmlns:bbc-pont="http://purl.org/ontology/po/"</w:t>
      </w:r>
    </w:p>
    <w:p w:rsidR="00202BCB" w:rsidRPr="00202BCB" w:rsidRDefault="00202BCB" w:rsidP="00202BCB">
      <w:pPr>
        <w:pStyle w:val="EUNormal"/>
        <w:ind w:left="720"/>
        <w:rPr>
          <w:sz w:val="16"/>
          <w:szCs w:val="16"/>
        </w:rPr>
      </w:pPr>
      <w:r w:rsidRPr="00202BCB">
        <w:rPr>
          <w:sz w:val="16"/>
          <w:szCs w:val="16"/>
        </w:rPr>
        <w:tab/>
        <w:t>xmlns:tagging="http://www.bbc.co.uk/ontologies/tagging/"</w:t>
      </w:r>
    </w:p>
    <w:p w:rsidR="00202BCB" w:rsidRPr="00202BCB" w:rsidRDefault="00202BCB" w:rsidP="00202BCB">
      <w:pPr>
        <w:pStyle w:val="EUNormal"/>
        <w:ind w:left="720"/>
        <w:rPr>
          <w:sz w:val="16"/>
          <w:szCs w:val="16"/>
        </w:rPr>
      </w:pPr>
      <w:r w:rsidRPr="00202BCB">
        <w:rPr>
          <w:sz w:val="16"/>
          <w:szCs w:val="16"/>
        </w:rPr>
        <w:tab/>
        <w:t>xmlns:sport="http://www.bbc.co.uk/ontologies/sport/"</w:t>
      </w:r>
    </w:p>
    <w:p w:rsidR="00202BCB" w:rsidRPr="00202BCB" w:rsidRDefault="00202BCB" w:rsidP="00202BCB">
      <w:pPr>
        <w:pStyle w:val="EUNormal"/>
        <w:ind w:left="720"/>
        <w:rPr>
          <w:sz w:val="16"/>
          <w:szCs w:val="16"/>
        </w:rPr>
      </w:pPr>
      <w:r w:rsidRPr="00202BCB">
        <w:rPr>
          <w:sz w:val="16"/>
          <w:szCs w:val="16"/>
        </w:rPr>
        <w:tab/>
        <w:t>xmlns:skosCore="http://www.w3.org/2004/02/skos/core#"</w:t>
      </w:r>
    </w:p>
    <w:p w:rsidR="00202BCB" w:rsidRPr="00202BCB" w:rsidRDefault="00202BCB" w:rsidP="00202BCB">
      <w:pPr>
        <w:pStyle w:val="EUNormal"/>
        <w:ind w:left="720"/>
        <w:rPr>
          <w:sz w:val="16"/>
          <w:szCs w:val="16"/>
        </w:rPr>
      </w:pPr>
      <w:r w:rsidRPr="00202BCB">
        <w:rPr>
          <w:sz w:val="16"/>
          <w:szCs w:val="16"/>
        </w:rPr>
        <w:tab/>
        <w:t>xmlns:dbp-ont="http://dbpedia.org/ontology/"</w:t>
      </w:r>
    </w:p>
    <w:p w:rsidR="00202BCB" w:rsidRPr="00202BCB" w:rsidRDefault="00202BCB" w:rsidP="00202BCB">
      <w:pPr>
        <w:pStyle w:val="EUNormal"/>
        <w:ind w:left="720"/>
        <w:rPr>
          <w:sz w:val="16"/>
          <w:szCs w:val="16"/>
        </w:rPr>
      </w:pPr>
      <w:r w:rsidRPr="00202BCB">
        <w:rPr>
          <w:sz w:val="16"/>
          <w:szCs w:val="16"/>
        </w:rPr>
        <w:tab/>
        <w:t>xmlns:xsd="http://www.w3.org/2001/XMLSchema#"</w:t>
      </w:r>
    </w:p>
    <w:p w:rsidR="00202BCB" w:rsidRPr="00202BCB" w:rsidRDefault="00202BCB" w:rsidP="00202BCB">
      <w:pPr>
        <w:pStyle w:val="EUNormal"/>
        <w:ind w:left="720"/>
        <w:rPr>
          <w:sz w:val="16"/>
          <w:szCs w:val="16"/>
        </w:rPr>
      </w:pPr>
      <w:r w:rsidRPr="00202BCB">
        <w:rPr>
          <w:sz w:val="16"/>
          <w:szCs w:val="16"/>
        </w:rPr>
        <w:tab/>
        <w:t>xmlns:curric="http://www.bbc.co.uk/ontologies/curriculum/"</w:t>
      </w:r>
    </w:p>
    <w:p w:rsidR="00202BCB" w:rsidRPr="00202BCB" w:rsidRDefault="00202BCB" w:rsidP="00202BCB">
      <w:pPr>
        <w:pStyle w:val="EUNormal"/>
        <w:ind w:left="720"/>
        <w:rPr>
          <w:sz w:val="16"/>
          <w:szCs w:val="16"/>
        </w:rPr>
      </w:pPr>
      <w:r w:rsidRPr="00202BCB">
        <w:rPr>
          <w:sz w:val="16"/>
          <w:szCs w:val="16"/>
        </w:rPr>
        <w:tab/>
        <w:t>xmlns:cwork="http://www.bbc.co.uk/ontologies/creativework/"</w:t>
      </w:r>
    </w:p>
    <w:p w:rsidR="00202BCB" w:rsidRPr="00202BCB" w:rsidRDefault="00202BCB" w:rsidP="00202BCB">
      <w:pPr>
        <w:pStyle w:val="EUNormal"/>
        <w:ind w:left="720"/>
        <w:rPr>
          <w:sz w:val="16"/>
          <w:szCs w:val="16"/>
        </w:rPr>
      </w:pPr>
      <w:r w:rsidRPr="00202BCB">
        <w:rPr>
          <w:sz w:val="16"/>
          <w:szCs w:val="16"/>
        </w:rPr>
        <w:tab/>
        <w:t>xmlns:fb="http://rdf.freebase.com/ns/"</w:t>
      </w:r>
    </w:p>
    <w:p w:rsidR="00202BCB" w:rsidRPr="00202BCB" w:rsidRDefault="00202BCB" w:rsidP="00202BCB">
      <w:pPr>
        <w:pStyle w:val="EUNormal"/>
        <w:ind w:left="720"/>
        <w:rPr>
          <w:sz w:val="16"/>
          <w:szCs w:val="16"/>
        </w:rPr>
      </w:pPr>
      <w:r w:rsidRPr="00202BCB">
        <w:rPr>
          <w:sz w:val="16"/>
          <w:szCs w:val="16"/>
        </w:rPr>
        <w:tab/>
        <w:t>xmlns:sesame="http://www.openrdf.org/schema/sesame#"</w:t>
      </w:r>
    </w:p>
    <w:p w:rsidR="00202BCB" w:rsidRPr="00202BCB" w:rsidRDefault="00202BCB" w:rsidP="00202BCB">
      <w:pPr>
        <w:pStyle w:val="EUNormal"/>
        <w:ind w:left="720"/>
        <w:rPr>
          <w:sz w:val="16"/>
          <w:szCs w:val="16"/>
        </w:rPr>
      </w:pPr>
      <w:r w:rsidRPr="00202BCB">
        <w:rPr>
          <w:sz w:val="16"/>
          <w:szCs w:val="16"/>
        </w:rPr>
        <w:tab/>
        <w:t>xmlns:fn="http://www.w3.org/2005/xpath-functions#"&gt;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&lt;rdf:Description rdf:about="http://www.bbc.co.uk/things/64991#id"&gt;</w:t>
      </w:r>
    </w:p>
    <w:p w:rsidR="00202BCB" w:rsidRPr="00202BCB" w:rsidRDefault="00202BCB" w:rsidP="00202BCB">
      <w:pPr>
        <w:pStyle w:val="EUNormal"/>
        <w:ind w:left="720"/>
        <w:rPr>
          <w:sz w:val="16"/>
          <w:szCs w:val="16"/>
        </w:rPr>
      </w:pPr>
      <w:r w:rsidRPr="00202BCB">
        <w:rPr>
          <w:sz w:val="16"/>
          <w:szCs w:val="16"/>
        </w:rPr>
        <w:tab/>
        <w:t>&lt;rdf:type rdf:resource="http://www.w3.org/2002/07/owl#Thing"/&gt;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rdf:resource="http://www.bbc.co.uk/ontologies/creativework/CreativeWork"/&gt;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rdf:resource="http://www.bbc.co.uk/ontologies/creativework/NewsItem"/&gt;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rdf:resource="http://www.bbc.co.uk/ontologies/creativework/Thumbnail"/&gt;</w:t>
      </w:r>
    </w:p>
    <w:p w:rsidR="00202BCB" w:rsidRPr="00202BCB" w:rsidRDefault="00202BCB" w:rsidP="00202BCB">
      <w:pPr>
        <w:pStyle w:val="EUNormal"/>
        <w:ind w:left="720"/>
        <w:rPr>
          <w:sz w:val="16"/>
          <w:szCs w:val="16"/>
        </w:rPr>
      </w:pPr>
      <w:r w:rsidRPr="00202BCB">
        <w:rPr>
          <w:sz w:val="16"/>
          <w:szCs w:val="16"/>
        </w:rPr>
        <w:tab/>
        <w:t>&lt;bbc:primaryContentOf rdf:resource="http://www.bbc.co.uk/things/972600547#id"/&gt;</w:t>
      </w:r>
    </w:p>
    <w:p w:rsidR="00202BCB" w:rsidRPr="00202BCB" w:rsidRDefault="00202BCB" w:rsidP="00202BCB">
      <w:pPr>
        <w:pStyle w:val="EUNormal"/>
        <w:ind w:left="720"/>
        <w:rPr>
          <w:sz w:val="16"/>
          <w:szCs w:val="16"/>
        </w:rPr>
      </w:pPr>
      <w:r w:rsidRPr="00202BCB">
        <w:rPr>
          <w:sz w:val="16"/>
          <w:szCs w:val="16"/>
        </w:rPr>
        <w:tab/>
        <w:t>&lt;bbc:primaryContentOf rdf:resource="http://www.bbc.co.uk/things/1813497345#id"/&gt;</w:t>
      </w:r>
    </w:p>
    <w:p w:rsidR="00202BCB" w:rsidRPr="00202BCB" w:rsidRDefault="00202BCB" w:rsidP="00202BCB">
      <w:pPr>
        <w:pStyle w:val="EUNormal"/>
        <w:ind w:left="720"/>
        <w:rPr>
          <w:sz w:val="16"/>
          <w:szCs w:val="16"/>
        </w:rPr>
      </w:pPr>
      <w:r w:rsidRPr="00202BCB">
        <w:rPr>
          <w:sz w:val="16"/>
          <w:szCs w:val="16"/>
        </w:rPr>
        <w:tab/>
        <w:t>&lt;bbc:primaryContentOf rdf:resource="http://www.bbc.co.uk/things/1161261914#id"/&gt;</w:t>
      </w:r>
    </w:p>
    <w:p w:rsidR="00202BCB" w:rsidRPr="00202BCB" w:rsidRDefault="00202BCB" w:rsidP="00202BCB">
      <w:pPr>
        <w:pStyle w:val="EUNormal"/>
        <w:ind w:left="720"/>
        <w:rPr>
          <w:sz w:val="16"/>
          <w:szCs w:val="16"/>
        </w:rPr>
      </w:pPr>
      <w:r w:rsidRPr="00202BCB">
        <w:rPr>
          <w:sz w:val="16"/>
          <w:szCs w:val="16"/>
        </w:rPr>
        <w:tab/>
        <w:t>&lt;cwork:about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rdf:resource="http://www.guardian.co.uk/politics/person/8855/"/&gt;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rdf:resource="http://www.guardian.co.uk/politics/person/9245/"/&gt;</w:t>
      </w:r>
    </w:p>
    <w:p w:rsidR="00202BCB" w:rsidRPr="00202BCB" w:rsidRDefault="00202BCB" w:rsidP="00202BCB">
      <w:pPr>
        <w:pStyle w:val="EUNormal"/>
        <w:ind w:left="720"/>
        <w:rPr>
          <w:sz w:val="16"/>
          <w:szCs w:val="16"/>
        </w:rPr>
      </w:pPr>
      <w:r w:rsidRPr="00202BCB">
        <w:rPr>
          <w:sz w:val="16"/>
          <w:szCs w:val="16"/>
        </w:rPr>
        <w:tab/>
        <w:t>&lt;cwork:about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&lt;cwork:tag rdf:resource="http://www.guardian.co.uk/politics/person/8855/"/&gt;</w:t>
      </w:r>
    </w:p>
    <w:p w:rsidR="00202BCB" w:rsidRPr="00202BCB" w:rsidRDefault="00202BCB" w:rsidP="00202BCB">
      <w:pPr>
        <w:pStyle w:val="EUNormal"/>
        <w:ind w:left="720"/>
        <w:rPr>
          <w:sz w:val="16"/>
          <w:szCs w:val="16"/>
        </w:rPr>
      </w:pPr>
      <w:r w:rsidRPr="00202BCB">
        <w:rPr>
          <w:sz w:val="16"/>
          <w:szCs w:val="16"/>
        </w:rPr>
        <w:tab/>
        <w:t>&lt;cwork:tag rdf:resource="http://www.guardian.co.uk/politics/person/9245/"/&gt;</w:t>
      </w:r>
    </w:p>
    <w:p w:rsidR="00202BCB" w:rsidRPr="00202BCB" w:rsidRDefault="00202BCB" w:rsidP="00202BCB">
      <w:pPr>
        <w:pStyle w:val="EUNormal"/>
        <w:ind w:left="720"/>
        <w:rPr>
          <w:sz w:val="16"/>
          <w:szCs w:val="16"/>
        </w:rPr>
      </w:pPr>
      <w:r w:rsidRPr="00202BCB">
        <w:rPr>
          <w:sz w:val="16"/>
          <w:szCs w:val="16"/>
        </w:rPr>
        <w:lastRenderedPageBreak/>
        <w:tab/>
        <w:t>&lt;cwork:tag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rdf:resource="http://sws.geonames.org/7701617/"/&gt;</w:t>
      </w:r>
    </w:p>
    <w:p w:rsidR="00202BCB" w:rsidRPr="00202BCB" w:rsidRDefault="00202BCB" w:rsidP="00202BCB">
      <w:pPr>
        <w:pStyle w:val="EUNormal"/>
        <w:ind w:left="720"/>
        <w:rPr>
          <w:sz w:val="16"/>
          <w:szCs w:val="16"/>
        </w:rPr>
      </w:pPr>
      <w:r w:rsidRPr="00202BCB">
        <w:rPr>
          <w:sz w:val="16"/>
          <w:szCs w:val="16"/>
        </w:rPr>
        <w:tab/>
        <w:t>&lt;cwork:altText&gt;thumbnail atlText for CW http://www.bbc.co.uk/context/64991#id&lt;/cwork:altText&gt;</w:t>
      </w:r>
    </w:p>
    <w:p w:rsidR="00202BCB" w:rsidRPr="00202BCB" w:rsidRDefault="00202BCB" w:rsidP="00202BCB">
      <w:pPr>
        <w:pStyle w:val="EUNormal"/>
        <w:ind w:left="720"/>
        <w:rPr>
          <w:sz w:val="16"/>
          <w:szCs w:val="16"/>
        </w:rPr>
      </w:pPr>
      <w:r w:rsidRPr="00202BCB">
        <w:rPr>
          <w:sz w:val="16"/>
          <w:szCs w:val="16"/>
        </w:rPr>
        <w:tab/>
        <w:t>&lt;cwork:audience rdf:resource="http://www.bbc.co.uk/ontologies/creativework/NationalAudience"/&gt;</w:t>
      </w:r>
    </w:p>
    <w:p w:rsidR="00202BCB" w:rsidRPr="00202BCB" w:rsidRDefault="00202BCB" w:rsidP="00202BCB">
      <w:pPr>
        <w:pStyle w:val="EUNormal"/>
        <w:ind w:left="720"/>
        <w:rPr>
          <w:sz w:val="16"/>
          <w:szCs w:val="16"/>
        </w:rPr>
      </w:pPr>
      <w:r w:rsidRPr="00202BCB">
        <w:rPr>
          <w:sz w:val="16"/>
          <w:szCs w:val="16"/>
        </w:rPr>
        <w:tab/>
        <w:t>&lt;cwork:category rdf:resource="http://www.bbc.co.uk/category/PoliticsPersonsReference"/&gt;</w:t>
      </w:r>
    </w:p>
    <w:p w:rsidR="00202BCB" w:rsidRPr="00202BCB" w:rsidRDefault="00202BCB" w:rsidP="00202BCB">
      <w:pPr>
        <w:pStyle w:val="EUNormal"/>
        <w:ind w:left="720"/>
        <w:rPr>
          <w:sz w:val="16"/>
          <w:szCs w:val="16"/>
        </w:rPr>
      </w:pPr>
      <w:r w:rsidRPr="00202BCB">
        <w:rPr>
          <w:sz w:val="16"/>
          <w:szCs w:val="16"/>
        </w:rPr>
        <w:tab/>
        <w:t>&lt;cwork:dateCreated rdf:datatype="http://www.w3.org/2001/XMLSchema#dateTime"&gt;2011-04-02T05:58:40.867Z&lt;/cwork:dateCreated&gt;</w:t>
      </w:r>
    </w:p>
    <w:p w:rsidR="00202BCB" w:rsidRPr="00202BCB" w:rsidRDefault="00202BCB" w:rsidP="00202BCB">
      <w:pPr>
        <w:pStyle w:val="EUNormal"/>
        <w:ind w:left="720"/>
        <w:rPr>
          <w:sz w:val="16"/>
          <w:szCs w:val="16"/>
        </w:rPr>
      </w:pPr>
      <w:r w:rsidRPr="00202BCB">
        <w:rPr>
          <w:sz w:val="16"/>
          <w:szCs w:val="16"/>
        </w:rPr>
        <w:tab/>
        <w:t>&lt;cwork:dateModified rdf:datatype="http://www.w3.org/2001/XMLSchema#dateTime"&gt;2012-04-01T21:06:23.660Z&lt;/cwork:dateModified&gt;</w:t>
      </w:r>
    </w:p>
    <w:p w:rsidR="00202BCB" w:rsidRPr="00202BCB" w:rsidRDefault="00202BCB" w:rsidP="00202BCB">
      <w:pPr>
        <w:pStyle w:val="EUNormal"/>
        <w:ind w:left="720"/>
        <w:rPr>
          <w:sz w:val="16"/>
          <w:szCs w:val="16"/>
        </w:rPr>
      </w:pPr>
      <w:r w:rsidRPr="00202BCB">
        <w:rPr>
          <w:sz w:val="16"/>
          <w:szCs w:val="16"/>
        </w:rPr>
        <w:tab/>
        <w:t>&lt;cwork:description&gt; 23 fixtures movement town since large wrestling cases contribution charge into lead competition official competition enactments.&lt;/cwork:description&gt;</w:t>
      </w:r>
    </w:p>
    <w:p w:rsidR="00202BCB" w:rsidRPr="00202BCB" w:rsidRDefault="00202BCB" w:rsidP="00202BCB">
      <w:pPr>
        <w:pStyle w:val="EUNormal"/>
        <w:ind w:left="720"/>
        <w:rPr>
          <w:sz w:val="16"/>
          <w:szCs w:val="16"/>
        </w:rPr>
      </w:pPr>
      <w:r w:rsidRPr="00202BCB">
        <w:rPr>
          <w:sz w:val="16"/>
          <w:szCs w:val="16"/>
        </w:rPr>
        <w:tab/>
        <w:t>&lt;cwork:liveCoverage rdf:datatype="http://www.w3.org/2001/XMLSchema#boolean"&gt;false&lt;/cwork:liveCoverage&gt;</w:t>
      </w:r>
    </w:p>
    <w:p w:rsidR="00202BCB" w:rsidRPr="00202BCB" w:rsidRDefault="00202BCB" w:rsidP="00202BCB">
      <w:pPr>
        <w:pStyle w:val="EUNormal"/>
        <w:ind w:left="720"/>
        <w:rPr>
          <w:sz w:val="16"/>
          <w:szCs w:val="16"/>
        </w:rPr>
      </w:pPr>
      <w:r w:rsidRPr="00202BCB">
        <w:rPr>
          <w:sz w:val="16"/>
          <w:szCs w:val="16"/>
        </w:rPr>
        <w:tab/>
        <w:t>&lt;cwork:mentions rdf:resource="http://sws.geonames.org/7701617/"/&gt;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rdf:resource="http://www.bbc.co.uk/ontologies/creativework/TextualFormat"/&gt;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rdf:resource="http://www.bbc.co.uk/ontologies/creativework/InteractiveFormat"/&gt;</w:t>
      </w:r>
    </w:p>
    <w:p w:rsidR="00202BCB" w:rsidRPr="00202BCB" w:rsidRDefault="00202BCB" w:rsidP="00202BCB">
      <w:pPr>
        <w:pStyle w:val="EUNormal"/>
        <w:ind w:left="720"/>
        <w:rPr>
          <w:sz w:val="16"/>
          <w:szCs w:val="16"/>
        </w:rPr>
      </w:pPr>
      <w:r w:rsidRPr="00202BCB">
        <w:rPr>
          <w:sz w:val="16"/>
          <w:szCs w:val="16"/>
        </w:rPr>
        <w:tab/>
        <w:t>&lt;cwork:shortTitle&gt; venue power ambition europe amounts make affords whole union global.&lt;/cwork:shortTitle&gt;</w:t>
      </w:r>
    </w:p>
    <w:p w:rsidR="00202BCB" w:rsidRPr="00202BCB" w:rsidRDefault="00202BCB" w:rsidP="00202BCB">
      <w:pPr>
        <w:pStyle w:val="EUNormal"/>
        <w:ind w:left="720"/>
        <w:rPr>
          <w:sz w:val="16"/>
          <w:szCs w:val="16"/>
        </w:rPr>
      </w:pPr>
      <w:r w:rsidRPr="00202BCB">
        <w:rPr>
          <w:sz w:val="16"/>
          <w:szCs w:val="16"/>
        </w:rPr>
        <w:tab/>
        <w:t>&lt;cwork:thumbnail rdf:resource="http://www.bbc.co.uk/thumbnail/2140388969"/&gt;</w:t>
      </w:r>
    </w:p>
    <w:p w:rsidR="00202BCB" w:rsidRPr="00202BCB" w:rsidRDefault="00202BCB" w:rsidP="00202BCB">
      <w:pPr>
        <w:pStyle w:val="EUNormal"/>
        <w:ind w:left="720"/>
        <w:rPr>
          <w:sz w:val="16"/>
          <w:szCs w:val="16"/>
        </w:rPr>
      </w:pPr>
      <w:r w:rsidRPr="00202BCB">
        <w:rPr>
          <w:sz w:val="16"/>
          <w:szCs w:val="16"/>
        </w:rPr>
        <w:tab/>
        <w:t>&lt;cwork:title&gt;David Davis domestic information help official our ceased machinery reinforced mediums decided.&lt;/cwork:title&gt;</w:t>
      </w:r>
    </w:p>
    <w:p w:rsidR="00202BCB" w:rsidRPr="00202BCB" w:rsidRDefault="00202BCB" w:rsidP="00202BCB">
      <w:pPr>
        <w:pStyle w:val="EUNormal"/>
        <w:ind w:left="720"/>
        <w:rPr>
          <w:sz w:val="16"/>
          <w:szCs w:val="16"/>
        </w:rPr>
      </w:pPr>
      <w:r w:rsidRPr="00202BCB">
        <w:rPr>
          <w:sz w:val="16"/>
          <w:szCs w:val="16"/>
        </w:rPr>
        <w:t>&lt;/rdf:Description&gt;</w:t>
      </w:r>
    </w:p>
    <w:p w:rsidR="00202BCB" w:rsidRDefault="00202BCB" w:rsidP="00202BCB">
      <w:pPr>
        <w:pStyle w:val="EUNormal"/>
        <w:ind w:left="720"/>
        <w:rPr>
          <w:sz w:val="16"/>
          <w:szCs w:val="16"/>
        </w:rPr>
      </w:pPr>
      <w:r>
        <w:rPr>
          <w:sz w:val="16"/>
          <w:szCs w:val="16"/>
        </w:rPr>
        <w:t>...</w:t>
      </w:r>
    </w:p>
    <w:p w:rsidR="00A62CC4" w:rsidRDefault="00A62CC4" w:rsidP="00202BCB">
      <w:pPr>
        <w:pStyle w:val="EUNormal"/>
        <w:ind w:left="720"/>
        <w:rPr>
          <w:sz w:val="16"/>
          <w:szCs w:val="16"/>
        </w:rPr>
      </w:pPr>
    </w:p>
    <w:p w:rsidR="00A62CC4" w:rsidRPr="00202BCB" w:rsidRDefault="00A62CC4" w:rsidP="0075118B">
      <w:pPr>
        <w:pStyle w:val="EUNormal"/>
        <w:numPr>
          <w:ilvl w:val="0"/>
          <w:numId w:val="45"/>
        </w:numPr>
        <w:rPr>
          <w:sz w:val="16"/>
          <w:szCs w:val="16"/>
        </w:rPr>
      </w:pPr>
      <w:r w:rsidRPr="00A62CC4">
        <w:rPr>
          <w:b/>
        </w:rPr>
        <w:t>semantic_publishing_benchmark_results</w:t>
      </w:r>
      <w:r w:rsidRPr="00147989">
        <w:rPr>
          <w:b/>
        </w:rPr>
        <w:t xml:space="preserve">.log </w:t>
      </w:r>
      <w:r>
        <w:t xml:space="preserve">- benchmark results are saved to that file. Benchmark results are updated each second and appended to </w:t>
      </w:r>
      <w:r w:rsidR="00F93E76">
        <w:t>it</w:t>
      </w:r>
      <w:r>
        <w:t>.</w:t>
      </w:r>
      <w:r w:rsidR="00A84DAA">
        <w:t xml:space="preserve"> Result contains two sections : Editorial and Aggregate. Each section describes number of agents that execute operations/queries, number of</w:t>
      </w:r>
      <w:r w:rsidR="00F93E76">
        <w:t xml:space="preserve"> each executed operation/query</w:t>
      </w:r>
      <w:r w:rsidR="00A84DAA">
        <w:t xml:space="preserve"> as well as statistics for each - min, max, average </w:t>
      </w:r>
      <w:r w:rsidR="00F93E76">
        <w:t xml:space="preserve">execution </w:t>
      </w:r>
      <w:r w:rsidR="00A84DAA">
        <w:t xml:space="preserve">times. Each section summarizes results at the end with total number of executed operations/queries and average operations/queries per second, number of timed-out operations/queries. </w:t>
      </w:r>
      <w:r>
        <w:t>e.g. :</w:t>
      </w:r>
    </w:p>
    <w:p w:rsidR="00A62CC4" w:rsidRDefault="00A62CC4" w:rsidP="00202BCB">
      <w:pPr>
        <w:pStyle w:val="EUNormal"/>
        <w:ind w:left="720"/>
        <w:rPr>
          <w:sz w:val="16"/>
          <w:szCs w:val="16"/>
        </w:rPr>
      </w:pPr>
      <w:r>
        <w:rPr>
          <w:sz w:val="16"/>
          <w:szCs w:val="16"/>
        </w:rPr>
        <w:t>...</w:t>
      </w:r>
    </w:p>
    <w:p w:rsidR="00C519C9" w:rsidRPr="00C519C9" w:rsidRDefault="00C519C9" w:rsidP="00C519C9">
      <w:pPr>
        <w:ind w:left="720"/>
        <w:rPr>
          <w:sz w:val="18"/>
          <w:szCs w:val="18"/>
          <w:lang w:val="en-US" w:eastAsia="en-US"/>
        </w:rPr>
      </w:pPr>
      <w:r w:rsidRPr="00C519C9">
        <w:rPr>
          <w:sz w:val="18"/>
          <w:szCs w:val="18"/>
          <w:lang w:val="en-US" w:eastAsia="en-US"/>
        </w:rPr>
        <w:t>Seconds : 2400 (completed query mixes : 8772)</w:t>
      </w:r>
    </w:p>
    <w:p w:rsidR="00C519C9" w:rsidRPr="00C519C9" w:rsidRDefault="00C519C9" w:rsidP="00C519C9">
      <w:pPr>
        <w:ind w:left="720"/>
        <w:rPr>
          <w:sz w:val="18"/>
          <w:szCs w:val="18"/>
          <w:lang w:val="en-US" w:eastAsia="en-US"/>
        </w:rPr>
      </w:pPr>
      <w:r w:rsidRPr="00C519C9">
        <w:rPr>
          <w:sz w:val="18"/>
          <w:szCs w:val="18"/>
          <w:lang w:val="en-US" w:eastAsia="en-US"/>
        </w:rPr>
        <w:t xml:space="preserve">        Editorial:</w:t>
      </w:r>
    </w:p>
    <w:p w:rsidR="00C519C9" w:rsidRPr="00C519C9" w:rsidRDefault="00C519C9" w:rsidP="00C519C9">
      <w:pPr>
        <w:ind w:left="720"/>
        <w:rPr>
          <w:sz w:val="18"/>
          <w:szCs w:val="18"/>
          <w:lang w:val="en-US" w:eastAsia="en-US"/>
        </w:rPr>
      </w:pPr>
      <w:r w:rsidRPr="00C519C9">
        <w:rPr>
          <w:sz w:val="18"/>
          <w:szCs w:val="18"/>
          <w:lang w:val="en-US" w:eastAsia="en-US"/>
        </w:rPr>
        <w:t xml:space="preserve">                2 agents</w:t>
      </w:r>
    </w:p>
    <w:p w:rsidR="00C519C9" w:rsidRPr="00C519C9" w:rsidRDefault="00C519C9" w:rsidP="00C519C9">
      <w:pPr>
        <w:ind w:left="720"/>
        <w:rPr>
          <w:sz w:val="18"/>
          <w:szCs w:val="18"/>
          <w:lang w:val="en-US" w:eastAsia="en-US"/>
        </w:rPr>
      </w:pPr>
    </w:p>
    <w:p w:rsidR="00C519C9" w:rsidRPr="00C519C9" w:rsidRDefault="00C519C9" w:rsidP="00C519C9">
      <w:pPr>
        <w:ind w:left="720"/>
        <w:rPr>
          <w:sz w:val="18"/>
          <w:szCs w:val="18"/>
          <w:lang w:val="en-US" w:eastAsia="en-US"/>
        </w:rPr>
      </w:pPr>
      <w:r w:rsidRPr="00C519C9">
        <w:rPr>
          <w:sz w:val="18"/>
          <w:szCs w:val="18"/>
          <w:lang w:val="en-US" w:eastAsia="en-US"/>
        </w:rPr>
        <w:t xml:space="preserve">                20396 inserts (avg : 164     ms, min : 35      ms, max : 3875    ms)</w:t>
      </w:r>
    </w:p>
    <w:p w:rsidR="00C519C9" w:rsidRPr="00C519C9" w:rsidRDefault="00C519C9" w:rsidP="00C519C9">
      <w:pPr>
        <w:ind w:left="720"/>
        <w:rPr>
          <w:sz w:val="18"/>
          <w:szCs w:val="18"/>
          <w:lang w:val="en-US" w:eastAsia="en-US"/>
        </w:rPr>
      </w:pPr>
      <w:r w:rsidRPr="00C519C9">
        <w:rPr>
          <w:sz w:val="18"/>
          <w:szCs w:val="18"/>
          <w:lang w:val="en-US" w:eastAsia="en-US"/>
        </w:rPr>
        <w:t xml:space="preserve">                2530  updates (avg : 346     ms, min : 83      ms, max : 1556    ms)</w:t>
      </w:r>
    </w:p>
    <w:p w:rsidR="00C519C9" w:rsidRPr="00C519C9" w:rsidRDefault="00C519C9" w:rsidP="00C519C9">
      <w:pPr>
        <w:ind w:left="720"/>
        <w:rPr>
          <w:sz w:val="18"/>
          <w:szCs w:val="18"/>
          <w:lang w:val="en-US" w:eastAsia="en-US"/>
        </w:rPr>
      </w:pPr>
      <w:r w:rsidRPr="00C519C9">
        <w:rPr>
          <w:sz w:val="18"/>
          <w:szCs w:val="18"/>
          <w:lang w:val="en-US" w:eastAsia="en-US"/>
        </w:rPr>
        <w:t xml:space="preserve">                2634  deletes (avg : 191     ms, min : 18      ms, max : 3930    ms)</w:t>
      </w:r>
    </w:p>
    <w:p w:rsidR="00C519C9" w:rsidRPr="00C519C9" w:rsidRDefault="00C519C9" w:rsidP="00C519C9">
      <w:pPr>
        <w:ind w:left="720"/>
        <w:rPr>
          <w:sz w:val="18"/>
          <w:szCs w:val="18"/>
          <w:lang w:val="en-US" w:eastAsia="en-US"/>
        </w:rPr>
      </w:pPr>
    </w:p>
    <w:p w:rsidR="00C519C9" w:rsidRPr="00C519C9" w:rsidRDefault="00C519C9" w:rsidP="00C519C9">
      <w:pPr>
        <w:ind w:left="720"/>
        <w:rPr>
          <w:sz w:val="18"/>
          <w:szCs w:val="18"/>
          <w:lang w:val="en-US" w:eastAsia="en-US"/>
        </w:rPr>
      </w:pPr>
      <w:r w:rsidRPr="00C519C9">
        <w:rPr>
          <w:sz w:val="18"/>
          <w:szCs w:val="18"/>
          <w:lang w:val="en-US" w:eastAsia="en-US"/>
        </w:rPr>
        <w:t xml:space="preserve">                25560 operations (20396 CW Inserts (1 errors), 2530 CW Updates (0 errors), 2634 CW Deletions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10.6500 average operations per second</w:t>
      </w:r>
    </w:p>
    <w:p w:rsidR="00C519C9" w:rsidRPr="00C519C9" w:rsidRDefault="00C519C9" w:rsidP="00C519C9">
      <w:pPr>
        <w:ind w:left="720"/>
        <w:rPr>
          <w:sz w:val="18"/>
          <w:szCs w:val="18"/>
          <w:lang w:val="en-US" w:eastAsia="en-US"/>
        </w:rPr>
      </w:pPr>
    </w:p>
    <w:p w:rsidR="00C519C9" w:rsidRPr="00C519C9" w:rsidRDefault="00C519C9" w:rsidP="00C519C9">
      <w:pPr>
        <w:ind w:left="720"/>
        <w:rPr>
          <w:sz w:val="18"/>
          <w:szCs w:val="18"/>
          <w:lang w:val="en-US" w:eastAsia="en-US"/>
        </w:rPr>
      </w:pPr>
      <w:r w:rsidRPr="00C519C9">
        <w:rPr>
          <w:sz w:val="18"/>
          <w:szCs w:val="18"/>
          <w:lang w:val="en-US" w:eastAsia="en-US"/>
        </w:rPr>
        <w:t xml:space="preserve">        Aggregation:</w:t>
      </w:r>
    </w:p>
    <w:p w:rsidR="00C519C9" w:rsidRPr="00C519C9" w:rsidRDefault="00C519C9" w:rsidP="00C519C9">
      <w:pPr>
        <w:ind w:left="720"/>
        <w:rPr>
          <w:sz w:val="18"/>
          <w:szCs w:val="18"/>
          <w:lang w:val="en-US" w:eastAsia="en-US"/>
        </w:rPr>
      </w:pPr>
      <w:r w:rsidRPr="00C519C9">
        <w:rPr>
          <w:sz w:val="18"/>
          <w:szCs w:val="18"/>
          <w:lang w:val="en-US" w:eastAsia="en-US"/>
        </w:rPr>
        <w:t xml:space="preserve">                8 agents</w:t>
      </w:r>
    </w:p>
    <w:p w:rsidR="00C519C9" w:rsidRPr="00C519C9" w:rsidRDefault="00C519C9" w:rsidP="00C519C9">
      <w:pPr>
        <w:ind w:left="720"/>
        <w:rPr>
          <w:sz w:val="18"/>
          <w:szCs w:val="18"/>
          <w:lang w:val="en-US" w:eastAsia="en-US"/>
        </w:rPr>
      </w:pPr>
    </w:p>
    <w:p w:rsidR="00C519C9" w:rsidRPr="00C519C9" w:rsidRDefault="00C519C9" w:rsidP="00C519C9">
      <w:pPr>
        <w:ind w:left="720"/>
        <w:rPr>
          <w:sz w:val="18"/>
          <w:szCs w:val="18"/>
          <w:lang w:val="en-US" w:eastAsia="en-US"/>
        </w:rPr>
      </w:pPr>
      <w:r w:rsidRPr="00C519C9">
        <w:rPr>
          <w:sz w:val="18"/>
          <w:szCs w:val="18"/>
          <w:lang w:val="en-US" w:eastAsia="en-US"/>
        </w:rPr>
        <w:t xml:space="preserve">                8773  Q1   queries (avg : 577     ms, min : 3       ms, max : 5499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Q2   queries (avg : 7       ms, min : 2       ms, max : 968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Q3   queries (avg : 153     ms, min : 3       ms, max : 3350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Q4   queries (avg : 130     ms, min : 2       ms, max : 2313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8776  Q5   queries (avg : 78      ms, min : 3       ms, max : 1735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Q6   queries (avg : 109     ms, min : 52      ms, max : 1156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Q7   queries (avg : 200     ms, min : 42      ms, max : 1790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Q8   queries (avg : 339     ms, min : 6       ms, max : 1593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8775  Q9   queries (avg : 66      ms, min : 2       ms, max : 2292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8774  Q10  queries (avg : 390     ms, min : 3       ms, max : 3776    ms, 0 errors)</w:t>
      </w:r>
    </w:p>
    <w:p w:rsidR="00C519C9" w:rsidRPr="00C519C9" w:rsidRDefault="00C519C9" w:rsidP="00C519C9">
      <w:pPr>
        <w:ind w:left="720"/>
        <w:rPr>
          <w:sz w:val="18"/>
          <w:szCs w:val="18"/>
          <w:lang w:val="en-US" w:eastAsia="en-US"/>
        </w:rPr>
      </w:pPr>
      <w:r w:rsidRPr="00C519C9">
        <w:rPr>
          <w:sz w:val="18"/>
          <w:szCs w:val="18"/>
          <w:lang w:val="en-US" w:eastAsia="en-US"/>
        </w:rPr>
        <w:t xml:space="preserve">                8774  Q11  queries (avg : 85      ms, min : 34      ms, max : 1266    ms, 0 errors)</w:t>
      </w:r>
    </w:p>
    <w:p w:rsidR="00C519C9" w:rsidRPr="00C519C9" w:rsidRDefault="00C519C9" w:rsidP="00C519C9">
      <w:pPr>
        <w:ind w:left="720"/>
        <w:rPr>
          <w:sz w:val="18"/>
          <w:szCs w:val="18"/>
          <w:lang w:val="en-US" w:eastAsia="en-US"/>
        </w:rPr>
      </w:pPr>
    </w:p>
    <w:p w:rsidR="00C519C9" w:rsidRPr="00C519C9" w:rsidRDefault="00C519C9" w:rsidP="00C519C9">
      <w:pPr>
        <w:ind w:left="720"/>
        <w:rPr>
          <w:sz w:val="18"/>
          <w:szCs w:val="18"/>
          <w:lang w:val="en-US" w:eastAsia="en-US"/>
        </w:rPr>
      </w:pPr>
      <w:r w:rsidRPr="00C519C9">
        <w:rPr>
          <w:sz w:val="18"/>
          <w:szCs w:val="18"/>
          <w:lang w:val="en-US" w:eastAsia="en-US"/>
        </w:rPr>
        <w:t xml:space="preserve">                96522 total retrieval queries (0 timed-out)</w:t>
      </w:r>
    </w:p>
    <w:p w:rsidR="00C519C9" w:rsidRPr="00C519C9" w:rsidRDefault="00C519C9" w:rsidP="00C519C9">
      <w:pPr>
        <w:ind w:left="720"/>
        <w:rPr>
          <w:sz w:val="18"/>
          <w:szCs w:val="18"/>
          <w:lang w:val="en-US" w:eastAsia="en-US"/>
        </w:rPr>
      </w:pPr>
      <w:r w:rsidRPr="00C519C9">
        <w:rPr>
          <w:sz w:val="18"/>
          <w:szCs w:val="18"/>
          <w:lang w:val="en-US" w:eastAsia="en-US"/>
        </w:rPr>
        <w:t xml:space="preserve">                43.9736 average queries per second</w:t>
      </w:r>
    </w:p>
    <w:p w:rsidR="00A84DAA" w:rsidRPr="00202BCB" w:rsidRDefault="00A84DAA" w:rsidP="00A62CC4">
      <w:pPr>
        <w:pStyle w:val="EUNormal"/>
        <w:ind w:left="720"/>
        <w:rPr>
          <w:sz w:val="16"/>
          <w:szCs w:val="16"/>
        </w:rPr>
      </w:pPr>
      <w:r>
        <w:rPr>
          <w:sz w:val="16"/>
          <w:szCs w:val="16"/>
        </w:rPr>
        <w:t>...</w:t>
      </w:r>
    </w:p>
    <w:sectPr w:rsidR="00A84DAA" w:rsidRPr="00202BCB" w:rsidSect="0007174E">
      <w:footerReference w:type="even" r:id="rId26"/>
      <w:footerReference w:type="default" r:id="rId27"/>
      <w:headerReference w:type="first" r:id="rId28"/>
      <w:pgSz w:w="11906" w:h="16838" w:code="9"/>
      <w:pgMar w:top="1296" w:right="1138" w:bottom="1138" w:left="1138" w:header="720" w:footer="720" w:gutter="0"/>
      <w:cols w:space="720"/>
      <w:titlePg/>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0696" w:rsidRDefault="00FD0696" w:rsidP="00071B35">
      <w:r>
        <w:separator/>
      </w:r>
    </w:p>
  </w:endnote>
  <w:endnote w:type="continuationSeparator" w:id="0">
    <w:p w:rsidR="00FD0696" w:rsidRDefault="00FD0696" w:rsidP="00071B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458C" w:rsidRDefault="0077458C" w:rsidP="00B30296">
    <w:pPr>
      <w:pStyle w:val="Header"/>
    </w:pPr>
  </w:p>
  <w:p w:rsidR="0077458C" w:rsidRDefault="0077458C" w:rsidP="00B30296">
    <w:pPr>
      <w:pStyle w:val="Header"/>
    </w:pPr>
    <w:r w:rsidRPr="00A72404">
      <w:t>LDBC Semantic P</w:t>
    </w:r>
    <w:r>
      <w:t>ublishing Benchmark (SPB) - v2.0</w:t>
    </w:r>
    <w:r w:rsidRPr="00A72404">
      <w:t xml:space="preserve"> First Public Draft Release</w:t>
    </w:r>
    <w:r>
      <w:tab/>
    </w:r>
    <w:r>
      <w:tab/>
    </w:r>
    <w:r>
      <w:tab/>
      <w:t xml:space="preserve">Page </w:t>
    </w:r>
    <w:fldSimple w:instr=" PAGE ">
      <w:r>
        <w:rPr>
          <w:noProof/>
        </w:rPr>
        <w:t>26</w:t>
      </w:r>
    </w:fldSimple>
    <w:r>
      <w:t xml:space="preserve"> of </w:t>
    </w:r>
    <w:fldSimple w:instr=" NUMPAGES \*Arabic ">
      <w:r>
        <w:rPr>
          <w:noProof/>
        </w:rPr>
        <w:t>78</w:t>
      </w:r>
    </w:fldSimple>
    <w:r>
      <w:t xml:space="preserve"> </w:t>
    </w:r>
    <w:r>
      <w:tab/>
    </w:r>
  </w:p>
  <w:p w:rsidR="0077458C" w:rsidRDefault="0077458C"/>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458C" w:rsidRDefault="0077458C">
    <w:pPr>
      <w:pStyle w:val="EUFooter"/>
    </w:pPr>
    <w:r>
      <w:t xml:space="preserve">Page </w:t>
    </w:r>
    <w:fldSimple w:instr=" PAGE ">
      <w:r>
        <w:rPr>
          <w:noProof/>
        </w:rPr>
        <w:t>27</w:t>
      </w:r>
    </w:fldSimple>
    <w:r>
      <w:t xml:space="preserve"> of </w:t>
    </w:r>
    <w:fldSimple w:instr=" NUMPAGES \*Arabic ">
      <w:r>
        <w:rPr>
          <w:noProof/>
        </w:rPr>
        <w:t>78</w:t>
      </w:r>
    </w:fldSimple>
    <w:r>
      <w:tab/>
    </w:r>
    <w:r>
      <w:tab/>
    </w:r>
    <w:r w:rsidRPr="00A72404">
      <w:t>LDBC Semantic Publishing Bench</w:t>
    </w:r>
    <w:r>
      <w:t>mark (SPB) - v2.0</w:t>
    </w:r>
    <w:r w:rsidRPr="00A72404">
      <w:t xml:space="preserve"> First Public Draft Release</w:t>
    </w:r>
  </w:p>
  <w:p w:rsidR="0077458C" w:rsidRDefault="0077458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0696" w:rsidRDefault="00FD0696" w:rsidP="00071B35">
      <w:r>
        <w:separator/>
      </w:r>
    </w:p>
  </w:footnote>
  <w:footnote w:type="continuationSeparator" w:id="0">
    <w:p w:rsidR="00FD0696" w:rsidRDefault="00FD0696" w:rsidP="00071B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458C" w:rsidRDefault="0077458C" w:rsidP="00585EF7">
    <w:pPr>
      <w:pStyle w:val="Header"/>
      <w:jc w:val="center"/>
    </w:pPr>
    <w:r w:rsidRPr="0007174E">
      <w:rPr>
        <w:noProof/>
        <w:lang w:val="en-US" w:eastAsia="en-US"/>
      </w:rPr>
      <w:drawing>
        <wp:inline distT="0" distB="0" distL="0" distR="0">
          <wp:extent cx="1656080" cy="758825"/>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1656080" cy="75882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F9E6F30"/>
    <w:lvl w:ilvl="0">
      <w:start w:val="1"/>
      <w:numFmt w:val="decimal"/>
      <w:pStyle w:val="EUHeading1"/>
      <w:lvlText w:val="%1"/>
      <w:lvlJc w:val="left"/>
      <w:pPr>
        <w:tabs>
          <w:tab w:val="num" w:pos="1418"/>
        </w:tabs>
        <w:ind w:left="1418" w:hanging="1418"/>
      </w:pPr>
      <w:rPr>
        <w:rFonts w:ascii="Symbol" w:hAnsi="Symbol" w:cs="Symbol" w:hint="default"/>
      </w:rPr>
    </w:lvl>
    <w:lvl w:ilvl="1">
      <w:start w:val="1"/>
      <w:numFmt w:val="decimal"/>
      <w:pStyle w:val="EUHeading2"/>
      <w:lvlText w:val="%1.%2"/>
      <w:lvlJc w:val="left"/>
      <w:pPr>
        <w:tabs>
          <w:tab w:val="num" w:pos="1418"/>
        </w:tabs>
        <w:ind w:left="1418" w:hanging="1418"/>
      </w:pPr>
      <w:rPr>
        <w:rFonts w:ascii="Symbol" w:hAnsi="Symbol" w:cs="Symbol" w:hint="default"/>
        <w:b w:val="0"/>
        <w:sz w:val="28"/>
        <w:szCs w:val="28"/>
      </w:rPr>
    </w:lvl>
    <w:lvl w:ilvl="2">
      <w:start w:val="1"/>
      <w:numFmt w:val="decimal"/>
      <w:pStyle w:val="EUHeading3"/>
      <w:lvlText w:val="%1.%2.%3"/>
      <w:lvlJc w:val="left"/>
      <w:pPr>
        <w:tabs>
          <w:tab w:val="num" w:pos="1418"/>
        </w:tabs>
        <w:ind w:left="1418" w:hanging="1418"/>
      </w:pPr>
      <w:rPr>
        <w:rFonts w:ascii="Symbol" w:hAnsi="Symbol" w:cs="Symbol" w:hint="default"/>
      </w:rPr>
    </w:lvl>
    <w:lvl w:ilvl="3">
      <w:start w:val="1"/>
      <w:numFmt w:val="decimal"/>
      <w:pStyle w:val="EUHeading4"/>
      <w:lvlText w:val="%1.%2.%3.%4"/>
      <w:lvlJc w:val="left"/>
      <w:pPr>
        <w:tabs>
          <w:tab w:val="num" w:pos="1418"/>
        </w:tabs>
        <w:ind w:left="1418" w:hanging="1418"/>
      </w:pPr>
      <w:rPr>
        <w:rFonts w:ascii="Symbol" w:hAnsi="Symbol" w:cs="Symbol" w:hint="default"/>
      </w:rPr>
    </w:lvl>
    <w:lvl w:ilvl="4">
      <w:start w:val="1"/>
      <w:numFmt w:val="decimal"/>
      <w:pStyle w:val="EUHeading5"/>
      <w:lvlText w:val="%1.%2.%3.%4.%5"/>
      <w:lvlJc w:val="left"/>
      <w:pPr>
        <w:tabs>
          <w:tab w:val="num" w:pos="1418"/>
        </w:tabs>
        <w:ind w:left="1418" w:hanging="1418"/>
      </w:pPr>
      <w:rPr>
        <w:rFonts w:ascii="Symbol" w:hAnsi="Symbol" w:cs="Symbol" w:hint="default"/>
      </w:rPr>
    </w:lvl>
    <w:lvl w:ilvl="5">
      <w:start w:val="1"/>
      <w:numFmt w:val="decimal"/>
      <w:lvlText w:val="%1.%2.%3.%4.%5.%6."/>
      <w:lvlJc w:val="left"/>
      <w:pPr>
        <w:tabs>
          <w:tab w:val="num" w:pos="1701"/>
        </w:tabs>
        <w:ind w:left="1701" w:hanging="1701"/>
      </w:pPr>
      <w:rPr>
        <w:rFonts w:ascii="Symbol" w:hAnsi="Symbol" w:cs="Symbol" w:hint="default"/>
      </w:rPr>
    </w:lvl>
    <w:lvl w:ilvl="6">
      <w:start w:val="1"/>
      <w:numFmt w:val="decimal"/>
      <w:lvlText w:val="%1.%2.%3.%4.%5.%6.%7."/>
      <w:lvlJc w:val="left"/>
      <w:pPr>
        <w:tabs>
          <w:tab w:val="num" w:pos="1701"/>
        </w:tabs>
        <w:ind w:left="1701" w:hanging="1701"/>
      </w:pPr>
      <w:rPr>
        <w:rFonts w:ascii="Symbol" w:hAnsi="Symbol" w:cs="Symbol" w:hint="default"/>
      </w:rPr>
    </w:lvl>
    <w:lvl w:ilvl="7">
      <w:start w:val="1"/>
      <w:numFmt w:val="decimal"/>
      <w:lvlText w:val="%1.%2.%3.%4.%5.%6.%7.%8."/>
      <w:lvlJc w:val="left"/>
      <w:pPr>
        <w:tabs>
          <w:tab w:val="num" w:pos="1701"/>
        </w:tabs>
        <w:ind w:left="1701" w:hanging="1701"/>
      </w:pPr>
      <w:rPr>
        <w:rFonts w:ascii="Symbol" w:hAnsi="Symbol" w:cs="Symbol" w:hint="default"/>
      </w:rPr>
    </w:lvl>
    <w:lvl w:ilvl="8">
      <w:start w:val="1"/>
      <w:numFmt w:val="decimal"/>
      <w:lvlText w:val="%1.%2.%3.%4.%5.%6.%7.%8.%9."/>
      <w:lvlJc w:val="left"/>
      <w:pPr>
        <w:tabs>
          <w:tab w:val="num" w:pos="2160"/>
        </w:tabs>
        <w:ind w:left="1701" w:hanging="1701"/>
      </w:pPr>
      <w:rPr>
        <w:rFonts w:ascii="Symbol" w:hAnsi="Symbol" w:cs="Symbol" w:hint="default"/>
      </w:rPr>
    </w:lvl>
  </w:abstractNum>
  <w:abstractNum w:abstractNumId="1">
    <w:nsid w:val="00000002"/>
    <w:multiLevelType w:val="singleLevel"/>
    <w:tmpl w:val="00000002"/>
    <w:name w:val="WW8Num2"/>
    <w:lvl w:ilvl="0">
      <w:start w:val="1"/>
      <w:numFmt w:val="bullet"/>
      <w:pStyle w:val="a"/>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3"/>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3">
    <w:nsid w:val="00000004"/>
    <w:multiLevelType w:val="multilevel"/>
    <w:tmpl w:val="00000004"/>
    <w:name w:val="WW8Num4"/>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4">
    <w:nsid w:val="00000005"/>
    <w:multiLevelType w:val="multilevel"/>
    <w:tmpl w:val="00000005"/>
    <w:name w:val="WW8Num5"/>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5">
    <w:nsid w:val="00000006"/>
    <w:multiLevelType w:val="multilevel"/>
    <w:tmpl w:val="00000006"/>
    <w:name w:val="WW8Num6"/>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6">
    <w:nsid w:val="00000007"/>
    <w:multiLevelType w:val="multilevel"/>
    <w:tmpl w:val="00000007"/>
    <w:name w:val="WW8Num7"/>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7">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3">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4">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5">
    <w:nsid w:val="00000010"/>
    <w:multiLevelType w:val="multilevel"/>
    <w:tmpl w:val="00000010"/>
    <w:name w:val="WW8Num1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6">
    <w:nsid w:val="00000011"/>
    <w:multiLevelType w:val="multilevel"/>
    <w:tmpl w:val="00000011"/>
    <w:name w:val="WW8Num17"/>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7">
    <w:nsid w:val="00000012"/>
    <w:multiLevelType w:val="multilevel"/>
    <w:tmpl w:val="00000012"/>
    <w:name w:val="WW8Num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3"/>
    <w:multiLevelType w:val="multilevel"/>
    <w:tmpl w:val="00000013"/>
    <w:name w:val="WW8Num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
    <w:nsid w:val="00000014"/>
    <w:multiLevelType w:val="multilevel"/>
    <w:tmpl w:val="00000014"/>
    <w:name w:val="WW8Num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5"/>
    <w:multiLevelType w:val="multilevel"/>
    <w:tmpl w:val="00000015"/>
    <w:name w:val="WW8Num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1">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7"/>
    <w:multiLevelType w:val="multilevel"/>
    <w:tmpl w:val="00000017"/>
    <w:name w:val="WW8Num23"/>
    <w:lvl w:ilvl="0">
      <w:start w:val="1"/>
      <w:numFmt w:val="bullet"/>
      <w:lvlText w:val=""/>
      <w:lvlJc w:val="left"/>
      <w:pPr>
        <w:tabs>
          <w:tab w:val="num" w:pos="707"/>
        </w:tabs>
        <w:ind w:left="707" w:hanging="283"/>
      </w:pPr>
      <w:rPr>
        <w:rFonts w:ascii="Symbol" w:hAnsi="Symbol" w:cs="OpenSymbol"/>
        <w:lang w:val="en-US"/>
      </w:rPr>
    </w:lvl>
    <w:lvl w:ilvl="1">
      <w:start w:val="1"/>
      <w:numFmt w:val="bullet"/>
      <w:lvlText w:val=""/>
      <w:lvlJc w:val="left"/>
      <w:pPr>
        <w:tabs>
          <w:tab w:val="num" w:pos="1414"/>
        </w:tabs>
        <w:ind w:left="1414" w:hanging="283"/>
      </w:pPr>
      <w:rPr>
        <w:rFonts w:ascii="Symbol" w:hAnsi="Symbol" w:cs="OpenSymbol"/>
        <w:lang w:val="en-US"/>
      </w:rPr>
    </w:lvl>
    <w:lvl w:ilvl="2">
      <w:start w:val="1"/>
      <w:numFmt w:val="bullet"/>
      <w:lvlText w:val=""/>
      <w:lvlJc w:val="left"/>
      <w:pPr>
        <w:tabs>
          <w:tab w:val="num" w:pos="2121"/>
        </w:tabs>
        <w:ind w:left="2121" w:hanging="283"/>
      </w:pPr>
      <w:rPr>
        <w:rFonts w:ascii="Symbol" w:hAnsi="Symbol" w:cs="OpenSymbol"/>
        <w:lang w:val="en-US"/>
      </w:rPr>
    </w:lvl>
    <w:lvl w:ilvl="3">
      <w:start w:val="1"/>
      <w:numFmt w:val="bullet"/>
      <w:lvlText w:val=""/>
      <w:lvlJc w:val="left"/>
      <w:pPr>
        <w:tabs>
          <w:tab w:val="num" w:pos="2828"/>
        </w:tabs>
        <w:ind w:left="2828" w:hanging="283"/>
      </w:pPr>
      <w:rPr>
        <w:rFonts w:ascii="Symbol" w:hAnsi="Symbol" w:cs="OpenSymbol"/>
        <w:lang w:val="en-US"/>
      </w:rPr>
    </w:lvl>
    <w:lvl w:ilvl="4">
      <w:start w:val="1"/>
      <w:numFmt w:val="bullet"/>
      <w:lvlText w:val=""/>
      <w:lvlJc w:val="left"/>
      <w:pPr>
        <w:tabs>
          <w:tab w:val="num" w:pos="3535"/>
        </w:tabs>
        <w:ind w:left="3535" w:hanging="283"/>
      </w:pPr>
      <w:rPr>
        <w:rFonts w:ascii="Symbol" w:hAnsi="Symbol" w:cs="OpenSymbol"/>
        <w:lang w:val="en-US"/>
      </w:rPr>
    </w:lvl>
    <w:lvl w:ilvl="5">
      <w:start w:val="1"/>
      <w:numFmt w:val="bullet"/>
      <w:lvlText w:val=""/>
      <w:lvlJc w:val="left"/>
      <w:pPr>
        <w:tabs>
          <w:tab w:val="num" w:pos="4242"/>
        </w:tabs>
        <w:ind w:left="4242" w:hanging="283"/>
      </w:pPr>
      <w:rPr>
        <w:rFonts w:ascii="Symbol" w:hAnsi="Symbol" w:cs="OpenSymbol"/>
        <w:lang w:val="en-US"/>
      </w:rPr>
    </w:lvl>
    <w:lvl w:ilvl="6">
      <w:start w:val="1"/>
      <w:numFmt w:val="bullet"/>
      <w:lvlText w:val=""/>
      <w:lvlJc w:val="left"/>
      <w:pPr>
        <w:tabs>
          <w:tab w:val="num" w:pos="4949"/>
        </w:tabs>
        <w:ind w:left="4949" w:hanging="283"/>
      </w:pPr>
      <w:rPr>
        <w:rFonts w:ascii="Symbol" w:hAnsi="Symbol" w:cs="OpenSymbol"/>
        <w:lang w:val="en-US"/>
      </w:rPr>
    </w:lvl>
    <w:lvl w:ilvl="7">
      <w:start w:val="1"/>
      <w:numFmt w:val="bullet"/>
      <w:lvlText w:val=""/>
      <w:lvlJc w:val="left"/>
      <w:pPr>
        <w:tabs>
          <w:tab w:val="num" w:pos="5656"/>
        </w:tabs>
        <w:ind w:left="5656" w:hanging="283"/>
      </w:pPr>
      <w:rPr>
        <w:rFonts w:ascii="Symbol" w:hAnsi="Symbol" w:cs="OpenSymbol"/>
        <w:lang w:val="en-US"/>
      </w:rPr>
    </w:lvl>
    <w:lvl w:ilvl="8">
      <w:start w:val="1"/>
      <w:numFmt w:val="bullet"/>
      <w:lvlText w:val=""/>
      <w:lvlJc w:val="left"/>
      <w:pPr>
        <w:tabs>
          <w:tab w:val="num" w:pos="6363"/>
        </w:tabs>
        <w:ind w:left="6363" w:hanging="283"/>
      </w:pPr>
      <w:rPr>
        <w:rFonts w:ascii="Symbol" w:hAnsi="Symbol" w:cs="OpenSymbol"/>
        <w:lang w:val="en-US"/>
      </w:rPr>
    </w:lvl>
  </w:abstractNum>
  <w:abstractNum w:abstractNumId="23">
    <w:nsid w:val="00000018"/>
    <w:multiLevelType w:val="multilevel"/>
    <w:tmpl w:val="00000018"/>
    <w:name w:val="WW8Num24"/>
    <w:lvl w:ilvl="0">
      <w:start w:val="1"/>
      <w:numFmt w:val="bullet"/>
      <w:lvlText w:val=""/>
      <w:lvlJc w:val="left"/>
      <w:pPr>
        <w:tabs>
          <w:tab w:val="num" w:pos="707"/>
        </w:tabs>
        <w:ind w:left="707" w:hanging="283"/>
      </w:pPr>
      <w:rPr>
        <w:rFonts w:ascii="Symbol" w:hAnsi="Symbol" w:hint="default"/>
        <w:lang w:val="en-US"/>
      </w:rPr>
    </w:lvl>
    <w:lvl w:ilvl="1">
      <w:start w:val="1"/>
      <w:numFmt w:val="bullet"/>
      <w:lvlText w:val=""/>
      <w:lvlJc w:val="left"/>
      <w:pPr>
        <w:tabs>
          <w:tab w:val="num" w:pos="1414"/>
        </w:tabs>
        <w:ind w:left="1414" w:hanging="283"/>
      </w:pPr>
      <w:rPr>
        <w:rFonts w:ascii="Symbol" w:hAnsi="Symbol" w:hint="default"/>
        <w:lang w:val="en-US"/>
      </w:rPr>
    </w:lvl>
    <w:lvl w:ilvl="2">
      <w:start w:val="1"/>
      <w:numFmt w:val="bullet"/>
      <w:lvlText w:val=""/>
      <w:lvlJc w:val="left"/>
      <w:pPr>
        <w:tabs>
          <w:tab w:val="num" w:pos="2121"/>
        </w:tabs>
        <w:ind w:left="2121" w:hanging="283"/>
      </w:pPr>
      <w:rPr>
        <w:rFonts w:ascii="Symbol" w:hAnsi="Symbol" w:hint="default"/>
        <w:lang w:val="en-US"/>
      </w:rPr>
    </w:lvl>
    <w:lvl w:ilvl="3">
      <w:start w:val="1"/>
      <w:numFmt w:val="bullet"/>
      <w:lvlText w:val=""/>
      <w:lvlJc w:val="left"/>
      <w:pPr>
        <w:tabs>
          <w:tab w:val="num" w:pos="2828"/>
        </w:tabs>
        <w:ind w:left="2828" w:hanging="283"/>
      </w:pPr>
      <w:rPr>
        <w:rFonts w:ascii="Symbol" w:hAnsi="Symbol" w:hint="default"/>
        <w:lang w:val="en-US"/>
      </w:rPr>
    </w:lvl>
    <w:lvl w:ilvl="4">
      <w:start w:val="1"/>
      <w:numFmt w:val="bullet"/>
      <w:lvlText w:val=""/>
      <w:lvlJc w:val="left"/>
      <w:pPr>
        <w:tabs>
          <w:tab w:val="num" w:pos="3535"/>
        </w:tabs>
        <w:ind w:left="3535" w:hanging="283"/>
      </w:pPr>
      <w:rPr>
        <w:rFonts w:ascii="Symbol" w:hAnsi="Symbol" w:hint="default"/>
        <w:lang w:val="en-US"/>
      </w:rPr>
    </w:lvl>
    <w:lvl w:ilvl="5">
      <w:start w:val="1"/>
      <w:numFmt w:val="bullet"/>
      <w:lvlText w:val=""/>
      <w:lvlJc w:val="left"/>
      <w:pPr>
        <w:tabs>
          <w:tab w:val="num" w:pos="4242"/>
        </w:tabs>
        <w:ind w:left="4242" w:hanging="283"/>
      </w:pPr>
      <w:rPr>
        <w:rFonts w:ascii="Symbol" w:hAnsi="Symbol" w:hint="default"/>
        <w:lang w:val="en-US"/>
      </w:rPr>
    </w:lvl>
    <w:lvl w:ilvl="6">
      <w:start w:val="1"/>
      <w:numFmt w:val="bullet"/>
      <w:lvlText w:val=""/>
      <w:lvlJc w:val="left"/>
      <w:pPr>
        <w:tabs>
          <w:tab w:val="num" w:pos="4949"/>
        </w:tabs>
        <w:ind w:left="4949" w:hanging="283"/>
      </w:pPr>
      <w:rPr>
        <w:rFonts w:ascii="Symbol" w:hAnsi="Symbol" w:hint="default"/>
        <w:lang w:val="en-US"/>
      </w:rPr>
    </w:lvl>
    <w:lvl w:ilvl="7">
      <w:start w:val="1"/>
      <w:numFmt w:val="bullet"/>
      <w:lvlText w:val=""/>
      <w:lvlJc w:val="left"/>
      <w:pPr>
        <w:tabs>
          <w:tab w:val="num" w:pos="5656"/>
        </w:tabs>
        <w:ind w:left="5656" w:hanging="283"/>
      </w:pPr>
      <w:rPr>
        <w:rFonts w:ascii="Symbol" w:hAnsi="Symbol" w:hint="default"/>
        <w:lang w:val="en-US"/>
      </w:rPr>
    </w:lvl>
    <w:lvl w:ilvl="8">
      <w:start w:val="1"/>
      <w:numFmt w:val="bullet"/>
      <w:lvlText w:val=""/>
      <w:lvlJc w:val="left"/>
      <w:pPr>
        <w:tabs>
          <w:tab w:val="num" w:pos="6363"/>
        </w:tabs>
        <w:ind w:left="6363" w:hanging="283"/>
      </w:pPr>
      <w:rPr>
        <w:rFonts w:ascii="Symbol" w:hAnsi="Symbol" w:hint="default"/>
        <w:lang w:val="en-US"/>
      </w:rPr>
    </w:lvl>
  </w:abstractNum>
  <w:abstractNum w:abstractNumId="24">
    <w:nsid w:val="00000019"/>
    <w:multiLevelType w:val="multilevel"/>
    <w:tmpl w:val="00000019"/>
    <w:name w:val="WW8Num25"/>
    <w:lvl w:ilvl="0">
      <w:start w:val="1"/>
      <w:numFmt w:val="upperLetter"/>
      <w:pStyle w:val="EUAnnex1"/>
      <w:lvlText w:val="Annex %1"/>
      <w:lvlJc w:val="left"/>
      <w:pPr>
        <w:tabs>
          <w:tab w:val="num" w:pos="1701"/>
        </w:tabs>
        <w:ind w:left="1701" w:hanging="1701"/>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26">
    <w:nsid w:val="0000001B"/>
    <w:multiLevelType w:val="singleLevel"/>
    <w:tmpl w:val="0000001B"/>
    <w:name w:val="WW8Num27"/>
    <w:lvl w:ilvl="0">
      <w:start w:val="1"/>
      <w:numFmt w:val="bullet"/>
      <w:lvlText w:val=""/>
      <w:lvlJc w:val="left"/>
      <w:pPr>
        <w:tabs>
          <w:tab w:val="num" w:pos="0"/>
        </w:tabs>
        <w:ind w:left="720" w:hanging="360"/>
      </w:pPr>
      <w:rPr>
        <w:rFonts w:ascii="Symbol" w:hAnsi="Symbol" w:cs="Symbol" w:hint="default"/>
      </w:rPr>
    </w:lvl>
  </w:abstractNum>
  <w:abstractNum w:abstractNumId="27">
    <w:nsid w:val="0000001C"/>
    <w:multiLevelType w:val="multilevel"/>
    <w:tmpl w:val="0000001C"/>
    <w:name w:val="WW8Num28"/>
    <w:lvl w:ilvl="0">
      <w:start w:val="1"/>
      <w:numFmt w:val="upperRoman"/>
      <w:pStyle w:val="EUAppendix1"/>
      <w:lvlText w:val="Appendix %1"/>
      <w:lvlJc w:val="left"/>
      <w:pPr>
        <w:tabs>
          <w:tab w:val="num" w:pos="2160"/>
        </w:tabs>
        <w:ind w:left="0" w:firstLine="0"/>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0000001D"/>
    <w:multiLevelType w:val="singleLevel"/>
    <w:tmpl w:val="0000001D"/>
    <w:name w:val="WW8Num29"/>
    <w:lvl w:ilvl="0">
      <w:start w:val="1"/>
      <w:numFmt w:val="decimal"/>
      <w:pStyle w:val="EUReference"/>
      <w:lvlText w:val="[%1]"/>
      <w:lvlJc w:val="left"/>
      <w:pPr>
        <w:tabs>
          <w:tab w:val="num" w:pos="567"/>
        </w:tabs>
        <w:ind w:left="567" w:hanging="567"/>
      </w:pPr>
      <w:rPr>
        <w:rFonts w:hint="default"/>
      </w:rPr>
    </w:lvl>
  </w:abstractNum>
  <w:abstractNum w:abstractNumId="29">
    <w:nsid w:val="0000001E"/>
    <w:multiLevelType w:val="singleLevel"/>
    <w:tmpl w:val="0000001E"/>
    <w:name w:val="WW8Num30"/>
    <w:lvl w:ilvl="0">
      <w:start w:val="1"/>
      <w:numFmt w:val="bullet"/>
      <w:pStyle w:val="EUListBullet3"/>
      <w:lvlText w:val=""/>
      <w:lvlJc w:val="left"/>
      <w:pPr>
        <w:tabs>
          <w:tab w:val="num" w:pos="1211"/>
        </w:tabs>
        <w:ind w:left="425" w:firstLine="426"/>
      </w:pPr>
      <w:rPr>
        <w:rFonts w:ascii="Symbol" w:hAnsi="Symbol" w:cs="Symbol" w:hint="default"/>
      </w:rPr>
    </w:lvl>
  </w:abstractNum>
  <w:abstractNum w:abstractNumId="30">
    <w:nsid w:val="0000001F"/>
    <w:multiLevelType w:val="multilevel"/>
    <w:tmpl w:val="0000001F"/>
    <w:name w:val="WW8Num3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1"/>
    <w:multiLevelType w:val="singleLevel"/>
    <w:tmpl w:val="00000021"/>
    <w:lvl w:ilvl="0">
      <w:start w:val="1"/>
      <w:numFmt w:val="bullet"/>
      <w:pStyle w:val="EUListBullet2"/>
      <w:lvlText w:val=""/>
      <w:lvlJc w:val="left"/>
      <w:pPr>
        <w:tabs>
          <w:tab w:val="num" w:pos="851"/>
        </w:tabs>
        <w:ind w:left="851" w:hanging="426"/>
      </w:pPr>
      <w:rPr>
        <w:rFonts w:ascii="Symbol" w:hAnsi="Symbol" w:cs="Symbol" w:hint="default"/>
      </w:rPr>
    </w:lvl>
  </w:abstractNum>
  <w:abstractNum w:abstractNumId="33">
    <w:nsid w:val="00000022"/>
    <w:multiLevelType w:val="singleLevel"/>
    <w:tmpl w:val="00000022"/>
    <w:name w:val="WW8Num34"/>
    <w:lvl w:ilvl="0">
      <w:start w:val="1"/>
      <w:numFmt w:val="bullet"/>
      <w:pStyle w:val="EUListBullet"/>
      <w:lvlText w:val=""/>
      <w:lvlJc w:val="left"/>
      <w:pPr>
        <w:tabs>
          <w:tab w:val="num" w:pos="425"/>
        </w:tabs>
        <w:ind w:left="425" w:hanging="425"/>
      </w:pPr>
      <w:rPr>
        <w:rFonts w:ascii="Symbol" w:hAnsi="Symbol" w:cs="Symbol" w:hint="default"/>
      </w:rPr>
    </w:lvl>
  </w:abstractNum>
  <w:abstractNum w:abstractNumId="34">
    <w:nsid w:val="00000023"/>
    <w:multiLevelType w:val="multilevel"/>
    <w:tmpl w:val="00000023"/>
    <w:name w:val="WW8Num3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5">
    <w:nsid w:val="072669D5"/>
    <w:multiLevelType w:val="hybridMultilevel"/>
    <w:tmpl w:val="BDC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A1C114D"/>
    <w:multiLevelType w:val="hybridMultilevel"/>
    <w:tmpl w:val="B6D6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E940178"/>
    <w:multiLevelType w:val="hybridMultilevel"/>
    <w:tmpl w:val="CB9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7EF5528"/>
    <w:multiLevelType w:val="hybridMultilevel"/>
    <w:tmpl w:val="F842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61652F6"/>
    <w:multiLevelType w:val="hybridMultilevel"/>
    <w:tmpl w:val="C5F62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A8B5DFC"/>
    <w:multiLevelType w:val="hybridMultilevel"/>
    <w:tmpl w:val="B88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0D47E3B"/>
    <w:multiLevelType w:val="hybridMultilevel"/>
    <w:tmpl w:val="FBC2E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5884FC5"/>
    <w:multiLevelType w:val="hybridMultilevel"/>
    <w:tmpl w:val="0D98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63D7E3B"/>
    <w:multiLevelType w:val="hybridMultilevel"/>
    <w:tmpl w:val="F07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C025186"/>
    <w:multiLevelType w:val="hybridMultilevel"/>
    <w:tmpl w:val="AD9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50B6E41"/>
    <w:multiLevelType w:val="hybridMultilevel"/>
    <w:tmpl w:val="29CE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8691719"/>
    <w:multiLevelType w:val="hybridMultilevel"/>
    <w:tmpl w:val="AF3A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D0E5518"/>
    <w:multiLevelType w:val="hybridMultilevel"/>
    <w:tmpl w:val="7210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3EF383D"/>
    <w:multiLevelType w:val="hybridMultilevel"/>
    <w:tmpl w:val="91DC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6B81936"/>
    <w:multiLevelType w:val="hybridMultilevel"/>
    <w:tmpl w:val="CE8667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nsid w:val="57396585"/>
    <w:multiLevelType w:val="hybridMultilevel"/>
    <w:tmpl w:val="F014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4C4210"/>
    <w:multiLevelType w:val="hybridMultilevel"/>
    <w:tmpl w:val="6298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8BE4617"/>
    <w:multiLevelType w:val="hybridMultilevel"/>
    <w:tmpl w:val="211A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9D17485"/>
    <w:multiLevelType w:val="hybridMultilevel"/>
    <w:tmpl w:val="DFEA9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9EB52CB"/>
    <w:multiLevelType w:val="hybridMultilevel"/>
    <w:tmpl w:val="ED7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3FF0810"/>
    <w:multiLevelType w:val="hybridMultilevel"/>
    <w:tmpl w:val="09FEA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51A518C"/>
    <w:multiLevelType w:val="hybridMultilevel"/>
    <w:tmpl w:val="558E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A423D3A"/>
    <w:multiLevelType w:val="hybridMultilevel"/>
    <w:tmpl w:val="9848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E7E1F87"/>
    <w:multiLevelType w:val="hybridMultilevel"/>
    <w:tmpl w:val="C64E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694A66"/>
    <w:multiLevelType w:val="hybridMultilevel"/>
    <w:tmpl w:val="091C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2075155"/>
    <w:multiLevelType w:val="hybridMultilevel"/>
    <w:tmpl w:val="CA34E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7"/>
  </w:num>
  <w:num w:numId="16">
    <w:abstractNumId w:val="18"/>
  </w:num>
  <w:num w:numId="17">
    <w:abstractNumId w:val="19"/>
  </w:num>
  <w:num w:numId="18">
    <w:abstractNumId w:val="20"/>
  </w:num>
  <w:num w:numId="19">
    <w:abstractNumId w:val="21"/>
  </w:num>
  <w:num w:numId="20">
    <w:abstractNumId w:val="24"/>
  </w:num>
  <w:num w:numId="21">
    <w:abstractNumId w:val="25"/>
  </w:num>
  <w:num w:numId="22">
    <w:abstractNumId w:val="26"/>
  </w:num>
  <w:num w:numId="23">
    <w:abstractNumId w:val="27"/>
  </w:num>
  <w:num w:numId="24">
    <w:abstractNumId w:val="28"/>
  </w:num>
  <w:num w:numId="25">
    <w:abstractNumId w:val="29"/>
  </w:num>
  <w:num w:numId="26">
    <w:abstractNumId w:val="30"/>
  </w:num>
  <w:num w:numId="27">
    <w:abstractNumId w:val="31"/>
  </w:num>
  <w:num w:numId="28">
    <w:abstractNumId w:val="32"/>
  </w:num>
  <w:num w:numId="29">
    <w:abstractNumId w:val="33"/>
  </w:num>
  <w:num w:numId="30">
    <w:abstractNumId w:val="51"/>
  </w:num>
  <w:num w:numId="31">
    <w:abstractNumId w:val="40"/>
  </w:num>
  <w:num w:numId="32">
    <w:abstractNumId w:val="46"/>
  </w:num>
  <w:num w:numId="33">
    <w:abstractNumId w:val="37"/>
  </w:num>
  <w:num w:numId="34">
    <w:abstractNumId w:val="48"/>
  </w:num>
  <w:num w:numId="35">
    <w:abstractNumId w:val="43"/>
  </w:num>
  <w:num w:numId="36">
    <w:abstractNumId w:val="36"/>
  </w:num>
  <w:num w:numId="37">
    <w:abstractNumId w:val="58"/>
  </w:num>
  <w:num w:numId="38">
    <w:abstractNumId w:val="54"/>
  </w:num>
  <w:num w:numId="39">
    <w:abstractNumId w:val="44"/>
  </w:num>
  <w:num w:numId="40">
    <w:abstractNumId w:val="57"/>
  </w:num>
  <w:num w:numId="41">
    <w:abstractNumId w:val="42"/>
  </w:num>
  <w:num w:numId="42">
    <w:abstractNumId w:val="52"/>
  </w:num>
  <w:num w:numId="43">
    <w:abstractNumId w:val="35"/>
  </w:num>
  <w:num w:numId="44">
    <w:abstractNumId w:val="56"/>
  </w:num>
  <w:num w:numId="45">
    <w:abstractNumId w:val="38"/>
  </w:num>
  <w:num w:numId="46">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0"/>
  </w:num>
  <w:num w:numId="49">
    <w:abstractNumId w:val="50"/>
  </w:num>
  <w:num w:numId="50">
    <w:abstractNumId w:val="45"/>
  </w:num>
  <w:num w:numId="51">
    <w:abstractNumId w:val="59"/>
  </w:num>
  <w:num w:numId="52">
    <w:abstractNumId w:val="39"/>
  </w:num>
  <w:num w:numId="53">
    <w:abstractNumId w:val="55"/>
  </w:num>
  <w:num w:numId="54">
    <w:abstractNumId w:val="53"/>
  </w:num>
  <w:num w:numId="55">
    <w:abstractNumId w:val="41"/>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mirrorMargins/>
  <w:attachedTemplate r:id="rId1"/>
  <w:stylePaneFormatFilter w:val="000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30050">
      <o:colormenu v:ext="edit" fillcolor="none [4]" strokecolor="none [1]" shadowcolor="none [2]"/>
    </o:shapedefaults>
  </w:hdrShapeDefaults>
  <w:footnotePr>
    <w:footnote w:id="-1"/>
    <w:footnote w:id="0"/>
  </w:footnotePr>
  <w:endnotePr>
    <w:endnote w:id="-1"/>
    <w:endnote w:id="0"/>
  </w:endnotePr>
  <w:compat/>
  <w:rsids>
    <w:rsidRoot w:val="003C47F1"/>
    <w:rsid w:val="0000105F"/>
    <w:rsid w:val="00002C76"/>
    <w:rsid w:val="000032FE"/>
    <w:rsid w:val="00004724"/>
    <w:rsid w:val="000048C3"/>
    <w:rsid w:val="00007135"/>
    <w:rsid w:val="00007428"/>
    <w:rsid w:val="00007CCE"/>
    <w:rsid w:val="00011E9C"/>
    <w:rsid w:val="00012FFA"/>
    <w:rsid w:val="00014C22"/>
    <w:rsid w:val="00014FED"/>
    <w:rsid w:val="0001506F"/>
    <w:rsid w:val="00015D46"/>
    <w:rsid w:val="000205C6"/>
    <w:rsid w:val="00024352"/>
    <w:rsid w:val="000260AB"/>
    <w:rsid w:val="00027F27"/>
    <w:rsid w:val="00034E31"/>
    <w:rsid w:val="00040439"/>
    <w:rsid w:val="00041947"/>
    <w:rsid w:val="00042190"/>
    <w:rsid w:val="00043B86"/>
    <w:rsid w:val="00052849"/>
    <w:rsid w:val="00053163"/>
    <w:rsid w:val="00053309"/>
    <w:rsid w:val="00053B1C"/>
    <w:rsid w:val="00054991"/>
    <w:rsid w:val="000551DF"/>
    <w:rsid w:val="00055454"/>
    <w:rsid w:val="000563A0"/>
    <w:rsid w:val="000579AB"/>
    <w:rsid w:val="00060785"/>
    <w:rsid w:val="00062C1F"/>
    <w:rsid w:val="00062FDA"/>
    <w:rsid w:val="00063CD2"/>
    <w:rsid w:val="00063EE7"/>
    <w:rsid w:val="0007174E"/>
    <w:rsid w:val="0007185D"/>
    <w:rsid w:val="00071B35"/>
    <w:rsid w:val="0007214F"/>
    <w:rsid w:val="00072F3D"/>
    <w:rsid w:val="000742F8"/>
    <w:rsid w:val="0007642F"/>
    <w:rsid w:val="00077311"/>
    <w:rsid w:val="00080ACB"/>
    <w:rsid w:val="00080E44"/>
    <w:rsid w:val="00082164"/>
    <w:rsid w:val="00083626"/>
    <w:rsid w:val="000844DF"/>
    <w:rsid w:val="00084DFE"/>
    <w:rsid w:val="00085556"/>
    <w:rsid w:val="0008676B"/>
    <w:rsid w:val="00091667"/>
    <w:rsid w:val="00092DD6"/>
    <w:rsid w:val="00092F47"/>
    <w:rsid w:val="0009303D"/>
    <w:rsid w:val="00093B77"/>
    <w:rsid w:val="00094CAA"/>
    <w:rsid w:val="000A2C1D"/>
    <w:rsid w:val="000A360D"/>
    <w:rsid w:val="000A565C"/>
    <w:rsid w:val="000A7707"/>
    <w:rsid w:val="000B0C2C"/>
    <w:rsid w:val="000B19BA"/>
    <w:rsid w:val="000B1E80"/>
    <w:rsid w:val="000B46CB"/>
    <w:rsid w:val="000B5896"/>
    <w:rsid w:val="000B5BE1"/>
    <w:rsid w:val="000C10A6"/>
    <w:rsid w:val="000C1E79"/>
    <w:rsid w:val="000C53CB"/>
    <w:rsid w:val="000D01B9"/>
    <w:rsid w:val="000D03E7"/>
    <w:rsid w:val="000D0861"/>
    <w:rsid w:val="000D6EAE"/>
    <w:rsid w:val="000D74A4"/>
    <w:rsid w:val="000E0C39"/>
    <w:rsid w:val="000E2570"/>
    <w:rsid w:val="000E2572"/>
    <w:rsid w:val="000E7076"/>
    <w:rsid w:val="000F17DB"/>
    <w:rsid w:val="000F2207"/>
    <w:rsid w:val="000F2687"/>
    <w:rsid w:val="000F377B"/>
    <w:rsid w:val="000F3898"/>
    <w:rsid w:val="000F4E05"/>
    <w:rsid w:val="000F4EC1"/>
    <w:rsid w:val="000F5D9E"/>
    <w:rsid w:val="001003B0"/>
    <w:rsid w:val="00100C08"/>
    <w:rsid w:val="00100E78"/>
    <w:rsid w:val="00101358"/>
    <w:rsid w:val="0010203A"/>
    <w:rsid w:val="001032EE"/>
    <w:rsid w:val="00104150"/>
    <w:rsid w:val="00106FA6"/>
    <w:rsid w:val="001125B2"/>
    <w:rsid w:val="00113D1F"/>
    <w:rsid w:val="00115C3D"/>
    <w:rsid w:val="0011659B"/>
    <w:rsid w:val="00117158"/>
    <w:rsid w:val="00117A25"/>
    <w:rsid w:val="00120493"/>
    <w:rsid w:val="00123FFA"/>
    <w:rsid w:val="00124369"/>
    <w:rsid w:val="00125BF3"/>
    <w:rsid w:val="001272E0"/>
    <w:rsid w:val="00133784"/>
    <w:rsid w:val="001344D4"/>
    <w:rsid w:val="00134A2B"/>
    <w:rsid w:val="00134F4A"/>
    <w:rsid w:val="00135EA0"/>
    <w:rsid w:val="00141953"/>
    <w:rsid w:val="001432E3"/>
    <w:rsid w:val="001434DD"/>
    <w:rsid w:val="00146BB1"/>
    <w:rsid w:val="00147989"/>
    <w:rsid w:val="00152217"/>
    <w:rsid w:val="001536FF"/>
    <w:rsid w:val="00153CF2"/>
    <w:rsid w:val="001562D1"/>
    <w:rsid w:val="00156BBD"/>
    <w:rsid w:val="00160F8D"/>
    <w:rsid w:val="00164296"/>
    <w:rsid w:val="00164E7C"/>
    <w:rsid w:val="0016575A"/>
    <w:rsid w:val="001712FB"/>
    <w:rsid w:val="00172ED7"/>
    <w:rsid w:val="00180792"/>
    <w:rsid w:val="00180B91"/>
    <w:rsid w:val="001867D0"/>
    <w:rsid w:val="001872AC"/>
    <w:rsid w:val="0018742F"/>
    <w:rsid w:val="00192BE2"/>
    <w:rsid w:val="00192C2C"/>
    <w:rsid w:val="0019566B"/>
    <w:rsid w:val="00195C05"/>
    <w:rsid w:val="00196ADE"/>
    <w:rsid w:val="001979B9"/>
    <w:rsid w:val="001A06E8"/>
    <w:rsid w:val="001A1806"/>
    <w:rsid w:val="001A3754"/>
    <w:rsid w:val="001A3C35"/>
    <w:rsid w:val="001A4130"/>
    <w:rsid w:val="001A4657"/>
    <w:rsid w:val="001A5CA0"/>
    <w:rsid w:val="001B51B9"/>
    <w:rsid w:val="001B6071"/>
    <w:rsid w:val="001B687B"/>
    <w:rsid w:val="001C2EFA"/>
    <w:rsid w:val="001D1808"/>
    <w:rsid w:val="001D68C2"/>
    <w:rsid w:val="001D6A97"/>
    <w:rsid w:val="001D7422"/>
    <w:rsid w:val="001E0716"/>
    <w:rsid w:val="001E31B3"/>
    <w:rsid w:val="001E4964"/>
    <w:rsid w:val="001E5895"/>
    <w:rsid w:val="001F1E08"/>
    <w:rsid w:val="001F2419"/>
    <w:rsid w:val="001F3D9A"/>
    <w:rsid w:val="001F7618"/>
    <w:rsid w:val="001F78B2"/>
    <w:rsid w:val="001F7A7F"/>
    <w:rsid w:val="001F7B2C"/>
    <w:rsid w:val="00201D5F"/>
    <w:rsid w:val="002025E7"/>
    <w:rsid w:val="00202BCB"/>
    <w:rsid w:val="0020488C"/>
    <w:rsid w:val="00206BF8"/>
    <w:rsid w:val="002073E4"/>
    <w:rsid w:val="0020743F"/>
    <w:rsid w:val="002079DC"/>
    <w:rsid w:val="00207F17"/>
    <w:rsid w:val="00210C47"/>
    <w:rsid w:val="002115AC"/>
    <w:rsid w:val="0021283C"/>
    <w:rsid w:val="00213040"/>
    <w:rsid w:val="00215D19"/>
    <w:rsid w:val="00217136"/>
    <w:rsid w:val="00220544"/>
    <w:rsid w:val="00223330"/>
    <w:rsid w:val="0022356B"/>
    <w:rsid w:val="00224055"/>
    <w:rsid w:val="0022406C"/>
    <w:rsid w:val="00225605"/>
    <w:rsid w:val="00227A9C"/>
    <w:rsid w:val="00230880"/>
    <w:rsid w:val="00231165"/>
    <w:rsid w:val="00231875"/>
    <w:rsid w:val="00231DB5"/>
    <w:rsid w:val="00232AD5"/>
    <w:rsid w:val="00236681"/>
    <w:rsid w:val="00236F1B"/>
    <w:rsid w:val="0024059E"/>
    <w:rsid w:val="00241AD1"/>
    <w:rsid w:val="0024256E"/>
    <w:rsid w:val="0024482D"/>
    <w:rsid w:val="00247534"/>
    <w:rsid w:val="00251086"/>
    <w:rsid w:val="0025414A"/>
    <w:rsid w:val="00254C4E"/>
    <w:rsid w:val="00255536"/>
    <w:rsid w:val="00255FDE"/>
    <w:rsid w:val="00257E7B"/>
    <w:rsid w:val="0026035F"/>
    <w:rsid w:val="00260E3C"/>
    <w:rsid w:val="00263003"/>
    <w:rsid w:val="002670DF"/>
    <w:rsid w:val="00272844"/>
    <w:rsid w:val="00272A81"/>
    <w:rsid w:val="0027364F"/>
    <w:rsid w:val="00274473"/>
    <w:rsid w:val="0027457A"/>
    <w:rsid w:val="002755B8"/>
    <w:rsid w:val="00280161"/>
    <w:rsid w:val="0028028D"/>
    <w:rsid w:val="00292C5B"/>
    <w:rsid w:val="00294DBB"/>
    <w:rsid w:val="002979AF"/>
    <w:rsid w:val="002A4769"/>
    <w:rsid w:val="002A5564"/>
    <w:rsid w:val="002A5F5E"/>
    <w:rsid w:val="002A6B03"/>
    <w:rsid w:val="002A731B"/>
    <w:rsid w:val="002B0040"/>
    <w:rsid w:val="002B02B9"/>
    <w:rsid w:val="002B52D0"/>
    <w:rsid w:val="002B7582"/>
    <w:rsid w:val="002C003D"/>
    <w:rsid w:val="002C11A4"/>
    <w:rsid w:val="002C2178"/>
    <w:rsid w:val="002C69DD"/>
    <w:rsid w:val="002D35F5"/>
    <w:rsid w:val="002D4D77"/>
    <w:rsid w:val="002D66CE"/>
    <w:rsid w:val="002E017E"/>
    <w:rsid w:val="002E3467"/>
    <w:rsid w:val="002E38FD"/>
    <w:rsid w:val="002E4B03"/>
    <w:rsid w:val="002E6E13"/>
    <w:rsid w:val="002F0045"/>
    <w:rsid w:val="002F1BFE"/>
    <w:rsid w:val="002F5A27"/>
    <w:rsid w:val="002F5FBF"/>
    <w:rsid w:val="002F619B"/>
    <w:rsid w:val="002F6989"/>
    <w:rsid w:val="00300D25"/>
    <w:rsid w:val="00300E74"/>
    <w:rsid w:val="00302167"/>
    <w:rsid w:val="00302DAB"/>
    <w:rsid w:val="0030371D"/>
    <w:rsid w:val="00304320"/>
    <w:rsid w:val="00306121"/>
    <w:rsid w:val="00306F91"/>
    <w:rsid w:val="00310DD1"/>
    <w:rsid w:val="003121F9"/>
    <w:rsid w:val="00313371"/>
    <w:rsid w:val="00316BDC"/>
    <w:rsid w:val="00316F02"/>
    <w:rsid w:val="00320718"/>
    <w:rsid w:val="003232E0"/>
    <w:rsid w:val="0032707E"/>
    <w:rsid w:val="003277CC"/>
    <w:rsid w:val="003327AF"/>
    <w:rsid w:val="00332803"/>
    <w:rsid w:val="0033323E"/>
    <w:rsid w:val="003336FD"/>
    <w:rsid w:val="00333763"/>
    <w:rsid w:val="00333867"/>
    <w:rsid w:val="00333D2A"/>
    <w:rsid w:val="00333EEA"/>
    <w:rsid w:val="00340C34"/>
    <w:rsid w:val="003445C9"/>
    <w:rsid w:val="00344A39"/>
    <w:rsid w:val="003471F2"/>
    <w:rsid w:val="00347F85"/>
    <w:rsid w:val="00347FC5"/>
    <w:rsid w:val="003503AB"/>
    <w:rsid w:val="0035189F"/>
    <w:rsid w:val="00353A47"/>
    <w:rsid w:val="00355121"/>
    <w:rsid w:val="00355D2A"/>
    <w:rsid w:val="00360C50"/>
    <w:rsid w:val="00362F2C"/>
    <w:rsid w:val="003639C2"/>
    <w:rsid w:val="003647EB"/>
    <w:rsid w:val="00366730"/>
    <w:rsid w:val="00366DE6"/>
    <w:rsid w:val="00370E7B"/>
    <w:rsid w:val="00373B43"/>
    <w:rsid w:val="003759E9"/>
    <w:rsid w:val="003771AA"/>
    <w:rsid w:val="00377414"/>
    <w:rsid w:val="0038302F"/>
    <w:rsid w:val="0038341D"/>
    <w:rsid w:val="00383847"/>
    <w:rsid w:val="00383977"/>
    <w:rsid w:val="003848C1"/>
    <w:rsid w:val="003855D6"/>
    <w:rsid w:val="00386271"/>
    <w:rsid w:val="00386F53"/>
    <w:rsid w:val="00393734"/>
    <w:rsid w:val="00395CC4"/>
    <w:rsid w:val="00396D3C"/>
    <w:rsid w:val="00397F22"/>
    <w:rsid w:val="003A27F6"/>
    <w:rsid w:val="003A6E0C"/>
    <w:rsid w:val="003B0A37"/>
    <w:rsid w:val="003B1B10"/>
    <w:rsid w:val="003B2664"/>
    <w:rsid w:val="003B4F37"/>
    <w:rsid w:val="003C1C02"/>
    <w:rsid w:val="003C26A2"/>
    <w:rsid w:val="003C47F1"/>
    <w:rsid w:val="003C6B70"/>
    <w:rsid w:val="003C7FD0"/>
    <w:rsid w:val="003D23EA"/>
    <w:rsid w:val="003D292E"/>
    <w:rsid w:val="003D2BAD"/>
    <w:rsid w:val="003D4ED1"/>
    <w:rsid w:val="003D7FA6"/>
    <w:rsid w:val="003E01BB"/>
    <w:rsid w:val="003E0B1C"/>
    <w:rsid w:val="003E25EA"/>
    <w:rsid w:val="003E6E7D"/>
    <w:rsid w:val="003E744C"/>
    <w:rsid w:val="003E7468"/>
    <w:rsid w:val="003E7770"/>
    <w:rsid w:val="003F1AD4"/>
    <w:rsid w:val="003F306D"/>
    <w:rsid w:val="003F5487"/>
    <w:rsid w:val="003F6177"/>
    <w:rsid w:val="003F7B22"/>
    <w:rsid w:val="004022D8"/>
    <w:rsid w:val="00405D6F"/>
    <w:rsid w:val="00406903"/>
    <w:rsid w:val="00406BAC"/>
    <w:rsid w:val="00407226"/>
    <w:rsid w:val="00411F04"/>
    <w:rsid w:val="0041353A"/>
    <w:rsid w:val="00413756"/>
    <w:rsid w:val="0041446C"/>
    <w:rsid w:val="00415C8F"/>
    <w:rsid w:val="00416DCF"/>
    <w:rsid w:val="00416EEB"/>
    <w:rsid w:val="0042009D"/>
    <w:rsid w:val="00421790"/>
    <w:rsid w:val="00422724"/>
    <w:rsid w:val="00425AA7"/>
    <w:rsid w:val="004262A2"/>
    <w:rsid w:val="004265FE"/>
    <w:rsid w:val="00427920"/>
    <w:rsid w:val="00430406"/>
    <w:rsid w:val="00432606"/>
    <w:rsid w:val="00433403"/>
    <w:rsid w:val="00437F5C"/>
    <w:rsid w:val="0044121D"/>
    <w:rsid w:val="004414D6"/>
    <w:rsid w:val="00443321"/>
    <w:rsid w:val="00443A20"/>
    <w:rsid w:val="00444412"/>
    <w:rsid w:val="00444A0F"/>
    <w:rsid w:val="00445543"/>
    <w:rsid w:val="00451C7B"/>
    <w:rsid w:val="004538A4"/>
    <w:rsid w:val="0045588E"/>
    <w:rsid w:val="00460379"/>
    <w:rsid w:val="00461686"/>
    <w:rsid w:val="00462745"/>
    <w:rsid w:val="00462827"/>
    <w:rsid w:val="00462E15"/>
    <w:rsid w:val="00464D0F"/>
    <w:rsid w:val="0047189C"/>
    <w:rsid w:val="00473712"/>
    <w:rsid w:val="00473C40"/>
    <w:rsid w:val="0047446F"/>
    <w:rsid w:val="004749DB"/>
    <w:rsid w:val="004817BD"/>
    <w:rsid w:val="004833B6"/>
    <w:rsid w:val="00483D8B"/>
    <w:rsid w:val="00487C99"/>
    <w:rsid w:val="004922F4"/>
    <w:rsid w:val="00494981"/>
    <w:rsid w:val="00495D04"/>
    <w:rsid w:val="0049604B"/>
    <w:rsid w:val="004A1A10"/>
    <w:rsid w:val="004A1A28"/>
    <w:rsid w:val="004A2DC7"/>
    <w:rsid w:val="004A4476"/>
    <w:rsid w:val="004A5389"/>
    <w:rsid w:val="004A7300"/>
    <w:rsid w:val="004A7445"/>
    <w:rsid w:val="004B072A"/>
    <w:rsid w:val="004B33F2"/>
    <w:rsid w:val="004B726C"/>
    <w:rsid w:val="004C00F2"/>
    <w:rsid w:val="004C2A89"/>
    <w:rsid w:val="004C3860"/>
    <w:rsid w:val="004C45F1"/>
    <w:rsid w:val="004C4C65"/>
    <w:rsid w:val="004C4CF9"/>
    <w:rsid w:val="004C4D2F"/>
    <w:rsid w:val="004C669D"/>
    <w:rsid w:val="004D0276"/>
    <w:rsid w:val="004D14FD"/>
    <w:rsid w:val="004D3517"/>
    <w:rsid w:val="004D4C32"/>
    <w:rsid w:val="004D523A"/>
    <w:rsid w:val="004D5508"/>
    <w:rsid w:val="004D62F1"/>
    <w:rsid w:val="004D68D1"/>
    <w:rsid w:val="004E1C3D"/>
    <w:rsid w:val="004E227E"/>
    <w:rsid w:val="004E3A4B"/>
    <w:rsid w:val="004E4F22"/>
    <w:rsid w:val="004F0BF6"/>
    <w:rsid w:val="004F1425"/>
    <w:rsid w:val="004F2E1B"/>
    <w:rsid w:val="00500BFD"/>
    <w:rsid w:val="005015C8"/>
    <w:rsid w:val="00502CE5"/>
    <w:rsid w:val="00505F76"/>
    <w:rsid w:val="00506DCE"/>
    <w:rsid w:val="005077E0"/>
    <w:rsid w:val="00510F0A"/>
    <w:rsid w:val="005112CA"/>
    <w:rsid w:val="0052052B"/>
    <w:rsid w:val="00520EE8"/>
    <w:rsid w:val="00522751"/>
    <w:rsid w:val="00523BFE"/>
    <w:rsid w:val="00524701"/>
    <w:rsid w:val="005262E6"/>
    <w:rsid w:val="00531351"/>
    <w:rsid w:val="005367E3"/>
    <w:rsid w:val="00536A46"/>
    <w:rsid w:val="00540300"/>
    <w:rsid w:val="00540694"/>
    <w:rsid w:val="0054146E"/>
    <w:rsid w:val="0054168F"/>
    <w:rsid w:val="005435E4"/>
    <w:rsid w:val="0054558D"/>
    <w:rsid w:val="0055047E"/>
    <w:rsid w:val="00550AFE"/>
    <w:rsid w:val="005512B8"/>
    <w:rsid w:val="00555E98"/>
    <w:rsid w:val="00564E6A"/>
    <w:rsid w:val="00565B47"/>
    <w:rsid w:val="005677BE"/>
    <w:rsid w:val="0057262D"/>
    <w:rsid w:val="00572666"/>
    <w:rsid w:val="00572E2A"/>
    <w:rsid w:val="005731C9"/>
    <w:rsid w:val="005744F4"/>
    <w:rsid w:val="00574780"/>
    <w:rsid w:val="00575C23"/>
    <w:rsid w:val="00576E71"/>
    <w:rsid w:val="00576EE4"/>
    <w:rsid w:val="00577161"/>
    <w:rsid w:val="00580EB5"/>
    <w:rsid w:val="00582060"/>
    <w:rsid w:val="00582247"/>
    <w:rsid w:val="00582326"/>
    <w:rsid w:val="00585EF7"/>
    <w:rsid w:val="00585FEF"/>
    <w:rsid w:val="0058719B"/>
    <w:rsid w:val="00591D2E"/>
    <w:rsid w:val="00592373"/>
    <w:rsid w:val="005928BF"/>
    <w:rsid w:val="00594341"/>
    <w:rsid w:val="00594A23"/>
    <w:rsid w:val="00596B30"/>
    <w:rsid w:val="0059740E"/>
    <w:rsid w:val="005976F9"/>
    <w:rsid w:val="005A0D87"/>
    <w:rsid w:val="005A0F22"/>
    <w:rsid w:val="005A2B97"/>
    <w:rsid w:val="005A45A8"/>
    <w:rsid w:val="005A67F1"/>
    <w:rsid w:val="005B0C0E"/>
    <w:rsid w:val="005B32EB"/>
    <w:rsid w:val="005B3A8E"/>
    <w:rsid w:val="005B4069"/>
    <w:rsid w:val="005B4634"/>
    <w:rsid w:val="005B5C5E"/>
    <w:rsid w:val="005B79F8"/>
    <w:rsid w:val="005C44FE"/>
    <w:rsid w:val="005D6247"/>
    <w:rsid w:val="005D6CD0"/>
    <w:rsid w:val="005D7277"/>
    <w:rsid w:val="005E0951"/>
    <w:rsid w:val="005E1787"/>
    <w:rsid w:val="005E2D5A"/>
    <w:rsid w:val="005E3CCD"/>
    <w:rsid w:val="005E7CAD"/>
    <w:rsid w:val="005F242E"/>
    <w:rsid w:val="005F36F1"/>
    <w:rsid w:val="005F3E51"/>
    <w:rsid w:val="005F4327"/>
    <w:rsid w:val="0060307D"/>
    <w:rsid w:val="00611D3A"/>
    <w:rsid w:val="00612404"/>
    <w:rsid w:val="00612B2C"/>
    <w:rsid w:val="00614938"/>
    <w:rsid w:val="006161F3"/>
    <w:rsid w:val="0062289B"/>
    <w:rsid w:val="00622F3B"/>
    <w:rsid w:val="00623002"/>
    <w:rsid w:val="00623BA3"/>
    <w:rsid w:val="00633490"/>
    <w:rsid w:val="00633DF3"/>
    <w:rsid w:val="0063500A"/>
    <w:rsid w:val="0063548D"/>
    <w:rsid w:val="0063639C"/>
    <w:rsid w:val="0063759A"/>
    <w:rsid w:val="00640288"/>
    <w:rsid w:val="0064090D"/>
    <w:rsid w:val="006418AF"/>
    <w:rsid w:val="0064203F"/>
    <w:rsid w:val="00642D26"/>
    <w:rsid w:val="00643885"/>
    <w:rsid w:val="00643D14"/>
    <w:rsid w:val="0064551D"/>
    <w:rsid w:val="00645BE9"/>
    <w:rsid w:val="006460F9"/>
    <w:rsid w:val="0064708F"/>
    <w:rsid w:val="00647746"/>
    <w:rsid w:val="006521DD"/>
    <w:rsid w:val="00652F0B"/>
    <w:rsid w:val="00653DBC"/>
    <w:rsid w:val="00654930"/>
    <w:rsid w:val="0065664F"/>
    <w:rsid w:val="00656FE9"/>
    <w:rsid w:val="006577E1"/>
    <w:rsid w:val="00660EBC"/>
    <w:rsid w:val="0066370C"/>
    <w:rsid w:val="006643B3"/>
    <w:rsid w:val="00671427"/>
    <w:rsid w:val="00672640"/>
    <w:rsid w:val="00673777"/>
    <w:rsid w:val="00674364"/>
    <w:rsid w:val="00676475"/>
    <w:rsid w:val="00676881"/>
    <w:rsid w:val="00680319"/>
    <w:rsid w:val="00680557"/>
    <w:rsid w:val="006806B4"/>
    <w:rsid w:val="00680C0E"/>
    <w:rsid w:val="006813AD"/>
    <w:rsid w:val="006824CC"/>
    <w:rsid w:val="006841D4"/>
    <w:rsid w:val="00684205"/>
    <w:rsid w:val="00685B40"/>
    <w:rsid w:val="006942CA"/>
    <w:rsid w:val="006961D8"/>
    <w:rsid w:val="00696E29"/>
    <w:rsid w:val="006A1EF8"/>
    <w:rsid w:val="006A30F3"/>
    <w:rsid w:val="006A3FAA"/>
    <w:rsid w:val="006A51E5"/>
    <w:rsid w:val="006A70DA"/>
    <w:rsid w:val="006A7448"/>
    <w:rsid w:val="006B10DB"/>
    <w:rsid w:val="006B278B"/>
    <w:rsid w:val="006B3173"/>
    <w:rsid w:val="006B3F1F"/>
    <w:rsid w:val="006B7C99"/>
    <w:rsid w:val="006C2625"/>
    <w:rsid w:val="006C3D4A"/>
    <w:rsid w:val="006C45AE"/>
    <w:rsid w:val="006C4C03"/>
    <w:rsid w:val="006C4C7A"/>
    <w:rsid w:val="006C62AC"/>
    <w:rsid w:val="006C6A46"/>
    <w:rsid w:val="006D0427"/>
    <w:rsid w:val="006D08B7"/>
    <w:rsid w:val="006D0C00"/>
    <w:rsid w:val="006D2848"/>
    <w:rsid w:val="006D382D"/>
    <w:rsid w:val="006D444C"/>
    <w:rsid w:val="006D4532"/>
    <w:rsid w:val="006D4733"/>
    <w:rsid w:val="006D4D9F"/>
    <w:rsid w:val="006D5825"/>
    <w:rsid w:val="006D5FA3"/>
    <w:rsid w:val="006D640F"/>
    <w:rsid w:val="006D6FDC"/>
    <w:rsid w:val="006D7A42"/>
    <w:rsid w:val="006E0015"/>
    <w:rsid w:val="006E031A"/>
    <w:rsid w:val="006E1218"/>
    <w:rsid w:val="006E3450"/>
    <w:rsid w:val="006E47C1"/>
    <w:rsid w:val="006E4BC2"/>
    <w:rsid w:val="006F2B2A"/>
    <w:rsid w:val="006F34AF"/>
    <w:rsid w:val="006F3865"/>
    <w:rsid w:val="006F6893"/>
    <w:rsid w:val="006F6906"/>
    <w:rsid w:val="006F6B3E"/>
    <w:rsid w:val="00700C52"/>
    <w:rsid w:val="007010EA"/>
    <w:rsid w:val="007011AF"/>
    <w:rsid w:val="007027D5"/>
    <w:rsid w:val="0070348D"/>
    <w:rsid w:val="007057BF"/>
    <w:rsid w:val="0070754B"/>
    <w:rsid w:val="0071352E"/>
    <w:rsid w:val="0071374A"/>
    <w:rsid w:val="00715140"/>
    <w:rsid w:val="007156B9"/>
    <w:rsid w:val="0072072D"/>
    <w:rsid w:val="0072155A"/>
    <w:rsid w:val="007224B8"/>
    <w:rsid w:val="00722B7D"/>
    <w:rsid w:val="00723494"/>
    <w:rsid w:val="00723FF6"/>
    <w:rsid w:val="0072435C"/>
    <w:rsid w:val="00725BD3"/>
    <w:rsid w:val="00725D58"/>
    <w:rsid w:val="00726070"/>
    <w:rsid w:val="00734219"/>
    <w:rsid w:val="00734874"/>
    <w:rsid w:val="0074024A"/>
    <w:rsid w:val="00742A68"/>
    <w:rsid w:val="00743985"/>
    <w:rsid w:val="007457AC"/>
    <w:rsid w:val="0075118B"/>
    <w:rsid w:val="00755BE0"/>
    <w:rsid w:val="00760A12"/>
    <w:rsid w:val="00761E7F"/>
    <w:rsid w:val="007702B6"/>
    <w:rsid w:val="00771337"/>
    <w:rsid w:val="0077232B"/>
    <w:rsid w:val="0077458C"/>
    <w:rsid w:val="007746DD"/>
    <w:rsid w:val="00774B6B"/>
    <w:rsid w:val="00775F6F"/>
    <w:rsid w:val="00776628"/>
    <w:rsid w:val="00781668"/>
    <w:rsid w:val="00783CD1"/>
    <w:rsid w:val="007855C9"/>
    <w:rsid w:val="00785BFC"/>
    <w:rsid w:val="0078602E"/>
    <w:rsid w:val="0078641F"/>
    <w:rsid w:val="00787B45"/>
    <w:rsid w:val="00787DB4"/>
    <w:rsid w:val="00787F2A"/>
    <w:rsid w:val="0079048A"/>
    <w:rsid w:val="00791514"/>
    <w:rsid w:val="00793439"/>
    <w:rsid w:val="00795A1C"/>
    <w:rsid w:val="00795C36"/>
    <w:rsid w:val="007A0320"/>
    <w:rsid w:val="007A29F3"/>
    <w:rsid w:val="007A3CEC"/>
    <w:rsid w:val="007A4232"/>
    <w:rsid w:val="007A45DA"/>
    <w:rsid w:val="007A45F9"/>
    <w:rsid w:val="007A464D"/>
    <w:rsid w:val="007A5968"/>
    <w:rsid w:val="007B3057"/>
    <w:rsid w:val="007B3617"/>
    <w:rsid w:val="007B46B2"/>
    <w:rsid w:val="007B5DC7"/>
    <w:rsid w:val="007B62AC"/>
    <w:rsid w:val="007C1618"/>
    <w:rsid w:val="007C1ADB"/>
    <w:rsid w:val="007C6DF3"/>
    <w:rsid w:val="007C72B9"/>
    <w:rsid w:val="007D023F"/>
    <w:rsid w:val="007D209C"/>
    <w:rsid w:val="007D645C"/>
    <w:rsid w:val="007D7F12"/>
    <w:rsid w:val="007E37D4"/>
    <w:rsid w:val="007E3B9F"/>
    <w:rsid w:val="007F0867"/>
    <w:rsid w:val="007F0CBC"/>
    <w:rsid w:val="007F18B3"/>
    <w:rsid w:val="007F3185"/>
    <w:rsid w:val="007F553D"/>
    <w:rsid w:val="00800336"/>
    <w:rsid w:val="00801EE2"/>
    <w:rsid w:val="00805F33"/>
    <w:rsid w:val="00807492"/>
    <w:rsid w:val="00812022"/>
    <w:rsid w:val="008156FA"/>
    <w:rsid w:val="00815B79"/>
    <w:rsid w:val="00817AA5"/>
    <w:rsid w:val="008209B1"/>
    <w:rsid w:val="00824067"/>
    <w:rsid w:val="00824558"/>
    <w:rsid w:val="008247D1"/>
    <w:rsid w:val="00827AD0"/>
    <w:rsid w:val="00827ED5"/>
    <w:rsid w:val="008305C6"/>
    <w:rsid w:val="00830E98"/>
    <w:rsid w:val="008314F1"/>
    <w:rsid w:val="00832D8F"/>
    <w:rsid w:val="008356CF"/>
    <w:rsid w:val="00836877"/>
    <w:rsid w:val="008404F5"/>
    <w:rsid w:val="008470A5"/>
    <w:rsid w:val="0085083C"/>
    <w:rsid w:val="0085186F"/>
    <w:rsid w:val="00857C67"/>
    <w:rsid w:val="00857E92"/>
    <w:rsid w:val="00860A7F"/>
    <w:rsid w:val="00861A93"/>
    <w:rsid w:val="0086255C"/>
    <w:rsid w:val="00865A5C"/>
    <w:rsid w:val="00866071"/>
    <w:rsid w:val="00866C7B"/>
    <w:rsid w:val="00872295"/>
    <w:rsid w:val="00873419"/>
    <w:rsid w:val="00873E15"/>
    <w:rsid w:val="0088094D"/>
    <w:rsid w:val="00880CFD"/>
    <w:rsid w:val="00883E70"/>
    <w:rsid w:val="008858F0"/>
    <w:rsid w:val="008868E9"/>
    <w:rsid w:val="0089451D"/>
    <w:rsid w:val="00896124"/>
    <w:rsid w:val="00896D91"/>
    <w:rsid w:val="008A000E"/>
    <w:rsid w:val="008A0788"/>
    <w:rsid w:val="008A354D"/>
    <w:rsid w:val="008A4948"/>
    <w:rsid w:val="008B0212"/>
    <w:rsid w:val="008B19D2"/>
    <w:rsid w:val="008B1A73"/>
    <w:rsid w:val="008B1C49"/>
    <w:rsid w:val="008B1D5D"/>
    <w:rsid w:val="008B2C3A"/>
    <w:rsid w:val="008B4EA4"/>
    <w:rsid w:val="008B524C"/>
    <w:rsid w:val="008B5A9A"/>
    <w:rsid w:val="008B72DD"/>
    <w:rsid w:val="008B745D"/>
    <w:rsid w:val="008C0BBC"/>
    <w:rsid w:val="008C4452"/>
    <w:rsid w:val="008C571E"/>
    <w:rsid w:val="008D0C62"/>
    <w:rsid w:val="008D2489"/>
    <w:rsid w:val="008D5DA8"/>
    <w:rsid w:val="008E1B43"/>
    <w:rsid w:val="008E3E96"/>
    <w:rsid w:val="008E7A25"/>
    <w:rsid w:val="008F4AFC"/>
    <w:rsid w:val="008F559F"/>
    <w:rsid w:val="00900E2F"/>
    <w:rsid w:val="00902FD5"/>
    <w:rsid w:val="00903848"/>
    <w:rsid w:val="0090481E"/>
    <w:rsid w:val="00904D90"/>
    <w:rsid w:val="00904F10"/>
    <w:rsid w:val="0090573A"/>
    <w:rsid w:val="00905E43"/>
    <w:rsid w:val="0091328F"/>
    <w:rsid w:val="00913BBF"/>
    <w:rsid w:val="00915659"/>
    <w:rsid w:val="0091707C"/>
    <w:rsid w:val="009211A3"/>
    <w:rsid w:val="00922437"/>
    <w:rsid w:val="00923244"/>
    <w:rsid w:val="00924D75"/>
    <w:rsid w:val="0092526C"/>
    <w:rsid w:val="009254BC"/>
    <w:rsid w:val="00925994"/>
    <w:rsid w:val="0092789C"/>
    <w:rsid w:val="00927DBF"/>
    <w:rsid w:val="00930935"/>
    <w:rsid w:val="00931092"/>
    <w:rsid w:val="00931E2B"/>
    <w:rsid w:val="009324C8"/>
    <w:rsid w:val="0093292A"/>
    <w:rsid w:val="0093449B"/>
    <w:rsid w:val="009357D7"/>
    <w:rsid w:val="00941A90"/>
    <w:rsid w:val="00941C4A"/>
    <w:rsid w:val="00941EB2"/>
    <w:rsid w:val="00942A56"/>
    <w:rsid w:val="00942B20"/>
    <w:rsid w:val="00945957"/>
    <w:rsid w:val="009500CC"/>
    <w:rsid w:val="009543AC"/>
    <w:rsid w:val="0095518F"/>
    <w:rsid w:val="00955489"/>
    <w:rsid w:val="00956E3B"/>
    <w:rsid w:val="009576CD"/>
    <w:rsid w:val="00957E7D"/>
    <w:rsid w:val="00962D57"/>
    <w:rsid w:val="009663C9"/>
    <w:rsid w:val="0097082B"/>
    <w:rsid w:val="00973E14"/>
    <w:rsid w:val="00975347"/>
    <w:rsid w:val="0098435C"/>
    <w:rsid w:val="009855A6"/>
    <w:rsid w:val="00985ECE"/>
    <w:rsid w:val="009866F1"/>
    <w:rsid w:val="00986EE1"/>
    <w:rsid w:val="00990E22"/>
    <w:rsid w:val="0099372D"/>
    <w:rsid w:val="00995E0D"/>
    <w:rsid w:val="00996AAE"/>
    <w:rsid w:val="009A0B96"/>
    <w:rsid w:val="009A34E9"/>
    <w:rsid w:val="009A3DC1"/>
    <w:rsid w:val="009A483C"/>
    <w:rsid w:val="009A7DA8"/>
    <w:rsid w:val="009B16F2"/>
    <w:rsid w:val="009B1893"/>
    <w:rsid w:val="009B1F84"/>
    <w:rsid w:val="009B3957"/>
    <w:rsid w:val="009B44EB"/>
    <w:rsid w:val="009B55AF"/>
    <w:rsid w:val="009B56F5"/>
    <w:rsid w:val="009B67EC"/>
    <w:rsid w:val="009B777B"/>
    <w:rsid w:val="009B7A79"/>
    <w:rsid w:val="009C2DCC"/>
    <w:rsid w:val="009C306D"/>
    <w:rsid w:val="009C328B"/>
    <w:rsid w:val="009C38E3"/>
    <w:rsid w:val="009C3CF8"/>
    <w:rsid w:val="009C5D07"/>
    <w:rsid w:val="009C7F57"/>
    <w:rsid w:val="009D03BD"/>
    <w:rsid w:val="009D5196"/>
    <w:rsid w:val="009D7170"/>
    <w:rsid w:val="009D72F6"/>
    <w:rsid w:val="009D77A5"/>
    <w:rsid w:val="009E1526"/>
    <w:rsid w:val="009E27AE"/>
    <w:rsid w:val="009E44B2"/>
    <w:rsid w:val="009E44E5"/>
    <w:rsid w:val="009E66CD"/>
    <w:rsid w:val="009E79BA"/>
    <w:rsid w:val="009F0AE9"/>
    <w:rsid w:val="009F203A"/>
    <w:rsid w:val="009F279A"/>
    <w:rsid w:val="009F281C"/>
    <w:rsid w:val="009F65E7"/>
    <w:rsid w:val="00A00BE2"/>
    <w:rsid w:val="00A010BA"/>
    <w:rsid w:val="00A04D41"/>
    <w:rsid w:val="00A04F30"/>
    <w:rsid w:val="00A07E86"/>
    <w:rsid w:val="00A12068"/>
    <w:rsid w:val="00A1258A"/>
    <w:rsid w:val="00A14E62"/>
    <w:rsid w:val="00A15991"/>
    <w:rsid w:val="00A222D1"/>
    <w:rsid w:val="00A22909"/>
    <w:rsid w:val="00A23A94"/>
    <w:rsid w:val="00A24FDE"/>
    <w:rsid w:val="00A27C89"/>
    <w:rsid w:val="00A3353E"/>
    <w:rsid w:val="00A357AD"/>
    <w:rsid w:val="00A35C24"/>
    <w:rsid w:val="00A4061E"/>
    <w:rsid w:val="00A40D82"/>
    <w:rsid w:val="00A42EFF"/>
    <w:rsid w:val="00A43A18"/>
    <w:rsid w:val="00A448E1"/>
    <w:rsid w:val="00A4663E"/>
    <w:rsid w:val="00A477EB"/>
    <w:rsid w:val="00A511E1"/>
    <w:rsid w:val="00A5366D"/>
    <w:rsid w:val="00A576F2"/>
    <w:rsid w:val="00A600E0"/>
    <w:rsid w:val="00A6252A"/>
    <w:rsid w:val="00A62CC4"/>
    <w:rsid w:val="00A635A4"/>
    <w:rsid w:val="00A652DB"/>
    <w:rsid w:val="00A6694F"/>
    <w:rsid w:val="00A679A7"/>
    <w:rsid w:val="00A703CA"/>
    <w:rsid w:val="00A70BD8"/>
    <w:rsid w:val="00A7154D"/>
    <w:rsid w:val="00A72404"/>
    <w:rsid w:val="00A72811"/>
    <w:rsid w:val="00A74249"/>
    <w:rsid w:val="00A742AD"/>
    <w:rsid w:val="00A76861"/>
    <w:rsid w:val="00A7729B"/>
    <w:rsid w:val="00A778CE"/>
    <w:rsid w:val="00A816AE"/>
    <w:rsid w:val="00A84DAA"/>
    <w:rsid w:val="00A9115E"/>
    <w:rsid w:val="00A912C6"/>
    <w:rsid w:val="00A91823"/>
    <w:rsid w:val="00A927CA"/>
    <w:rsid w:val="00A948D1"/>
    <w:rsid w:val="00AA1305"/>
    <w:rsid w:val="00AA2FA9"/>
    <w:rsid w:val="00AA4410"/>
    <w:rsid w:val="00AA4B37"/>
    <w:rsid w:val="00AA643F"/>
    <w:rsid w:val="00AA751C"/>
    <w:rsid w:val="00AA7F2A"/>
    <w:rsid w:val="00AB00E1"/>
    <w:rsid w:val="00AB0111"/>
    <w:rsid w:val="00AB06BE"/>
    <w:rsid w:val="00AB62B2"/>
    <w:rsid w:val="00AB70E3"/>
    <w:rsid w:val="00AB7FE8"/>
    <w:rsid w:val="00AC11DE"/>
    <w:rsid w:val="00AC125C"/>
    <w:rsid w:val="00AC2C12"/>
    <w:rsid w:val="00AC3B46"/>
    <w:rsid w:val="00AC485A"/>
    <w:rsid w:val="00AC4DF9"/>
    <w:rsid w:val="00AC5CEF"/>
    <w:rsid w:val="00AC65DD"/>
    <w:rsid w:val="00AC769F"/>
    <w:rsid w:val="00AD0080"/>
    <w:rsid w:val="00AD0287"/>
    <w:rsid w:val="00AD0C08"/>
    <w:rsid w:val="00AD111F"/>
    <w:rsid w:val="00AD1171"/>
    <w:rsid w:val="00AD24DA"/>
    <w:rsid w:val="00AD2FE2"/>
    <w:rsid w:val="00AD3F35"/>
    <w:rsid w:val="00AD41E9"/>
    <w:rsid w:val="00AD4AEB"/>
    <w:rsid w:val="00AD72A0"/>
    <w:rsid w:val="00AD7F46"/>
    <w:rsid w:val="00AE12A5"/>
    <w:rsid w:val="00AE42AF"/>
    <w:rsid w:val="00AE4FCE"/>
    <w:rsid w:val="00AE6715"/>
    <w:rsid w:val="00AE77F4"/>
    <w:rsid w:val="00AF69D8"/>
    <w:rsid w:val="00AF6BE1"/>
    <w:rsid w:val="00B0032A"/>
    <w:rsid w:val="00B0343F"/>
    <w:rsid w:val="00B0405B"/>
    <w:rsid w:val="00B04D7B"/>
    <w:rsid w:val="00B04E10"/>
    <w:rsid w:val="00B060F4"/>
    <w:rsid w:val="00B066B9"/>
    <w:rsid w:val="00B07661"/>
    <w:rsid w:val="00B11B25"/>
    <w:rsid w:val="00B120E3"/>
    <w:rsid w:val="00B13469"/>
    <w:rsid w:val="00B13A6F"/>
    <w:rsid w:val="00B20D62"/>
    <w:rsid w:val="00B23197"/>
    <w:rsid w:val="00B2367B"/>
    <w:rsid w:val="00B236F0"/>
    <w:rsid w:val="00B24A15"/>
    <w:rsid w:val="00B2719E"/>
    <w:rsid w:val="00B273C7"/>
    <w:rsid w:val="00B27B26"/>
    <w:rsid w:val="00B30296"/>
    <w:rsid w:val="00B324FF"/>
    <w:rsid w:val="00B33871"/>
    <w:rsid w:val="00B33F43"/>
    <w:rsid w:val="00B35CD2"/>
    <w:rsid w:val="00B3758A"/>
    <w:rsid w:val="00B411C0"/>
    <w:rsid w:val="00B422CF"/>
    <w:rsid w:val="00B434E2"/>
    <w:rsid w:val="00B43B49"/>
    <w:rsid w:val="00B509DB"/>
    <w:rsid w:val="00B520A2"/>
    <w:rsid w:val="00B5291D"/>
    <w:rsid w:val="00B5347E"/>
    <w:rsid w:val="00B54686"/>
    <w:rsid w:val="00B55198"/>
    <w:rsid w:val="00B6035B"/>
    <w:rsid w:val="00B6046D"/>
    <w:rsid w:val="00B60FA0"/>
    <w:rsid w:val="00B61FEA"/>
    <w:rsid w:val="00B662AE"/>
    <w:rsid w:val="00B66B70"/>
    <w:rsid w:val="00B702C3"/>
    <w:rsid w:val="00B72267"/>
    <w:rsid w:val="00B72CAA"/>
    <w:rsid w:val="00B74FDD"/>
    <w:rsid w:val="00B7550B"/>
    <w:rsid w:val="00B759CA"/>
    <w:rsid w:val="00B7624A"/>
    <w:rsid w:val="00B7633E"/>
    <w:rsid w:val="00B76B35"/>
    <w:rsid w:val="00B81562"/>
    <w:rsid w:val="00B84384"/>
    <w:rsid w:val="00B910AF"/>
    <w:rsid w:val="00B9180B"/>
    <w:rsid w:val="00B92826"/>
    <w:rsid w:val="00B92987"/>
    <w:rsid w:val="00B9337B"/>
    <w:rsid w:val="00B948A6"/>
    <w:rsid w:val="00BA0CC1"/>
    <w:rsid w:val="00BA1BD6"/>
    <w:rsid w:val="00BA3C4C"/>
    <w:rsid w:val="00BA5B04"/>
    <w:rsid w:val="00BA5B37"/>
    <w:rsid w:val="00BA6586"/>
    <w:rsid w:val="00BA7224"/>
    <w:rsid w:val="00BB059F"/>
    <w:rsid w:val="00BB28AE"/>
    <w:rsid w:val="00BB3B79"/>
    <w:rsid w:val="00BB7078"/>
    <w:rsid w:val="00BB73AF"/>
    <w:rsid w:val="00BC1FB6"/>
    <w:rsid w:val="00BC2A60"/>
    <w:rsid w:val="00BC7A2C"/>
    <w:rsid w:val="00BD2D2A"/>
    <w:rsid w:val="00BD34E1"/>
    <w:rsid w:val="00BD41F4"/>
    <w:rsid w:val="00BD4AF4"/>
    <w:rsid w:val="00BD4E61"/>
    <w:rsid w:val="00BD7835"/>
    <w:rsid w:val="00BE2AF1"/>
    <w:rsid w:val="00BE4FF1"/>
    <w:rsid w:val="00BE5B02"/>
    <w:rsid w:val="00BF026F"/>
    <w:rsid w:val="00BF1177"/>
    <w:rsid w:val="00BF14F9"/>
    <w:rsid w:val="00BF198C"/>
    <w:rsid w:val="00BF1BC3"/>
    <w:rsid w:val="00BF35E2"/>
    <w:rsid w:val="00BF3BDA"/>
    <w:rsid w:val="00C00AA1"/>
    <w:rsid w:val="00C01599"/>
    <w:rsid w:val="00C01C7F"/>
    <w:rsid w:val="00C01D93"/>
    <w:rsid w:val="00C022AE"/>
    <w:rsid w:val="00C022E3"/>
    <w:rsid w:val="00C03729"/>
    <w:rsid w:val="00C046DF"/>
    <w:rsid w:val="00C05EF9"/>
    <w:rsid w:val="00C07EFF"/>
    <w:rsid w:val="00C14415"/>
    <w:rsid w:val="00C14461"/>
    <w:rsid w:val="00C17496"/>
    <w:rsid w:val="00C17F70"/>
    <w:rsid w:val="00C21D16"/>
    <w:rsid w:val="00C22ECE"/>
    <w:rsid w:val="00C23462"/>
    <w:rsid w:val="00C31F44"/>
    <w:rsid w:val="00C32434"/>
    <w:rsid w:val="00C34AC5"/>
    <w:rsid w:val="00C359F1"/>
    <w:rsid w:val="00C4558E"/>
    <w:rsid w:val="00C51240"/>
    <w:rsid w:val="00C51554"/>
    <w:rsid w:val="00C519C9"/>
    <w:rsid w:val="00C51D39"/>
    <w:rsid w:val="00C53B09"/>
    <w:rsid w:val="00C54193"/>
    <w:rsid w:val="00C54892"/>
    <w:rsid w:val="00C57326"/>
    <w:rsid w:val="00C63CA9"/>
    <w:rsid w:val="00C6480D"/>
    <w:rsid w:val="00C64D88"/>
    <w:rsid w:val="00C65109"/>
    <w:rsid w:val="00C7370A"/>
    <w:rsid w:val="00C73EC7"/>
    <w:rsid w:val="00C73F2A"/>
    <w:rsid w:val="00C767A6"/>
    <w:rsid w:val="00C81202"/>
    <w:rsid w:val="00C818A2"/>
    <w:rsid w:val="00C85E6B"/>
    <w:rsid w:val="00C87AB9"/>
    <w:rsid w:val="00C92C9E"/>
    <w:rsid w:val="00C95CA8"/>
    <w:rsid w:val="00C9780F"/>
    <w:rsid w:val="00C97FDF"/>
    <w:rsid w:val="00CA0DF2"/>
    <w:rsid w:val="00CA0E0E"/>
    <w:rsid w:val="00CA3D59"/>
    <w:rsid w:val="00CA48B6"/>
    <w:rsid w:val="00CA5B0F"/>
    <w:rsid w:val="00CA6652"/>
    <w:rsid w:val="00CA6FA0"/>
    <w:rsid w:val="00CA79EA"/>
    <w:rsid w:val="00CB0135"/>
    <w:rsid w:val="00CB13F7"/>
    <w:rsid w:val="00CC0BB4"/>
    <w:rsid w:val="00CC29A3"/>
    <w:rsid w:val="00CC6633"/>
    <w:rsid w:val="00CD0160"/>
    <w:rsid w:val="00CD2B3D"/>
    <w:rsid w:val="00CD3BA5"/>
    <w:rsid w:val="00CD5602"/>
    <w:rsid w:val="00CD56C9"/>
    <w:rsid w:val="00CD7118"/>
    <w:rsid w:val="00CE0040"/>
    <w:rsid w:val="00CE2A56"/>
    <w:rsid w:val="00CE3584"/>
    <w:rsid w:val="00CE5DC6"/>
    <w:rsid w:val="00CF2B05"/>
    <w:rsid w:val="00CF37C2"/>
    <w:rsid w:val="00CF3C13"/>
    <w:rsid w:val="00CF6895"/>
    <w:rsid w:val="00CF7180"/>
    <w:rsid w:val="00D000A2"/>
    <w:rsid w:val="00D01BB8"/>
    <w:rsid w:val="00D039F9"/>
    <w:rsid w:val="00D06719"/>
    <w:rsid w:val="00D11751"/>
    <w:rsid w:val="00D121BD"/>
    <w:rsid w:val="00D155BD"/>
    <w:rsid w:val="00D15860"/>
    <w:rsid w:val="00D15FFC"/>
    <w:rsid w:val="00D160C8"/>
    <w:rsid w:val="00D16201"/>
    <w:rsid w:val="00D16A2B"/>
    <w:rsid w:val="00D16CE5"/>
    <w:rsid w:val="00D17E8C"/>
    <w:rsid w:val="00D22E51"/>
    <w:rsid w:val="00D24DED"/>
    <w:rsid w:val="00D273DB"/>
    <w:rsid w:val="00D3097E"/>
    <w:rsid w:val="00D31299"/>
    <w:rsid w:val="00D321D6"/>
    <w:rsid w:val="00D33880"/>
    <w:rsid w:val="00D33F4A"/>
    <w:rsid w:val="00D347A7"/>
    <w:rsid w:val="00D35210"/>
    <w:rsid w:val="00D36448"/>
    <w:rsid w:val="00D37921"/>
    <w:rsid w:val="00D410E3"/>
    <w:rsid w:val="00D47BF5"/>
    <w:rsid w:val="00D47FBB"/>
    <w:rsid w:val="00D50D7F"/>
    <w:rsid w:val="00D52FBE"/>
    <w:rsid w:val="00D53B9A"/>
    <w:rsid w:val="00D568B0"/>
    <w:rsid w:val="00D628FB"/>
    <w:rsid w:val="00D62C25"/>
    <w:rsid w:val="00D63538"/>
    <w:rsid w:val="00D66B86"/>
    <w:rsid w:val="00D6793C"/>
    <w:rsid w:val="00D70905"/>
    <w:rsid w:val="00D71A74"/>
    <w:rsid w:val="00D7364B"/>
    <w:rsid w:val="00D745F4"/>
    <w:rsid w:val="00D74EA8"/>
    <w:rsid w:val="00D761A5"/>
    <w:rsid w:val="00D80BFC"/>
    <w:rsid w:val="00D8141E"/>
    <w:rsid w:val="00D81D34"/>
    <w:rsid w:val="00D83770"/>
    <w:rsid w:val="00D838E0"/>
    <w:rsid w:val="00D83FAD"/>
    <w:rsid w:val="00D85151"/>
    <w:rsid w:val="00D8526D"/>
    <w:rsid w:val="00D856EE"/>
    <w:rsid w:val="00D86EC8"/>
    <w:rsid w:val="00D9104B"/>
    <w:rsid w:val="00D911DE"/>
    <w:rsid w:val="00D9131E"/>
    <w:rsid w:val="00D95D10"/>
    <w:rsid w:val="00DA17E2"/>
    <w:rsid w:val="00DA3BDF"/>
    <w:rsid w:val="00DA6FAA"/>
    <w:rsid w:val="00DA7F6F"/>
    <w:rsid w:val="00DB01B1"/>
    <w:rsid w:val="00DB3355"/>
    <w:rsid w:val="00DB4752"/>
    <w:rsid w:val="00DB4ED5"/>
    <w:rsid w:val="00DB5168"/>
    <w:rsid w:val="00DB7CB0"/>
    <w:rsid w:val="00DC0CB8"/>
    <w:rsid w:val="00DC6B15"/>
    <w:rsid w:val="00DC707C"/>
    <w:rsid w:val="00DC788D"/>
    <w:rsid w:val="00DD011F"/>
    <w:rsid w:val="00DD0A8E"/>
    <w:rsid w:val="00DD0DCD"/>
    <w:rsid w:val="00DD20FA"/>
    <w:rsid w:val="00DD3C38"/>
    <w:rsid w:val="00DD6459"/>
    <w:rsid w:val="00DD7A8D"/>
    <w:rsid w:val="00DE03D1"/>
    <w:rsid w:val="00DE0806"/>
    <w:rsid w:val="00DE16F8"/>
    <w:rsid w:val="00DE3456"/>
    <w:rsid w:val="00DE3481"/>
    <w:rsid w:val="00DE474F"/>
    <w:rsid w:val="00DE4838"/>
    <w:rsid w:val="00DE665B"/>
    <w:rsid w:val="00DF15A7"/>
    <w:rsid w:val="00DF2764"/>
    <w:rsid w:val="00DF2E16"/>
    <w:rsid w:val="00DF3B8F"/>
    <w:rsid w:val="00DF4F0C"/>
    <w:rsid w:val="00DF5334"/>
    <w:rsid w:val="00E02270"/>
    <w:rsid w:val="00E07BBF"/>
    <w:rsid w:val="00E1004F"/>
    <w:rsid w:val="00E10A5D"/>
    <w:rsid w:val="00E12AE2"/>
    <w:rsid w:val="00E16E14"/>
    <w:rsid w:val="00E17518"/>
    <w:rsid w:val="00E20CC9"/>
    <w:rsid w:val="00E2179F"/>
    <w:rsid w:val="00E21D8A"/>
    <w:rsid w:val="00E25AB6"/>
    <w:rsid w:val="00E31D46"/>
    <w:rsid w:val="00E31D5E"/>
    <w:rsid w:val="00E31DD5"/>
    <w:rsid w:val="00E327D1"/>
    <w:rsid w:val="00E354D3"/>
    <w:rsid w:val="00E35DD7"/>
    <w:rsid w:val="00E36944"/>
    <w:rsid w:val="00E40C70"/>
    <w:rsid w:val="00E46C33"/>
    <w:rsid w:val="00E5140C"/>
    <w:rsid w:val="00E529CE"/>
    <w:rsid w:val="00E5330D"/>
    <w:rsid w:val="00E53743"/>
    <w:rsid w:val="00E560F5"/>
    <w:rsid w:val="00E56B98"/>
    <w:rsid w:val="00E56CEA"/>
    <w:rsid w:val="00E6113E"/>
    <w:rsid w:val="00E61DD3"/>
    <w:rsid w:val="00E62ACB"/>
    <w:rsid w:val="00E636B2"/>
    <w:rsid w:val="00E63A75"/>
    <w:rsid w:val="00E6468C"/>
    <w:rsid w:val="00E650D1"/>
    <w:rsid w:val="00E65415"/>
    <w:rsid w:val="00E65D1C"/>
    <w:rsid w:val="00E67BF2"/>
    <w:rsid w:val="00E70A6D"/>
    <w:rsid w:val="00E712F0"/>
    <w:rsid w:val="00E73481"/>
    <w:rsid w:val="00E76160"/>
    <w:rsid w:val="00E769B0"/>
    <w:rsid w:val="00E82716"/>
    <w:rsid w:val="00E82956"/>
    <w:rsid w:val="00E84997"/>
    <w:rsid w:val="00E866AF"/>
    <w:rsid w:val="00E91B25"/>
    <w:rsid w:val="00E956BF"/>
    <w:rsid w:val="00E973AD"/>
    <w:rsid w:val="00E97D00"/>
    <w:rsid w:val="00EA1992"/>
    <w:rsid w:val="00EA3F2C"/>
    <w:rsid w:val="00EA49C5"/>
    <w:rsid w:val="00EA5F5F"/>
    <w:rsid w:val="00EA676E"/>
    <w:rsid w:val="00EA6B49"/>
    <w:rsid w:val="00EA7259"/>
    <w:rsid w:val="00EB00ED"/>
    <w:rsid w:val="00EB0956"/>
    <w:rsid w:val="00EB1B32"/>
    <w:rsid w:val="00EB26A0"/>
    <w:rsid w:val="00EB3438"/>
    <w:rsid w:val="00EB4C1C"/>
    <w:rsid w:val="00EB5213"/>
    <w:rsid w:val="00EB5533"/>
    <w:rsid w:val="00EB7B39"/>
    <w:rsid w:val="00EC150B"/>
    <w:rsid w:val="00EC371A"/>
    <w:rsid w:val="00EC59CE"/>
    <w:rsid w:val="00EC5B78"/>
    <w:rsid w:val="00EC5F6A"/>
    <w:rsid w:val="00ED0917"/>
    <w:rsid w:val="00ED35F1"/>
    <w:rsid w:val="00ED553D"/>
    <w:rsid w:val="00ED5E69"/>
    <w:rsid w:val="00ED63D2"/>
    <w:rsid w:val="00ED6BD2"/>
    <w:rsid w:val="00ED7135"/>
    <w:rsid w:val="00ED7317"/>
    <w:rsid w:val="00ED768E"/>
    <w:rsid w:val="00EE212E"/>
    <w:rsid w:val="00EE3FE6"/>
    <w:rsid w:val="00EE5B44"/>
    <w:rsid w:val="00EE5D0C"/>
    <w:rsid w:val="00EE7E42"/>
    <w:rsid w:val="00EF04C1"/>
    <w:rsid w:val="00EF12C8"/>
    <w:rsid w:val="00EF21A1"/>
    <w:rsid w:val="00EF2203"/>
    <w:rsid w:val="00EF2BB3"/>
    <w:rsid w:val="00EF2D5D"/>
    <w:rsid w:val="00EF2E2D"/>
    <w:rsid w:val="00EF4217"/>
    <w:rsid w:val="00EF5ED6"/>
    <w:rsid w:val="00F0315C"/>
    <w:rsid w:val="00F05760"/>
    <w:rsid w:val="00F069E0"/>
    <w:rsid w:val="00F07399"/>
    <w:rsid w:val="00F10A35"/>
    <w:rsid w:val="00F12147"/>
    <w:rsid w:val="00F149E7"/>
    <w:rsid w:val="00F1563B"/>
    <w:rsid w:val="00F2036D"/>
    <w:rsid w:val="00F20DB8"/>
    <w:rsid w:val="00F2126F"/>
    <w:rsid w:val="00F23EBB"/>
    <w:rsid w:val="00F24720"/>
    <w:rsid w:val="00F25B45"/>
    <w:rsid w:val="00F261C9"/>
    <w:rsid w:val="00F26A4F"/>
    <w:rsid w:val="00F26A90"/>
    <w:rsid w:val="00F30602"/>
    <w:rsid w:val="00F30C11"/>
    <w:rsid w:val="00F34952"/>
    <w:rsid w:val="00F36192"/>
    <w:rsid w:val="00F36BDB"/>
    <w:rsid w:val="00F42738"/>
    <w:rsid w:val="00F42FAB"/>
    <w:rsid w:val="00F4631D"/>
    <w:rsid w:val="00F4730E"/>
    <w:rsid w:val="00F4751A"/>
    <w:rsid w:val="00F47B79"/>
    <w:rsid w:val="00F47EDD"/>
    <w:rsid w:val="00F53018"/>
    <w:rsid w:val="00F5324A"/>
    <w:rsid w:val="00F53F29"/>
    <w:rsid w:val="00F5415F"/>
    <w:rsid w:val="00F54B15"/>
    <w:rsid w:val="00F5754D"/>
    <w:rsid w:val="00F614A9"/>
    <w:rsid w:val="00F619BF"/>
    <w:rsid w:val="00F63AC3"/>
    <w:rsid w:val="00F63D1D"/>
    <w:rsid w:val="00F64328"/>
    <w:rsid w:val="00F71793"/>
    <w:rsid w:val="00F7217F"/>
    <w:rsid w:val="00F731FE"/>
    <w:rsid w:val="00F73F1B"/>
    <w:rsid w:val="00F7450A"/>
    <w:rsid w:val="00F81E42"/>
    <w:rsid w:val="00F84392"/>
    <w:rsid w:val="00F85202"/>
    <w:rsid w:val="00F86449"/>
    <w:rsid w:val="00F86821"/>
    <w:rsid w:val="00F938D3"/>
    <w:rsid w:val="00F93E76"/>
    <w:rsid w:val="00F951EE"/>
    <w:rsid w:val="00F9686C"/>
    <w:rsid w:val="00F97410"/>
    <w:rsid w:val="00FA11BB"/>
    <w:rsid w:val="00FA1BDA"/>
    <w:rsid w:val="00FA2FA8"/>
    <w:rsid w:val="00FB179D"/>
    <w:rsid w:val="00FB40B8"/>
    <w:rsid w:val="00FB42A1"/>
    <w:rsid w:val="00FB7014"/>
    <w:rsid w:val="00FB7888"/>
    <w:rsid w:val="00FC03AF"/>
    <w:rsid w:val="00FC21B7"/>
    <w:rsid w:val="00FC4393"/>
    <w:rsid w:val="00FC525E"/>
    <w:rsid w:val="00FC5D83"/>
    <w:rsid w:val="00FC73E8"/>
    <w:rsid w:val="00FD0299"/>
    <w:rsid w:val="00FD0696"/>
    <w:rsid w:val="00FD27FC"/>
    <w:rsid w:val="00FD348E"/>
    <w:rsid w:val="00FD456E"/>
    <w:rsid w:val="00FD6839"/>
    <w:rsid w:val="00FD68D7"/>
    <w:rsid w:val="00FE09E9"/>
    <w:rsid w:val="00FE5F08"/>
    <w:rsid w:val="00FF024F"/>
    <w:rsid w:val="00FF03C9"/>
    <w:rsid w:val="00FF1DD5"/>
    <w:rsid w:val="00FF3210"/>
    <w:rsid w:val="00FF4F1B"/>
    <w:rsid w:val="00FF686F"/>
    <w:rsid w:val="00FF7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0050">
      <o:colormenu v:ext="edit" fillcolor="none [4]" strokecolor="none [1]" shadowcolor="none [2]"/>
    </o:shapedefaults>
    <o:shapelayout v:ext="edit">
      <o:idmap v:ext="edit" data="2"/>
      <o:rules v:ext="edit">
        <o:r id="V:Rule29" type="connector" idref="#_x0000_s2118"/>
        <o:r id="V:Rule30" type="connector" idref="#_x0000_s2094"/>
        <o:r id="V:Rule31" type="connector" idref="#_x0000_s2147"/>
        <o:r id="V:Rule32" type="connector" idref="#_x0000_s2125"/>
        <o:r id="V:Rule33" type="connector" idref="#_x0000_s2116"/>
        <o:r id="V:Rule34" type="connector" idref="#_x0000_s2184"/>
        <o:r id="V:Rule35" type="connector" idref="#_x0000_s2138"/>
        <o:r id="V:Rule36" type="connector" idref="#_x0000_s2097"/>
        <o:r id="V:Rule37" type="connector" idref="#_x0000_s2151"/>
        <o:r id="V:Rule38" type="connector" idref="#_x0000_s2127"/>
        <o:r id="V:Rule39" type="connector" idref="#_x0000_s2166"/>
        <o:r id="V:Rule40" type="connector" idref="#_x0000_s2149"/>
        <o:r id="V:Rule41" type="connector" idref="#_x0000_s2099"/>
        <o:r id="V:Rule42" type="connector" idref="#_x0000_s2146"/>
        <o:r id="V:Rule43" type="connector" idref="#_x0000_s2173"/>
        <o:r id="V:Rule44" type="connector" idref="#_x0000_s2113"/>
        <o:r id="V:Rule45" type="connector" idref="#_x0000_s2122"/>
        <o:r id="V:Rule46" type="connector" idref="#_x0000_s2170"/>
        <o:r id="V:Rule47" type="connector" idref="#_x0000_s2168"/>
        <o:r id="V:Rule48" type="connector" idref="#_x0000_s2120"/>
        <o:r id="V:Rule49" type="connector" idref="#_x0000_s2052"/>
        <o:r id="V:Rule50" type="connector" idref="#_x0000_s2102"/>
        <o:r id="V:Rule51" type="connector" idref="#_x0000_s2136"/>
        <o:r id="V:Rule52" type="connector" idref="#_x0000_s2104"/>
        <o:r id="V:Rule53" type="connector" idref="#_x0000_s2131"/>
        <o:r id="V:Rule54" type="connector" idref="#_x0000_s2163"/>
        <o:r id="V:Rule55" type="connector" idref="#_x0000_s2142"/>
        <o:r id="V:Rule56" type="connector" idref="#_x0000_s2129"/>
      </o:rules>
      <o:regrouptable v:ext="edit">
        <o:entry new="1" old="0"/>
      </o:regrouptable>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4"/>
    <w:pPr>
      <w:suppressAutoHyphens/>
    </w:pPr>
    <w:rPr>
      <w:sz w:val="22"/>
      <w:lang w:val="en-GB" w:eastAsia="ar-SA"/>
    </w:rPr>
  </w:style>
  <w:style w:type="paragraph" w:styleId="Heading1">
    <w:name w:val="heading 1"/>
    <w:basedOn w:val="Normal"/>
    <w:next w:val="Normal"/>
    <w:qFormat/>
    <w:rsid w:val="00C51554"/>
    <w:pPr>
      <w:keepNext/>
      <w:spacing w:before="240" w:after="60"/>
      <w:outlineLvl w:val="0"/>
    </w:pPr>
    <w:rPr>
      <w:rFonts w:ascii="Arial" w:hAnsi="Arial" w:cs="Arial"/>
      <w:b/>
      <w:kern w:val="1"/>
      <w:sz w:val="28"/>
    </w:rPr>
  </w:style>
  <w:style w:type="paragraph" w:styleId="Heading2">
    <w:name w:val="heading 2"/>
    <w:basedOn w:val="Normal"/>
    <w:next w:val="Normal"/>
    <w:qFormat/>
    <w:rsid w:val="00C51554"/>
    <w:pPr>
      <w:keepNext/>
      <w:spacing w:before="240" w:after="60"/>
      <w:outlineLvl w:val="1"/>
    </w:pPr>
    <w:rPr>
      <w:rFonts w:ascii="Arial" w:hAnsi="Arial" w:cs="Arial"/>
      <w:b/>
      <w:i/>
      <w:sz w:val="24"/>
    </w:rPr>
  </w:style>
  <w:style w:type="paragraph" w:styleId="Heading3">
    <w:name w:val="heading 3"/>
    <w:basedOn w:val="Normal"/>
    <w:next w:val="Normal"/>
    <w:qFormat/>
    <w:rsid w:val="00C51554"/>
    <w:pPr>
      <w:keepNext/>
      <w:spacing w:before="240" w:after="60"/>
      <w:outlineLvl w:val="2"/>
    </w:pPr>
    <w:rPr>
      <w:rFonts w:ascii="Arial"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51554"/>
    <w:rPr>
      <w:rFonts w:ascii="Symbol" w:hAnsi="Symbol" w:cs="Symbol" w:hint="default"/>
    </w:rPr>
  </w:style>
  <w:style w:type="character" w:customStyle="1" w:styleId="WW8Num2z0">
    <w:name w:val="WW8Num2z0"/>
    <w:rsid w:val="00C51554"/>
    <w:rPr>
      <w:rFonts w:ascii="Symbol" w:hAnsi="Symbol" w:cs="Symbol"/>
    </w:rPr>
  </w:style>
  <w:style w:type="character" w:customStyle="1" w:styleId="WW8Num3z0">
    <w:name w:val="WW8Num3z0"/>
    <w:rsid w:val="00C51554"/>
    <w:rPr>
      <w:rFonts w:ascii="Symbol" w:hAnsi="Symbol" w:cs="Symbol"/>
    </w:rPr>
  </w:style>
  <w:style w:type="character" w:customStyle="1" w:styleId="WW8Num4z0">
    <w:name w:val="WW8Num4z0"/>
    <w:rsid w:val="00C51554"/>
    <w:rPr>
      <w:rFonts w:ascii="Symbol" w:hAnsi="Symbol" w:cs="Symbol"/>
    </w:rPr>
  </w:style>
  <w:style w:type="character" w:customStyle="1" w:styleId="WW8Num5z0">
    <w:name w:val="WW8Num5z0"/>
    <w:rsid w:val="00C51554"/>
  </w:style>
  <w:style w:type="character" w:customStyle="1" w:styleId="WW8Num6z0">
    <w:name w:val="WW8Num6z0"/>
    <w:rsid w:val="00C51554"/>
    <w:rPr>
      <w:rFonts w:ascii="Symbol" w:hAnsi="Symbol" w:cs="Symbol"/>
    </w:rPr>
  </w:style>
  <w:style w:type="character" w:customStyle="1" w:styleId="WW8Num7z0">
    <w:name w:val="WW8Num7z0"/>
    <w:rsid w:val="00C51554"/>
    <w:rPr>
      <w:rFonts w:ascii="Symbol" w:hAnsi="Symbol" w:cs="Symbol"/>
    </w:rPr>
  </w:style>
  <w:style w:type="character" w:customStyle="1" w:styleId="WW8Num8z0">
    <w:name w:val="WW8Num8z0"/>
    <w:rsid w:val="00C51554"/>
    <w:rPr>
      <w:rFonts w:ascii="Symbol" w:hAnsi="Symbol" w:cs="OpenSymbol"/>
    </w:rPr>
  </w:style>
  <w:style w:type="character" w:customStyle="1" w:styleId="WW8Num9z0">
    <w:name w:val="WW8Num9z0"/>
    <w:rsid w:val="00C51554"/>
    <w:rPr>
      <w:rFonts w:ascii="Symbol" w:hAnsi="Symbol" w:cs="OpenSymbol"/>
    </w:rPr>
  </w:style>
  <w:style w:type="character" w:customStyle="1" w:styleId="WW8Num10z0">
    <w:name w:val="WW8Num10z0"/>
    <w:rsid w:val="00C51554"/>
    <w:rPr>
      <w:rFonts w:ascii="Symbol" w:hAnsi="Symbol" w:cs="OpenSymbol"/>
    </w:rPr>
  </w:style>
  <w:style w:type="character" w:customStyle="1" w:styleId="WW8Num11z0">
    <w:name w:val="WW8Num11z0"/>
    <w:rsid w:val="00C51554"/>
    <w:rPr>
      <w:rFonts w:ascii="Symbol" w:hAnsi="Symbol" w:cs="OpenSymbol"/>
    </w:rPr>
  </w:style>
  <w:style w:type="character" w:customStyle="1" w:styleId="WW8Num12z0">
    <w:name w:val="WW8Num12z0"/>
    <w:rsid w:val="00C51554"/>
    <w:rPr>
      <w:rFonts w:ascii="Symbol" w:hAnsi="Symbol" w:cs="OpenSymbol"/>
    </w:rPr>
  </w:style>
  <w:style w:type="character" w:customStyle="1" w:styleId="WW8Num13z0">
    <w:name w:val="WW8Num13z0"/>
    <w:rsid w:val="00C51554"/>
    <w:rPr>
      <w:rFonts w:ascii="Symbol" w:hAnsi="Symbol" w:cs="OpenSymbol"/>
      <w:shd w:val="clear" w:color="auto" w:fill="auto"/>
    </w:rPr>
  </w:style>
  <w:style w:type="character" w:customStyle="1" w:styleId="WW8Num14z0">
    <w:name w:val="WW8Num14z0"/>
    <w:rsid w:val="00C51554"/>
    <w:rPr>
      <w:rFonts w:ascii="Symbol" w:hAnsi="Symbol" w:cs="OpenSymbol"/>
      <w:shd w:val="clear" w:color="auto" w:fill="auto"/>
    </w:rPr>
  </w:style>
  <w:style w:type="character" w:customStyle="1" w:styleId="WW8Num15z0">
    <w:name w:val="WW8Num15z0"/>
    <w:rsid w:val="00C51554"/>
    <w:rPr>
      <w:rFonts w:ascii="Symbol" w:hAnsi="Symbol" w:cs="OpenSymbol"/>
      <w:shd w:val="clear" w:color="auto" w:fill="auto"/>
    </w:rPr>
  </w:style>
  <w:style w:type="character" w:customStyle="1" w:styleId="WW8Num16z0">
    <w:name w:val="WW8Num16z0"/>
    <w:rsid w:val="00C51554"/>
    <w:rPr>
      <w:rFonts w:ascii="Symbol" w:hAnsi="Symbol" w:cs="OpenSymbol"/>
      <w:shd w:val="clear" w:color="auto" w:fill="auto"/>
    </w:rPr>
  </w:style>
  <w:style w:type="character" w:customStyle="1" w:styleId="WW8Num17z0">
    <w:name w:val="WW8Num17z0"/>
    <w:rsid w:val="00C51554"/>
    <w:rPr>
      <w:rFonts w:ascii="Symbol" w:hAnsi="Symbol" w:cs="OpenSymbol"/>
      <w:shd w:val="clear" w:color="auto" w:fill="auto"/>
    </w:rPr>
  </w:style>
  <w:style w:type="character" w:customStyle="1" w:styleId="WW8Num18z0">
    <w:name w:val="WW8Num18z0"/>
    <w:rsid w:val="00C51554"/>
    <w:rPr>
      <w:rFonts w:ascii="Symbol" w:hAnsi="Symbol" w:cs="OpenSymbol"/>
    </w:rPr>
  </w:style>
  <w:style w:type="character" w:customStyle="1" w:styleId="WW8Num19z0">
    <w:name w:val="WW8Num19z0"/>
    <w:rsid w:val="00C51554"/>
    <w:rPr>
      <w:rFonts w:ascii="Symbol" w:hAnsi="Symbol" w:cs="OpenSymbol"/>
    </w:rPr>
  </w:style>
  <w:style w:type="character" w:customStyle="1" w:styleId="WW8Num20z0">
    <w:name w:val="WW8Num20z0"/>
    <w:rsid w:val="00C51554"/>
    <w:rPr>
      <w:rFonts w:ascii="Symbol" w:hAnsi="Symbol" w:cs="OpenSymbol"/>
    </w:rPr>
  </w:style>
  <w:style w:type="character" w:customStyle="1" w:styleId="WW8Num21z0">
    <w:name w:val="WW8Num21z0"/>
    <w:rsid w:val="00C51554"/>
    <w:rPr>
      <w:rFonts w:ascii="Symbol" w:hAnsi="Symbol" w:cs="OpenSymbol"/>
    </w:rPr>
  </w:style>
  <w:style w:type="character" w:customStyle="1" w:styleId="WW8Num22z0">
    <w:name w:val="WW8Num22z0"/>
    <w:rsid w:val="00C51554"/>
    <w:rPr>
      <w:rFonts w:ascii="Symbol" w:hAnsi="Symbol" w:cs="OpenSymbol"/>
    </w:rPr>
  </w:style>
  <w:style w:type="character" w:customStyle="1" w:styleId="WW8Num23z0">
    <w:name w:val="WW8Num23z0"/>
    <w:rsid w:val="00C51554"/>
    <w:rPr>
      <w:rFonts w:ascii="Symbol" w:hAnsi="Symbol" w:cs="OpenSymbol"/>
      <w:lang w:val="en-US"/>
    </w:rPr>
  </w:style>
  <w:style w:type="character" w:customStyle="1" w:styleId="WW8Num24z0">
    <w:name w:val="WW8Num24z0"/>
    <w:rsid w:val="00C51554"/>
    <w:rPr>
      <w:rFonts w:hint="default"/>
      <w:lang w:val="en-US"/>
    </w:rPr>
  </w:style>
  <w:style w:type="character" w:customStyle="1" w:styleId="WW8Num25z0">
    <w:name w:val="WW8Num25z0"/>
    <w:rsid w:val="00C51554"/>
    <w:rPr>
      <w:rFonts w:hint="default"/>
    </w:rPr>
  </w:style>
  <w:style w:type="character" w:customStyle="1" w:styleId="WW8Num26z0">
    <w:name w:val="WW8Num26z0"/>
    <w:rsid w:val="00C51554"/>
    <w:rPr>
      <w:rFonts w:ascii="Symbol" w:hAnsi="Symbol" w:cs="OpenSymbol"/>
      <w:shd w:val="clear" w:color="auto" w:fill="auto"/>
    </w:rPr>
  </w:style>
  <w:style w:type="character" w:customStyle="1" w:styleId="WW8Num27z0">
    <w:name w:val="WW8Num27z0"/>
    <w:rsid w:val="00C51554"/>
    <w:rPr>
      <w:rFonts w:ascii="Symbol" w:hAnsi="Symbol" w:cs="Symbol" w:hint="default"/>
    </w:rPr>
  </w:style>
  <w:style w:type="character" w:customStyle="1" w:styleId="WW8Num28z0">
    <w:name w:val="WW8Num28z0"/>
    <w:rsid w:val="00C51554"/>
    <w:rPr>
      <w:rFonts w:hint="default"/>
    </w:rPr>
  </w:style>
  <w:style w:type="character" w:customStyle="1" w:styleId="WW8Num29z0">
    <w:name w:val="WW8Num29z0"/>
    <w:rsid w:val="00C51554"/>
    <w:rPr>
      <w:rFonts w:hint="default"/>
    </w:rPr>
  </w:style>
  <w:style w:type="character" w:customStyle="1" w:styleId="WW8Num30z0">
    <w:name w:val="WW8Num30z0"/>
    <w:rsid w:val="00C51554"/>
    <w:rPr>
      <w:rFonts w:ascii="Symbol" w:hAnsi="Symbol" w:cs="Symbol" w:hint="default"/>
    </w:rPr>
  </w:style>
  <w:style w:type="character" w:customStyle="1" w:styleId="WW8Num31z0">
    <w:name w:val="WW8Num31z0"/>
    <w:rsid w:val="00C51554"/>
    <w:rPr>
      <w:rFonts w:ascii="Symbol" w:hAnsi="Symbol" w:cs="OpenSymbol"/>
    </w:rPr>
  </w:style>
  <w:style w:type="character" w:customStyle="1" w:styleId="WW8Num32z0">
    <w:name w:val="WW8Num32z0"/>
    <w:rsid w:val="00C51554"/>
    <w:rPr>
      <w:rFonts w:ascii="Symbol" w:hAnsi="Symbol" w:cs="OpenSymbol"/>
    </w:rPr>
  </w:style>
  <w:style w:type="character" w:customStyle="1" w:styleId="WW8Num33z0">
    <w:name w:val="WW8Num33z0"/>
    <w:rsid w:val="00C51554"/>
    <w:rPr>
      <w:rFonts w:ascii="Symbol" w:hAnsi="Symbol" w:cs="Symbol" w:hint="default"/>
    </w:rPr>
  </w:style>
  <w:style w:type="character" w:customStyle="1" w:styleId="WW8Num34z0">
    <w:name w:val="WW8Num34z0"/>
    <w:rsid w:val="00C51554"/>
    <w:rPr>
      <w:rFonts w:ascii="Symbol" w:hAnsi="Symbol" w:cs="Symbol" w:hint="default"/>
    </w:rPr>
  </w:style>
  <w:style w:type="character" w:customStyle="1" w:styleId="WW8Num35z0">
    <w:name w:val="WW8Num35z0"/>
    <w:rsid w:val="00C51554"/>
    <w:rPr>
      <w:rFonts w:ascii="Symbol" w:hAnsi="Symbol" w:cs="OpenSymbol"/>
    </w:rPr>
  </w:style>
  <w:style w:type="character" w:customStyle="1" w:styleId="WW8Num27z1">
    <w:name w:val="WW8Num27z1"/>
    <w:rsid w:val="00C51554"/>
    <w:rPr>
      <w:rFonts w:ascii="Courier New" w:hAnsi="Courier New" w:cs="Courier New" w:hint="default"/>
    </w:rPr>
  </w:style>
  <w:style w:type="character" w:customStyle="1" w:styleId="WW8Num27z2">
    <w:name w:val="WW8Num27z2"/>
    <w:rsid w:val="00C51554"/>
    <w:rPr>
      <w:rFonts w:ascii="Wingdings" w:hAnsi="Wingdings" w:cs="Wingdings" w:hint="default"/>
    </w:rPr>
  </w:style>
  <w:style w:type="character" w:customStyle="1" w:styleId="WW8Num29z1">
    <w:name w:val="WW8Num29z1"/>
    <w:rsid w:val="00C51554"/>
  </w:style>
  <w:style w:type="character" w:customStyle="1" w:styleId="WW8Num29z2">
    <w:name w:val="WW8Num29z2"/>
    <w:rsid w:val="00C51554"/>
  </w:style>
  <w:style w:type="character" w:customStyle="1" w:styleId="WW8Num29z3">
    <w:name w:val="WW8Num29z3"/>
    <w:rsid w:val="00C51554"/>
  </w:style>
  <w:style w:type="character" w:customStyle="1" w:styleId="WW8Num29z4">
    <w:name w:val="WW8Num29z4"/>
    <w:rsid w:val="00C51554"/>
  </w:style>
  <w:style w:type="character" w:customStyle="1" w:styleId="WW8Num29z5">
    <w:name w:val="WW8Num29z5"/>
    <w:rsid w:val="00C51554"/>
  </w:style>
  <w:style w:type="character" w:customStyle="1" w:styleId="WW8Num29z6">
    <w:name w:val="WW8Num29z6"/>
    <w:rsid w:val="00C51554"/>
  </w:style>
  <w:style w:type="character" w:customStyle="1" w:styleId="WW8Num29z7">
    <w:name w:val="WW8Num29z7"/>
    <w:rsid w:val="00C51554"/>
  </w:style>
  <w:style w:type="character" w:customStyle="1" w:styleId="WW8Num29z8">
    <w:name w:val="WW8Num29z8"/>
    <w:rsid w:val="00C51554"/>
  </w:style>
  <w:style w:type="character" w:customStyle="1" w:styleId="a0">
    <w:name w:val="Шрифт на абзаца по подразбиране"/>
    <w:rsid w:val="00C51554"/>
  </w:style>
  <w:style w:type="character" w:styleId="Hyperlink">
    <w:name w:val="Hyperlink"/>
    <w:uiPriority w:val="99"/>
    <w:rsid w:val="00C51554"/>
    <w:rPr>
      <w:color w:val="0000FF"/>
      <w:u w:val="single"/>
    </w:rPr>
  </w:style>
  <w:style w:type="character" w:customStyle="1" w:styleId="a1">
    <w:name w:val="Препратка към коментар"/>
    <w:rsid w:val="00C51554"/>
    <w:rPr>
      <w:sz w:val="16"/>
      <w:szCs w:val="16"/>
    </w:rPr>
  </w:style>
  <w:style w:type="character" w:styleId="FollowedHyperlink">
    <w:name w:val="FollowedHyperlink"/>
    <w:rsid w:val="00C51554"/>
    <w:rPr>
      <w:color w:val="800080"/>
      <w:u w:val="single"/>
    </w:rPr>
  </w:style>
  <w:style w:type="character" w:customStyle="1" w:styleId="a2">
    <w:name w:val="Основен текст Знак"/>
    <w:rsid w:val="00C51554"/>
    <w:rPr>
      <w:sz w:val="22"/>
      <w:lang w:val="en-GB"/>
    </w:rPr>
  </w:style>
  <w:style w:type="character" w:customStyle="1" w:styleId="a3">
    <w:name w:val="План на документа Знак"/>
    <w:rsid w:val="00C51554"/>
    <w:rPr>
      <w:rFonts w:ascii="Tahoma" w:hAnsi="Tahoma" w:cs="Tahoma"/>
      <w:sz w:val="16"/>
      <w:szCs w:val="16"/>
      <w:lang w:val="en-GB"/>
    </w:rPr>
  </w:style>
  <w:style w:type="character" w:customStyle="1" w:styleId="IndexLink">
    <w:name w:val="Index Link"/>
    <w:rsid w:val="00C51554"/>
  </w:style>
  <w:style w:type="character" w:customStyle="1" w:styleId="Bullets">
    <w:name w:val="Bullets"/>
    <w:rsid w:val="00C51554"/>
    <w:rPr>
      <w:rFonts w:ascii="OpenSymbol" w:eastAsia="OpenSymbol" w:hAnsi="OpenSymbol" w:cs="OpenSymbol"/>
    </w:rPr>
  </w:style>
  <w:style w:type="character" w:customStyle="1" w:styleId="NumberingSymbols">
    <w:name w:val="Numbering Symbols"/>
    <w:rsid w:val="00C51554"/>
  </w:style>
  <w:style w:type="paragraph" w:customStyle="1" w:styleId="Heading">
    <w:name w:val="Heading"/>
    <w:basedOn w:val="Normal"/>
    <w:next w:val="BodyText"/>
    <w:rsid w:val="00C51554"/>
    <w:pPr>
      <w:keepNext/>
      <w:spacing w:before="240" w:after="120"/>
    </w:pPr>
    <w:rPr>
      <w:rFonts w:ascii="Arial" w:eastAsia="Microsoft YaHei" w:hAnsi="Arial" w:cs="Mangal"/>
      <w:sz w:val="28"/>
      <w:szCs w:val="28"/>
    </w:rPr>
  </w:style>
  <w:style w:type="paragraph" w:styleId="BodyText">
    <w:name w:val="Body Text"/>
    <w:basedOn w:val="Normal"/>
    <w:rsid w:val="00C51554"/>
    <w:pPr>
      <w:spacing w:after="120"/>
    </w:pPr>
  </w:style>
  <w:style w:type="paragraph" w:styleId="List">
    <w:name w:val="List"/>
    <w:basedOn w:val="BodyText"/>
    <w:rsid w:val="00C51554"/>
    <w:rPr>
      <w:rFonts w:cs="Mangal"/>
    </w:rPr>
  </w:style>
  <w:style w:type="paragraph" w:styleId="Caption">
    <w:name w:val="caption"/>
    <w:basedOn w:val="Normal"/>
    <w:qFormat/>
    <w:rsid w:val="00C51554"/>
    <w:pPr>
      <w:suppressLineNumbers/>
      <w:spacing w:before="120" w:after="120"/>
    </w:pPr>
    <w:rPr>
      <w:rFonts w:cs="Mangal"/>
      <w:i/>
      <w:iCs/>
      <w:sz w:val="24"/>
      <w:szCs w:val="24"/>
    </w:rPr>
  </w:style>
  <w:style w:type="paragraph" w:customStyle="1" w:styleId="Index">
    <w:name w:val="Index"/>
    <w:basedOn w:val="Normal"/>
    <w:rsid w:val="00C51554"/>
    <w:pPr>
      <w:suppressLineNumbers/>
    </w:pPr>
    <w:rPr>
      <w:rFonts w:cs="Mangal"/>
    </w:rPr>
  </w:style>
  <w:style w:type="paragraph" w:customStyle="1" w:styleId="EUFooter">
    <w:name w:val="EUFooter"/>
    <w:basedOn w:val="Normal"/>
    <w:rsid w:val="00C51554"/>
    <w:pPr>
      <w:jc w:val="both"/>
    </w:pPr>
  </w:style>
  <w:style w:type="paragraph" w:customStyle="1" w:styleId="EUFootnotetext">
    <w:name w:val="EUFootnote text"/>
    <w:basedOn w:val="Normal"/>
    <w:rsid w:val="00C51554"/>
    <w:pPr>
      <w:spacing w:after="120"/>
      <w:jc w:val="both"/>
    </w:pPr>
  </w:style>
  <w:style w:type="paragraph" w:customStyle="1" w:styleId="EUNormal">
    <w:name w:val="EUNormal"/>
    <w:basedOn w:val="Normal"/>
    <w:qFormat/>
    <w:rsid w:val="00C51554"/>
    <w:pPr>
      <w:spacing w:after="120"/>
      <w:jc w:val="both"/>
    </w:pPr>
  </w:style>
  <w:style w:type="paragraph" w:customStyle="1" w:styleId="EUHeader">
    <w:name w:val="EUHeader"/>
    <w:basedOn w:val="EUNormal"/>
    <w:rsid w:val="00C51554"/>
    <w:pPr>
      <w:jc w:val="left"/>
    </w:pPr>
    <w:rPr>
      <w:sz w:val="20"/>
    </w:rPr>
  </w:style>
  <w:style w:type="paragraph" w:customStyle="1" w:styleId="EUHeading1">
    <w:name w:val="EUHeading 1"/>
    <w:basedOn w:val="Normal"/>
    <w:next w:val="EUNormal"/>
    <w:rsid w:val="00C51554"/>
    <w:pPr>
      <w:keepNext/>
      <w:pageBreakBefore/>
      <w:numPr>
        <w:numId w:val="1"/>
      </w:numPr>
      <w:spacing w:before="120" w:after="240"/>
      <w:jc w:val="both"/>
      <w:outlineLvl w:val="0"/>
    </w:pPr>
    <w:rPr>
      <w:b/>
      <w:sz w:val="32"/>
    </w:rPr>
  </w:style>
  <w:style w:type="paragraph" w:customStyle="1" w:styleId="EUHeading2">
    <w:name w:val="EUHeading 2"/>
    <w:basedOn w:val="EUHeading1"/>
    <w:next w:val="EUNormal"/>
    <w:rsid w:val="00C51554"/>
    <w:pPr>
      <w:pageBreakBefore w:val="0"/>
      <w:numPr>
        <w:ilvl w:val="1"/>
      </w:numPr>
      <w:outlineLvl w:val="1"/>
    </w:pPr>
    <w:rPr>
      <w:sz w:val="28"/>
    </w:rPr>
  </w:style>
  <w:style w:type="paragraph" w:customStyle="1" w:styleId="EUHeading3">
    <w:name w:val="EUHeading 3"/>
    <w:basedOn w:val="EUHeading1"/>
    <w:next w:val="EUNormal"/>
    <w:rsid w:val="00C51554"/>
    <w:pPr>
      <w:pageBreakBefore w:val="0"/>
      <w:numPr>
        <w:ilvl w:val="2"/>
      </w:numPr>
      <w:outlineLvl w:val="2"/>
    </w:pPr>
    <w:rPr>
      <w:sz w:val="22"/>
    </w:rPr>
  </w:style>
  <w:style w:type="paragraph" w:customStyle="1" w:styleId="EUHeading4">
    <w:name w:val="EUHeading 4"/>
    <w:basedOn w:val="EUHeading1"/>
    <w:next w:val="EUNormal"/>
    <w:rsid w:val="00C51554"/>
    <w:pPr>
      <w:pageBreakBefore w:val="0"/>
      <w:numPr>
        <w:ilvl w:val="3"/>
      </w:numPr>
      <w:outlineLvl w:val="3"/>
    </w:pPr>
    <w:rPr>
      <w:sz w:val="22"/>
    </w:rPr>
  </w:style>
  <w:style w:type="paragraph" w:customStyle="1" w:styleId="EUHeading5">
    <w:name w:val="EUHeading 5"/>
    <w:basedOn w:val="EUHeading1"/>
    <w:next w:val="EUNormal"/>
    <w:rsid w:val="00C51554"/>
    <w:pPr>
      <w:pageBreakBefore w:val="0"/>
      <w:numPr>
        <w:ilvl w:val="4"/>
      </w:numPr>
      <w:outlineLvl w:val="4"/>
    </w:pPr>
    <w:rPr>
      <w:sz w:val="22"/>
    </w:rPr>
  </w:style>
  <w:style w:type="paragraph" w:customStyle="1" w:styleId="EUCaption">
    <w:name w:val="EUCaption"/>
    <w:basedOn w:val="EUNormal"/>
    <w:rsid w:val="00C51554"/>
    <w:pPr>
      <w:jc w:val="center"/>
    </w:pPr>
    <w:rPr>
      <w:b/>
    </w:rPr>
  </w:style>
  <w:style w:type="paragraph" w:customStyle="1" w:styleId="EUList">
    <w:name w:val="EUList"/>
    <w:basedOn w:val="EUNormal"/>
    <w:rsid w:val="00C51554"/>
    <w:pPr>
      <w:ind w:left="425" w:hanging="425"/>
    </w:pPr>
  </w:style>
  <w:style w:type="paragraph" w:customStyle="1" w:styleId="EUList2">
    <w:name w:val="EUList 2"/>
    <w:basedOn w:val="EUNormal"/>
    <w:rsid w:val="00C51554"/>
    <w:pPr>
      <w:ind w:left="850" w:hanging="425"/>
    </w:pPr>
  </w:style>
  <w:style w:type="paragraph" w:customStyle="1" w:styleId="EUList3">
    <w:name w:val="EUList 3"/>
    <w:basedOn w:val="EUNormal"/>
    <w:rsid w:val="00C51554"/>
    <w:pPr>
      <w:ind w:left="1276" w:hanging="425"/>
    </w:pPr>
  </w:style>
  <w:style w:type="paragraph" w:customStyle="1" w:styleId="EUListBullet">
    <w:name w:val="EUList Bullet"/>
    <w:basedOn w:val="EUNormal"/>
    <w:rsid w:val="00C51554"/>
    <w:pPr>
      <w:numPr>
        <w:numId w:val="29"/>
      </w:numPr>
    </w:pPr>
  </w:style>
  <w:style w:type="paragraph" w:customStyle="1" w:styleId="EUListBullet2">
    <w:name w:val="EUList Bullet 2"/>
    <w:basedOn w:val="EUNormal"/>
    <w:rsid w:val="00C51554"/>
    <w:pPr>
      <w:numPr>
        <w:numId w:val="28"/>
      </w:numPr>
    </w:pPr>
  </w:style>
  <w:style w:type="paragraph" w:customStyle="1" w:styleId="EUListBullet3">
    <w:name w:val="EUList Bullet 3"/>
    <w:basedOn w:val="EUNormal"/>
    <w:rsid w:val="00C51554"/>
    <w:pPr>
      <w:numPr>
        <w:numId w:val="25"/>
      </w:numPr>
      <w:tabs>
        <w:tab w:val="left" w:pos="1260"/>
      </w:tabs>
    </w:pPr>
  </w:style>
  <w:style w:type="paragraph" w:customStyle="1" w:styleId="EUListContinue">
    <w:name w:val="EUList Continue"/>
    <w:basedOn w:val="EUNormal"/>
    <w:rsid w:val="00C51554"/>
    <w:pPr>
      <w:ind w:left="425"/>
    </w:pPr>
  </w:style>
  <w:style w:type="paragraph" w:customStyle="1" w:styleId="EUListContinue2">
    <w:name w:val="EUList Continue 2"/>
    <w:basedOn w:val="EUNormal"/>
    <w:rsid w:val="00C51554"/>
    <w:pPr>
      <w:ind w:left="851"/>
    </w:pPr>
  </w:style>
  <w:style w:type="paragraph" w:customStyle="1" w:styleId="EUListContinue3">
    <w:name w:val="EUList Continue 3"/>
    <w:basedOn w:val="EUNormal"/>
    <w:rsid w:val="00C51554"/>
    <w:pPr>
      <w:ind w:left="1276"/>
    </w:pPr>
  </w:style>
  <w:style w:type="paragraph" w:customStyle="1" w:styleId="EUListNumber">
    <w:name w:val="EUList Number"/>
    <w:basedOn w:val="EUNormal"/>
    <w:rsid w:val="00C51554"/>
    <w:pPr>
      <w:ind w:left="425" w:hanging="425"/>
    </w:pPr>
  </w:style>
  <w:style w:type="paragraph" w:customStyle="1" w:styleId="EUListNumber2">
    <w:name w:val="EUList Number 2"/>
    <w:basedOn w:val="EUNormal"/>
    <w:rsid w:val="00C51554"/>
    <w:pPr>
      <w:ind w:left="850" w:hanging="425"/>
    </w:pPr>
  </w:style>
  <w:style w:type="paragraph" w:customStyle="1" w:styleId="EUListNumber3">
    <w:name w:val="EUList Number 3"/>
    <w:basedOn w:val="EUNormal"/>
    <w:rsid w:val="00C51554"/>
    <w:pPr>
      <w:ind w:left="1276" w:hanging="425"/>
    </w:pPr>
  </w:style>
  <w:style w:type="paragraph" w:styleId="TOC1">
    <w:name w:val="toc 1"/>
    <w:basedOn w:val="Normal"/>
    <w:next w:val="Normal"/>
    <w:uiPriority w:val="39"/>
    <w:rsid w:val="00C51554"/>
  </w:style>
  <w:style w:type="paragraph" w:styleId="TOC2">
    <w:name w:val="toc 2"/>
    <w:basedOn w:val="Normal"/>
    <w:next w:val="Normal"/>
    <w:uiPriority w:val="39"/>
    <w:rsid w:val="00C51554"/>
    <w:pPr>
      <w:ind w:left="200"/>
    </w:pPr>
  </w:style>
  <w:style w:type="paragraph" w:styleId="TOC3">
    <w:name w:val="toc 3"/>
    <w:basedOn w:val="Normal"/>
    <w:next w:val="Normal"/>
    <w:uiPriority w:val="39"/>
    <w:rsid w:val="00C51554"/>
    <w:pPr>
      <w:ind w:left="400"/>
    </w:pPr>
  </w:style>
  <w:style w:type="paragraph" w:styleId="TOC4">
    <w:name w:val="toc 4"/>
    <w:basedOn w:val="Normal"/>
    <w:next w:val="Normal"/>
    <w:rsid w:val="00C51554"/>
    <w:pPr>
      <w:ind w:left="600"/>
    </w:pPr>
  </w:style>
  <w:style w:type="paragraph" w:styleId="TOC5">
    <w:name w:val="toc 5"/>
    <w:basedOn w:val="Normal"/>
    <w:next w:val="Normal"/>
    <w:rsid w:val="00C51554"/>
    <w:pPr>
      <w:ind w:left="800"/>
    </w:pPr>
  </w:style>
  <w:style w:type="paragraph" w:styleId="TOC6">
    <w:name w:val="toc 6"/>
    <w:basedOn w:val="Normal"/>
    <w:next w:val="Normal"/>
    <w:rsid w:val="00C51554"/>
    <w:pPr>
      <w:ind w:left="1000"/>
    </w:pPr>
  </w:style>
  <w:style w:type="paragraph" w:styleId="TOC7">
    <w:name w:val="toc 7"/>
    <w:basedOn w:val="Normal"/>
    <w:next w:val="Normal"/>
    <w:rsid w:val="00C51554"/>
    <w:pPr>
      <w:ind w:left="1200"/>
    </w:pPr>
  </w:style>
  <w:style w:type="paragraph" w:styleId="TOC8">
    <w:name w:val="toc 8"/>
    <w:basedOn w:val="Normal"/>
    <w:next w:val="Normal"/>
    <w:rsid w:val="00C51554"/>
    <w:pPr>
      <w:ind w:left="1400"/>
    </w:pPr>
  </w:style>
  <w:style w:type="paragraph" w:styleId="TOC9">
    <w:name w:val="toc 9"/>
    <w:basedOn w:val="Normal"/>
    <w:next w:val="Normal"/>
    <w:rsid w:val="00C51554"/>
    <w:pPr>
      <w:ind w:left="1600"/>
    </w:pPr>
  </w:style>
  <w:style w:type="paragraph" w:customStyle="1" w:styleId="EUHeading">
    <w:name w:val="EUHeading"/>
    <w:basedOn w:val="Normal"/>
    <w:next w:val="EUNormal"/>
    <w:qFormat/>
    <w:rsid w:val="00C51554"/>
    <w:pPr>
      <w:keepNext/>
      <w:pageBreakBefore/>
      <w:spacing w:before="120" w:after="240"/>
    </w:pPr>
    <w:rPr>
      <w:b/>
      <w:sz w:val="32"/>
    </w:rPr>
  </w:style>
  <w:style w:type="paragraph" w:customStyle="1" w:styleId="EUAnnex1">
    <w:name w:val="EUAnnex 1"/>
    <w:basedOn w:val="Normal"/>
    <w:next w:val="EUNormal"/>
    <w:rsid w:val="00C51554"/>
    <w:pPr>
      <w:keepNext/>
      <w:pageBreakBefore/>
      <w:numPr>
        <w:numId w:val="20"/>
      </w:numPr>
      <w:spacing w:before="120" w:after="240"/>
    </w:pPr>
    <w:rPr>
      <w:b/>
      <w:sz w:val="32"/>
    </w:rPr>
  </w:style>
  <w:style w:type="paragraph" w:customStyle="1" w:styleId="EUAnnex2">
    <w:name w:val="EUAnnex 2"/>
    <w:basedOn w:val="EUAnnex1"/>
    <w:next w:val="EUNormal"/>
    <w:rsid w:val="00C51554"/>
    <w:pPr>
      <w:pageBreakBefore w:val="0"/>
    </w:pPr>
    <w:rPr>
      <w:sz w:val="28"/>
    </w:rPr>
  </w:style>
  <w:style w:type="paragraph" w:customStyle="1" w:styleId="EUAnnex3">
    <w:name w:val="EUAnnex 3"/>
    <w:basedOn w:val="EUAnnex1"/>
    <w:next w:val="EUNormal"/>
    <w:rsid w:val="00C51554"/>
    <w:pPr>
      <w:pageBreakBefore w:val="0"/>
    </w:pPr>
    <w:rPr>
      <w:sz w:val="22"/>
    </w:rPr>
  </w:style>
  <w:style w:type="paragraph" w:customStyle="1" w:styleId="EUAnnex4">
    <w:name w:val="EUAnnex 4"/>
    <w:basedOn w:val="EUAnnex1"/>
    <w:next w:val="EUNormal"/>
    <w:rsid w:val="00C51554"/>
    <w:pPr>
      <w:pageBreakBefore w:val="0"/>
    </w:pPr>
    <w:rPr>
      <w:sz w:val="22"/>
    </w:rPr>
  </w:style>
  <w:style w:type="paragraph" w:customStyle="1" w:styleId="EUAnnex5">
    <w:name w:val="EUAnnex 5"/>
    <w:basedOn w:val="EUAnnex1"/>
    <w:next w:val="EUNormal"/>
    <w:rsid w:val="00C51554"/>
    <w:pPr>
      <w:pageBreakBefore w:val="0"/>
    </w:pPr>
    <w:rPr>
      <w:sz w:val="22"/>
    </w:rPr>
  </w:style>
  <w:style w:type="paragraph" w:customStyle="1" w:styleId="Table">
    <w:name w:val="Table"/>
    <w:basedOn w:val="Normal"/>
    <w:rsid w:val="00C51554"/>
    <w:pPr>
      <w:spacing w:before="20" w:after="20"/>
    </w:pPr>
    <w:rPr>
      <w:sz w:val="20"/>
      <w:lang w:val="en-US"/>
    </w:rPr>
  </w:style>
  <w:style w:type="paragraph" w:styleId="Header">
    <w:name w:val="header"/>
    <w:basedOn w:val="Normal"/>
    <w:rsid w:val="00C51554"/>
    <w:rPr>
      <w:sz w:val="20"/>
    </w:rPr>
  </w:style>
  <w:style w:type="paragraph" w:styleId="Footer">
    <w:name w:val="footer"/>
    <w:basedOn w:val="Normal"/>
    <w:rsid w:val="00C51554"/>
    <w:rPr>
      <w:sz w:val="20"/>
    </w:rPr>
  </w:style>
  <w:style w:type="paragraph" w:customStyle="1" w:styleId="EUCode">
    <w:name w:val="EUCode"/>
    <w:basedOn w:val="Normal"/>
    <w:rsid w:val="00C51554"/>
    <w:pPr>
      <w:keepNext/>
      <w:keepLines/>
    </w:pPr>
    <w:rPr>
      <w:rFonts w:ascii="Courier New" w:hAnsi="Courier New" w:cs="Courier New"/>
      <w:lang w:val="en-US"/>
    </w:rPr>
  </w:style>
  <w:style w:type="paragraph" w:customStyle="1" w:styleId="EUReference">
    <w:name w:val="EUReference"/>
    <w:basedOn w:val="EUNormal"/>
    <w:rsid w:val="00C51554"/>
    <w:pPr>
      <w:numPr>
        <w:numId w:val="24"/>
      </w:numPr>
    </w:pPr>
  </w:style>
  <w:style w:type="paragraph" w:customStyle="1" w:styleId="EUAppendix1">
    <w:name w:val="EUAppendix 1"/>
    <w:basedOn w:val="Normal"/>
    <w:next w:val="EUNormal"/>
    <w:rsid w:val="00C51554"/>
    <w:pPr>
      <w:keepNext/>
      <w:pageBreakBefore/>
      <w:numPr>
        <w:numId w:val="23"/>
      </w:numPr>
      <w:tabs>
        <w:tab w:val="left" w:pos="1985"/>
      </w:tabs>
      <w:spacing w:before="120" w:after="240"/>
      <w:ind w:left="1985" w:hanging="1985"/>
    </w:pPr>
    <w:rPr>
      <w:b/>
      <w:sz w:val="32"/>
    </w:rPr>
  </w:style>
  <w:style w:type="paragraph" w:customStyle="1" w:styleId="TableHead">
    <w:name w:val="Table_Head"/>
    <w:basedOn w:val="Table"/>
    <w:rsid w:val="00C51554"/>
    <w:rPr>
      <w:b/>
      <w:lang w:val="en-GB"/>
    </w:rPr>
  </w:style>
  <w:style w:type="paragraph" w:customStyle="1" w:styleId="a4">
    <w:name w:val="Надпис"/>
    <w:basedOn w:val="EUNormal"/>
    <w:next w:val="EUNormal"/>
    <w:rsid w:val="00C51554"/>
    <w:pPr>
      <w:spacing w:before="120"/>
      <w:jc w:val="center"/>
    </w:pPr>
    <w:rPr>
      <w:b/>
      <w:bCs/>
    </w:rPr>
  </w:style>
  <w:style w:type="paragraph" w:customStyle="1" w:styleId="EUAppendix2">
    <w:name w:val="EUAppendix 2"/>
    <w:basedOn w:val="EUAppendix1"/>
    <w:next w:val="EUNormal"/>
    <w:rsid w:val="00C51554"/>
    <w:pPr>
      <w:pageBreakBefore w:val="0"/>
      <w:ind w:left="0" w:firstLine="0"/>
    </w:pPr>
    <w:rPr>
      <w:sz w:val="28"/>
    </w:rPr>
  </w:style>
  <w:style w:type="paragraph" w:customStyle="1" w:styleId="a5">
    <w:name w:val="Списък на фигурите"/>
    <w:basedOn w:val="Normal"/>
    <w:next w:val="Normal"/>
    <w:rsid w:val="00C51554"/>
    <w:pPr>
      <w:ind w:left="400" w:hanging="400"/>
    </w:pPr>
  </w:style>
  <w:style w:type="paragraph" w:customStyle="1" w:styleId="EUAppendix3">
    <w:name w:val="EUAppendix 3"/>
    <w:basedOn w:val="EUAppendix1"/>
    <w:next w:val="EUNormal"/>
    <w:rsid w:val="00C51554"/>
    <w:pPr>
      <w:pageBreakBefore w:val="0"/>
      <w:ind w:left="0" w:firstLine="0"/>
    </w:pPr>
    <w:rPr>
      <w:sz w:val="22"/>
    </w:rPr>
  </w:style>
  <w:style w:type="paragraph" w:customStyle="1" w:styleId="EUAppendix4">
    <w:name w:val="EUAppendix 4"/>
    <w:basedOn w:val="EUAppendix1"/>
    <w:next w:val="EUNormal"/>
    <w:rsid w:val="00C51554"/>
    <w:pPr>
      <w:pageBreakBefore w:val="0"/>
      <w:tabs>
        <w:tab w:val="left" w:pos="1701"/>
      </w:tabs>
      <w:ind w:left="0" w:firstLine="0"/>
    </w:pPr>
    <w:rPr>
      <w:sz w:val="22"/>
    </w:rPr>
  </w:style>
  <w:style w:type="paragraph" w:customStyle="1" w:styleId="EUAppendix5">
    <w:name w:val="EUAppendix 5"/>
    <w:basedOn w:val="EUAppendix1"/>
    <w:next w:val="EUNormal"/>
    <w:rsid w:val="00C51554"/>
    <w:pPr>
      <w:pageBreakBefore w:val="0"/>
      <w:ind w:left="0" w:firstLine="0"/>
    </w:pPr>
    <w:rPr>
      <w:sz w:val="22"/>
    </w:rPr>
  </w:style>
  <w:style w:type="paragraph" w:customStyle="1" w:styleId="a6">
    <w:name w:val="Изнесен текст"/>
    <w:basedOn w:val="Normal"/>
    <w:rsid w:val="00C51554"/>
    <w:rPr>
      <w:rFonts w:ascii="Tahoma" w:hAnsi="Tahoma" w:cs="Tahoma"/>
      <w:sz w:val="16"/>
      <w:szCs w:val="16"/>
    </w:rPr>
  </w:style>
  <w:style w:type="paragraph" w:customStyle="1" w:styleId="a7">
    <w:name w:val="Текст на коментар"/>
    <w:basedOn w:val="Normal"/>
    <w:rsid w:val="00C51554"/>
    <w:rPr>
      <w:sz w:val="20"/>
    </w:rPr>
  </w:style>
  <w:style w:type="paragraph" w:customStyle="1" w:styleId="a8">
    <w:name w:val="Предмет на коментар"/>
    <w:basedOn w:val="a7"/>
    <w:next w:val="a7"/>
    <w:rsid w:val="00C51554"/>
    <w:rPr>
      <w:b/>
      <w:bCs/>
    </w:rPr>
  </w:style>
  <w:style w:type="paragraph" w:customStyle="1" w:styleId="a">
    <w:name w:val="Списък с водещи символи"/>
    <w:basedOn w:val="Normal"/>
    <w:rsid w:val="00C51554"/>
    <w:pPr>
      <w:numPr>
        <w:numId w:val="2"/>
      </w:numPr>
    </w:pPr>
  </w:style>
  <w:style w:type="paragraph" w:customStyle="1" w:styleId="a9">
    <w:name w:val="План на документа"/>
    <w:basedOn w:val="Normal"/>
    <w:rsid w:val="00C51554"/>
    <w:rPr>
      <w:rFonts w:ascii="Tahoma" w:hAnsi="Tahoma" w:cs="Tahoma"/>
      <w:sz w:val="16"/>
      <w:szCs w:val="16"/>
    </w:rPr>
  </w:style>
  <w:style w:type="paragraph" w:customStyle="1" w:styleId="TableContents">
    <w:name w:val="Table Contents"/>
    <w:basedOn w:val="Normal"/>
    <w:rsid w:val="00C51554"/>
    <w:pPr>
      <w:suppressLineNumbers/>
    </w:pPr>
  </w:style>
  <w:style w:type="paragraph" w:customStyle="1" w:styleId="TableHeading">
    <w:name w:val="Table Heading"/>
    <w:basedOn w:val="TableContents"/>
    <w:rsid w:val="00C51554"/>
    <w:pPr>
      <w:jc w:val="center"/>
    </w:pPr>
    <w:rPr>
      <w:b/>
      <w:bCs/>
    </w:rPr>
  </w:style>
  <w:style w:type="paragraph" w:customStyle="1" w:styleId="Contents10">
    <w:name w:val="Contents 10"/>
    <w:basedOn w:val="Index"/>
    <w:rsid w:val="00C51554"/>
    <w:pPr>
      <w:tabs>
        <w:tab w:val="right" w:leader="dot" w:pos="7425"/>
      </w:tabs>
      <w:ind w:left="2547"/>
    </w:pPr>
  </w:style>
  <w:style w:type="paragraph" w:customStyle="1" w:styleId="Tableindexheading">
    <w:name w:val="Table index heading"/>
    <w:basedOn w:val="Heading"/>
    <w:rsid w:val="00C51554"/>
    <w:pPr>
      <w:suppressLineNumbers/>
    </w:pPr>
    <w:rPr>
      <w:b/>
      <w:bCs/>
      <w:sz w:val="32"/>
      <w:szCs w:val="32"/>
    </w:rPr>
  </w:style>
  <w:style w:type="paragraph" w:customStyle="1" w:styleId="Tableindex1">
    <w:name w:val="Table index 1"/>
    <w:basedOn w:val="Index"/>
    <w:rsid w:val="00C51554"/>
    <w:pPr>
      <w:tabs>
        <w:tab w:val="right" w:leader="dot" w:pos="9638"/>
      </w:tabs>
    </w:pPr>
  </w:style>
  <w:style w:type="character" w:styleId="CommentReference">
    <w:name w:val="annotation reference"/>
    <w:basedOn w:val="DefaultParagraphFont"/>
    <w:uiPriority w:val="99"/>
    <w:semiHidden/>
    <w:unhideWhenUsed/>
    <w:rsid w:val="00236F1B"/>
    <w:rPr>
      <w:sz w:val="16"/>
      <w:szCs w:val="16"/>
    </w:rPr>
  </w:style>
  <w:style w:type="paragraph" w:styleId="CommentText">
    <w:name w:val="annotation text"/>
    <w:basedOn w:val="Normal"/>
    <w:link w:val="CommentTextChar"/>
    <w:uiPriority w:val="99"/>
    <w:semiHidden/>
    <w:unhideWhenUsed/>
    <w:rsid w:val="00236F1B"/>
    <w:rPr>
      <w:sz w:val="20"/>
    </w:rPr>
  </w:style>
  <w:style w:type="character" w:customStyle="1" w:styleId="CommentTextChar">
    <w:name w:val="Comment Text Char"/>
    <w:basedOn w:val="DefaultParagraphFont"/>
    <w:link w:val="CommentText"/>
    <w:uiPriority w:val="99"/>
    <w:semiHidden/>
    <w:rsid w:val="00236F1B"/>
    <w:rPr>
      <w:lang w:val="en-GB" w:eastAsia="ar-SA"/>
    </w:rPr>
  </w:style>
  <w:style w:type="paragraph" w:styleId="CommentSubject">
    <w:name w:val="annotation subject"/>
    <w:basedOn w:val="CommentText"/>
    <w:next w:val="CommentText"/>
    <w:link w:val="CommentSubjectChar"/>
    <w:uiPriority w:val="99"/>
    <w:semiHidden/>
    <w:unhideWhenUsed/>
    <w:rsid w:val="00236F1B"/>
    <w:rPr>
      <w:b/>
      <w:bCs/>
    </w:rPr>
  </w:style>
  <w:style w:type="character" w:customStyle="1" w:styleId="CommentSubjectChar">
    <w:name w:val="Comment Subject Char"/>
    <w:basedOn w:val="CommentTextChar"/>
    <w:link w:val="CommentSubject"/>
    <w:uiPriority w:val="99"/>
    <w:semiHidden/>
    <w:rsid w:val="00236F1B"/>
    <w:rPr>
      <w:b/>
      <w:bCs/>
    </w:rPr>
  </w:style>
  <w:style w:type="paragraph" w:styleId="Revision">
    <w:name w:val="Revision"/>
    <w:hidden/>
    <w:uiPriority w:val="99"/>
    <w:semiHidden/>
    <w:rsid w:val="00236F1B"/>
    <w:rPr>
      <w:sz w:val="22"/>
      <w:lang w:val="en-GB" w:eastAsia="ar-SA"/>
    </w:rPr>
  </w:style>
  <w:style w:type="paragraph" w:styleId="BalloonText">
    <w:name w:val="Balloon Text"/>
    <w:basedOn w:val="Normal"/>
    <w:link w:val="BalloonTextChar"/>
    <w:uiPriority w:val="99"/>
    <w:semiHidden/>
    <w:unhideWhenUsed/>
    <w:rsid w:val="00236F1B"/>
    <w:rPr>
      <w:rFonts w:ascii="Tahoma" w:hAnsi="Tahoma" w:cs="Tahoma"/>
      <w:sz w:val="16"/>
      <w:szCs w:val="16"/>
    </w:rPr>
  </w:style>
  <w:style w:type="character" w:customStyle="1" w:styleId="BalloonTextChar">
    <w:name w:val="Balloon Text Char"/>
    <w:basedOn w:val="DefaultParagraphFont"/>
    <w:link w:val="BalloonText"/>
    <w:uiPriority w:val="99"/>
    <w:semiHidden/>
    <w:rsid w:val="00236F1B"/>
    <w:rPr>
      <w:rFonts w:ascii="Tahoma" w:hAnsi="Tahoma" w:cs="Tahoma"/>
      <w:sz w:val="16"/>
      <w:szCs w:val="16"/>
      <w:lang w:val="en-GB" w:eastAsia="ar-SA"/>
    </w:rPr>
  </w:style>
  <w:style w:type="paragraph" w:styleId="TableofFigures">
    <w:name w:val="table of figures"/>
    <w:basedOn w:val="Normal"/>
    <w:next w:val="Normal"/>
    <w:uiPriority w:val="99"/>
    <w:unhideWhenUsed/>
    <w:rsid w:val="006F2B2A"/>
  </w:style>
  <w:style w:type="paragraph" w:styleId="ListParagraph">
    <w:name w:val="List Paragraph"/>
    <w:basedOn w:val="Normal"/>
    <w:uiPriority w:val="34"/>
    <w:qFormat/>
    <w:rsid w:val="00100C08"/>
    <w:pPr>
      <w:ind w:left="720"/>
      <w:contextualSpacing/>
    </w:pPr>
  </w:style>
  <w:style w:type="table" w:styleId="TableGrid">
    <w:name w:val="Table Grid"/>
    <w:basedOn w:val="TableNormal"/>
    <w:uiPriority w:val="59"/>
    <w:rsid w:val="005E17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300D25"/>
    <w:rPr>
      <w:i/>
      <w:iCs/>
    </w:rPr>
  </w:style>
</w:styles>
</file>

<file path=word/webSettings.xml><?xml version="1.0" encoding="utf-8"?>
<w:webSettings xmlns:r="http://schemas.openxmlformats.org/officeDocument/2006/relationships" xmlns:w="http://schemas.openxmlformats.org/wordprocessingml/2006/main">
  <w:divs>
    <w:div w:id="67001983">
      <w:bodyDiv w:val="1"/>
      <w:marLeft w:val="0"/>
      <w:marRight w:val="0"/>
      <w:marTop w:val="0"/>
      <w:marBottom w:val="0"/>
      <w:divBdr>
        <w:top w:val="none" w:sz="0" w:space="0" w:color="auto"/>
        <w:left w:val="none" w:sz="0" w:space="0" w:color="auto"/>
        <w:bottom w:val="none" w:sz="0" w:space="0" w:color="auto"/>
        <w:right w:val="none" w:sz="0" w:space="0" w:color="auto"/>
      </w:divBdr>
    </w:div>
    <w:div w:id="153188925">
      <w:bodyDiv w:val="1"/>
      <w:marLeft w:val="0"/>
      <w:marRight w:val="0"/>
      <w:marTop w:val="0"/>
      <w:marBottom w:val="0"/>
      <w:divBdr>
        <w:top w:val="none" w:sz="0" w:space="0" w:color="auto"/>
        <w:left w:val="none" w:sz="0" w:space="0" w:color="auto"/>
        <w:bottom w:val="none" w:sz="0" w:space="0" w:color="auto"/>
        <w:right w:val="none" w:sz="0" w:space="0" w:color="auto"/>
      </w:divBdr>
    </w:div>
    <w:div w:id="348602078">
      <w:bodyDiv w:val="1"/>
      <w:marLeft w:val="0"/>
      <w:marRight w:val="0"/>
      <w:marTop w:val="0"/>
      <w:marBottom w:val="0"/>
      <w:divBdr>
        <w:top w:val="none" w:sz="0" w:space="0" w:color="auto"/>
        <w:left w:val="none" w:sz="0" w:space="0" w:color="auto"/>
        <w:bottom w:val="none" w:sz="0" w:space="0" w:color="auto"/>
        <w:right w:val="none" w:sz="0" w:space="0" w:color="auto"/>
      </w:divBdr>
    </w:div>
    <w:div w:id="409885432">
      <w:bodyDiv w:val="1"/>
      <w:marLeft w:val="0"/>
      <w:marRight w:val="0"/>
      <w:marTop w:val="0"/>
      <w:marBottom w:val="0"/>
      <w:divBdr>
        <w:top w:val="none" w:sz="0" w:space="0" w:color="auto"/>
        <w:left w:val="none" w:sz="0" w:space="0" w:color="auto"/>
        <w:bottom w:val="none" w:sz="0" w:space="0" w:color="auto"/>
        <w:right w:val="none" w:sz="0" w:space="0" w:color="auto"/>
      </w:divBdr>
    </w:div>
    <w:div w:id="748038711">
      <w:bodyDiv w:val="1"/>
      <w:marLeft w:val="0"/>
      <w:marRight w:val="0"/>
      <w:marTop w:val="0"/>
      <w:marBottom w:val="0"/>
      <w:divBdr>
        <w:top w:val="none" w:sz="0" w:space="0" w:color="auto"/>
        <w:left w:val="none" w:sz="0" w:space="0" w:color="auto"/>
        <w:bottom w:val="none" w:sz="0" w:space="0" w:color="auto"/>
        <w:right w:val="none" w:sz="0" w:space="0" w:color="auto"/>
      </w:divBdr>
    </w:div>
    <w:div w:id="1184201054">
      <w:bodyDiv w:val="1"/>
      <w:marLeft w:val="0"/>
      <w:marRight w:val="0"/>
      <w:marTop w:val="0"/>
      <w:marBottom w:val="0"/>
      <w:divBdr>
        <w:top w:val="none" w:sz="0" w:space="0" w:color="auto"/>
        <w:left w:val="none" w:sz="0" w:space="0" w:color="auto"/>
        <w:bottom w:val="none" w:sz="0" w:space="0" w:color="auto"/>
        <w:right w:val="none" w:sz="0" w:space="0" w:color="auto"/>
      </w:divBdr>
    </w:div>
    <w:div w:id="1240866059">
      <w:bodyDiv w:val="1"/>
      <w:marLeft w:val="0"/>
      <w:marRight w:val="0"/>
      <w:marTop w:val="0"/>
      <w:marBottom w:val="0"/>
      <w:divBdr>
        <w:top w:val="none" w:sz="0" w:space="0" w:color="auto"/>
        <w:left w:val="none" w:sz="0" w:space="0" w:color="auto"/>
        <w:bottom w:val="none" w:sz="0" w:space="0" w:color="auto"/>
        <w:right w:val="none" w:sz="0" w:space="0" w:color="auto"/>
      </w:divBdr>
    </w:div>
    <w:div w:id="1359046598">
      <w:bodyDiv w:val="1"/>
      <w:marLeft w:val="0"/>
      <w:marRight w:val="0"/>
      <w:marTop w:val="0"/>
      <w:marBottom w:val="0"/>
      <w:divBdr>
        <w:top w:val="none" w:sz="0" w:space="0" w:color="auto"/>
        <w:left w:val="none" w:sz="0" w:space="0" w:color="auto"/>
        <w:bottom w:val="none" w:sz="0" w:space="0" w:color="auto"/>
        <w:right w:val="none" w:sz="0" w:space="0" w:color="auto"/>
      </w:divBdr>
    </w:div>
    <w:div w:id="1608999164">
      <w:bodyDiv w:val="1"/>
      <w:marLeft w:val="0"/>
      <w:marRight w:val="0"/>
      <w:marTop w:val="0"/>
      <w:marBottom w:val="0"/>
      <w:divBdr>
        <w:top w:val="none" w:sz="0" w:space="0" w:color="auto"/>
        <w:left w:val="none" w:sz="0" w:space="0" w:color="auto"/>
        <w:bottom w:val="none" w:sz="0" w:space="0" w:color="auto"/>
        <w:right w:val="none" w:sz="0" w:space="0" w:color="auto"/>
      </w:divBdr>
    </w:div>
    <w:div w:id="1721394940">
      <w:bodyDiv w:val="1"/>
      <w:marLeft w:val="0"/>
      <w:marRight w:val="0"/>
      <w:marTop w:val="0"/>
      <w:marBottom w:val="0"/>
      <w:divBdr>
        <w:top w:val="none" w:sz="0" w:space="0" w:color="auto"/>
        <w:left w:val="none" w:sz="0" w:space="0" w:color="auto"/>
        <w:bottom w:val="none" w:sz="0" w:space="0" w:color="auto"/>
        <w:right w:val="none" w:sz="0" w:space="0" w:color="auto"/>
      </w:divBdr>
    </w:div>
    <w:div w:id="213150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bc.co.uk/blogs/bbcinternet/2012/04/sports_dynamic_semantic.html"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bbc.co.uk/blogs/bbcinternet/2010/07/bbc_world_cup_2010_dynamic_sem.html" TargetMode="External"/><Relationship Id="rId17" Type="http://schemas.openxmlformats.org/officeDocument/2006/relationships/hyperlink" Target="http://www.ldbc.eu:8090/download/attachments/1671227/LDBC_2_2_1_final_v2.pdf?version=1&amp;modificationDate=1380549454000"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www.ldbc.eu:8090/download/attachments/1671227/D2.2.2-final.pdf"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speakerdeck.com/jemrayfield/bbc-dynamic-semantic-publishing-sport|olympics-semtechbiz-uk"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lideshare.net/JemRayfield/dsp-bbcjem-rayfieldsemtech2011" TargetMode="Externa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car\Desktop\PlanetData%20deliverable%20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659C5E-8E3C-4C6E-B29F-932FC9DB2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PlanetData deliverable template_WORD.dotx</Template>
  <TotalTime>170</TotalTime>
  <Pages>78</Pages>
  <Words>22511</Words>
  <Characters>128316</Characters>
  <Application>Microsoft Office Word</Application>
  <DocSecurity>0</DocSecurity>
  <Lines>1069</Lines>
  <Paragraphs>301</Paragraphs>
  <ScaleCrop>false</ScaleCrop>
  <HeadingPairs>
    <vt:vector size="2" baseType="variant">
      <vt:variant>
        <vt:lpstr>Title</vt:lpstr>
      </vt:variant>
      <vt:variant>
        <vt:i4>1</vt:i4>
      </vt:variant>
    </vt:vector>
  </HeadingPairs>
  <TitlesOfParts>
    <vt:vector size="1" baseType="lpstr">
      <vt:lpstr>ACTIVE Deliverable template</vt:lpstr>
    </vt:vector>
  </TitlesOfParts>
  <Company/>
  <LinksUpToDate>false</LinksUpToDate>
  <CharactersWithSpaces>150526</CharactersWithSpaces>
  <SharedDoc>false</SharedDoc>
  <HLinks>
    <vt:vector size="306" baseType="variant">
      <vt:variant>
        <vt:i4>2949214</vt:i4>
      </vt:variant>
      <vt:variant>
        <vt:i4>315</vt:i4>
      </vt:variant>
      <vt:variant>
        <vt:i4>0</vt:i4>
      </vt:variant>
      <vt:variant>
        <vt:i4>5</vt:i4>
      </vt:variant>
      <vt:variant>
        <vt:lpwstr>http://www.ldbc.eu:8090/download/attachments/1671227/LDBC_2_2_1_final_v2.pdf?version=1&amp;modificationDate=1380549454000</vt:lpwstr>
      </vt:variant>
      <vt:variant>
        <vt:lpwstr/>
      </vt:variant>
      <vt:variant>
        <vt:i4>5505094</vt:i4>
      </vt:variant>
      <vt:variant>
        <vt:i4>312</vt:i4>
      </vt:variant>
      <vt:variant>
        <vt:i4>0</vt:i4>
      </vt:variant>
      <vt:variant>
        <vt:i4>5</vt:i4>
      </vt:variant>
      <vt:variant>
        <vt:lpwstr>http://www.ldbc.eu:8090/download/attachments/1671227/D2.2.2-final.pdf</vt:lpwstr>
      </vt:variant>
      <vt:variant>
        <vt:lpwstr/>
      </vt:variant>
      <vt:variant>
        <vt:i4>8061043</vt:i4>
      </vt:variant>
      <vt:variant>
        <vt:i4>309</vt:i4>
      </vt:variant>
      <vt:variant>
        <vt:i4>0</vt:i4>
      </vt:variant>
      <vt:variant>
        <vt:i4>5</vt:i4>
      </vt:variant>
      <vt:variant>
        <vt:lpwstr>https://speakerdeck.com/jemrayfield/bbc-dynamic-semantic-publishing-sport%7Colympics-semtechbiz-uk</vt:lpwstr>
      </vt:variant>
      <vt:variant>
        <vt:lpwstr/>
      </vt:variant>
      <vt:variant>
        <vt:i4>4784158</vt:i4>
      </vt:variant>
      <vt:variant>
        <vt:i4>306</vt:i4>
      </vt:variant>
      <vt:variant>
        <vt:i4>0</vt:i4>
      </vt:variant>
      <vt:variant>
        <vt:i4>5</vt:i4>
      </vt:variant>
      <vt:variant>
        <vt:lpwstr>http://www.slideshare.net/JemRayfield/dsp-bbcjem-rayfieldsemtech2011</vt:lpwstr>
      </vt:variant>
      <vt:variant>
        <vt:lpwstr/>
      </vt:variant>
      <vt:variant>
        <vt:i4>7667809</vt:i4>
      </vt:variant>
      <vt:variant>
        <vt:i4>303</vt:i4>
      </vt:variant>
      <vt:variant>
        <vt:i4>0</vt:i4>
      </vt:variant>
      <vt:variant>
        <vt:i4>5</vt:i4>
      </vt:variant>
      <vt:variant>
        <vt:lpwstr>http://www.bbc.co.uk/blogs/bbcinternet/2012/04/sports_dynamic_semantic.html</vt:lpwstr>
      </vt:variant>
      <vt:variant>
        <vt:lpwstr/>
      </vt:variant>
      <vt:variant>
        <vt:i4>2818049</vt:i4>
      </vt:variant>
      <vt:variant>
        <vt:i4>300</vt:i4>
      </vt:variant>
      <vt:variant>
        <vt:i4>0</vt:i4>
      </vt:variant>
      <vt:variant>
        <vt:i4>5</vt:i4>
      </vt:variant>
      <vt:variant>
        <vt:lpwstr>http://www.bbc.co.uk/blogs/bbcinternet/2010/07/bbc_world_cup_2010_dynamic_sem.html</vt:lpwstr>
      </vt:variant>
      <vt:variant>
        <vt:lpwstr/>
      </vt:variant>
      <vt:variant>
        <vt:i4>1638457</vt:i4>
      </vt:variant>
      <vt:variant>
        <vt:i4>269</vt:i4>
      </vt:variant>
      <vt:variant>
        <vt:i4>0</vt:i4>
      </vt:variant>
      <vt:variant>
        <vt:i4>5</vt:i4>
      </vt:variant>
      <vt:variant>
        <vt:lpwstr/>
      </vt:variant>
      <vt:variant>
        <vt:lpwstr>_Toc389473413</vt:lpwstr>
      </vt:variant>
      <vt:variant>
        <vt:i4>1638457</vt:i4>
      </vt:variant>
      <vt:variant>
        <vt:i4>263</vt:i4>
      </vt:variant>
      <vt:variant>
        <vt:i4>0</vt:i4>
      </vt:variant>
      <vt:variant>
        <vt:i4>5</vt:i4>
      </vt:variant>
      <vt:variant>
        <vt:lpwstr/>
      </vt:variant>
      <vt:variant>
        <vt:lpwstr>_Toc389473412</vt:lpwstr>
      </vt:variant>
      <vt:variant>
        <vt:i4>1638457</vt:i4>
      </vt:variant>
      <vt:variant>
        <vt:i4>257</vt:i4>
      </vt:variant>
      <vt:variant>
        <vt:i4>0</vt:i4>
      </vt:variant>
      <vt:variant>
        <vt:i4>5</vt:i4>
      </vt:variant>
      <vt:variant>
        <vt:lpwstr/>
      </vt:variant>
      <vt:variant>
        <vt:lpwstr>_Toc389473411</vt:lpwstr>
      </vt:variant>
      <vt:variant>
        <vt:i4>1638457</vt:i4>
      </vt:variant>
      <vt:variant>
        <vt:i4>251</vt:i4>
      </vt:variant>
      <vt:variant>
        <vt:i4>0</vt:i4>
      </vt:variant>
      <vt:variant>
        <vt:i4>5</vt:i4>
      </vt:variant>
      <vt:variant>
        <vt:lpwstr/>
      </vt:variant>
      <vt:variant>
        <vt:lpwstr>_Toc389473410</vt:lpwstr>
      </vt:variant>
      <vt:variant>
        <vt:i4>1376319</vt:i4>
      </vt:variant>
      <vt:variant>
        <vt:i4>242</vt:i4>
      </vt:variant>
      <vt:variant>
        <vt:i4>0</vt:i4>
      </vt:variant>
      <vt:variant>
        <vt:i4>5</vt:i4>
      </vt:variant>
      <vt:variant>
        <vt:lpwstr/>
      </vt:variant>
      <vt:variant>
        <vt:lpwstr>_Toc389568372</vt:lpwstr>
      </vt:variant>
      <vt:variant>
        <vt:i4>1376319</vt:i4>
      </vt:variant>
      <vt:variant>
        <vt:i4>236</vt:i4>
      </vt:variant>
      <vt:variant>
        <vt:i4>0</vt:i4>
      </vt:variant>
      <vt:variant>
        <vt:i4>5</vt:i4>
      </vt:variant>
      <vt:variant>
        <vt:lpwstr/>
      </vt:variant>
      <vt:variant>
        <vt:lpwstr>_Toc389568371</vt:lpwstr>
      </vt:variant>
      <vt:variant>
        <vt:i4>1376319</vt:i4>
      </vt:variant>
      <vt:variant>
        <vt:i4>230</vt:i4>
      </vt:variant>
      <vt:variant>
        <vt:i4>0</vt:i4>
      </vt:variant>
      <vt:variant>
        <vt:i4>5</vt:i4>
      </vt:variant>
      <vt:variant>
        <vt:lpwstr/>
      </vt:variant>
      <vt:variant>
        <vt:lpwstr>_Toc389568370</vt:lpwstr>
      </vt:variant>
      <vt:variant>
        <vt:i4>1310783</vt:i4>
      </vt:variant>
      <vt:variant>
        <vt:i4>224</vt:i4>
      </vt:variant>
      <vt:variant>
        <vt:i4>0</vt:i4>
      </vt:variant>
      <vt:variant>
        <vt:i4>5</vt:i4>
      </vt:variant>
      <vt:variant>
        <vt:lpwstr/>
      </vt:variant>
      <vt:variant>
        <vt:lpwstr>_Toc389568369</vt:lpwstr>
      </vt:variant>
      <vt:variant>
        <vt:i4>1310783</vt:i4>
      </vt:variant>
      <vt:variant>
        <vt:i4>218</vt:i4>
      </vt:variant>
      <vt:variant>
        <vt:i4>0</vt:i4>
      </vt:variant>
      <vt:variant>
        <vt:i4>5</vt:i4>
      </vt:variant>
      <vt:variant>
        <vt:lpwstr/>
      </vt:variant>
      <vt:variant>
        <vt:lpwstr>_Toc389568368</vt:lpwstr>
      </vt:variant>
      <vt:variant>
        <vt:i4>1310783</vt:i4>
      </vt:variant>
      <vt:variant>
        <vt:i4>212</vt:i4>
      </vt:variant>
      <vt:variant>
        <vt:i4>0</vt:i4>
      </vt:variant>
      <vt:variant>
        <vt:i4>5</vt:i4>
      </vt:variant>
      <vt:variant>
        <vt:lpwstr/>
      </vt:variant>
      <vt:variant>
        <vt:lpwstr>_Toc389568367</vt:lpwstr>
      </vt:variant>
      <vt:variant>
        <vt:i4>1310783</vt:i4>
      </vt:variant>
      <vt:variant>
        <vt:i4>206</vt:i4>
      </vt:variant>
      <vt:variant>
        <vt:i4>0</vt:i4>
      </vt:variant>
      <vt:variant>
        <vt:i4>5</vt:i4>
      </vt:variant>
      <vt:variant>
        <vt:lpwstr/>
      </vt:variant>
      <vt:variant>
        <vt:lpwstr>_Toc389568366</vt:lpwstr>
      </vt:variant>
      <vt:variant>
        <vt:i4>1310783</vt:i4>
      </vt:variant>
      <vt:variant>
        <vt:i4>200</vt:i4>
      </vt:variant>
      <vt:variant>
        <vt:i4>0</vt:i4>
      </vt:variant>
      <vt:variant>
        <vt:i4>5</vt:i4>
      </vt:variant>
      <vt:variant>
        <vt:lpwstr/>
      </vt:variant>
      <vt:variant>
        <vt:lpwstr>_Toc389568365</vt:lpwstr>
      </vt:variant>
      <vt:variant>
        <vt:i4>1310783</vt:i4>
      </vt:variant>
      <vt:variant>
        <vt:i4>194</vt:i4>
      </vt:variant>
      <vt:variant>
        <vt:i4>0</vt:i4>
      </vt:variant>
      <vt:variant>
        <vt:i4>5</vt:i4>
      </vt:variant>
      <vt:variant>
        <vt:lpwstr/>
      </vt:variant>
      <vt:variant>
        <vt:lpwstr>_Toc389568364</vt:lpwstr>
      </vt:variant>
      <vt:variant>
        <vt:i4>1310783</vt:i4>
      </vt:variant>
      <vt:variant>
        <vt:i4>188</vt:i4>
      </vt:variant>
      <vt:variant>
        <vt:i4>0</vt:i4>
      </vt:variant>
      <vt:variant>
        <vt:i4>5</vt:i4>
      </vt:variant>
      <vt:variant>
        <vt:lpwstr/>
      </vt:variant>
      <vt:variant>
        <vt:lpwstr>_Toc389568363</vt:lpwstr>
      </vt:variant>
      <vt:variant>
        <vt:i4>1310783</vt:i4>
      </vt:variant>
      <vt:variant>
        <vt:i4>182</vt:i4>
      </vt:variant>
      <vt:variant>
        <vt:i4>0</vt:i4>
      </vt:variant>
      <vt:variant>
        <vt:i4>5</vt:i4>
      </vt:variant>
      <vt:variant>
        <vt:lpwstr/>
      </vt:variant>
      <vt:variant>
        <vt:lpwstr>_Toc389568362</vt:lpwstr>
      </vt:variant>
      <vt:variant>
        <vt:i4>1310783</vt:i4>
      </vt:variant>
      <vt:variant>
        <vt:i4>176</vt:i4>
      </vt:variant>
      <vt:variant>
        <vt:i4>0</vt:i4>
      </vt:variant>
      <vt:variant>
        <vt:i4>5</vt:i4>
      </vt:variant>
      <vt:variant>
        <vt:lpwstr/>
      </vt:variant>
      <vt:variant>
        <vt:lpwstr>_Toc389568361</vt:lpwstr>
      </vt:variant>
      <vt:variant>
        <vt:i4>1310783</vt:i4>
      </vt:variant>
      <vt:variant>
        <vt:i4>170</vt:i4>
      </vt:variant>
      <vt:variant>
        <vt:i4>0</vt:i4>
      </vt:variant>
      <vt:variant>
        <vt:i4>5</vt:i4>
      </vt:variant>
      <vt:variant>
        <vt:lpwstr/>
      </vt:variant>
      <vt:variant>
        <vt:lpwstr>_Toc389568360</vt:lpwstr>
      </vt:variant>
      <vt:variant>
        <vt:i4>1507391</vt:i4>
      </vt:variant>
      <vt:variant>
        <vt:i4>164</vt:i4>
      </vt:variant>
      <vt:variant>
        <vt:i4>0</vt:i4>
      </vt:variant>
      <vt:variant>
        <vt:i4>5</vt:i4>
      </vt:variant>
      <vt:variant>
        <vt:lpwstr/>
      </vt:variant>
      <vt:variant>
        <vt:lpwstr>_Toc389568359</vt:lpwstr>
      </vt:variant>
      <vt:variant>
        <vt:i4>1507391</vt:i4>
      </vt:variant>
      <vt:variant>
        <vt:i4>158</vt:i4>
      </vt:variant>
      <vt:variant>
        <vt:i4>0</vt:i4>
      </vt:variant>
      <vt:variant>
        <vt:i4>5</vt:i4>
      </vt:variant>
      <vt:variant>
        <vt:lpwstr/>
      </vt:variant>
      <vt:variant>
        <vt:lpwstr>_Toc389568358</vt:lpwstr>
      </vt:variant>
      <vt:variant>
        <vt:i4>1507391</vt:i4>
      </vt:variant>
      <vt:variant>
        <vt:i4>152</vt:i4>
      </vt:variant>
      <vt:variant>
        <vt:i4>0</vt:i4>
      </vt:variant>
      <vt:variant>
        <vt:i4>5</vt:i4>
      </vt:variant>
      <vt:variant>
        <vt:lpwstr/>
      </vt:variant>
      <vt:variant>
        <vt:lpwstr>_Toc389568357</vt:lpwstr>
      </vt:variant>
      <vt:variant>
        <vt:i4>1507391</vt:i4>
      </vt:variant>
      <vt:variant>
        <vt:i4>146</vt:i4>
      </vt:variant>
      <vt:variant>
        <vt:i4>0</vt:i4>
      </vt:variant>
      <vt:variant>
        <vt:i4>5</vt:i4>
      </vt:variant>
      <vt:variant>
        <vt:lpwstr/>
      </vt:variant>
      <vt:variant>
        <vt:lpwstr>_Toc389568356</vt:lpwstr>
      </vt:variant>
      <vt:variant>
        <vt:i4>1507391</vt:i4>
      </vt:variant>
      <vt:variant>
        <vt:i4>140</vt:i4>
      </vt:variant>
      <vt:variant>
        <vt:i4>0</vt:i4>
      </vt:variant>
      <vt:variant>
        <vt:i4>5</vt:i4>
      </vt:variant>
      <vt:variant>
        <vt:lpwstr/>
      </vt:variant>
      <vt:variant>
        <vt:lpwstr>_Toc389568355</vt:lpwstr>
      </vt:variant>
      <vt:variant>
        <vt:i4>1507391</vt:i4>
      </vt:variant>
      <vt:variant>
        <vt:i4>134</vt:i4>
      </vt:variant>
      <vt:variant>
        <vt:i4>0</vt:i4>
      </vt:variant>
      <vt:variant>
        <vt:i4>5</vt:i4>
      </vt:variant>
      <vt:variant>
        <vt:lpwstr/>
      </vt:variant>
      <vt:variant>
        <vt:lpwstr>_Toc389568354</vt:lpwstr>
      </vt:variant>
      <vt:variant>
        <vt:i4>1507391</vt:i4>
      </vt:variant>
      <vt:variant>
        <vt:i4>128</vt:i4>
      </vt:variant>
      <vt:variant>
        <vt:i4>0</vt:i4>
      </vt:variant>
      <vt:variant>
        <vt:i4>5</vt:i4>
      </vt:variant>
      <vt:variant>
        <vt:lpwstr/>
      </vt:variant>
      <vt:variant>
        <vt:lpwstr>_Toc389568353</vt:lpwstr>
      </vt:variant>
      <vt:variant>
        <vt:i4>1507391</vt:i4>
      </vt:variant>
      <vt:variant>
        <vt:i4>122</vt:i4>
      </vt:variant>
      <vt:variant>
        <vt:i4>0</vt:i4>
      </vt:variant>
      <vt:variant>
        <vt:i4>5</vt:i4>
      </vt:variant>
      <vt:variant>
        <vt:lpwstr/>
      </vt:variant>
      <vt:variant>
        <vt:lpwstr>_Toc389568352</vt:lpwstr>
      </vt:variant>
      <vt:variant>
        <vt:i4>1507391</vt:i4>
      </vt:variant>
      <vt:variant>
        <vt:i4>116</vt:i4>
      </vt:variant>
      <vt:variant>
        <vt:i4>0</vt:i4>
      </vt:variant>
      <vt:variant>
        <vt:i4>5</vt:i4>
      </vt:variant>
      <vt:variant>
        <vt:lpwstr/>
      </vt:variant>
      <vt:variant>
        <vt:lpwstr>_Toc389568351</vt:lpwstr>
      </vt:variant>
      <vt:variant>
        <vt:i4>1507391</vt:i4>
      </vt:variant>
      <vt:variant>
        <vt:i4>110</vt:i4>
      </vt:variant>
      <vt:variant>
        <vt:i4>0</vt:i4>
      </vt:variant>
      <vt:variant>
        <vt:i4>5</vt:i4>
      </vt:variant>
      <vt:variant>
        <vt:lpwstr/>
      </vt:variant>
      <vt:variant>
        <vt:lpwstr>_Toc389568350</vt:lpwstr>
      </vt:variant>
      <vt:variant>
        <vt:i4>1441855</vt:i4>
      </vt:variant>
      <vt:variant>
        <vt:i4>104</vt:i4>
      </vt:variant>
      <vt:variant>
        <vt:i4>0</vt:i4>
      </vt:variant>
      <vt:variant>
        <vt:i4>5</vt:i4>
      </vt:variant>
      <vt:variant>
        <vt:lpwstr/>
      </vt:variant>
      <vt:variant>
        <vt:lpwstr>_Toc389568349</vt:lpwstr>
      </vt:variant>
      <vt:variant>
        <vt:i4>1441855</vt:i4>
      </vt:variant>
      <vt:variant>
        <vt:i4>98</vt:i4>
      </vt:variant>
      <vt:variant>
        <vt:i4>0</vt:i4>
      </vt:variant>
      <vt:variant>
        <vt:i4>5</vt:i4>
      </vt:variant>
      <vt:variant>
        <vt:lpwstr/>
      </vt:variant>
      <vt:variant>
        <vt:lpwstr>_Toc389568348</vt:lpwstr>
      </vt:variant>
      <vt:variant>
        <vt:i4>1441855</vt:i4>
      </vt:variant>
      <vt:variant>
        <vt:i4>92</vt:i4>
      </vt:variant>
      <vt:variant>
        <vt:i4>0</vt:i4>
      </vt:variant>
      <vt:variant>
        <vt:i4>5</vt:i4>
      </vt:variant>
      <vt:variant>
        <vt:lpwstr/>
      </vt:variant>
      <vt:variant>
        <vt:lpwstr>_Toc389568347</vt:lpwstr>
      </vt:variant>
      <vt:variant>
        <vt:i4>1441855</vt:i4>
      </vt:variant>
      <vt:variant>
        <vt:i4>86</vt:i4>
      </vt:variant>
      <vt:variant>
        <vt:i4>0</vt:i4>
      </vt:variant>
      <vt:variant>
        <vt:i4>5</vt:i4>
      </vt:variant>
      <vt:variant>
        <vt:lpwstr/>
      </vt:variant>
      <vt:variant>
        <vt:lpwstr>_Toc389568346</vt:lpwstr>
      </vt:variant>
      <vt:variant>
        <vt:i4>1441855</vt:i4>
      </vt:variant>
      <vt:variant>
        <vt:i4>80</vt:i4>
      </vt:variant>
      <vt:variant>
        <vt:i4>0</vt:i4>
      </vt:variant>
      <vt:variant>
        <vt:i4>5</vt:i4>
      </vt:variant>
      <vt:variant>
        <vt:lpwstr/>
      </vt:variant>
      <vt:variant>
        <vt:lpwstr>_Toc389568345</vt:lpwstr>
      </vt:variant>
      <vt:variant>
        <vt:i4>1441855</vt:i4>
      </vt:variant>
      <vt:variant>
        <vt:i4>74</vt:i4>
      </vt:variant>
      <vt:variant>
        <vt:i4>0</vt:i4>
      </vt:variant>
      <vt:variant>
        <vt:i4>5</vt:i4>
      </vt:variant>
      <vt:variant>
        <vt:lpwstr/>
      </vt:variant>
      <vt:variant>
        <vt:lpwstr>_Toc389568344</vt:lpwstr>
      </vt:variant>
      <vt:variant>
        <vt:i4>1441855</vt:i4>
      </vt:variant>
      <vt:variant>
        <vt:i4>68</vt:i4>
      </vt:variant>
      <vt:variant>
        <vt:i4>0</vt:i4>
      </vt:variant>
      <vt:variant>
        <vt:i4>5</vt:i4>
      </vt:variant>
      <vt:variant>
        <vt:lpwstr/>
      </vt:variant>
      <vt:variant>
        <vt:lpwstr>_Toc389568343</vt:lpwstr>
      </vt:variant>
      <vt:variant>
        <vt:i4>1441855</vt:i4>
      </vt:variant>
      <vt:variant>
        <vt:i4>62</vt:i4>
      </vt:variant>
      <vt:variant>
        <vt:i4>0</vt:i4>
      </vt:variant>
      <vt:variant>
        <vt:i4>5</vt:i4>
      </vt:variant>
      <vt:variant>
        <vt:lpwstr/>
      </vt:variant>
      <vt:variant>
        <vt:lpwstr>_Toc389568342</vt:lpwstr>
      </vt:variant>
      <vt:variant>
        <vt:i4>1441855</vt:i4>
      </vt:variant>
      <vt:variant>
        <vt:i4>56</vt:i4>
      </vt:variant>
      <vt:variant>
        <vt:i4>0</vt:i4>
      </vt:variant>
      <vt:variant>
        <vt:i4>5</vt:i4>
      </vt:variant>
      <vt:variant>
        <vt:lpwstr/>
      </vt:variant>
      <vt:variant>
        <vt:lpwstr>_Toc389568341</vt:lpwstr>
      </vt:variant>
      <vt:variant>
        <vt:i4>1441855</vt:i4>
      </vt:variant>
      <vt:variant>
        <vt:i4>50</vt:i4>
      </vt:variant>
      <vt:variant>
        <vt:i4>0</vt:i4>
      </vt:variant>
      <vt:variant>
        <vt:i4>5</vt:i4>
      </vt:variant>
      <vt:variant>
        <vt:lpwstr/>
      </vt:variant>
      <vt:variant>
        <vt:lpwstr>_Toc389568340</vt:lpwstr>
      </vt:variant>
      <vt:variant>
        <vt:i4>1114175</vt:i4>
      </vt:variant>
      <vt:variant>
        <vt:i4>44</vt:i4>
      </vt:variant>
      <vt:variant>
        <vt:i4>0</vt:i4>
      </vt:variant>
      <vt:variant>
        <vt:i4>5</vt:i4>
      </vt:variant>
      <vt:variant>
        <vt:lpwstr/>
      </vt:variant>
      <vt:variant>
        <vt:lpwstr>_Toc389568339</vt:lpwstr>
      </vt:variant>
      <vt:variant>
        <vt:i4>1114175</vt:i4>
      </vt:variant>
      <vt:variant>
        <vt:i4>38</vt:i4>
      </vt:variant>
      <vt:variant>
        <vt:i4>0</vt:i4>
      </vt:variant>
      <vt:variant>
        <vt:i4>5</vt:i4>
      </vt:variant>
      <vt:variant>
        <vt:lpwstr/>
      </vt:variant>
      <vt:variant>
        <vt:lpwstr>_Toc389568338</vt:lpwstr>
      </vt:variant>
      <vt:variant>
        <vt:i4>1114175</vt:i4>
      </vt:variant>
      <vt:variant>
        <vt:i4>32</vt:i4>
      </vt:variant>
      <vt:variant>
        <vt:i4>0</vt:i4>
      </vt:variant>
      <vt:variant>
        <vt:i4>5</vt:i4>
      </vt:variant>
      <vt:variant>
        <vt:lpwstr/>
      </vt:variant>
      <vt:variant>
        <vt:lpwstr>_Toc389568337</vt:lpwstr>
      </vt:variant>
      <vt:variant>
        <vt:i4>1114175</vt:i4>
      </vt:variant>
      <vt:variant>
        <vt:i4>26</vt:i4>
      </vt:variant>
      <vt:variant>
        <vt:i4>0</vt:i4>
      </vt:variant>
      <vt:variant>
        <vt:i4>5</vt:i4>
      </vt:variant>
      <vt:variant>
        <vt:lpwstr/>
      </vt:variant>
      <vt:variant>
        <vt:lpwstr>_Toc389568336</vt:lpwstr>
      </vt:variant>
      <vt:variant>
        <vt:i4>1114175</vt:i4>
      </vt:variant>
      <vt:variant>
        <vt:i4>20</vt:i4>
      </vt:variant>
      <vt:variant>
        <vt:i4>0</vt:i4>
      </vt:variant>
      <vt:variant>
        <vt:i4>5</vt:i4>
      </vt:variant>
      <vt:variant>
        <vt:lpwstr/>
      </vt:variant>
      <vt:variant>
        <vt:lpwstr>_Toc389568335</vt:lpwstr>
      </vt:variant>
      <vt:variant>
        <vt:i4>1114175</vt:i4>
      </vt:variant>
      <vt:variant>
        <vt:i4>14</vt:i4>
      </vt:variant>
      <vt:variant>
        <vt:i4>0</vt:i4>
      </vt:variant>
      <vt:variant>
        <vt:i4>5</vt:i4>
      </vt:variant>
      <vt:variant>
        <vt:lpwstr/>
      </vt:variant>
      <vt:variant>
        <vt:lpwstr>_Toc389568334</vt:lpwstr>
      </vt:variant>
      <vt:variant>
        <vt:i4>1114175</vt:i4>
      </vt:variant>
      <vt:variant>
        <vt:i4>8</vt:i4>
      </vt:variant>
      <vt:variant>
        <vt:i4>0</vt:i4>
      </vt:variant>
      <vt:variant>
        <vt:i4>5</vt:i4>
      </vt:variant>
      <vt:variant>
        <vt:lpwstr/>
      </vt:variant>
      <vt:variant>
        <vt:lpwstr>_Toc389568333</vt:lpwstr>
      </vt:variant>
      <vt:variant>
        <vt:i4>1114175</vt:i4>
      </vt:variant>
      <vt:variant>
        <vt:i4>2</vt:i4>
      </vt:variant>
      <vt:variant>
        <vt:i4>0</vt:i4>
      </vt:variant>
      <vt:variant>
        <vt:i4>5</vt:i4>
      </vt:variant>
      <vt:variant>
        <vt:lpwstr/>
      </vt:variant>
      <vt:variant>
        <vt:lpwstr>_Toc389568332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Deliverable template</dc:title>
  <dc:creator>Alice Carpentier</dc:creator>
  <cp:lastModifiedBy>venelin</cp:lastModifiedBy>
  <cp:revision>25</cp:revision>
  <cp:lastPrinted>2014-11-07T08:43:00Z</cp:lastPrinted>
  <dcterms:created xsi:type="dcterms:W3CDTF">2014-12-04T09:52:00Z</dcterms:created>
  <dcterms:modified xsi:type="dcterms:W3CDTF">2015-11-06T08:38:00Z</dcterms:modified>
</cp:coreProperties>
</file>